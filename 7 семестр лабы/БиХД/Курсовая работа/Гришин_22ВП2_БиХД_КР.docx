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ПЕНЗЕНСКИЙ ГОСУДАРСТВЕННЫЙ УНИВЕРСИТЕТ</w:t>
      </w:r>
    </w:p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вычислительной техники</w:t>
      </w:r>
    </w:p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«Математическое обеспечение и применение ЭВМ»</w:t>
      </w:r>
    </w:p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line="25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Курсовая работа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«Базы и храгтлища данных»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тему: «</w:t>
      </w:r>
      <w:r w:rsidRPr="0028608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Программные средства ведения данных библиотекаря в единой базе данных информационного сервиса сети городских библиотек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Pr="00D04FF0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ПГУ 090304.00</w:t>
      </w:r>
      <w:r w:rsidRPr="00D04F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Направление подготовки – 09.03.04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Программная инженерия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ind w:left="19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Выполнил студент: 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Гришин М.М.</w:t>
      </w:r>
    </w:p>
    <w:p w:rsidR="00E83DF9" w:rsidRDefault="00E83DF9" w:rsidP="00E83DF9">
      <w:pPr>
        <w:spacing w:after="0" w:line="240" w:lineRule="auto"/>
        <w:ind w:left="19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22ВП2</w:t>
      </w:r>
    </w:p>
    <w:p w:rsidR="00E83DF9" w:rsidRDefault="00E83DF9" w:rsidP="00E83DF9">
      <w:pPr>
        <w:spacing w:after="0" w:line="240" w:lineRule="auto"/>
        <w:ind w:left="19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Руководитель работы: </w:t>
      </w:r>
    </w:p>
    <w:p w:rsidR="00E83DF9" w:rsidRDefault="00E83DF9" w:rsidP="00E83DF9">
      <w:pPr>
        <w:spacing w:after="0" w:line="240" w:lineRule="auto"/>
        <w:ind w:left="19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к.т.н., доцент __________________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Шибанов С.В. 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tabs>
          <w:tab w:val="left" w:pos="1985"/>
          <w:tab w:val="left" w:pos="226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Работа защищена с оценкой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___________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___________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ind w:left="2832" w:firstLine="70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 защиты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___________</w:t>
      </w: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3DF9" w:rsidRDefault="00E83DF9" w:rsidP="00E83DF9">
      <w:pPr>
        <w:spacing w:line="271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E83DF9" w:rsidRDefault="00E83DF9" w:rsidP="00E83DF9">
      <w:pPr>
        <w:spacing w:after="0" w:line="271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E83DF9">
          <w:pgSz w:w="11907" w:h="16839"/>
          <w:pgMar w:top="1134" w:right="567" w:bottom="1134" w:left="1134" w:header="709" w:footer="709" w:gutter="0"/>
          <w:cols w:space="720"/>
        </w:sectPr>
      </w:pPr>
    </w:p>
    <w:p w:rsidR="0028608C" w:rsidRPr="0028608C" w:rsidRDefault="0028608C" w:rsidP="0028608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lastRenderedPageBreak/>
        <w:t>МИНИСТЕРСТВО НАУКИ И ВЫСШЕГО ОБРАЗОВАНИЯ РФ</w:t>
      </w:r>
    </w:p>
    <w:p w:rsidR="0028608C" w:rsidRPr="0028608C" w:rsidRDefault="0028608C" w:rsidP="0028608C">
      <w:pPr>
        <w:tabs>
          <w:tab w:val="left" w:pos="8172"/>
        </w:tabs>
        <w:snapToGrid w:val="0"/>
        <w:spacing w:after="0" w:line="240" w:lineRule="auto"/>
        <w:ind w:right="-5" w:hanging="5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608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Пензенский государственный университет</w:t>
      </w:r>
    </w:p>
    <w:p w:rsidR="0028608C" w:rsidRPr="0028608C" w:rsidRDefault="0028608C" w:rsidP="0028608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8608C" w:rsidRPr="0028608C" w:rsidRDefault="0028608C" w:rsidP="0028608C">
      <w:pPr>
        <w:spacing w:before="240" w:after="0" w:line="240" w:lineRule="auto"/>
        <w:ind w:right="1416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608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«УТВЕРЖДАЮ»</w:t>
      </w:r>
    </w:p>
    <w:p w:rsidR="0028608C" w:rsidRPr="0028608C" w:rsidRDefault="0028608C" w:rsidP="0028608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8608C" w:rsidRPr="0028608C" w:rsidRDefault="0028608C" w:rsidP="0028608C">
      <w:pPr>
        <w:tabs>
          <w:tab w:val="left" w:pos="8222"/>
        </w:tabs>
        <w:spacing w:after="0" w:line="240" w:lineRule="auto"/>
        <w:ind w:firstLine="680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Зав. кафедрой МОиПЭВМ</w:t>
      </w:r>
    </w:p>
    <w:p w:rsidR="0028608C" w:rsidRPr="0028608C" w:rsidRDefault="0028608C" w:rsidP="0028608C">
      <w:pPr>
        <w:tabs>
          <w:tab w:val="left" w:pos="8222"/>
        </w:tabs>
        <w:spacing w:after="0" w:line="240" w:lineRule="auto"/>
        <w:ind w:firstLine="5387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8608C" w:rsidRPr="0028608C" w:rsidRDefault="0028608C" w:rsidP="0028608C">
      <w:pPr>
        <w:tabs>
          <w:tab w:val="left" w:pos="8222"/>
        </w:tabs>
        <w:spacing w:after="0" w:line="240" w:lineRule="auto"/>
        <w:ind w:firstLine="680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А. Ю. Козлов</w:t>
      </w:r>
    </w:p>
    <w:p w:rsidR="0028608C" w:rsidRPr="0028608C" w:rsidRDefault="0028608C" w:rsidP="0028608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8608C" w:rsidRPr="0028608C" w:rsidRDefault="0028608C" w:rsidP="002860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608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</w:t>
      </w:r>
    </w:p>
    <w:p w:rsidR="0028608C" w:rsidRPr="0028608C" w:rsidRDefault="0028608C" w:rsidP="002860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608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курсовую работу по дисциплине</w:t>
      </w:r>
    </w:p>
    <w:p w:rsidR="0028608C" w:rsidRPr="0028608C" w:rsidRDefault="0028608C" w:rsidP="0028608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86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«Базы и хранилища данных»</w:t>
      </w:r>
      <w:r w:rsidRPr="0028608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28608C" w:rsidRPr="0028608C" w:rsidRDefault="0028608C" w:rsidP="0028608C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EF11A1"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2320768" behindDoc="0" locked="0" layoutInCell="0" allowOverlap="1" wp14:anchorId="09361082" wp14:editId="7A240CDC">
                <wp:simplePos x="0" y="0"/>
                <wp:positionH relativeFrom="column">
                  <wp:posOffset>781685</wp:posOffset>
                </wp:positionH>
                <wp:positionV relativeFrom="paragraph">
                  <wp:posOffset>181610</wp:posOffset>
                </wp:positionV>
                <wp:extent cx="3657600" cy="0"/>
                <wp:effectExtent l="10160" t="8255" r="8890" b="10795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9" o:spid="_x0000_s1026" style="position:absolute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55pt,14.3pt" to="349.5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" o:allowincell="f"/>
            </w:pict>
          </mc:Fallback>
        </mc:AlternateContent>
      </w:r>
      <w:r w:rsidRPr="0028608C">
        <w:rPr>
          <w:rFonts w:ascii="Times New Roman" w:eastAsia="Times New Roman" w:hAnsi="Times New Roman" w:cs="Times New Roman"/>
          <w:sz w:val="26"/>
          <w:szCs w:val="26"/>
          <w:lang w:eastAsia="ru-RU"/>
        </w:rPr>
        <w:t>Студенту</w:t>
      </w:r>
      <w:r w:rsidRPr="0028608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                                           </w:t>
      </w:r>
      <w:r w:rsidRPr="0028608C">
        <w:rPr>
          <w:rFonts w:ascii="Times New Roman" w:eastAsia="Times New Roman" w:hAnsi="Times New Roman" w:cs="Times New Roman"/>
          <w:sz w:val="26"/>
          <w:szCs w:val="26"/>
          <w:lang w:eastAsia="ru-RU"/>
        </w:rPr>
        <w:t>Гришину М. М.</w:t>
      </w:r>
      <w:r w:rsidRPr="0028608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ab/>
        <w:t xml:space="preserve">        </w:t>
      </w:r>
      <w:r w:rsidRPr="0028608C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Группа    22ВП2</w:t>
      </w:r>
    </w:p>
    <w:p w:rsidR="0028608C" w:rsidRPr="0028608C" w:rsidRDefault="0028608C" w:rsidP="0028608C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8608C" w:rsidRPr="0028608C" w:rsidRDefault="0028608C" w:rsidP="0028608C">
      <w:pPr>
        <w:tabs>
          <w:tab w:val="left" w:pos="6804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8608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 «Программные средства ведения данных библиотекаря в единой базе данных информационного сервиса сети городских библиотек»</w:t>
      </w:r>
    </w:p>
    <w:p w:rsidR="0028608C" w:rsidRPr="0028608C" w:rsidRDefault="0028608C" w:rsidP="0028608C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8608C" w:rsidRPr="0028608C" w:rsidRDefault="0028608C" w:rsidP="0028608C">
      <w:pPr>
        <w:tabs>
          <w:tab w:val="left" w:pos="680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8608C">
        <w:rPr>
          <w:rFonts w:ascii="Times New Roman" w:eastAsia="Times New Roman" w:hAnsi="Times New Roman" w:cs="Times New Roman"/>
          <w:sz w:val="26"/>
          <w:szCs w:val="26"/>
          <w:lang w:eastAsia="ru-RU"/>
        </w:rPr>
        <w:t>Исходные данные (технические требования) на проектирование</w:t>
      </w:r>
    </w:p>
    <w:p w:rsidR="0028608C" w:rsidRPr="0028608C" w:rsidRDefault="0028608C" w:rsidP="005A1D38">
      <w:pPr>
        <w:numPr>
          <w:ilvl w:val="0"/>
          <w:numId w:val="57"/>
        </w:numPr>
        <w:tabs>
          <w:tab w:val="left" w:pos="284"/>
        </w:tabs>
        <w:suppressAutoHyphens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первичный анализ предметной области (ПрОбл), выделить категории пользователей информационной системы (ИС).</w:t>
      </w:r>
    </w:p>
    <w:p w:rsidR="0028608C" w:rsidRPr="0028608C" w:rsidRDefault="0028608C" w:rsidP="005A1D38">
      <w:pPr>
        <w:numPr>
          <w:ilvl w:val="0"/>
          <w:numId w:val="57"/>
        </w:numPr>
        <w:tabs>
          <w:tab w:val="left" w:pos="284"/>
        </w:tabs>
        <w:suppressAutoHyphens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Определить автоматизируемые бизнес-процессы для заданной категории пользователей: </w:t>
      </w:r>
      <w:r w:rsidRPr="0028608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 менее трех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бизнес-процессов (БП) учетного характера (в т. ч., по крайней мере, </w:t>
      </w:r>
      <w:r w:rsidRPr="0028608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один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БП создания и добавления в БД коллекции информационных объектов в рамках единой транзакции; </w:t>
      </w:r>
      <w:r w:rsidRPr="0028608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 менее одного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БП, реализующего модификацию одного или нескольких информационных объектов в базе данных;</w:t>
      </w:r>
      <w:proofErr w:type="gramEnd"/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8608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 менее одного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БП, реализующего явное или виртуальное удаление одного или нескольких информационных объектов в базе данных, </w:t>
      </w:r>
      <w:r w:rsidRPr="0028608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 менее одного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БП, выполняемого автоматически для при наступлении в базе данных определенных событий, связанного с модификацией данных и </w:t>
      </w:r>
      <w:r w:rsidRPr="0028608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 менее двух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БП, которые должны формировать агрегированные группы данных, актуальные для анализа информации и возможного принятия решений.</w:t>
      </w:r>
      <w:proofErr w:type="gramEnd"/>
    </w:p>
    <w:p w:rsidR="0028608C" w:rsidRPr="0028608C" w:rsidRDefault="0028608C" w:rsidP="005A1D38">
      <w:pPr>
        <w:numPr>
          <w:ilvl w:val="0"/>
          <w:numId w:val="57"/>
        </w:numPr>
        <w:tabs>
          <w:tab w:val="left" w:pos="284"/>
        </w:tabs>
        <w:suppressAutoHyphens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моделирование автоматизируемых бизнес-процессов для заданной категории пользователей ИС, определить функциональные требования и специфицировать варианты использования пользовательского приложения ИС, оформить диаграмму вариантов использования </w:t>
      </w:r>
      <w:r w:rsidRPr="00286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UML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08C" w:rsidRPr="0028608C" w:rsidRDefault="0028608C" w:rsidP="005A1D38">
      <w:pPr>
        <w:numPr>
          <w:ilvl w:val="0"/>
          <w:numId w:val="57"/>
        </w:numPr>
        <w:tabs>
          <w:tab w:val="left" w:pos="284"/>
        </w:tabs>
        <w:suppressAutoHyphens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архитектуру, определить состав и функциональные требования к разрабатываемым программным средствам ведения данных, которые должны выполнять операции с данными в контексте автоматизируемых бизнес-процессов и предоставлять программные интерфейсы другим компонентам пользовательского приложения.</w:t>
      </w:r>
    </w:p>
    <w:p w:rsidR="0028608C" w:rsidRPr="0028608C" w:rsidRDefault="0028608C" w:rsidP="005A1D38">
      <w:pPr>
        <w:numPr>
          <w:ilvl w:val="0"/>
          <w:numId w:val="57"/>
        </w:numPr>
        <w:tabs>
          <w:tab w:val="left" w:pos="284"/>
        </w:tabs>
        <w:suppressAutoHyphens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основе результатов анализа ПрОбл провести моделирование БД ИС с применением современных </w:t>
      </w:r>
      <w:r w:rsidRPr="002860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case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>-средств, оформить соответствующие диаграммы и отчеты по моделям БД, развернуть БД в среде целевой системы управления базами данных (СУБД).</w:t>
      </w:r>
    </w:p>
    <w:p w:rsidR="003905C4" w:rsidRDefault="0028608C" w:rsidP="005A1D38">
      <w:pPr>
        <w:numPr>
          <w:ilvl w:val="0"/>
          <w:numId w:val="57"/>
        </w:numPr>
        <w:tabs>
          <w:tab w:val="left" w:pos="284"/>
        </w:tabs>
        <w:suppressAutoHyphens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3905C4" w:rsidSect="003905C4">
          <w:head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390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разрабатываемого приложения должно быть полностью отлажено и протестировано, необходимо привести описание процесса и результаты тестирования.</w:t>
      </w:r>
    </w:p>
    <w:p w:rsidR="0028608C" w:rsidRPr="003905C4" w:rsidRDefault="0028608C" w:rsidP="003905C4">
      <w:pPr>
        <w:tabs>
          <w:tab w:val="left" w:pos="284"/>
        </w:tabs>
        <w:suppressAutoHyphens/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3905C4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lastRenderedPageBreak/>
        <w:t>1.</w:t>
      </w:r>
      <w:r w:rsidRPr="003905C4">
        <w:rPr>
          <w:rFonts w:ascii="Times New Roman" w:eastAsia="Times New Roman" w:hAnsi="Times New Roman" w:cs="Times New Roman"/>
          <w:lang w:eastAsia="ru-RU"/>
        </w:rPr>
        <w:t> </w:t>
      </w:r>
      <w:r w:rsidRPr="003905C4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Объем работы по курсовому проекту</w:t>
      </w:r>
    </w:p>
    <w:p w:rsidR="0028608C" w:rsidRPr="0028608C" w:rsidRDefault="0028608C" w:rsidP="005A1D38">
      <w:pPr>
        <w:numPr>
          <w:ilvl w:val="0"/>
          <w:numId w:val="55"/>
        </w:numPr>
        <w:tabs>
          <w:tab w:val="num" w:pos="709"/>
        </w:tabs>
        <w:suppressAutoHyphens/>
        <w:spacing w:after="0" w:line="240" w:lineRule="auto"/>
        <w:ind w:left="426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Анализ предметной области и постановка задачи на разработку приложения информационной системы;</w:t>
      </w:r>
    </w:p>
    <w:p w:rsidR="0028608C" w:rsidRPr="0028608C" w:rsidRDefault="0028608C" w:rsidP="005A1D38">
      <w:pPr>
        <w:numPr>
          <w:ilvl w:val="0"/>
          <w:numId w:val="55"/>
        </w:numPr>
        <w:tabs>
          <w:tab w:val="num" w:pos="709"/>
        </w:tabs>
        <w:suppressAutoHyphens/>
        <w:spacing w:after="0" w:line="240" w:lineRule="auto"/>
        <w:ind w:left="426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Моделирование бизнес-процессов и построение концептуальной модели базы данных информационной системы;</w:t>
      </w:r>
    </w:p>
    <w:p w:rsidR="0028608C" w:rsidRPr="0028608C" w:rsidRDefault="0028608C" w:rsidP="005A1D38">
      <w:pPr>
        <w:numPr>
          <w:ilvl w:val="0"/>
          <w:numId w:val="55"/>
        </w:numPr>
        <w:tabs>
          <w:tab w:val="num" w:pos="709"/>
        </w:tabs>
        <w:suppressAutoHyphens/>
        <w:spacing w:after="0" w:line="240" w:lineRule="auto"/>
        <w:ind w:left="426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Логическое и физическое моделирование базы данных информационной системы с применением современных </w:t>
      </w:r>
      <w:r w:rsidRPr="0028608C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case</w:t>
      </w: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-средств;</w:t>
      </w:r>
    </w:p>
    <w:p w:rsidR="0028608C" w:rsidRPr="0028608C" w:rsidRDefault="0028608C" w:rsidP="005A1D38">
      <w:pPr>
        <w:numPr>
          <w:ilvl w:val="0"/>
          <w:numId w:val="55"/>
        </w:numPr>
        <w:tabs>
          <w:tab w:val="num" w:pos="709"/>
        </w:tabs>
        <w:suppressAutoHyphens/>
        <w:spacing w:after="0" w:line="240" w:lineRule="auto"/>
        <w:ind w:left="426" w:firstLine="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Развертывание базы данных информационной системы 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сервере целевой СУБД</w:t>
      </w: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и наполнение ее тестовыми данными;</w:t>
      </w:r>
    </w:p>
    <w:p w:rsidR="0028608C" w:rsidRPr="0028608C" w:rsidRDefault="0028608C" w:rsidP="005A1D38">
      <w:pPr>
        <w:numPr>
          <w:ilvl w:val="0"/>
          <w:numId w:val="55"/>
        </w:numPr>
        <w:tabs>
          <w:tab w:val="num" w:pos="709"/>
        </w:tabs>
        <w:suppressAutoHyphens/>
        <w:spacing w:after="0" w:line="240" w:lineRule="auto"/>
        <w:ind w:left="426" w:firstLine="0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Разработка и отладка программных средств доступа к базе данных при реализации автоматизируемых бизнес-процессов;</w:t>
      </w:r>
    </w:p>
    <w:p w:rsidR="0028608C" w:rsidRPr="0028608C" w:rsidRDefault="0028608C" w:rsidP="005A1D38">
      <w:pPr>
        <w:numPr>
          <w:ilvl w:val="0"/>
          <w:numId w:val="55"/>
        </w:numPr>
        <w:tabs>
          <w:tab w:val="num" w:pos="709"/>
        </w:tabs>
        <w:suppressAutoHyphens/>
        <w:spacing w:after="0" w:line="240" w:lineRule="auto"/>
        <w:ind w:left="426" w:firstLine="0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Тестирование разработанных программных средств</w:t>
      </w: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08C" w:rsidRPr="0028608C" w:rsidRDefault="0028608C" w:rsidP="0028608C">
      <w:pPr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28608C" w:rsidRPr="0028608C" w:rsidRDefault="0028608C" w:rsidP="0028608C">
      <w:pPr>
        <w:suppressAutoHyphens/>
        <w:spacing w:after="0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8608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2. Графическая часть</w:t>
      </w:r>
    </w:p>
    <w:p w:rsidR="0028608C" w:rsidRPr="0028608C" w:rsidRDefault="0028608C" w:rsidP="0028608C">
      <w:pPr>
        <w:spacing w:after="0"/>
        <w:ind w:firstLine="426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Пояснительная записка должна включать:</w:t>
      </w:r>
    </w:p>
    <w:p w:rsidR="0028608C" w:rsidRPr="0028608C" w:rsidRDefault="0028608C" w:rsidP="0028608C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- диаграмму и спецификации вариантов использования;</w:t>
      </w:r>
    </w:p>
    <w:p w:rsidR="0028608C" w:rsidRPr="0028608C" w:rsidRDefault="0028608C" w:rsidP="0028608C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- диаграммы «сущность-связь» для различных уровней моделей БД;</w:t>
      </w:r>
    </w:p>
    <w:p w:rsidR="0028608C" w:rsidRPr="0028608C" w:rsidRDefault="0028608C" w:rsidP="0028608C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- архитектурные диаграммы для разрабатываемых программных средств;</w:t>
      </w:r>
    </w:p>
    <w:p w:rsidR="0028608C" w:rsidRPr="0028608C" w:rsidRDefault="0028608C" w:rsidP="0028608C">
      <w:pPr>
        <w:spacing w:after="0"/>
        <w:ind w:left="532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- диаграммы деятельности для описания сценариев и алгоритмов работы отдельных компонентов разрабатываемых программных средств.</w:t>
      </w:r>
    </w:p>
    <w:p w:rsidR="0028608C" w:rsidRPr="0028608C" w:rsidRDefault="0028608C" w:rsidP="0028608C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28608C" w:rsidRPr="0028608C" w:rsidRDefault="0028608C" w:rsidP="0028608C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28608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3. Экспериментальная часть</w:t>
      </w:r>
    </w:p>
    <w:p w:rsidR="0028608C" w:rsidRPr="0028608C" w:rsidRDefault="0028608C" w:rsidP="005A1D38">
      <w:pPr>
        <w:numPr>
          <w:ilvl w:val="0"/>
          <w:numId w:val="56"/>
        </w:numPr>
        <w:tabs>
          <w:tab w:val="num" w:pos="709"/>
        </w:tabs>
        <w:suppressAutoHyphens/>
        <w:spacing w:after="0" w:line="240" w:lineRule="auto"/>
        <w:ind w:left="426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Разработка, развертывание и наполнение тестовыми данными базы данных ИС;</w:t>
      </w:r>
    </w:p>
    <w:p w:rsidR="0028608C" w:rsidRPr="0028608C" w:rsidRDefault="0028608C" w:rsidP="005A1D38">
      <w:pPr>
        <w:numPr>
          <w:ilvl w:val="0"/>
          <w:numId w:val="56"/>
        </w:numPr>
        <w:tabs>
          <w:tab w:val="num" w:pos="709"/>
        </w:tabs>
        <w:suppressAutoHyphens/>
        <w:spacing w:after="0" w:line="240" w:lineRule="auto"/>
        <w:ind w:left="426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0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Разработка, отладка и тестирование программных средств ведения данных в контексте автоматизируемых бизнес-процессов для заданной категории пользователей.</w:t>
      </w:r>
    </w:p>
    <w:p w:rsidR="0028608C" w:rsidRPr="00EF11A1" w:rsidRDefault="0028608C" w:rsidP="0028608C">
      <w:pPr>
        <w:keepNext/>
        <w:spacing w:after="240" w:line="240" w:lineRule="auto"/>
        <w:jc w:val="center"/>
        <w:outlineLvl w:val="3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p w:rsidR="0028608C" w:rsidRPr="0028608C" w:rsidRDefault="0028608C" w:rsidP="0028608C">
      <w:pPr>
        <w:keepNext/>
        <w:spacing w:after="240" w:line="240" w:lineRule="auto"/>
        <w:jc w:val="center"/>
        <w:outlineLvl w:val="3"/>
        <w:rPr>
          <w:rFonts w:ascii="Times New Roman" w:eastAsia="Times New Roman" w:hAnsi="Times New Roman" w:cs="Times New Roman"/>
          <w:b/>
          <w:lang w:eastAsia="ru-RU"/>
        </w:rPr>
      </w:pPr>
      <w:r w:rsidRPr="0028608C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Срок выполнения проекта по разделам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84"/>
        <w:gridCol w:w="6095"/>
        <w:gridCol w:w="236"/>
        <w:gridCol w:w="1984"/>
        <w:gridCol w:w="987"/>
      </w:tblGrid>
      <w:tr w:rsidR="0028608C" w:rsidRPr="0028608C" w:rsidTr="00EF11A1">
        <w:tc>
          <w:tcPr>
            <w:tcW w:w="2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09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5A1D38">
            <w:pPr>
              <w:keepNext/>
              <w:numPr>
                <w:ilvl w:val="4"/>
                <w:numId w:val="54"/>
              </w:numPr>
              <w:suppressAutoHyphens/>
              <w:spacing w:after="0" w:line="240" w:lineRule="auto"/>
              <w:ind w:left="0" w:right="-17" w:firstLine="22"/>
              <w:outlineLvl w:val="4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>Анализ предметной области и постановка задачи на разработку приложения ИС</w:t>
            </w: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20 сентября </w:t>
            </w:r>
          </w:p>
        </w:tc>
        <w:tc>
          <w:tcPr>
            <w:tcW w:w="9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г.</w:t>
            </w:r>
          </w:p>
        </w:tc>
      </w:tr>
      <w:tr w:rsidR="0028608C" w:rsidRPr="0028608C" w:rsidTr="00EF11A1">
        <w:tc>
          <w:tcPr>
            <w:tcW w:w="2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09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5A1D38">
            <w:pPr>
              <w:keepNext/>
              <w:numPr>
                <w:ilvl w:val="4"/>
                <w:numId w:val="54"/>
              </w:numPr>
              <w:tabs>
                <w:tab w:val="left" w:pos="446"/>
              </w:tabs>
              <w:suppressAutoHyphens/>
              <w:spacing w:after="0" w:line="240" w:lineRule="auto"/>
              <w:ind w:left="0" w:firstLine="8"/>
              <w:outlineLvl w:val="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>Моделирование бизнес-процессов и разработка концептуальной модели БД</w:t>
            </w:r>
          </w:p>
        </w:tc>
        <w:tc>
          <w:tcPr>
            <w:tcW w:w="2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4 октября</w:t>
            </w:r>
          </w:p>
        </w:tc>
        <w:tc>
          <w:tcPr>
            <w:tcW w:w="9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г.</w:t>
            </w:r>
          </w:p>
        </w:tc>
      </w:tr>
      <w:tr w:rsidR="0028608C" w:rsidRPr="0028608C" w:rsidTr="00EF11A1">
        <w:tc>
          <w:tcPr>
            <w:tcW w:w="2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09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5A1D38">
            <w:pPr>
              <w:keepNext/>
              <w:numPr>
                <w:ilvl w:val="4"/>
                <w:numId w:val="54"/>
              </w:numPr>
              <w:suppressAutoHyphens/>
              <w:spacing w:after="0" w:line="240" w:lineRule="auto"/>
              <w:outlineLvl w:val="4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Логическое и физическое моделирование БД ИС</w:t>
            </w:r>
          </w:p>
        </w:tc>
        <w:tc>
          <w:tcPr>
            <w:tcW w:w="2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18 октября</w:t>
            </w:r>
          </w:p>
        </w:tc>
        <w:tc>
          <w:tcPr>
            <w:tcW w:w="9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г.</w:t>
            </w:r>
          </w:p>
        </w:tc>
      </w:tr>
      <w:tr w:rsidR="0028608C" w:rsidRPr="0028608C" w:rsidTr="00EF11A1">
        <w:tc>
          <w:tcPr>
            <w:tcW w:w="2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095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5A1D38">
            <w:pPr>
              <w:keepNext/>
              <w:numPr>
                <w:ilvl w:val="4"/>
                <w:numId w:val="54"/>
              </w:numPr>
              <w:suppressAutoHyphens/>
              <w:spacing w:after="0" w:line="240" w:lineRule="auto"/>
              <w:outlineLvl w:val="4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Развертывание и наполнение тестовыми данными БД ИС</w:t>
            </w:r>
          </w:p>
        </w:tc>
        <w:tc>
          <w:tcPr>
            <w:tcW w:w="2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25 октября</w:t>
            </w:r>
          </w:p>
        </w:tc>
        <w:tc>
          <w:tcPr>
            <w:tcW w:w="9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г.</w:t>
            </w:r>
          </w:p>
        </w:tc>
      </w:tr>
      <w:tr w:rsidR="0028608C" w:rsidRPr="0028608C" w:rsidTr="00EF11A1">
        <w:tc>
          <w:tcPr>
            <w:tcW w:w="2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Разработка, отладка и тестирование программного обеспечения доступа к данным в контексте автоматизируемых бизнес-процессов</w:t>
            </w:r>
          </w:p>
        </w:tc>
        <w:tc>
          <w:tcPr>
            <w:tcW w:w="2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10 декабря</w:t>
            </w:r>
          </w:p>
        </w:tc>
        <w:tc>
          <w:tcPr>
            <w:tcW w:w="9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г.</w:t>
            </w:r>
          </w:p>
        </w:tc>
      </w:tr>
      <w:tr w:rsidR="0028608C" w:rsidRPr="0028608C" w:rsidTr="00EF11A1">
        <w:tc>
          <w:tcPr>
            <w:tcW w:w="2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Оформление пояснительной записки</w:t>
            </w:r>
          </w:p>
        </w:tc>
        <w:tc>
          <w:tcPr>
            <w:tcW w:w="2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14 декабря</w:t>
            </w:r>
          </w:p>
        </w:tc>
        <w:tc>
          <w:tcPr>
            <w:tcW w:w="9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г.</w:t>
            </w:r>
          </w:p>
        </w:tc>
      </w:tr>
      <w:tr w:rsidR="0028608C" w:rsidRPr="0028608C" w:rsidTr="00EF11A1">
        <w:tc>
          <w:tcPr>
            <w:tcW w:w="2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Защита курсового проекта</w:t>
            </w:r>
          </w:p>
        </w:tc>
        <w:tc>
          <w:tcPr>
            <w:tcW w:w="2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16 декабря</w:t>
            </w:r>
          </w:p>
        </w:tc>
        <w:tc>
          <w:tcPr>
            <w:tcW w:w="9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</w:tcPr>
          <w:p w:rsidR="0028608C" w:rsidRPr="0028608C" w:rsidRDefault="0028608C" w:rsidP="0028608C">
            <w:pPr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0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г.</w:t>
            </w:r>
          </w:p>
        </w:tc>
      </w:tr>
    </w:tbl>
    <w:p w:rsidR="0028608C" w:rsidRPr="0028608C" w:rsidRDefault="0028608C" w:rsidP="0028608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8608C" w:rsidRPr="0028608C" w:rsidRDefault="0028608C" w:rsidP="0028608C">
      <w:pPr>
        <w:spacing w:after="0" w:line="360" w:lineRule="auto"/>
        <w:ind w:left="4321" w:firstLine="720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Дата выдачи задания 5</w:t>
      </w: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сентября 2025 г.</w:t>
      </w:r>
    </w:p>
    <w:p w:rsidR="0028608C" w:rsidRPr="0028608C" w:rsidRDefault="0028608C" w:rsidP="0028608C">
      <w:pPr>
        <w:spacing w:after="0" w:line="360" w:lineRule="auto"/>
        <w:ind w:left="4321"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Дата защиты проекта </w:t>
      </w: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>__ ______ 202_ г.</w:t>
      </w:r>
    </w:p>
    <w:p w:rsidR="0028608C" w:rsidRPr="0028608C" w:rsidRDefault="0028608C" w:rsidP="0028608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:rsidR="0028608C" w:rsidRPr="0028608C" w:rsidRDefault="0028608C" w:rsidP="0028608C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Руководитель </w:t>
      </w:r>
      <w:r w:rsidRPr="0028608C">
        <w:rPr>
          <w:rFonts w:ascii="Times New Roman" w:eastAsia="Times New Roman" w:hAnsi="Times New Roman" w:cs="Times New Roman"/>
          <w:i/>
          <w:sz w:val="24"/>
          <w:szCs w:val="20"/>
          <w:u w:val="single"/>
          <w:lang w:eastAsia="ru-RU"/>
        </w:rPr>
        <w:t xml:space="preserve">                     </w:t>
      </w:r>
      <w:r w:rsidRPr="0028608C">
        <w:rPr>
          <w:rFonts w:ascii="Times New Roman" w:eastAsia="Times New Roman" w:hAnsi="Times New Roman" w:cs="Times New Roman"/>
          <w:i/>
          <w:sz w:val="20"/>
          <w:szCs w:val="20"/>
          <w:u w:val="single"/>
          <w:lang w:eastAsia="ru-RU"/>
        </w:rPr>
        <w:t xml:space="preserve">                         </w:t>
      </w:r>
      <w:r w:rsidRPr="0028608C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>/С.В. Шибанов /</w:t>
      </w:r>
      <w:r w:rsidRPr="0028608C">
        <w:rPr>
          <w:rFonts w:ascii="Times New Roman" w:eastAsia="Times New Roman" w:hAnsi="Times New Roman" w:cs="Times New Roman"/>
          <w:i/>
          <w:sz w:val="20"/>
          <w:szCs w:val="20"/>
          <w:u w:val="single"/>
          <w:lang w:eastAsia="ru-RU"/>
        </w:rPr>
        <w:t xml:space="preserve">     </w:t>
      </w:r>
    </w:p>
    <w:p w:rsidR="0028608C" w:rsidRPr="0028608C" w:rsidRDefault="0028608C" w:rsidP="0028608C">
      <w:pPr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r w:rsidRPr="0028608C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Задание получил                                 5</w:t>
      </w:r>
      <w:r w:rsidRPr="0028608C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сентября 2025 г.</w:t>
      </w:r>
    </w:p>
    <w:p w:rsidR="0025665B" w:rsidRDefault="0028608C" w:rsidP="0028608C">
      <w:pPr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sectPr w:rsidR="0025665B" w:rsidSect="003905C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28608C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Студент  </w:t>
      </w:r>
      <w:r w:rsidRPr="0028608C">
        <w:rPr>
          <w:rFonts w:ascii="Times New Roman" w:eastAsia="Times New Roman" w:hAnsi="Times New Roman" w:cs="Times New Roman"/>
          <w:i/>
          <w:sz w:val="24"/>
          <w:szCs w:val="20"/>
          <w:u w:val="single"/>
          <w:lang w:eastAsia="ru-RU"/>
        </w:rPr>
        <w:t xml:space="preserve">                                                 </w:t>
      </w:r>
      <w:r w:rsidRPr="0028608C">
        <w:rPr>
          <w:rFonts w:ascii="Times New Roman" w:eastAsia="Times New Roman" w:hAnsi="Times New Roman" w:cs="Times New Roman"/>
          <w:i/>
          <w:sz w:val="20"/>
          <w:szCs w:val="20"/>
          <w:u w:val="single"/>
          <w:lang w:eastAsia="ru-RU"/>
        </w:rPr>
        <w:t xml:space="preserve">  </w:t>
      </w:r>
      <w:r w:rsidRPr="0028608C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 xml:space="preserve">/М. М. Гришин /        </w:t>
      </w:r>
    </w:p>
    <w:p w:rsidR="0025665B" w:rsidRPr="00213CBD" w:rsidRDefault="0025665B" w:rsidP="00213CBD">
      <w:pPr>
        <w:spacing w:after="56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213CBD"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2F0BAE45" wp14:editId="6E29590B">
                <wp:simplePos x="0" y="0"/>
                <wp:positionH relativeFrom="margin">
                  <wp:posOffset>-380365</wp:posOffset>
                </wp:positionH>
                <wp:positionV relativeFrom="page">
                  <wp:posOffset>286385</wp:posOffset>
                </wp:positionV>
                <wp:extent cx="6683375" cy="10229850"/>
                <wp:effectExtent l="0" t="0" r="22225" b="19050"/>
                <wp:wrapNone/>
                <wp:docPr id="203" name="Прямоугольник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3375" cy="102298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03" o:spid="_x0000_s1026" style="position:absolute;margin-left:-29.95pt;margin-top:22.55pt;width:526.25pt;height:805.5pt;z-index:25239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" filled="f" strokeweight="2pt">
                <v:fill opacity="0"/>
                <w10:wrap anchorx="margin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4349DBE1" wp14:editId="03851B56">
                <wp:simplePos x="0" y="0"/>
                <wp:positionH relativeFrom="page">
                  <wp:posOffset>2700655</wp:posOffset>
                </wp:positionH>
                <wp:positionV relativeFrom="page">
                  <wp:posOffset>9253855</wp:posOffset>
                </wp:positionV>
                <wp:extent cx="360045" cy="179705"/>
                <wp:effectExtent l="0" t="0" r="1905" b="10795"/>
                <wp:wrapNone/>
                <wp:docPr id="201" name="Прямоугольник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01" o:spid="_x0000_s1026" style="position:absolute;left:0;text-align:left;margin-left:212.65pt;margin-top:728.65pt;width:28.35pt;height:14.15pt;z-index:25239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2476687E" wp14:editId="6D9370BA">
                <wp:simplePos x="0" y="0"/>
                <wp:positionH relativeFrom="page">
                  <wp:posOffset>2700655</wp:posOffset>
                </wp:positionH>
                <wp:positionV relativeFrom="page">
                  <wp:posOffset>9074150</wp:posOffset>
                </wp:positionV>
                <wp:extent cx="360045" cy="179705"/>
                <wp:effectExtent l="0" t="0" r="1905" b="10795"/>
                <wp:wrapNone/>
                <wp:docPr id="200" name="Прямоугольник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00" o:spid="_x0000_s1027" style="position:absolute;left:0;text-align:left;margin-left:212.65pt;margin-top:714.5pt;width:28.35pt;height:14.15pt;z-index:25238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4C58904C" wp14:editId="7CA48FB1">
                <wp:simplePos x="0" y="0"/>
                <wp:positionH relativeFrom="page">
                  <wp:posOffset>2160270</wp:posOffset>
                </wp:positionH>
                <wp:positionV relativeFrom="page">
                  <wp:posOffset>9071610</wp:posOffset>
                </wp:positionV>
                <wp:extent cx="540385" cy="179705"/>
                <wp:effectExtent l="0" t="0" r="0" b="10795"/>
                <wp:wrapNone/>
                <wp:docPr id="199" name="Прямоугольник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99" o:spid="_x0000_s1028" style="position:absolute;left:0;text-align:left;margin-left:170.1pt;margin-top:714.3pt;width:42.55pt;height:14.15pt;z-index:25238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50298292" wp14:editId="6382EBE3">
                <wp:simplePos x="0" y="0"/>
                <wp:positionH relativeFrom="page">
                  <wp:posOffset>2160270</wp:posOffset>
                </wp:positionH>
                <wp:positionV relativeFrom="page">
                  <wp:posOffset>9251315</wp:posOffset>
                </wp:positionV>
                <wp:extent cx="540385" cy="179705"/>
                <wp:effectExtent l="0" t="0" r="0" b="10795"/>
                <wp:wrapNone/>
                <wp:docPr id="198" name="Прямоугольник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98" o:spid="_x0000_s1029" style="position:absolute;left:0;text-align:left;margin-left:170.1pt;margin-top:728.45pt;width:42.55pt;height:14.15pt;z-index:25238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30A03CEE" wp14:editId="0E4E4BA8">
                <wp:simplePos x="0" y="0"/>
                <wp:positionH relativeFrom="page">
                  <wp:posOffset>1332230</wp:posOffset>
                </wp:positionH>
                <wp:positionV relativeFrom="page">
                  <wp:posOffset>9074150</wp:posOffset>
                </wp:positionV>
                <wp:extent cx="828040" cy="179705"/>
                <wp:effectExtent l="0" t="0" r="0" b="10795"/>
                <wp:wrapNone/>
                <wp:docPr id="197" name="Прямоугольник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97" o:spid="_x0000_s1030" style="position:absolute;left:0;text-align:left;margin-left:104.9pt;margin-top:714.5pt;width:65.2pt;height:14.15pt;z-index:25238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6CB933A9" wp14:editId="17FFCD1D">
                <wp:simplePos x="0" y="0"/>
                <wp:positionH relativeFrom="page">
                  <wp:posOffset>1332230</wp:posOffset>
                </wp:positionH>
                <wp:positionV relativeFrom="page">
                  <wp:posOffset>9253855</wp:posOffset>
                </wp:positionV>
                <wp:extent cx="828040" cy="179705"/>
                <wp:effectExtent l="0" t="0" r="0" b="10795"/>
                <wp:wrapNone/>
                <wp:docPr id="196" name="Прямоугольник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96" o:spid="_x0000_s1031" style="position:absolute;left:0;text-align:left;margin-left:104.9pt;margin-top:728.65pt;width:65.2pt;height:14.15pt;z-index:25238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4B6C889B" wp14:editId="1DC18F8E">
                <wp:simplePos x="0" y="0"/>
                <wp:positionH relativeFrom="page">
                  <wp:posOffset>720090</wp:posOffset>
                </wp:positionH>
                <wp:positionV relativeFrom="page">
                  <wp:posOffset>9072880</wp:posOffset>
                </wp:positionV>
                <wp:extent cx="252095" cy="179070"/>
                <wp:effectExtent l="0" t="0" r="14605" b="11430"/>
                <wp:wrapNone/>
                <wp:docPr id="195" name="Прямоугольник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95" o:spid="_x0000_s1032" style="position:absolute;left:0;text-align:left;margin-left:56.7pt;margin-top:714.4pt;width:19.85pt;height:14.1pt;z-index:25238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" filled="f" stroked="f" strokecolor="white [3212]" strokeweight="0">
                <v:textbox inset="0,0,0,0">
                  <w:txbxContent>
                    <w:p w:rsidR="00B077D7" w:rsidRDefault="00B077D7" w:rsidP="0025665B">
                      <w:pPr>
                        <w:pStyle w:val="af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25AD0DFC" wp14:editId="7AFE3663">
                <wp:simplePos x="0" y="0"/>
                <wp:positionH relativeFrom="page">
                  <wp:posOffset>720090</wp:posOffset>
                </wp:positionH>
                <wp:positionV relativeFrom="page">
                  <wp:posOffset>9253855</wp:posOffset>
                </wp:positionV>
                <wp:extent cx="252095" cy="179070"/>
                <wp:effectExtent l="0" t="0" r="14605" b="11430"/>
                <wp:wrapNone/>
                <wp:docPr id="194" name="Прямоугольник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94" o:spid="_x0000_s1033" style="position:absolute;left:0;text-align:left;margin-left:56.7pt;margin-top:728.65pt;width:19.85pt;height:14.1pt;z-index:25238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" filled="f" stroked="f" strokecolor="white [3212]" strokeweight="0">
                <v:textbox inset="0,0,0,0">
                  <w:txbxContent>
                    <w:p w:rsidR="00B077D7" w:rsidRDefault="00B077D7" w:rsidP="0025665B">
                      <w:pPr>
                        <w:pStyle w:val="af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05797CDD" wp14:editId="20B7D85E">
                <wp:simplePos x="0" y="0"/>
                <wp:positionH relativeFrom="page">
                  <wp:posOffset>972185</wp:posOffset>
                </wp:positionH>
                <wp:positionV relativeFrom="page">
                  <wp:posOffset>9072245</wp:posOffset>
                </wp:positionV>
                <wp:extent cx="360045" cy="179070"/>
                <wp:effectExtent l="0" t="0" r="1905" b="11430"/>
                <wp:wrapNone/>
                <wp:docPr id="193" name="Прямоугольник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93" o:spid="_x0000_s1034" style="position:absolute;left:0;text-align:left;margin-left:76.55pt;margin-top:714.35pt;width:28.35pt;height:14.1pt;z-index:25238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" filled="f" stroked="f" strokecolor="white [3212]" strokeweight="0">
                <v:textbox inset="0,0,0,0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47F45CD3" wp14:editId="0499D9DB">
                <wp:simplePos x="0" y="0"/>
                <wp:positionH relativeFrom="page">
                  <wp:posOffset>972185</wp:posOffset>
                </wp:positionH>
                <wp:positionV relativeFrom="page">
                  <wp:posOffset>9253855</wp:posOffset>
                </wp:positionV>
                <wp:extent cx="360045" cy="179070"/>
                <wp:effectExtent l="0" t="0" r="1905" b="11430"/>
                <wp:wrapNone/>
                <wp:docPr id="192" name="Прямоугольник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92" o:spid="_x0000_s1035" style="position:absolute;left:0;text-align:left;margin-left:76.55pt;margin-top:728.65pt;width:28.35pt;height:14.1pt;z-index:25238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" filled="f" stroked="f" strokecolor="white [3212]" strokeweight="0">
                <v:textbox inset="0,0,0,0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1D4759D0" wp14:editId="554D3D54">
                <wp:simplePos x="0" y="0"/>
                <wp:positionH relativeFrom="page">
                  <wp:posOffset>3060700</wp:posOffset>
                </wp:positionH>
                <wp:positionV relativeFrom="page">
                  <wp:posOffset>9072880</wp:posOffset>
                </wp:positionV>
                <wp:extent cx="4319270" cy="539750"/>
                <wp:effectExtent l="0" t="0" r="5080" b="0"/>
                <wp:wrapNone/>
                <wp:docPr id="190" name="Прямоугольник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27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Отчет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90" o:spid="_x0000_s1036" style="position:absolute;left:0;text-align:left;margin-left:241pt;margin-top:714.4pt;width:340.1pt;height:42.5pt;z-index:25238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" filled="f" stroked="f" strokecolor="white [3212]" strokeweight="0">
                <v:textbox inset="1mm,1mm,1mm,1mm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Отчет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0F36A546" wp14:editId="3E6F152B">
                <wp:simplePos x="0" y="0"/>
                <wp:positionH relativeFrom="page">
                  <wp:posOffset>5581015</wp:posOffset>
                </wp:positionH>
                <wp:positionV relativeFrom="page">
                  <wp:posOffset>9974580</wp:posOffset>
                </wp:positionV>
                <wp:extent cx="1798955" cy="539750"/>
                <wp:effectExtent l="0" t="0" r="0" b="0"/>
                <wp:wrapNone/>
                <wp:docPr id="189" name="Прямоугольник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895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2ВП2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89" o:spid="_x0000_s1037" style="position:absolute;left:0;text-align:left;margin-left:439.45pt;margin-top:785.4pt;width:141.65pt;height:42.5pt;z-index:25237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" filled="f" stroked="f" strokecolor="white [3212]" strokeweight="0">
                <v:textbox inset="1mm,1mm,1mm,1mm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2</w:t>
                      </w:r>
                      <w:r>
                        <w:rPr>
                          <w:sz w:val="32"/>
                          <w:szCs w:val="32"/>
                        </w:rPr>
                        <w:t>2ВП2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468BE8F0" wp14:editId="0074229F">
                <wp:simplePos x="0" y="0"/>
                <wp:positionH relativeFrom="page">
                  <wp:posOffset>144145</wp:posOffset>
                </wp:positionH>
                <wp:positionV relativeFrom="page">
                  <wp:posOffset>6876415</wp:posOffset>
                </wp:positionV>
                <wp:extent cx="901700" cy="251460"/>
                <wp:effectExtent l="325120" t="0" r="337820" b="0"/>
                <wp:wrapNone/>
                <wp:docPr id="188" name="Прямоугольник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90170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88" o:spid="_x0000_s1038" style="position:absolute;left:0;text-align:left;margin-left:11.35pt;margin-top:541.45pt;width:71pt;height:19.8pt;rotation:-90;z-index:25237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" filled="f" stroked="f" strokecolor="white [3212]" strokeweight="0">
                <v:fill opacity="0"/>
                <v:textbox style="layout-flow:vertical;mso-layout-flow-alt:bottom-to-top" inset="0,0,0,0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0260E2AA" wp14:editId="59E45060">
                <wp:simplePos x="0" y="0"/>
                <wp:positionH relativeFrom="page">
                  <wp:posOffset>143510</wp:posOffset>
                </wp:positionH>
                <wp:positionV relativeFrom="page">
                  <wp:posOffset>7778115</wp:posOffset>
                </wp:positionV>
                <wp:extent cx="901700" cy="251460"/>
                <wp:effectExtent l="325120" t="0" r="337820" b="0"/>
                <wp:wrapNone/>
                <wp:docPr id="187" name="Прямоугольник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90170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87" o:spid="_x0000_s1039" style="position:absolute;left:0;text-align:left;margin-left:11.3pt;margin-top:612.45pt;width:71pt;height:19.8pt;rotation:-90;z-index:25237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" filled="f" stroked="f" strokecolor="white [3212]" strokeweight="0">
                <v:fill opacity="0"/>
                <v:textbox style="layout-flow:vertical;mso-layout-flow-alt:bottom-to-top" inset="0,0,0,0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26EC5631" wp14:editId="53B362D4">
                <wp:simplePos x="0" y="0"/>
                <wp:positionH relativeFrom="page">
                  <wp:posOffset>5941060</wp:posOffset>
                </wp:positionH>
                <wp:positionV relativeFrom="page">
                  <wp:posOffset>9792970</wp:posOffset>
                </wp:positionV>
                <wp:extent cx="179705" cy="179705"/>
                <wp:effectExtent l="0" t="0" r="0" b="10795"/>
                <wp:wrapNone/>
                <wp:docPr id="181" name="Прямоугольник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/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81" o:spid="_x0000_s1040" style="position:absolute;left:0;text-align:left;margin-left:467.8pt;margin-top:771.1pt;width:14.15pt;height:14.15pt;z-index:25237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" filled="f" stroked="f" strokeweight="0">
                <v:fill opacity="0"/>
                <v:textbox inset="1mm,0,1mm,0">
                  <w:txbxContent>
                    <w:p w:rsidR="00B077D7" w:rsidRDefault="00B077D7" w:rsidP="0025665B">
                      <w:pPr>
                        <w:pStyle w:val="af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/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23E32E5E" wp14:editId="5D768D56">
                <wp:simplePos x="0" y="0"/>
                <wp:positionH relativeFrom="page">
                  <wp:posOffset>5761355</wp:posOffset>
                </wp:positionH>
                <wp:positionV relativeFrom="page">
                  <wp:posOffset>9792970</wp:posOffset>
                </wp:positionV>
                <wp:extent cx="179705" cy="179705"/>
                <wp:effectExtent l="0" t="0" r="0" b="10795"/>
                <wp:wrapNone/>
                <wp:docPr id="180" name="Прямоугольник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80" o:spid="_x0000_s1041" style="position:absolute;left:0;text-align:left;margin-left:453.65pt;margin-top:771.1pt;width:14.15pt;height:14.15pt;z-index:25237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" filled="f" stroked="f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2818F722" wp14:editId="60CD937D">
                <wp:simplePos x="0" y="0"/>
                <wp:positionH relativeFrom="page">
                  <wp:posOffset>5581015</wp:posOffset>
                </wp:positionH>
                <wp:positionV relativeFrom="page">
                  <wp:posOffset>9794875</wp:posOffset>
                </wp:positionV>
                <wp:extent cx="179705" cy="179705"/>
                <wp:effectExtent l="0" t="0" r="0" b="10795"/>
                <wp:wrapNone/>
                <wp:docPr id="179" name="Прямоугольник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9" o:spid="_x0000_s1042" style="position:absolute;left:0;text-align:left;margin-left:439.45pt;margin-top:771.25pt;width:14.15pt;height:14.15pt;z-index:25237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" filled="f" stroked="f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49A00ED5" wp14:editId="1C65D4DA">
                <wp:simplePos x="0" y="0"/>
                <wp:positionH relativeFrom="page">
                  <wp:posOffset>6732905</wp:posOffset>
                </wp:positionH>
                <wp:positionV relativeFrom="page">
                  <wp:posOffset>9792970</wp:posOffset>
                </wp:positionV>
                <wp:extent cx="647065" cy="179705"/>
                <wp:effectExtent l="0" t="0" r="635" b="10795"/>
                <wp:wrapNone/>
                <wp:docPr id="178" name="Прямоугольник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Cs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 w:rsidR="00CE0687">
                              <w:rPr>
                                <w:rFonts w:ascii="ISOCPEUR" w:hAnsi="ISOCPEUR"/>
                                <w:iCs/>
                                <w:sz w:val="24"/>
                              </w:rPr>
                              <w:t>14</w:t>
                            </w:r>
                            <w:r>
                              <w:rPr>
                                <w:rFonts w:ascii="ISOCPEUR" w:hAnsi="ISOCPEUR"/>
                                <w:iCs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8" o:spid="_x0000_s1043" style="position:absolute;left:0;text-align:left;margin-left:530.15pt;margin-top:771.1pt;width:50.95pt;height:14.15pt;z-index:25237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" filled="f" stroked="f" strokecolor="white [3212]" strokeweight="0">
                <v:fill opacity="0"/>
                <v:textbox inset="1mm,0,1mm,0">
                  <w:txbxContent>
                    <w:p w:rsidR="00B077D7" w:rsidRDefault="00B077D7" w:rsidP="0025665B">
                      <w:pPr>
                        <w:rPr>
                          <w:rFonts w:ascii="ISOCPEUR" w:hAnsi="ISOCPEUR"/>
                          <w:iCs/>
                          <w:sz w:val="24"/>
                        </w:rPr>
                      </w:pPr>
                      <w:r>
                        <w:rPr>
                          <w:rFonts w:ascii="ISOCPEUR" w:hAnsi="ISOCPEUR"/>
                          <w:iCs/>
                          <w:sz w:val="24"/>
                          <w:lang w:val="en-US"/>
                        </w:rPr>
                        <w:t xml:space="preserve">    </w:t>
                      </w:r>
                      <w:r w:rsidR="00CE0687">
                        <w:rPr>
                          <w:rFonts w:ascii="ISOCPEUR" w:hAnsi="ISOCPEUR"/>
                          <w:iCs/>
                          <w:sz w:val="24"/>
                        </w:rPr>
                        <w:t>14</w:t>
                      </w:r>
                      <w:r>
                        <w:rPr>
                          <w:rFonts w:ascii="ISOCPEUR" w:hAnsi="ISOCPEUR"/>
                          <w:iCs/>
                          <w:sz w:val="24"/>
                        </w:rPr>
                        <w:t>3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09A37003" wp14:editId="5E0CDB22">
                <wp:simplePos x="0" y="0"/>
                <wp:positionH relativeFrom="page">
                  <wp:posOffset>6120765</wp:posOffset>
                </wp:positionH>
                <wp:positionV relativeFrom="page">
                  <wp:posOffset>9792970</wp:posOffset>
                </wp:positionV>
                <wp:extent cx="612140" cy="179705"/>
                <wp:effectExtent l="0" t="0" r="0" b="10795"/>
                <wp:wrapNone/>
                <wp:docPr id="177" name="Прямоугольник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jc w:val="center"/>
                              <w:rPr>
                                <w:rFonts w:ascii="ISOCPEUR" w:hAnsi="ISOCPEUR"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Cs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7" o:spid="_x0000_s1044" style="position:absolute;left:0;text-align:left;margin-left:481.95pt;margin-top:771.1pt;width:48.2pt;height:14.15pt;z-index:25237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" filled="f" stroked="f" strokecolor="white [3212]" strokeweight="0">
                <v:fill opacity="0"/>
                <v:textbox inset="1mm,0,1mm,0">
                  <w:txbxContent>
                    <w:p w:rsidR="00B077D7" w:rsidRDefault="00B077D7" w:rsidP="0025665B">
                      <w:pPr>
                        <w:jc w:val="center"/>
                        <w:rPr>
                          <w:rFonts w:ascii="ISOCPEUR" w:hAnsi="ISOCPEUR"/>
                          <w:iCs/>
                          <w:sz w:val="24"/>
                        </w:rPr>
                      </w:pPr>
                      <w:r>
                        <w:rPr>
                          <w:rFonts w:ascii="ISOCPEUR" w:hAnsi="ISOCPEUR"/>
                          <w:iCs/>
                          <w:sz w:val="24"/>
                        </w:rPr>
                        <w:t>4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2E3FA276" wp14:editId="5A484D0D">
                <wp:simplePos x="0" y="0"/>
                <wp:positionH relativeFrom="page">
                  <wp:posOffset>2700655</wp:posOffset>
                </wp:positionH>
                <wp:positionV relativeFrom="page">
                  <wp:posOffset>10151110</wp:posOffset>
                </wp:positionV>
                <wp:extent cx="360045" cy="179705"/>
                <wp:effectExtent l="0" t="0" r="1905" b="10795"/>
                <wp:wrapNone/>
                <wp:docPr id="176" name="Прямоугольник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6" o:spid="_x0000_s1045" style="position:absolute;left:0;text-align:left;margin-left:212.65pt;margin-top:799.3pt;width:28.35pt;height:14.15pt;z-index:25237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22C0D0CE" wp14:editId="5A172396">
                <wp:simplePos x="0" y="0"/>
                <wp:positionH relativeFrom="page">
                  <wp:posOffset>2700655</wp:posOffset>
                </wp:positionH>
                <wp:positionV relativeFrom="page">
                  <wp:posOffset>10332720</wp:posOffset>
                </wp:positionV>
                <wp:extent cx="360045" cy="179705"/>
                <wp:effectExtent l="0" t="0" r="1905" b="10795"/>
                <wp:wrapNone/>
                <wp:docPr id="175" name="Прямоугольник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5" o:spid="_x0000_s1046" style="position:absolute;left:0;text-align:left;margin-left:212.65pt;margin-top:813.6pt;width:28.35pt;height:14.15pt;z-index:25236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44BD0689" wp14:editId="22B095D4">
                <wp:simplePos x="0" y="0"/>
                <wp:positionH relativeFrom="page">
                  <wp:posOffset>2700655</wp:posOffset>
                </wp:positionH>
                <wp:positionV relativeFrom="page">
                  <wp:posOffset>9969500</wp:posOffset>
                </wp:positionV>
                <wp:extent cx="360045" cy="179705"/>
                <wp:effectExtent l="0" t="0" r="1905" b="10795"/>
                <wp:wrapNone/>
                <wp:docPr id="174" name="Прямоугольник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4" o:spid="_x0000_s1047" style="position:absolute;left:0;text-align:left;margin-left:212.65pt;margin-top:785pt;width:28.35pt;height:14.15pt;z-index:25236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6B70BA9B" wp14:editId="5EB3CF48">
                <wp:simplePos x="0" y="0"/>
                <wp:positionH relativeFrom="page">
                  <wp:posOffset>2700655</wp:posOffset>
                </wp:positionH>
                <wp:positionV relativeFrom="page">
                  <wp:posOffset>9791700</wp:posOffset>
                </wp:positionV>
                <wp:extent cx="360045" cy="179705"/>
                <wp:effectExtent l="0" t="0" r="1905" b="10795"/>
                <wp:wrapNone/>
                <wp:docPr id="173" name="Прямоугольник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3" o:spid="_x0000_s1048" style="position:absolute;left:0;text-align:left;margin-left:212.65pt;margin-top:771pt;width:28.35pt;height:14.15pt;z-index:25236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3323EA7A" wp14:editId="03E724B0">
                <wp:simplePos x="0" y="0"/>
                <wp:positionH relativeFrom="page">
                  <wp:posOffset>2700655</wp:posOffset>
                </wp:positionH>
                <wp:positionV relativeFrom="page">
                  <wp:posOffset>9611995</wp:posOffset>
                </wp:positionV>
                <wp:extent cx="360045" cy="179705"/>
                <wp:effectExtent l="0" t="0" r="1905" b="10795"/>
                <wp:wrapNone/>
                <wp:docPr id="172" name="Прямоугольник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2" o:spid="_x0000_s1049" style="position:absolute;left:0;text-align:left;margin-left:212.65pt;margin-top:756.85pt;width:28.35pt;height:14.15pt;z-index:25236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557729A9" wp14:editId="57861B4C">
                <wp:simplePos x="0" y="0"/>
                <wp:positionH relativeFrom="page">
                  <wp:posOffset>2160270</wp:posOffset>
                </wp:positionH>
                <wp:positionV relativeFrom="page">
                  <wp:posOffset>10332720</wp:posOffset>
                </wp:positionV>
                <wp:extent cx="540385" cy="179705"/>
                <wp:effectExtent l="0" t="0" r="0" b="10795"/>
                <wp:wrapNone/>
                <wp:docPr id="171" name="Прямоугольник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1" o:spid="_x0000_s1050" style="position:absolute;left:0;text-align:left;margin-left:170.1pt;margin-top:813.6pt;width:42.55pt;height:14.15pt;z-index:25236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4ED229D2" wp14:editId="6F9B36C0">
                <wp:simplePos x="0" y="0"/>
                <wp:positionH relativeFrom="page">
                  <wp:posOffset>2160270</wp:posOffset>
                </wp:positionH>
                <wp:positionV relativeFrom="page">
                  <wp:posOffset>10151110</wp:posOffset>
                </wp:positionV>
                <wp:extent cx="540385" cy="179705"/>
                <wp:effectExtent l="0" t="0" r="0" b="10795"/>
                <wp:wrapNone/>
                <wp:docPr id="170" name="Прямоугольник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70" o:spid="_x0000_s1051" style="position:absolute;left:0;text-align:left;margin-left:170.1pt;margin-top:799.3pt;width:42.55pt;height:14.15pt;z-index:25236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30905F4F" wp14:editId="2DA52168">
                <wp:simplePos x="0" y="0"/>
                <wp:positionH relativeFrom="page">
                  <wp:posOffset>2160270</wp:posOffset>
                </wp:positionH>
                <wp:positionV relativeFrom="page">
                  <wp:posOffset>9974580</wp:posOffset>
                </wp:positionV>
                <wp:extent cx="540385" cy="179705"/>
                <wp:effectExtent l="0" t="0" r="0" b="10795"/>
                <wp:wrapNone/>
                <wp:docPr id="169" name="Прямоугольник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9" o:spid="_x0000_s1052" style="position:absolute;left:0;text-align:left;margin-left:170.1pt;margin-top:785.4pt;width:42.55pt;height:14.15pt;z-index:25236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32FF661A" wp14:editId="0AFCCCB0">
                <wp:simplePos x="0" y="0"/>
                <wp:positionH relativeFrom="page">
                  <wp:posOffset>720090</wp:posOffset>
                </wp:positionH>
                <wp:positionV relativeFrom="page">
                  <wp:posOffset>9972675</wp:posOffset>
                </wp:positionV>
                <wp:extent cx="612140" cy="179070"/>
                <wp:effectExtent l="0" t="0" r="0" b="11430"/>
                <wp:wrapNone/>
                <wp:docPr id="168" name="Прямоугольник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8" o:spid="_x0000_s1053" style="position:absolute;left:0;text-align:left;margin-left:56.7pt;margin-top:785.25pt;width:48.2pt;height:14.1pt;z-index:25236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1F453C3A" wp14:editId="3E245111">
                <wp:simplePos x="0" y="0"/>
                <wp:positionH relativeFrom="page">
                  <wp:posOffset>1332230</wp:posOffset>
                </wp:positionH>
                <wp:positionV relativeFrom="page">
                  <wp:posOffset>10330815</wp:posOffset>
                </wp:positionV>
                <wp:extent cx="828040" cy="179705"/>
                <wp:effectExtent l="0" t="0" r="0" b="10795"/>
                <wp:wrapNone/>
                <wp:docPr id="167" name="Прямоугольник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  <w:t>Козлов. А. Ю.</w:t>
                            </w: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7" o:spid="_x0000_s1054" style="position:absolute;left:0;text-align:left;margin-left:104.9pt;margin-top:813.45pt;width:65.2pt;height:14.15pt;z-index:25236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  <w:t>Козлов. А. Ю.</w:t>
                      </w: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1246C468" wp14:editId="3FE98B58">
                <wp:simplePos x="0" y="0"/>
                <wp:positionH relativeFrom="page">
                  <wp:posOffset>1332230</wp:posOffset>
                </wp:positionH>
                <wp:positionV relativeFrom="page">
                  <wp:posOffset>10151110</wp:posOffset>
                </wp:positionV>
                <wp:extent cx="828040" cy="179705"/>
                <wp:effectExtent l="0" t="0" r="0" b="10795"/>
                <wp:wrapNone/>
                <wp:docPr id="166" name="Прямоугольник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6" o:spid="_x0000_s1055" style="position:absolute;left:0;text-align:left;margin-left:104.9pt;margin-top:799.3pt;width:65.2pt;height:14.15pt;z-index:25236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7D938655" wp14:editId="1F956324">
                <wp:simplePos x="0" y="0"/>
                <wp:positionH relativeFrom="page">
                  <wp:posOffset>1332230</wp:posOffset>
                </wp:positionH>
                <wp:positionV relativeFrom="page">
                  <wp:posOffset>9969500</wp:posOffset>
                </wp:positionV>
                <wp:extent cx="828040" cy="179705"/>
                <wp:effectExtent l="0" t="0" r="0" b="10795"/>
                <wp:wrapNone/>
                <wp:docPr id="165" name="Прямоугольник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5" o:spid="_x0000_s1056" style="position:absolute;left:0;text-align:left;margin-left:104.9pt;margin-top:785pt;width:65.2pt;height:14.15pt;z-index:25235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41092416" wp14:editId="16BA28D3">
                <wp:simplePos x="0" y="0"/>
                <wp:positionH relativeFrom="page">
                  <wp:posOffset>2160270</wp:posOffset>
                </wp:positionH>
                <wp:positionV relativeFrom="page">
                  <wp:posOffset>9791700</wp:posOffset>
                </wp:positionV>
                <wp:extent cx="540385" cy="179705"/>
                <wp:effectExtent l="0" t="0" r="0" b="10795"/>
                <wp:wrapNone/>
                <wp:docPr id="164" name="Прямоугольник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4" o:spid="_x0000_s1057" style="position:absolute;left:0;text-align:left;margin-left:170.1pt;margin-top:771pt;width:42.55pt;height:14.15pt;z-index:25235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7EBCEF67" wp14:editId="313950EF">
                <wp:simplePos x="0" y="0"/>
                <wp:positionH relativeFrom="page">
                  <wp:posOffset>2160270</wp:posOffset>
                </wp:positionH>
                <wp:positionV relativeFrom="page">
                  <wp:posOffset>9611995</wp:posOffset>
                </wp:positionV>
                <wp:extent cx="540385" cy="179705"/>
                <wp:effectExtent l="0" t="0" r="0" b="10795"/>
                <wp:wrapNone/>
                <wp:docPr id="163" name="Прямоугольник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3" o:spid="_x0000_s1058" style="position:absolute;left:0;text-align:left;margin-left:170.1pt;margin-top:756.85pt;width:42.55pt;height:14.15pt;z-index:25235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7EE2A6BB" wp14:editId="58233FD4">
                <wp:simplePos x="0" y="0"/>
                <wp:positionH relativeFrom="page">
                  <wp:posOffset>1332230</wp:posOffset>
                </wp:positionH>
                <wp:positionV relativeFrom="page">
                  <wp:posOffset>9792335</wp:posOffset>
                </wp:positionV>
                <wp:extent cx="828040" cy="179705"/>
                <wp:effectExtent l="0" t="0" r="0" b="10795"/>
                <wp:wrapNone/>
                <wp:docPr id="162" name="Прямоугольник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  <w:t>Шибанов С.В.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2" o:spid="_x0000_s1059" style="position:absolute;left:0;text-align:left;margin-left:104.9pt;margin-top:771.05pt;width:65.2pt;height:14.15pt;z-index:25235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  <w:t>Шибанов С.В.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5B54976F" wp14:editId="57425AFC">
                <wp:simplePos x="0" y="0"/>
                <wp:positionH relativeFrom="page">
                  <wp:posOffset>2160270</wp:posOffset>
                </wp:positionH>
                <wp:positionV relativeFrom="page">
                  <wp:posOffset>9432925</wp:posOffset>
                </wp:positionV>
                <wp:extent cx="540385" cy="179070"/>
                <wp:effectExtent l="0" t="0" r="12065" b="11430"/>
                <wp:wrapNone/>
                <wp:docPr id="157" name="Прямоугольник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57" o:spid="_x0000_s1060" style="position:absolute;left:0;text-align:left;margin-left:170.1pt;margin-top:742.75pt;width:42.55pt;height:14.1pt;z-index:25235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" filled="f" stroked="f" strokecolor="white [3212]" strokeweight="0">
                <v:textbox inset="0,0,0,0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Подп.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27A95156" wp14:editId="25A21747">
                <wp:simplePos x="0" y="0"/>
                <wp:positionH relativeFrom="page">
                  <wp:posOffset>6732905</wp:posOffset>
                </wp:positionH>
                <wp:positionV relativeFrom="page">
                  <wp:posOffset>9613265</wp:posOffset>
                </wp:positionV>
                <wp:extent cx="647065" cy="179070"/>
                <wp:effectExtent l="0" t="0" r="635" b="11430"/>
                <wp:wrapNone/>
                <wp:docPr id="156" name="Прямоугольник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56" o:spid="_x0000_s1061" style="position:absolute;left:0;text-align:left;margin-left:530.15pt;margin-top:756.95pt;width:50.95pt;height:14.1pt;z-index:25235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" filled="f" stroked="f" strokecolor="white [3212]" strokeweight="0">
                <v:fill opacity="0"/>
                <v:textbox inset="0,0,0,0">
                  <w:txbxContent>
                    <w:p w:rsidR="00B077D7" w:rsidRDefault="00B077D7" w:rsidP="0025665B">
                      <w:pPr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5663B9C3" wp14:editId="4ADA45CE">
                <wp:simplePos x="0" y="0"/>
                <wp:positionH relativeFrom="page">
                  <wp:posOffset>6120765</wp:posOffset>
                </wp:positionH>
                <wp:positionV relativeFrom="page">
                  <wp:posOffset>9614535</wp:posOffset>
                </wp:positionV>
                <wp:extent cx="612140" cy="179070"/>
                <wp:effectExtent l="0" t="0" r="16510" b="11430"/>
                <wp:wrapNone/>
                <wp:docPr id="155" name="Прямоугольник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55" o:spid="_x0000_s1062" style="position:absolute;left:0;text-align:left;margin-left:481.95pt;margin-top:757.05pt;width:48.2pt;height:14.1pt;z-index:25235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" filled="f" stroked="f" strokeweight="0">
                <v:textbox inset="0,0,0,0">
                  <w:txbxContent>
                    <w:p w:rsidR="00B077D7" w:rsidRDefault="00B077D7" w:rsidP="0025665B">
                      <w:pPr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32B4D31E" wp14:editId="5E13F339">
                <wp:simplePos x="0" y="0"/>
                <wp:positionH relativeFrom="page">
                  <wp:posOffset>5581015</wp:posOffset>
                </wp:positionH>
                <wp:positionV relativeFrom="page">
                  <wp:posOffset>9614535</wp:posOffset>
                </wp:positionV>
                <wp:extent cx="539750" cy="179070"/>
                <wp:effectExtent l="0" t="0" r="12700" b="11430"/>
                <wp:wrapNone/>
                <wp:docPr id="154" name="Прямоугольник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54" o:spid="_x0000_s1063" style="position:absolute;left:0;text-align:left;margin-left:439.45pt;margin-top:757.05pt;width:42.5pt;height:14.1pt;z-index:25235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" filled="f" stroked="f" strokecolor="white [3212]" strokeweight="0">
                <v:fill opacity="0"/>
                <v:textbox inset="0,0,0,0">
                  <w:txbxContent>
                    <w:p w:rsidR="00B077D7" w:rsidRDefault="00B077D7" w:rsidP="0025665B">
                      <w:pPr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3E66BCEE" wp14:editId="066ACD88">
                <wp:simplePos x="0" y="0"/>
                <wp:positionH relativeFrom="page">
                  <wp:posOffset>2700655</wp:posOffset>
                </wp:positionH>
                <wp:positionV relativeFrom="page">
                  <wp:posOffset>9432925</wp:posOffset>
                </wp:positionV>
                <wp:extent cx="360045" cy="179070"/>
                <wp:effectExtent l="0" t="0" r="1905" b="11430"/>
                <wp:wrapNone/>
                <wp:docPr id="153" name="Прямоугольник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Дата.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53" o:spid="_x0000_s1064" style="position:absolute;left:0;text-align:left;margin-left:212.65pt;margin-top:742.75pt;width:28.35pt;height:14.1pt;z-index:25235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" filled="f" stroked="f" strokecolor="white [3212]" strokeweight="0">
                <v:textbox inset="0,0,0,0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Дата.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4A5B906E" wp14:editId="35C0A461">
                <wp:simplePos x="0" y="0"/>
                <wp:positionH relativeFrom="page">
                  <wp:posOffset>1332230</wp:posOffset>
                </wp:positionH>
                <wp:positionV relativeFrom="page">
                  <wp:posOffset>9425940</wp:posOffset>
                </wp:positionV>
                <wp:extent cx="828040" cy="179070"/>
                <wp:effectExtent l="0" t="0" r="10160" b="11430"/>
                <wp:wrapNone/>
                <wp:docPr id="152" name="Прямоугольник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52" o:spid="_x0000_s1065" style="position:absolute;left:0;text-align:left;margin-left:104.9pt;margin-top:742.2pt;width:65.2pt;height:14.1pt;z-index:25234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" filled="f" stroked="f" strokecolor="white [3212]" strokeweight="0">
                <v:textbox inset="0,0,0,0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№ докум.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3A6EDD9A" wp14:editId="4A3837E8">
                <wp:simplePos x="0" y="0"/>
                <wp:positionH relativeFrom="page">
                  <wp:posOffset>720090</wp:posOffset>
                </wp:positionH>
                <wp:positionV relativeFrom="page">
                  <wp:posOffset>9613265</wp:posOffset>
                </wp:positionV>
                <wp:extent cx="6659880" cy="635"/>
                <wp:effectExtent l="0" t="0" r="26670" b="37465"/>
                <wp:wrapNone/>
                <wp:docPr id="151" name="Прямая со стрелкой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9880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1" o:spid="_x0000_s1026" type="#_x0000_t32" style="position:absolute;margin-left:56.7pt;margin-top:756.95pt;width:524.4pt;height:.05pt;z-index:25232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69C5ACC0" wp14:editId="5F812A0C">
                <wp:simplePos x="0" y="0"/>
                <wp:positionH relativeFrom="page">
                  <wp:posOffset>972185</wp:posOffset>
                </wp:positionH>
                <wp:positionV relativeFrom="page">
                  <wp:posOffset>9432925</wp:posOffset>
                </wp:positionV>
                <wp:extent cx="360045" cy="179070"/>
                <wp:effectExtent l="0" t="0" r="1905" b="11430"/>
                <wp:wrapNone/>
                <wp:docPr id="150" name="Прямоугольник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ISOCPEUR11K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Лист.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50" o:spid="_x0000_s1066" style="position:absolute;left:0;text-align:left;margin-left:76.55pt;margin-top:742.75pt;width:28.35pt;height:14.1pt;z-index:25234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" filled="f" stroked="f" strokecolor="white [3212]" strokeweight="0">
                <v:textbox inset="0,0,0,0">
                  <w:txbxContent>
                    <w:p w:rsidR="00B077D7" w:rsidRDefault="00B077D7" w:rsidP="0025665B">
                      <w:pPr>
                        <w:pStyle w:val="ISOCPEUR11K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Лист.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79370890" wp14:editId="4F508654">
                <wp:simplePos x="0" y="0"/>
                <wp:positionH relativeFrom="page">
                  <wp:posOffset>720090</wp:posOffset>
                </wp:positionH>
                <wp:positionV relativeFrom="page">
                  <wp:posOffset>9432925</wp:posOffset>
                </wp:positionV>
                <wp:extent cx="252095" cy="179070"/>
                <wp:effectExtent l="0" t="0" r="14605" b="11430"/>
                <wp:wrapNone/>
                <wp:docPr id="149" name="Прямоугольник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szCs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49" o:spid="_x0000_s1067" style="position:absolute;left:0;text-align:left;margin-left:56.7pt;margin-top:742.75pt;width:19.85pt;height:14.1pt;z-index:25234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" filled="f" stroked="f" strokecolor="white [3212]" strokeweight="0">
                <v:textbox inset="0,0,0,0">
                  <w:txbxContent>
                    <w:p w:rsidR="00B077D7" w:rsidRDefault="00B077D7" w:rsidP="0025665B">
                      <w:pPr>
                        <w:pStyle w:val="af4"/>
                        <w:jc w:val="center"/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szCs w:val="20"/>
                        </w:rPr>
                        <w:t>Изм.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5F3E34AF" wp14:editId="7077F430">
                <wp:simplePos x="0" y="0"/>
                <wp:positionH relativeFrom="page">
                  <wp:posOffset>720090</wp:posOffset>
                </wp:positionH>
                <wp:positionV relativeFrom="page">
                  <wp:posOffset>10334625</wp:posOffset>
                </wp:positionV>
                <wp:extent cx="612140" cy="179070"/>
                <wp:effectExtent l="0" t="0" r="0" b="11430"/>
                <wp:wrapNone/>
                <wp:docPr id="148" name="Прямоугольник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48" o:spid="_x0000_s1068" style="position:absolute;left:0;text-align:left;margin-left:56.7pt;margin-top:813.75pt;width:48.2pt;height:14.1pt;z-index:25234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44DFD4BE" wp14:editId="59F147E0">
                <wp:simplePos x="0" y="0"/>
                <wp:positionH relativeFrom="page">
                  <wp:posOffset>720090</wp:posOffset>
                </wp:positionH>
                <wp:positionV relativeFrom="page">
                  <wp:posOffset>10153015</wp:posOffset>
                </wp:positionV>
                <wp:extent cx="612140" cy="179070"/>
                <wp:effectExtent l="0" t="0" r="0" b="11430"/>
                <wp:wrapNone/>
                <wp:docPr id="147" name="Прямоугольник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pStyle w:val="af4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47" o:spid="_x0000_s1069" style="position:absolute;left:0;text-align:left;margin-left:56.7pt;margin-top:799.45pt;width:48.2pt;height:14.1pt;z-index:25234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" filled="f" stroked="f" strokecolor="white [3212]" strokeweight="0">
                <v:textbox inset="1mm,0,1mm,0">
                  <w:txbxContent>
                    <w:p w:rsidR="00B077D7" w:rsidRDefault="00B077D7" w:rsidP="0025665B">
                      <w:pPr>
                        <w:pStyle w:val="af4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Н.контр.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185F47D3" wp14:editId="1A532F43">
                <wp:simplePos x="0" y="0"/>
                <wp:positionH relativeFrom="page">
                  <wp:posOffset>6732905</wp:posOffset>
                </wp:positionH>
                <wp:positionV relativeFrom="page">
                  <wp:posOffset>9613265</wp:posOffset>
                </wp:positionV>
                <wp:extent cx="0" cy="360680"/>
                <wp:effectExtent l="0" t="0" r="19050" b="20320"/>
                <wp:wrapNone/>
                <wp:docPr id="146" name="Прямая со стрелкой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6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46" o:spid="_x0000_s1026" type="#_x0000_t32" style="position:absolute;margin-left:530.15pt;margin-top:756.95pt;width:0;height:28.4pt;z-index:25234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0448ED5E" wp14:editId="7CC6E252">
                <wp:simplePos x="0" y="0"/>
                <wp:positionH relativeFrom="page">
                  <wp:posOffset>720090</wp:posOffset>
                </wp:positionH>
                <wp:positionV relativeFrom="page">
                  <wp:posOffset>9792970</wp:posOffset>
                </wp:positionV>
                <wp:extent cx="612140" cy="179705"/>
                <wp:effectExtent l="0" t="0" r="0" b="10795"/>
                <wp:wrapNone/>
                <wp:docPr id="144" name="Прямоугольник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44" o:spid="_x0000_s1070" style="position:absolute;left:0;text-align:left;margin-left:56.7pt;margin-top:771.1pt;width:48.2pt;height:14.15pt;z-index:25234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" filled="f" stroked="f" strokeweight="0">
                <v:textbox inset="1mm,0,1mm,0">
                  <w:txbxContent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74E56650" wp14:editId="1F92F4F0">
                <wp:simplePos x="0" y="0"/>
                <wp:positionH relativeFrom="page">
                  <wp:posOffset>720090</wp:posOffset>
                </wp:positionH>
                <wp:positionV relativeFrom="page">
                  <wp:posOffset>9613900</wp:posOffset>
                </wp:positionV>
                <wp:extent cx="612140" cy="179705"/>
                <wp:effectExtent l="0" t="0" r="0" b="10795"/>
                <wp:wrapNone/>
                <wp:docPr id="143" name="Прямоугольник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B077D7" w:rsidP="0025665B">
                            <w:pP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43" o:spid="_x0000_s1071" style="position:absolute;left:0;text-align:left;margin-left:56.7pt;margin-top:757pt;width:48.2pt;height:14.15pt;z-index:25234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" filled="f" stroked="f" strokeweight="0">
                <v:textbox inset="1mm,0,1mm,0">
                  <w:txbxContent>
                    <w:p w:rsidR="00B077D7" w:rsidRDefault="00B077D7" w:rsidP="0025665B">
                      <w:pPr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63CB67FD" wp14:editId="0D6135B9">
                <wp:simplePos x="0" y="0"/>
                <wp:positionH relativeFrom="page">
                  <wp:posOffset>5941060</wp:posOffset>
                </wp:positionH>
                <wp:positionV relativeFrom="page">
                  <wp:posOffset>9792970</wp:posOffset>
                </wp:positionV>
                <wp:extent cx="0" cy="179705"/>
                <wp:effectExtent l="0" t="0" r="19050" b="10795"/>
                <wp:wrapNone/>
                <wp:docPr id="135" name="Прямая со стрелкой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35" o:spid="_x0000_s1026" type="#_x0000_t32" style="position:absolute;margin-left:467.8pt;margin-top:771.1pt;width:0;height:14.15pt;z-index:25234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6556A165" wp14:editId="477A7975">
                <wp:simplePos x="0" y="0"/>
                <wp:positionH relativeFrom="page">
                  <wp:posOffset>5760720</wp:posOffset>
                </wp:positionH>
                <wp:positionV relativeFrom="page">
                  <wp:posOffset>9792970</wp:posOffset>
                </wp:positionV>
                <wp:extent cx="0" cy="179705"/>
                <wp:effectExtent l="0" t="0" r="19050" b="10795"/>
                <wp:wrapNone/>
                <wp:docPr id="134" name="Прямая со стрелкой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34" o:spid="_x0000_s1026" type="#_x0000_t32" style="position:absolute;margin-left:453.6pt;margin-top:771.1pt;width:0;height:14.15pt;z-index:25234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40924835" wp14:editId="46E8F6C4">
                <wp:simplePos x="0" y="0"/>
                <wp:positionH relativeFrom="page">
                  <wp:posOffset>6120765</wp:posOffset>
                </wp:positionH>
                <wp:positionV relativeFrom="page">
                  <wp:posOffset>9613900</wp:posOffset>
                </wp:positionV>
                <wp:extent cx="0" cy="360680"/>
                <wp:effectExtent l="0" t="0" r="19050" b="20320"/>
                <wp:wrapNone/>
                <wp:docPr id="133" name="Прямая со стрелкой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6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33" o:spid="_x0000_s1026" type="#_x0000_t32" style="position:absolute;margin-left:481.95pt;margin-top:757pt;width:0;height:28.4pt;z-index:25233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724F8B0D" wp14:editId="7096675C">
                <wp:simplePos x="0" y="0"/>
                <wp:positionH relativeFrom="page">
                  <wp:posOffset>5581015</wp:posOffset>
                </wp:positionH>
                <wp:positionV relativeFrom="page">
                  <wp:posOffset>9973310</wp:posOffset>
                </wp:positionV>
                <wp:extent cx="1798955" cy="635"/>
                <wp:effectExtent l="0" t="0" r="10795" b="37465"/>
                <wp:wrapNone/>
                <wp:docPr id="132" name="Прямая со стрелкой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895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32" o:spid="_x0000_s1026" type="#_x0000_t32" style="position:absolute;margin-left:439.45pt;margin-top:785.3pt;width:141.65pt;height:.05pt;z-index:25233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55081501" wp14:editId="321AA673">
                <wp:simplePos x="0" y="0"/>
                <wp:positionH relativeFrom="page">
                  <wp:posOffset>5581015</wp:posOffset>
                </wp:positionH>
                <wp:positionV relativeFrom="page">
                  <wp:posOffset>9792970</wp:posOffset>
                </wp:positionV>
                <wp:extent cx="1798955" cy="635"/>
                <wp:effectExtent l="0" t="0" r="10795" b="37465"/>
                <wp:wrapNone/>
                <wp:docPr id="131" name="Прямая со стрелкой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895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31" o:spid="_x0000_s1026" type="#_x0000_t32" style="position:absolute;margin-left:439.45pt;margin-top:771.1pt;width:141.65pt;height:.05pt;z-index:25233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43705083" wp14:editId="46CD770C">
                <wp:simplePos x="0" y="0"/>
                <wp:positionH relativeFrom="page">
                  <wp:posOffset>5581015</wp:posOffset>
                </wp:positionH>
                <wp:positionV relativeFrom="page">
                  <wp:posOffset>9613265</wp:posOffset>
                </wp:positionV>
                <wp:extent cx="0" cy="899795"/>
                <wp:effectExtent l="0" t="0" r="19050" b="14605"/>
                <wp:wrapNone/>
                <wp:docPr id="130" name="Прямая со стрелкой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9979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30" o:spid="_x0000_s1026" type="#_x0000_t32" style="position:absolute;margin-left:439.45pt;margin-top:756.95pt;width:0;height:70.85pt;z-index:25233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535CEFCF" wp14:editId="2F68B9FB">
                <wp:simplePos x="0" y="0"/>
                <wp:positionH relativeFrom="page">
                  <wp:posOffset>972185</wp:posOffset>
                </wp:positionH>
                <wp:positionV relativeFrom="page">
                  <wp:posOffset>9072245</wp:posOffset>
                </wp:positionV>
                <wp:extent cx="0" cy="540385"/>
                <wp:effectExtent l="0" t="0" r="19050" b="12065"/>
                <wp:wrapNone/>
                <wp:docPr id="129" name="Прямая со стрелкой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038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9" o:spid="_x0000_s1026" type="#_x0000_t32" style="position:absolute;margin-left:76.55pt;margin-top:714.35pt;width:0;height:42.55pt;z-index:25233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5FB3AD98" wp14:editId="0B179124">
                <wp:simplePos x="0" y="0"/>
                <wp:positionH relativeFrom="page">
                  <wp:posOffset>720090</wp:posOffset>
                </wp:positionH>
                <wp:positionV relativeFrom="page">
                  <wp:posOffset>10333355</wp:posOffset>
                </wp:positionV>
                <wp:extent cx="2340610" cy="0"/>
                <wp:effectExtent l="0" t="0" r="21590" b="19050"/>
                <wp:wrapNone/>
                <wp:docPr id="128" name="Прямая со стрелкой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8" o:spid="_x0000_s1026" type="#_x0000_t32" style="position:absolute;margin-left:56.7pt;margin-top:813.65pt;width:184.3pt;height:0;z-index:25233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2227BB4A" wp14:editId="6948DBF9">
                <wp:simplePos x="0" y="0"/>
                <wp:positionH relativeFrom="page">
                  <wp:posOffset>720090</wp:posOffset>
                </wp:positionH>
                <wp:positionV relativeFrom="page">
                  <wp:posOffset>10153015</wp:posOffset>
                </wp:positionV>
                <wp:extent cx="2340610" cy="0"/>
                <wp:effectExtent l="0" t="0" r="21590" b="19050"/>
                <wp:wrapNone/>
                <wp:docPr id="127" name="Прямая со стрелкой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7" o:spid="_x0000_s1026" type="#_x0000_t32" style="position:absolute;margin-left:56.7pt;margin-top:799.45pt;width:184.3pt;height:0;z-index:25233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2B2BD459" wp14:editId="4B7E1B98">
                <wp:simplePos x="0" y="0"/>
                <wp:positionH relativeFrom="page">
                  <wp:posOffset>720090</wp:posOffset>
                </wp:positionH>
                <wp:positionV relativeFrom="page">
                  <wp:posOffset>9973310</wp:posOffset>
                </wp:positionV>
                <wp:extent cx="2340610" cy="0"/>
                <wp:effectExtent l="0" t="0" r="21590" b="19050"/>
                <wp:wrapNone/>
                <wp:docPr id="126" name="Прямая со стрелкой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6" o:spid="_x0000_s1026" type="#_x0000_t32" style="position:absolute;margin-left:56.7pt;margin-top:785.3pt;width:184.3pt;height:0;z-index:25233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3FF57813" wp14:editId="470C5348">
                <wp:simplePos x="0" y="0"/>
                <wp:positionH relativeFrom="page">
                  <wp:posOffset>720090</wp:posOffset>
                </wp:positionH>
                <wp:positionV relativeFrom="page">
                  <wp:posOffset>9792970</wp:posOffset>
                </wp:positionV>
                <wp:extent cx="2340610" cy="0"/>
                <wp:effectExtent l="0" t="0" r="21590" b="19050"/>
                <wp:wrapNone/>
                <wp:docPr id="125" name="Прямая со стрелкой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5" o:spid="_x0000_s1026" type="#_x0000_t32" style="position:absolute;margin-left:56.7pt;margin-top:771.1pt;width:184.3pt;height:0;z-index:25233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3EE3DDF4" wp14:editId="46C6A997">
                <wp:simplePos x="0" y="0"/>
                <wp:positionH relativeFrom="page">
                  <wp:posOffset>720090</wp:posOffset>
                </wp:positionH>
                <wp:positionV relativeFrom="page">
                  <wp:posOffset>9253220</wp:posOffset>
                </wp:positionV>
                <wp:extent cx="2340610" cy="0"/>
                <wp:effectExtent l="0" t="0" r="21590" b="19050"/>
                <wp:wrapNone/>
                <wp:docPr id="124" name="Прямая со стрелкой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4" o:spid="_x0000_s1026" type="#_x0000_t32" style="position:absolute;margin-left:56.7pt;margin-top:728.6pt;width:184.3pt;height:0;z-index:25232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4E64D86D" wp14:editId="0DCFADE2">
                <wp:simplePos x="0" y="0"/>
                <wp:positionH relativeFrom="page">
                  <wp:posOffset>720090</wp:posOffset>
                </wp:positionH>
                <wp:positionV relativeFrom="page">
                  <wp:posOffset>9432925</wp:posOffset>
                </wp:positionV>
                <wp:extent cx="2340610" cy="0"/>
                <wp:effectExtent l="0" t="0" r="21590" b="19050"/>
                <wp:wrapNone/>
                <wp:docPr id="123" name="Прямая со стрелкой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3" o:spid="_x0000_s1026" type="#_x0000_t32" style="position:absolute;margin-left:56.7pt;margin-top:742.75pt;width:184.3pt;height:0;z-index:25232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734E7A3C" wp14:editId="24B44669">
                <wp:simplePos x="0" y="0"/>
                <wp:positionH relativeFrom="page">
                  <wp:posOffset>3060700</wp:posOffset>
                </wp:positionH>
                <wp:positionV relativeFrom="page">
                  <wp:posOffset>9073515</wp:posOffset>
                </wp:positionV>
                <wp:extent cx="0" cy="1440180"/>
                <wp:effectExtent l="0" t="0" r="19050" b="26670"/>
                <wp:wrapNone/>
                <wp:docPr id="122" name="Прямая со стрелкой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2" o:spid="_x0000_s1026" type="#_x0000_t32" style="position:absolute;margin-left:241pt;margin-top:714.45pt;width:0;height:113.4pt;z-index:25232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32FDF24D" wp14:editId="53454ABD">
                <wp:simplePos x="0" y="0"/>
                <wp:positionH relativeFrom="page">
                  <wp:posOffset>2700655</wp:posOffset>
                </wp:positionH>
                <wp:positionV relativeFrom="page">
                  <wp:posOffset>9072245</wp:posOffset>
                </wp:positionV>
                <wp:extent cx="0" cy="1440180"/>
                <wp:effectExtent l="0" t="0" r="19050" b="26670"/>
                <wp:wrapNone/>
                <wp:docPr id="121" name="Прямая со стрелкой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1" o:spid="_x0000_s1026" type="#_x0000_t32" style="position:absolute;margin-left:212.65pt;margin-top:714.35pt;width:0;height:113.4pt;z-index:25232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4511B8A" wp14:editId="569A3FAB">
                <wp:simplePos x="0" y="0"/>
                <wp:positionH relativeFrom="page">
                  <wp:posOffset>2160270</wp:posOffset>
                </wp:positionH>
                <wp:positionV relativeFrom="page">
                  <wp:posOffset>9072880</wp:posOffset>
                </wp:positionV>
                <wp:extent cx="0" cy="1440180"/>
                <wp:effectExtent l="0" t="0" r="19050" b="26670"/>
                <wp:wrapNone/>
                <wp:docPr id="120" name="Прямая со стрелкой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0" o:spid="_x0000_s1026" type="#_x0000_t32" style="position:absolute;margin-left:170.1pt;margin-top:714.4pt;width:0;height:113.4pt;z-index:25232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76896859" wp14:editId="10750762">
                <wp:simplePos x="0" y="0"/>
                <wp:positionH relativeFrom="page">
                  <wp:posOffset>1332230</wp:posOffset>
                </wp:positionH>
                <wp:positionV relativeFrom="page">
                  <wp:posOffset>9072880</wp:posOffset>
                </wp:positionV>
                <wp:extent cx="0" cy="1440180"/>
                <wp:effectExtent l="0" t="0" r="19050" b="26670"/>
                <wp:wrapNone/>
                <wp:docPr id="119" name="Прямая со стрелкой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19" o:spid="_x0000_s1026" type="#_x0000_t32" style="position:absolute;margin-left:104.9pt;margin-top:714.4pt;width:0;height:113.4pt;z-index:25232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74A90766" wp14:editId="138DDB3A">
                <wp:simplePos x="0" y="0"/>
                <wp:positionH relativeFrom="page">
                  <wp:posOffset>720090</wp:posOffset>
                </wp:positionH>
                <wp:positionV relativeFrom="page">
                  <wp:posOffset>9072880</wp:posOffset>
                </wp:positionV>
                <wp:extent cx="6659880" cy="635"/>
                <wp:effectExtent l="0" t="0" r="26670" b="37465"/>
                <wp:wrapNone/>
                <wp:docPr id="118" name="Прямая со стрелкой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9880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18" o:spid="_x0000_s1026" type="#_x0000_t32" style="position:absolute;margin-left:56.7pt;margin-top:714.4pt;width:524.4pt;height:.05pt;z-index:25232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" strokeweight="2pt">
                <w10:wrap anchorx="page" anchory="page"/>
              </v:shape>
            </w:pict>
          </mc:Fallback>
        </mc:AlternateContent>
      </w:r>
      <w:r w:rsidRPr="00213CBD">
        <w:rPr>
          <w:rFonts w:ascii="Times New Roman" w:hAnsi="Times New Roman" w:cs="Times New Roman"/>
          <w:b/>
          <w:sz w:val="32"/>
        </w:rPr>
        <w:t>Реферат</w:t>
      </w:r>
    </w:p>
    <w:p w:rsidR="0025665B" w:rsidRDefault="0025665B" w:rsidP="00213CBD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1C118A7C" wp14:editId="67FA7D8D">
                <wp:simplePos x="0" y="0"/>
                <wp:positionH relativeFrom="page">
                  <wp:posOffset>1329690</wp:posOffset>
                </wp:positionH>
                <wp:positionV relativeFrom="page">
                  <wp:posOffset>9615170</wp:posOffset>
                </wp:positionV>
                <wp:extent cx="880745" cy="179705"/>
                <wp:effectExtent l="0" t="0" r="0" b="10795"/>
                <wp:wrapNone/>
                <wp:docPr id="161" name="Прямоугольник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011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77D7" w:rsidRDefault="004704E7" w:rsidP="0025665B">
                            <w:pPr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  <w:t>Гришин М.М.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61" o:spid="_x0000_s1072" style="position:absolute;left:0;text-align:left;margin-left:104.7pt;margin-top:757.1pt;width:69.35pt;height:14.15pt;z-index:25235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" filled="f" stroked="f" strokecolor="white [3212]" strokeweight="0">
                <v:textbox inset="1mm,0,1mm,0">
                  <w:txbxContent>
                    <w:p w:rsidR="00B077D7" w:rsidRDefault="004704E7" w:rsidP="0025665B">
                      <w:pPr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  <w:t>Гришин М.М.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По</w:t>
      </w:r>
      <w:r w:rsidR="006E62EF">
        <w:rPr>
          <w:rFonts w:ascii="Times New Roman" w:hAnsi="Times New Roman" w:cs="Times New Roman"/>
          <w:sz w:val="28"/>
          <w:szCs w:val="28"/>
        </w:rPr>
        <w:t>яснительная записка содержит 1</w:t>
      </w:r>
      <w:r w:rsidR="006E62EF" w:rsidRPr="006E62EF">
        <w:rPr>
          <w:rFonts w:ascii="Times New Roman" w:hAnsi="Times New Roman" w:cs="Times New Roman"/>
          <w:sz w:val="28"/>
          <w:szCs w:val="28"/>
        </w:rPr>
        <w:t>43</w:t>
      </w:r>
      <w:r w:rsidR="006E62EF">
        <w:rPr>
          <w:rFonts w:ascii="Times New Roman" w:hAnsi="Times New Roman" w:cs="Times New Roman"/>
          <w:sz w:val="28"/>
          <w:szCs w:val="28"/>
        </w:rPr>
        <w:t xml:space="preserve"> листа, 17</w:t>
      </w:r>
      <w:r>
        <w:rPr>
          <w:rFonts w:ascii="Times New Roman" w:hAnsi="Times New Roman" w:cs="Times New Roman"/>
          <w:sz w:val="28"/>
          <w:szCs w:val="28"/>
        </w:rPr>
        <w:t xml:space="preserve"> рисун</w:t>
      </w:r>
      <w:r w:rsidR="006E62EF">
        <w:rPr>
          <w:rFonts w:ascii="Times New Roman" w:hAnsi="Times New Roman" w:cs="Times New Roman"/>
          <w:sz w:val="28"/>
          <w:szCs w:val="28"/>
        </w:rPr>
        <w:t>ков</w:t>
      </w:r>
      <w:r w:rsidR="00CE0687">
        <w:rPr>
          <w:rFonts w:ascii="Times New Roman" w:hAnsi="Times New Roman" w:cs="Times New Roman"/>
          <w:sz w:val="28"/>
          <w:szCs w:val="28"/>
        </w:rPr>
        <w:t>, 53</w:t>
      </w:r>
      <w:r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CE0687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, 4 использованных источника, 6 приложений.</w:t>
      </w:r>
    </w:p>
    <w:p w:rsidR="0025665B" w:rsidRDefault="0025665B" w:rsidP="00213CBD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ДАНЫХ, ИНФОРМАЦИОННАЯ СИСТЕМА, СУБД,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, ПРОЦЕДУРА, ФУНКЦИЯ ТРИГГЕР, ПРЕДМЕТНАЯ ОБЛАСТЬ, ИНФОРМАЦИОННАЯ СИСТЕМА.</w:t>
      </w:r>
    </w:p>
    <w:p w:rsidR="0025665B" w:rsidRDefault="0025665B" w:rsidP="00213CBD">
      <w:p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 разработки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Программные средства ведения данных библиотекаря в единой базе данных информационного сервиса сети городских библиотек.</w:t>
      </w:r>
    </w:p>
    <w:p w:rsidR="0025665B" w:rsidRDefault="0025665B" w:rsidP="002566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Цель разработки: изучить предметную область и провести её анализ, выделить бизнес-процессы, разработать концептуальную, логическую и физическую модель базы данных, а также разработать и протестировать программные средства доступа к базе данных. </w:t>
      </w:r>
    </w:p>
    <w:p w:rsidR="0025665B" w:rsidRDefault="0025665B" w:rsidP="002566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Результаты разработки: исследована и проанализирована предметная область, выделены основные бизнес-процессы, разработана база данных и программные средства доступа к базе данных. </w:t>
      </w:r>
    </w:p>
    <w:p w:rsidR="0025665B" w:rsidRDefault="0025665B" w:rsidP="002566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Средства разработки: СУБД PostgreSQL,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566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 2022,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#.</w:t>
      </w:r>
    </w:p>
    <w:p w:rsidR="0025665B" w:rsidRDefault="0025665B" w:rsidP="0025665B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5665B" w:rsidRDefault="0025665B" w:rsidP="0025665B"/>
    <w:p w:rsidR="003905C4" w:rsidRDefault="003905C4" w:rsidP="0028608C">
      <w:pPr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sectPr w:rsidR="003905C4" w:rsidSect="003905C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808197400"/>
        <w:docPartObj>
          <w:docPartGallery w:val="Table of Contents"/>
          <w:docPartUnique/>
        </w:docPartObj>
      </w:sdtPr>
      <w:sdtEndPr/>
      <w:sdtContent>
        <w:p w:rsidR="00002BA1" w:rsidRPr="00EF11A1" w:rsidRDefault="00EF11A1" w:rsidP="00EF11A1">
          <w:pPr>
            <w:pStyle w:val="a3"/>
            <w:jc w:val="center"/>
            <w:rPr>
              <w:rFonts w:ascii="Times New Roman" w:hAnsi="Times New Roman" w:cs="Times New Roman"/>
              <w:color w:val="auto"/>
            </w:rPr>
          </w:pPr>
          <w:r w:rsidRPr="00EF11A1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4704E7" w:rsidRPr="004704E7" w:rsidRDefault="00002BA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F11A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F11A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F11A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866937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_Toc216866937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38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 информационной системы и разработка требований к программным средствам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_Toc216866938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39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 информационной системы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_Toc216866939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0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Планирование разработки информационной системы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_Toc216866940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1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функциональных возможностей программных средств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_Toc216866941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2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Разработка концептуальной схемы базы данных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_Toc216866942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3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Моделирование и развертывание базы данных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_Toc216866943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4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Логическое моделирование базы данных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_Toc216866944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5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Физическое моделирование базы данных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_Toc216866945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6" w:history="1">
            <w:r w:rsidR="004704E7" w:rsidRPr="004704E7">
              <w:rPr>
                <w:rStyle w:val="ac"/>
                <w:rFonts w:ascii="Times New Roman" w:eastAsia="Noto Serif CJK SC" w:hAnsi="Times New Roman" w:cs="Times New Roman"/>
                <w:noProof/>
                <w:kern w:val="2"/>
                <w:sz w:val="28"/>
                <w:szCs w:val="28"/>
                <w:lang w:eastAsia="zh-CN" w:bidi="hi-IN"/>
              </w:rPr>
              <w:t>2.3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Развертывание и наполнение базы данных тестовыми данными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_Toc216866946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7" w:history="1">
            <w:r w:rsidR="004704E7" w:rsidRPr="004704E7">
              <w:rPr>
                <w:rStyle w:val="ac"/>
                <w:rFonts w:ascii="Times New Roman" w:eastAsia="Noto Serif CJK SC" w:hAnsi="Times New Roman" w:cs="Times New Roman"/>
                <w:noProof/>
                <w:sz w:val="28"/>
                <w:szCs w:val="28"/>
                <w:lang w:eastAsia="zh-CN" w:bidi="hi-IN"/>
              </w:rPr>
              <w:t>2.3.1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eastAsia="Noto Serif CJK SC" w:hAnsi="Times New Roman" w:cs="Times New Roman"/>
                <w:noProof/>
                <w:sz w:val="28"/>
                <w:szCs w:val="28"/>
                <w:lang w:eastAsia="zh-CN" w:bidi="hi-IN"/>
              </w:rPr>
              <w:t>Развертывание базы данных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_Toc216866947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8" w:history="1">
            <w:r w:rsidR="004704E7" w:rsidRPr="004704E7">
              <w:rPr>
                <w:rStyle w:val="ac"/>
                <w:rFonts w:ascii="Times New Roman" w:eastAsia="Noto Serif CJK SC" w:hAnsi="Times New Roman" w:cs="Times New Roman"/>
                <w:noProof/>
                <w:sz w:val="28"/>
                <w:szCs w:val="28"/>
                <w:lang w:eastAsia="zh-CN" w:bidi="hi-IN"/>
              </w:rPr>
              <w:t>2.3.2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eastAsia="Noto Serif CJK SC" w:hAnsi="Times New Roman" w:cs="Times New Roman"/>
                <w:iCs/>
                <w:noProof/>
                <w:sz w:val="28"/>
                <w:szCs w:val="28"/>
                <w:lang w:eastAsia="zh-CN" w:bidi="hi-IN"/>
              </w:rPr>
              <w:t>Н</w:t>
            </w:r>
            <w:r w:rsidR="004704E7" w:rsidRPr="004704E7">
              <w:rPr>
                <w:rStyle w:val="ac"/>
                <w:rFonts w:ascii="Times New Roman" w:eastAsia="Noto Serif CJK SC" w:hAnsi="Times New Roman" w:cs="Times New Roman"/>
                <w:noProof/>
                <w:sz w:val="28"/>
                <w:szCs w:val="28"/>
                <w:lang w:eastAsia="zh-CN" w:bidi="hi-IN"/>
              </w:rPr>
              <w:t>аполнение базы данных тестовыми данными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_Toc216866948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49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Разработка и тестирование программных средств ведения данных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_Toc216866949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50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Архитектура и состав программных средств ведения данных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_Toc216866950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51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4704E7" w:rsidRPr="004704E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Разработка программных средств ведения данных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_Toc216866951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52" w:history="1">
            <w:r w:rsidR="004704E7" w:rsidRPr="004704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программных средств ведения данных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_Toc216866952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53" w:history="1">
            <w:r w:rsidR="004704E7" w:rsidRPr="004704E7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_Toc216866953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54" w:history="1">
            <w:r w:rsidR="004704E7" w:rsidRPr="004704E7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_Toc216866954 \h </w:instrTex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4704E7" w:rsidRPr="004704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55" w:history="1">
            <w:r w:rsidR="004704E7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6E62EF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Спецификации концептуальной схемы базы данных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_Toc216866955 \h </w:instrTex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56" w:history="1">
            <w:r w:rsidR="004704E7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6E62EF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Спецификации логической схемы базы данных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_Toc216866956 \h </w:instrTex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57" w:history="1">
            <w:r w:rsidR="004704E7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="006E62EF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Спецификации физической схемы базы данных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_Toc216866957 \h </w:instrTex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75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68" w:history="1">
            <w:r w:rsidR="004704E7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="006E62EF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Скрипты (исходные коды) для создания объектов базы данных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_Toc216866968 \h </w:instrTex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112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Pr="004704E7" w:rsidRDefault="00935821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866969" w:history="1">
            <w:r w:rsidR="004704E7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Д</w:t>
            </w:r>
            <w:r w:rsidR="006E62EF" w:rsidRPr="006E62E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Скрипты (исходные коды) для наполнения базы данных тестовыми данными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_Toc216866969 \h </w:instrTex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124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704E7" w:rsidRDefault="00935821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866970" w:history="1">
            <w:r w:rsidR="004704E7" w:rsidRPr="006E62EF">
              <w:rPr>
                <w:rStyle w:val="ac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Приложение</w:t>
            </w:r>
            <w:r w:rsidR="004704E7" w:rsidRPr="006E62EF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</w:t>
            </w:r>
            <w:r w:rsidR="004704E7" w:rsidRPr="006E62EF">
              <w:rPr>
                <w:rStyle w:val="ac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Е</w:t>
            </w:r>
            <w:r w:rsidR="006E62EF" w:rsidRPr="006E62EF">
              <w:rPr>
                <w:rStyle w:val="ac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 xml:space="preserve"> Исходные коды программных средств ведения данных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_Toc216866970 \h </w:instrTex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FF0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134</w:t>
            </w:r>
            <w:r w:rsidR="004704E7" w:rsidRPr="006E62EF">
              <w:rPr>
                <w:rStyle w:val="ac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02BA1" w:rsidRPr="00EF11A1" w:rsidRDefault="00002BA1">
          <w:pPr>
            <w:rPr>
              <w:rFonts w:ascii="Times New Roman" w:hAnsi="Times New Roman" w:cs="Times New Roman"/>
              <w:sz w:val="28"/>
              <w:szCs w:val="28"/>
            </w:rPr>
          </w:pPr>
          <w:r w:rsidRPr="00EF11A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3905C4" w:rsidRDefault="003905C4">
      <w:pPr>
        <w:rPr>
          <w:rFonts w:ascii="Times New Roman" w:hAnsi="Times New Roman" w:cs="Times New Roman"/>
          <w:sz w:val="28"/>
        </w:rPr>
        <w:sectPr w:rsidR="003905C4" w:rsidSect="003905C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02BA1" w:rsidRPr="00EF11A1" w:rsidRDefault="00002BA1" w:rsidP="00771A61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</w:rPr>
      </w:pPr>
      <w:bookmarkStart w:id="1" w:name="_Toc216866937"/>
      <w:r w:rsidRPr="00EF11A1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:rsidR="00002BA1" w:rsidRPr="00EF11A1" w:rsidRDefault="00002BA1" w:rsidP="00002B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Современные библиотеки трансформируются из простых хранилищ книг в многофункциональные информационные центры. Эффективное управление такой структурой невозможно без автоматизации ключевых процессов: учета читателей, управления книжным фондом, контроля выдачи и возврата литературы.</w:t>
      </w:r>
    </w:p>
    <w:p w:rsidR="00002BA1" w:rsidRPr="00EF11A1" w:rsidRDefault="00002BA1" w:rsidP="00002B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Целью данной курсовой работы</w:t>
      </w:r>
      <w:r w:rsidRPr="00EF11A1">
        <w:rPr>
          <w:rFonts w:ascii="Times New Roman" w:hAnsi="Times New Roman" w:cs="Times New Roman"/>
          <w:sz w:val="28"/>
        </w:rPr>
        <w:t xml:space="preserve"> является разработка программных средств ведения данных библиотекаря в составе единой информационной системы сети городских библиотек.</w:t>
      </w:r>
    </w:p>
    <w:p w:rsidR="00002BA1" w:rsidRPr="00EF11A1" w:rsidRDefault="00002BA1" w:rsidP="00002B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 xml:space="preserve">Для достижения поставленной цели необходимо решить следующие </w:t>
      </w:r>
      <w:r w:rsidRPr="00EF11A1">
        <w:rPr>
          <w:rFonts w:ascii="Times New Roman" w:hAnsi="Times New Roman" w:cs="Times New Roman"/>
          <w:bCs/>
          <w:sz w:val="28"/>
        </w:rPr>
        <w:t>задачи</w:t>
      </w:r>
      <w:r w:rsidRPr="00EF11A1">
        <w:rPr>
          <w:rFonts w:ascii="Times New Roman" w:hAnsi="Times New Roman" w:cs="Times New Roman"/>
          <w:sz w:val="28"/>
        </w:rPr>
        <w:t>:</w:t>
      </w:r>
    </w:p>
    <w:p w:rsidR="00002BA1" w:rsidRPr="00EF11A1" w:rsidRDefault="00002BA1" w:rsidP="00002BA1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Провести анализ предметной области «Сеть городских библиотек» и выявить требования к системе со стороны библиотекаря.</w:t>
      </w:r>
    </w:p>
    <w:p w:rsidR="00002BA1" w:rsidRPr="00EF11A1" w:rsidRDefault="00002BA1" w:rsidP="00002BA1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Спроектировать базу данных, обеспечивающую хранение и целостность информации.</w:t>
      </w:r>
    </w:p>
    <w:p w:rsidR="00002BA1" w:rsidRPr="00EF11A1" w:rsidRDefault="00002BA1" w:rsidP="00002BA1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Реализовать физическую модель базы данных на СУБД PostgreSQL.</w:t>
      </w:r>
      <w:r w:rsidR="00B077D7" w:rsidRPr="00B077D7">
        <w:rPr>
          <w:rFonts w:ascii="Times New Roman" w:hAnsi="Times New Roman" w:cs="Times New Roman"/>
          <w:sz w:val="28"/>
        </w:rPr>
        <w:t>[1,2]</w:t>
      </w:r>
    </w:p>
    <w:p w:rsidR="00002BA1" w:rsidRPr="00EF11A1" w:rsidRDefault="00002BA1" w:rsidP="00002BA1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Разработать запросы и алгоритмы для автоматизации рутинных операций библиотекаря.</w:t>
      </w:r>
    </w:p>
    <w:p w:rsidR="00002BA1" w:rsidRPr="00EF11A1" w:rsidRDefault="00002BA1" w:rsidP="00002B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Объектом исследования является процесс обслуживания читателей в городской библиотеке. Предметом разработки — программные средства и база данных для рабочего места библиотекаря.</w:t>
      </w:r>
    </w:p>
    <w:p w:rsidR="00002BA1" w:rsidRPr="00EF11A1" w:rsidRDefault="00002BA1">
      <w:pPr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br w:type="page"/>
      </w:r>
    </w:p>
    <w:p w:rsidR="00ED6CAE" w:rsidRPr="00EF11A1" w:rsidRDefault="00ED6CAE" w:rsidP="0028608C">
      <w:pPr>
        <w:pStyle w:val="1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2" w:name="_Toc216866938"/>
      <w:r w:rsidRPr="00EF11A1">
        <w:rPr>
          <w:rFonts w:ascii="Times New Roman" w:hAnsi="Times New Roman" w:cs="Times New Roman"/>
          <w:color w:val="auto"/>
        </w:rPr>
        <w:lastRenderedPageBreak/>
        <w:t>Анализ предметной области информационной системы и разработка требований к программным средствам</w:t>
      </w:r>
      <w:bookmarkEnd w:id="2"/>
    </w:p>
    <w:p w:rsidR="00ED6CAE" w:rsidRPr="00EF11A1" w:rsidRDefault="00ED6CAE" w:rsidP="0028608C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</w:rPr>
      </w:pPr>
      <w:bookmarkStart w:id="3" w:name="_Toc216866939"/>
      <w:r w:rsidRPr="00EF11A1">
        <w:rPr>
          <w:rFonts w:ascii="Times New Roman" w:hAnsi="Times New Roman" w:cs="Times New Roman"/>
          <w:color w:val="auto"/>
          <w:sz w:val="28"/>
        </w:rPr>
        <w:t>Анализ предметной области информационной системы</w:t>
      </w:r>
      <w:bookmarkEnd w:id="3"/>
    </w:p>
    <w:p w:rsidR="009E509B" w:rsidRPr="00EF11A1" w:rsidRDefault="009E509B" w:rsidP="009E5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Организационная структура библиотеки включает в себя:</w:t>
      </w:r>
    </w:p>
    <w:p w:rsidR="009E509B" w:rsidRPr="00EF11A1" w:rsidRDefault="009E509B" w:rsidP="009E5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sz w:val="28"/>
        </w:rPr>
        <w:t>Читателей:</w:t>
      </w:r>
      <w:r w:rsidRPr="00EF11A1">
        <w:rPr>
          <w:rFonts w:ascii="Times New Roman" w:hAnsi="Times New Roman" w:cs="Times New Roman"/>
          <w:sz w:val="28"/>
        </w:rPr>
        <w:t xml:space="preserve"> Регистрируется, заказывает и возвращает книги.</w:t>
      </w:r>
    </w:p>
    <w:p w:rsidR="009E509B" w:rsidRPr="00EF11A1" w:rsidRDefault="009E509B" w:rsidP="009E5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sz w:val="28"/>
        </w:rPr>
        <w:t>Библиотекарей:</w:t>
      </w:r>
      <w:r w:rsidRPr="00EF11A1">
        <w:rPr>
          <w:rFonts w:ascii="Times New Roman" w:hAnsi="Times New Roman" w:cs="Times New Roman"/>
          <w:sz w:val="28"/>
        </w:rPr>
        <w:t xml:space="preserve"> сотрудники, непосредственно взаимодействующие с читателями: выдают и принимают книги, формируют заявки на пополнение или замену фонда.</w:t>
      </w:r>
    </w:p>
    <w:p w:rsidR="009E509B" w:rsidRPr="00EF11A1" w:rsidRDefault="009E509B" w:rsidP="009E5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sz w:val="28"/>
        </w:rPr>
        <w:t>Работников книжного фонда:</w:t>
      </w:r>
      <w:r w:rsidRPr="00EF11A1">
        <w:rPr>
          <w:rFonts w:ascii="Times New Roman" w:hAnsi="Times New Roman" w:cs="Times New Roman"/>
          <w:sz w:val="28"/>
        </w:rPr>
        <w:t xml:space="preserve"> отвечают за состояние фонда, принимают заявки от библиотекарей на приобретение или замену книг, инициируют утилизацию, взаимодействуют с менеджером по поставкам.</w:t>
      </w:r>
    </w:p>
    <w:p w:rsidR="009E509B" w:rsidRPr="00EF11A1" w:rsidRDefault="009E509B" w:rsidP="009E5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sz w:val="28"/>
        </w:rPr>
        <w:t>Менеджера по поставкам:</w:t>
      </w:r>
      <w:r w:rsidRPr="00EF11A1">
        <w:rPr>
          <w:rFonts w:ascii="Times New Roman" w:hAnsi="Times New Roman" w:cs="Times New Roman"/>
          <w:sz w:val="28"/>
        </w:rPr>
        <w:t xml:space="preserve"> осуществляет заказ книг у поставщиков на основе заявок от работника книжного фонда.</w:t>
      </w:r>
    </w:p>
    <w:p w:rsidR="00124047" w:rsidRPr="00EF11A1" w:rsidRDefault="009E509B" w:rsidP="00ED6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Перечень категорий заинтересованных лиц (потенциальных пользователей ИС):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51"/>
        <w:gridCol w:w="4536"/>
        <w:gridCol w:w="3084"/>
      </w:tblGrid>
      <w:tr w:rsidR="009E509B" w:rsidRPr="00EF11A1" w:rsidTr="009E509B">
        <w:tc>
          <w:tcPr>
            <w:tcW w:w="1951" w:type="dxa"/>
            <w:vAlign w:val="center"/>
          </w:tcPr>
          <w:p w:rsidR="009E509B" w:rsidRPr="00EF11A1" w:rsidRDefault="009E50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</w:rPr>
              <w:t>Наименование категории</w:t>
            </w:r>
          </w:p>
        </w:tc>
        <w:tc>
          <w:tcPr>
            <w:tcW w:w="4536" w:type="dxa"/>
            <w:vAlign w:val="center"/>
          </w:tcPr>
          <w:p w:rsidR="009E509B" w:rsidRPr="00EF11A1" w:rsidRDefault="009E50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</w:rPr>
              <w:t>Роль в предметной области</w:t>
            </w:r>
          </w:p>
        </w:tc>
        <w:tc>
          <w:tcPr>
            <w:tcW w:w="3084" w:type="dxa"/>
            <w:vAlign w:val="center"/>
          </w:tcPr>
          <w:p w:rsidR="009E509B" w:rsidRPr="00EF11A1" w:rsidRDefault="009E50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</w:rPr>
              <w:t>Наименование категории</w:t>
            </w:r>
          </w:p>
        </w:tc>
      </w:tr>
      <w:tr w:rsidR="009E509B" w:rsidRPr="00EF11A1" w:rsidTr="009E509B">
        <w:tc>
          <w:tcPr>
            <w:tcW w:w="1951" w:type="dxa"/>
            <w:vAlign w:val="center"/>
          </w:tcPr>
          <w:p w:rsidR="009E509B" w:rsidRPr="00EF11A1" w:rsidRDefault="009E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</w:rPr>
              <w:t>Читатели</w:t>
            </w:r>
          </w:p>
        </w:tc>
        <w:tc>
          <w:tcPr>
            <w:tcW w:w="4536" w:type="dxa"/>
            <w:vAlign w:val="center"/>
          </w:tcPr>
          <w:p w:rsidR="009E509B" w:rsidRPr="00EF11A1" w:rsidRDefault="009E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</w:rPr>
              <w:t>Основные потребители услуг библиотеки. Регистрируются в системе, осуществляют заказ книг, возвращают их.</w:t>
            </w:r>
          </w:p>
        </w:tc>
        <w:tc>
          <w:tcPr>
            <w:tcW w:w="3084" w:type="dxa"/>
            <w:vAlign w:val="center"/>
          </w:tcPr>
          <w:p w:rsidR="009E509B" w:rsidRPr="00EF11A1" w:rsidRDefault="009E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</w:rPr>
              <w:t>Читатели</w:t>
            </w:r>
          </w:p>
        </w:tc>
      </w:tr>
      <w:tr w:rsidR="009E509B" w:rsidRPr="00EF11A1" w:rsidTr="009E509B">
        <w:tc>
          <w:tcPr>
            <w:tcW w:w="1951" w:type="dxa"/>
            <w:vAlign w:val="center"/>
          </w:tcPr>
          <w:p w:rsidR="009E509B" w:rsidRPr="00EF11A1" w:rsidRDefault="009E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</w:rPr>
              <w:t>Библиотекари</w:t>
            </w:r>
          </w:p>
        </w:tc>
        <w:tc>
          <w:tcPr>
            <w:tcW w:w="4536" w:type="dxa"/>
            <w:vAlign w:val="center"/>
          </w:tcPr>
          <w:p w:rsidR="009E509B" w:rsidRPr="00EF11A1" w:rsidRDefault="009E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</w:rPr>
              <w:t>Обслуживают читателей: выдают и принимают книги, фиксируют их состояние, формируют заявки для работника книжного фонда.</w:t>
            </w:r>
          </w:p>
        </w:tc>
        <w:tc>
          <w:tcPr>
            <w:tcW w:w="3084" w:type="dxa"/>
            <w:vAlign w:val="center"/>
          </w:tcPr>
          <w:p w:rsidR="009E509B" w:rsidRPr="00EF11A1" w:rsidRDefault="009E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</w:rPr>
              <w:t>Библиотекари</w:t>
            </w:r>
          </w:p>
        </w:tc>
      </w:tr>
    </w:tbl>
    <w:p w:rsidR="009E509B" w:rsidRPr="00EF11A1" w:rsidRDefault="009E509B" w:rsidP="00ED6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24047" w:rsidRPr="00EF11A1" w:rsidRDefault="00124047" w:rsidP="0028608C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</w:rPr>
      </w:pPr>
      <w:bookmarkStart w:id="4" w:name="_Toc216866940"/>
      <w:r w:rsidRPr="00EF11A1">
        <w:rPr>
          <w:rFonts w:ascii="Times New Roman" w:hAnsi="Times New Roman" w:cs="Times New Roman"/>
          <w:color w:val="auto"/>
          <w:sz w:val="28"/>
        </w:rPr>
        <w:t>Планирование разработки информационной системы</w:t>
      </w:r>
      <w:bookmarkEnd w:id="4"/>
    </w:p>
    <w:p w:rsidR="009E509B" w:rsidRPr="00EF11A1" w:rsidRDefault="009E509B" w:rsidP="009E5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Общая концепция проекта информационной системы:</w:t>
      </w:r>
    </w:p>
    <w:p w:rsidR="009E509B" w:rsidRPr="00EF11A1" w:rsidRDefault="009E509B" w:rsidP="00D76197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sz w:val="28"/>
        </w:rPr>
        <w:t>Наименование системы:</w:t>
      </w:r>
      <w:r w:rsidRPr="00EF11A1">
        <w:rPr>
          <w:rFonts w:ascii="Times New Roman" w:hAnsi="Times New Roman" w:cs="Times New Roman"/>
          <w:sz w:val="28"/>
        </w:rPr>
        <w:t xml:space="preserve"> Информационная система «Сеть городских библиотек».</w:t>
      </w:r>
    </w:p>
    <w:p w:rsidR="009E509B" w:rsidRPr="00EF11A1" w:rsidRDefault="009E509B" w:rsidP="00D76197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sz w:val="28"/>
        </w:rPr>
        <w:t>Категория системы:</w:t>
      </w:r>
      <w:r w:rsidRPr="00EF11A1">
        <w:rPr>
          <w:rFonts w:ascii="Times New Roman" w:hAnsi="Times New Roman" w:cs="Times New Roman"/>
          <w:sz w:val="28"/>
        </w:rPr>
        <w:t xml:space="preserve"> Корпоративная информационная система.</w:t>
      </w:r>
    </w:p>
    <w:p w:rsidR="009E509B" w:rsidRPr="00EF11A1" w:rsidRDefault="009E509B" w:rsidP="00D76197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sz w:val="28"/>
        </w:rPr>
        <w:t>Целевая аудитория:</w:t>
      </w:r>
      <w:r w:rsidRPr="00EF11A1">
        <w:rPr>
          <w:rFonts w:ascii="Times New Roman" w:hAnsi="Times New Roman" w:cs="Times New Roman"/>
          <w:sz w:val="28"/>
        </w:rPr>
        <w:t xml:space="preserve"> Читатели, Библиотекари, Работники книжного фонда, Менеджер по поставкам.</w:t>
      </w:r>
    </w:p>
    <w:p w:rsidR="009E509B" w:rsidRPr="00EF11A1" w:rsidRDefault="009E509B" w:rsidP="00D76197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sz w:val="28"/>
        </w:rPr>
        <w:lastRenderedPageBreak/>
        <w:t>Основные функции:</w:t>
      </w:r>
      <w:r w:rsidRPr="00EF11A1">
        <w:rPr>
          <w:rFonts w:ascii="Times New Roman" w:hAnsi="Times New Roman" w:cs="Times New Roman"/>
          <w:sz w:val="28"/>
        </w:rPr>
        <w:t xml:space="preserve"> Ведение электронного каталога книг, учет читателей и их заказов, управление процессом выдачи и возврата.</w:t>
      </w:r>
    </w:p>
    <w:p w:rsidR="009E509B" w:rsidRPr="00EF11A1" w:rsidRDefault="009E509B" w:rsidP="00D76197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sz w:val="28"/>
        </w:rPr>
        <w:t>Ключевое преимущество:</w:t>
      </w:r>
      <w:r w:rsidRPr="00EF11A1">
        <w:rPr>
          <w:rFonts w:ascii="Times New Roman" w:hAnsi="Times New Roman" w:cs="Times New Roman"/>
          <w:sz w:val="28"/>
        </w:rPr>
        <w:t xml:space="preserve"> Повышение скорости и качества обслуживания читателей, снижение количества ошибок в учете.</w:t>
      </w:r>
    </w:p>
    <w:p w:rsidR="009810B1" w:rsidRPr="00EF11A1" w:rsidRDefault="009810B1" w:rsidP="00981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Границы проекта ИС:</w:t>
      </w:r>
    </w:p>
    <w:p w:rsidR="009810B1" w:rsidRPr="00EF11A1" w:rsidRDefault="009810B1" w:rsidP="00D76197">
      <w:pPr>
        <w:numPr>
          <w:ilvl w:val="0"/>
          <w:numId w:val="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Учет читателей и ведение электронных читательских билетов.</w:t>
      </w:r>
    </w:p>
    <w:p w:rsidR="009810B1" w:rsidRPr="00EF11A1" w:rsidRDefault="009810B1" w:rsidP="00D76197">
      <w:pPr>
        <w:numPr>
          <w:ilvl w:val="0"/>
          <w:numId w:val="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Управление библиотечным фондом (учет экземпляров).</w:t>
      </w:r>
    </w:p>
    <w:p w:rsidR="009810B1" w:rsidRPr="00EF11A1" w:rsidRDefault="009810B1" w:rsidP="00D76197">
      <w:pPr>
        <w:numPr>
          <w:ilvl w:val="0"/>
          <w:numId w:val="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Автоматизация процессов выдачи и возврата литературы.</w:t>
      </w:r>
    </w:p>
    <w:p w:rsidR="009810B1" w:rsidRPr="00EF11A1" w:rsidRDefault="009810B1" w:rsidP="00D76197">
      <w:pPr>
        <w:numPr>
          <w:ilvl w:val="0"/>
          <w:numId w:val="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Генерация операционных отчетов и аналитики.</w:t>
      </w:r>
    </w:p>
    <w:p w:rsidR="009810B1" w:rsidRPr="00EF11A1" w:rsidRDefault="009810B1" w:rsidP="00981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Состав приложений и классы пользователей:</w:t>
      </w:r>
    </w:p>
    <w:p w:rsidR="009810B1" w:rsidRPr="00EF11A1" w:rsidRDefault="009810B1" w:rsidP="00D761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Приложение:</w:t>
      </w:r>
      <w:r w:rsidRPr="00EF11A1">
        <w:rPr>
          <w:rFonts w:ascii="Times New Roman" w:hAnsi="Times New Roman" w:cs="Times New Roman"/>
          <w:sz w:val="28"/>
        </w:rPr>
        <w:t> Рабочее место библиотекаря (АРМ Библиотекаря).</w:t>
      </w:r>
    </w:p>
    <w:p w:rsidR="009810B1" w:rsidRPr="00EF11A1" w:rsidRDefault="009810B1" w:rsidP="00D761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Пользователь:</w:t>
      </w:r>
      <w:r w:rsidRPr="00EF11A1">
        <w:rPr>
          <w:rFonts w:ascii="Times New Roman" w:hAnsi="Times New Roman" w:cs="Times New Roman"/>
          <w:sz w:val="28"/>
        </w:rPr>
        <w:t> Библиотекарь.</w:t>
      </w:r>
    </w:p>
    <w:p w:rsidR="009810B1" w:rsidRPr="00EF11A1" w:rsidRDefault="009810B1" w:rsidP="00981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Профиль пользователя «Библиотекарь»:</w:t>
      </w:r>
    </w:p>
    <w:p w:rsidR="009810B1" w:rsidRPr="00EF11A1" w:rsidRDefault="009810B1" w:rsidP="00D761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Основная ценность:</w:t>
      </w:r>
      <w:r w:rsidRPr="00EF11A1">
        <w:rPr>
          <w:rFonts w:ascii="Times New Roman" w:hAnsi="Times New Roman" w:cs="Times New Roman"/>
          <w:sz w:val="28"/>
        </w:rPr>
        <w:t> Автоматизация рутинных операций, минимизация ошибок, быстрый доступ ко всей необходимой информации для обслуживания читателей.</w:t>
      </w:r>
    </w:p>
    <w:p w:rsidR="009810B1" w:rsidRPr="00EF11A1" w:rsidRDefault="009810B1" w:rsidP="00D761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Ключевые функции:</w:t>
      </w:r>
      <w:r w:rsidRPr="00EF11A1">
        <w:rPr>
          <w:rFonts w:ascii="Times New Roman" w:hAnsi="Times New Roman" w:cs="Times New Roman"/>
          <w:sz w:val="28"/>
        </w:rPr>
        <w:t> Обслуживание выдачи/возврата, работа с читателями, формирование оперативных заявок.</w:t>
      </w:r>
    </w:p>
    <w:p w:rsidR="00124047" w:rsidRPr="00EF11A1" w:rsidRDefault="00124047" w:rsidP="00ED6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D6CAE" w:rsidRPr="00EF11A1" w:rsidRDefault="00ED6CAE" w:rsidP="0028608C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</w:rPr>
      </w:pPr>
      <w:bookmarkStart w:id="5" w:name="_Toc216866941"/>
      <w:r w:rsidRPr="00EF11A1">
        <w:rPr>
          <w:rFonts w:ascii="Times New Roman" w:hAnsi="Times New Roman" w:cs="Times New Roman"/>
          <w:color w:val="auto"/>
          <w:sz w:val="28"/>
        </w:rPr>
        <w:t>Анализ функциональных возможностей программных средств</w:t>
      </w:r>
      <w:bookmarkEnd w:id="5"/>
    </w:p>
    <w:p w:rsidR="009810B1" w:rsidRPr="00EF11A1" w:rsidRDefault="009810B1" w:rsidP="009810B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proofErr w:type="gramStart"/>
      <w:r w:rsidRPr="00EF11A1">
        <w:rPr>
          <w:rFonts w:ascii="Times New Roman" w:hAnsi="Times New Roman" w:cs="Times New Roman"/>
          <w:bCs/>
          <w:sz w:val="28"/>
        </w:rPr>
        <w:t>Многоуровневая модель для класса пользователей «Библиотекарь» (Приложение:</w:t>
      </w:r>
      <w:proofErr w:type="gramEnd"/>
      <w:r w:rsidRPr="00EF11A1">
        <w:rPr>
          <w:rFonts w:ascii="Times New Roman" w:hAnsi="Times New Roman" w:cs="Times New Roman"/>
          <w:bCs/>
          <w:sz w:val="28"/>
        </w:rPr>
        <w:t xml:space="preserve"> </w:t>
      </w:r>
      <w:proofErr w:type="gramStart"/>
      <w:r w:rsidRPr="00EF11A1">
        <w:rPr>
          <w:rFonts w:ascii="Times New Roman" w:hAnsi="Times New Roman" w:cs="Times New Roman"/>
          <w:bCs/>
          <w:sz w:val="28"/>
        </w:rPr>
        <w:t>АРМ Библиотекаря):</w:t>
      </w:r>
      <w:proofErr w:type="gramEnd"/>
    </w:p>
    <w:p w:rsidR="009810B1" w:rsidRPr="00EF11A1" w:rsidRDefault="009810B1" w:rsidP="009810B1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Уровень бизнес-процессов: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Оформление выдачи книги;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Оформление возврата книги;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Анализ работы библиотеки.</w:t>
      </w:r>
    </w:p>
    <w:p w:rsidR="009810B1" w:rsidRPr="00EF11A1" w:rsidRDefault="009810B1" w:rsidP="009810B1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 xml:space="preserve">Уровень </w:t>
      </w:r>
      <w:proofErr w:type="gramStart"/>
      <w:r w:rsidRPr="00EF11A1">
        <w:rPr>
          <w:rFonts w:ascii="Times New Roman" w:hAnsi="Times New Roman" w:cs="Times New Roman"/>
          <w:b/>
          <w:bCs/>
          <w:sz w:val="28"/>
        </w:rPr>
        <w:t>бизнес-операций</w:t>
      </w:r>
      <w:proofErr w:type="gramEnd"/>
      <w:r w:rsidRPr="00EF11A1">
        <w:rPr>
          <w:rFonts w:ascii="Times New Roman" w:hAnsi="Times New Roman" w:cs="Times New Roman"/>
          <w:b/>
          <w:bCs/>
          <w:sz w:val="28"/>
        </w:rPr>
        <w:t>: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Проверка состояния книги;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Просмотр отчёта по популярным книгам;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lastRenderedPageBreak/>
        <w:t>Просмотр количества читателей, не сдавших книги в срок, по месяцам.</w:t>
      </w:r>
    </w:p>
    <w:p w:rsidR="009810B1" w:rsidRPr="00EF11A1" w:rsidRDefault="009810B1" w:rsidP="009810B1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Уровень операций с данными: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Проверка наличия книги;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Подтверждение выдачи книги;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Чтение данных читателя;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Подтверждение возврата;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Выписывание штрафа;</w:t>
      </w:r>
    </w:p>
    <w:p w:rsidR="009810B1" w:rsidRPr="00EF11A1" w:rsidRDefault="009810B1" w:rsidP="00D76197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EF11A1">
        <w:rPr>
          <w:rFonts w:ascii="Times New Roman" w:hAnsi="Times New Roman" w:cs="Times New Roman"/>
          <w:bCs/>
          <w:sz w:val="28"/>
        </w:rPr>
        <w:t>Получение информации о просроченной сдаче книг.</w:t>
      </w:r>
    </w:p>
    <w:p w:rsidR="004853EA" w:rsidRPr="00EF11A1" w:rsidRDefault="00DB7949" w:rsidP="00485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На основе анализа требований была разработана диаграмма вариантов использования (Use Case Diagram) для роли «Библиотекарь».</w:t>
      </w:r>
      <w:r w:rsidR="00ED6CAE" w:rsidRPr="00EF11A1">
        <w:rPr>
          <w:rFonts w:ascii="Times New Roman" w:hAnsi="Times New Roman" w:cs="Times New Roman"/>
          <w:sz w:val="28"/>
        </w:rPr>
        <w:t xml:space="preserve"> Диаграмма вариантов использования представлена </w:t>
      </w:r>
      <w:r w:rsidR="004853EA" w:rsidRPr="00EF11A1">
        <w:rPr>
          <w:rFonts w:ascii="Times New Roman" w:hAnsi="Times New Roman" w:cs="Times New Roman"/>
          <w:sz w:val="28"/>
        </w:rPr>
        <w:t>на рисунке 1</w:t>
      </w:r>
      <w:r w:rsidR="00ED6CAE" w:rsidRPr="00EF11A1">
        <w:rPr>
          <w:rFonts w:ascii="Times New Roman" w:hAnsi="Times New Roman" w:cs="Times New Roman"/>
          <w:sz w:val="28"/>
        </w:rPr>
        <w:t>.</w:t>
      </w:r>
    </w:p>
    <w:p w:rsidR="004853EA" w:rsidRPr="00EF11A1" w:rsidRDefault="004853EA" w:rsidP="00485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4853EA" w:rsidRPr="00EF11A1" w:rsidSect="003905C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47BFB" w:rsidRPr="00EF11A1" w:rsidRDefault="004853EA" w:rsidP="004853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F5F9B41" wp14:editId="71D40445">
            <wp:extent cx="8481804" cy="532771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82910" cy="53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EA" w:rsidRPr="00EF11A1" w:rsidRDefault="004853EA" w:rsidP="004853EA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</w:rPr>
        <w:sectPr w:rsidR="004853EA" w:rsidRPr="00EF11A1" w:rsidSect="004853EA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EF11A1">
        <w:rPr>
          <w:rFonts w:ascii="Times New Roman" w:hAnsi="Times New Roman" w:cs="Times New Roman"/>
          <w:sz w:val="28"/>
        </w:rPr>
        <w:t xml:space="preserve">Рисунок 1 – </w:t>
      </w:r>
      <w:r w:rsidRPr="00EF11A1">
        <w:rPr>
          <w:rFonts w:ascii="Times New Roman" w:hAnsi="Times New Roman" w:cs="Times New Roman"/>
          <w:iCs/>
          <w:sz w:val="28"/>
        </w:rPr>
        <w:t>Диаграмма вариантов использования для роли «Библиотекарь»</w:t>
      </w:r>
    </w:p>
    <w:p w:rsidR="009810B1" w:rsidRPr="00EF11A1" w:rsidRDefault="009810B1" w:rsidP="00981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lastRenderedPageBreak/>
        <w:t>Спецификация варианта использования «Обслуживание читателя (Выдача и возврат)»:</w:t>
      </w:r>
    </w:p>
    <w:p w:rsidR="009810B1" w:rsidRPr="00EF11A1" w:rsidRDefault="009810B1" w:rsidP="00D76197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Актеры:</w:t>
      </w:r>
      <w:r w:rsidR="00C371E5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Библиотекарь (Основной), Читатель, Система.</w:t>
      </w:r>
    </w:p>
    <w:p w:rsidR="009810B1" w:rsidRPr="00EF11A1" w:rsidRDefault="009810B1" w:rsidP="00D76197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Цель:</w:t>
      </w:r>
      <w:r w:rsidR="00C371E5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Эффективно и корректно выполнить операции выдачи и возврата литературы.</w:t>
      </w:r>
    </w:p>
    <w:p w:rsidR="009810B1" w:rsidRPr="00EF11A1" w:rsidRDefault="009810B1" w:rsidP="00D76197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Основной поток:</w:t>
      </w:r>
      <w:r w:rsidR="00C371E5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Библиотекарь сканирует билет, система отображает профиль. При выдаче сканирует книгу, система фиксирует выдачу. При возврате проверяет состояние и дату, при необходимости начисляет штраф.</w:t>
      </w:r>
    </w:p>
    <w:p w:rsidR="00B13CC8" w:rsidRPr="00EF11A1" w:rsidRDefault="00B13CC8" w:rsidP="00B1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0652E6" w:rsidRPr="00EF11A1" w:rsidRDefault="000652E6" w:rsidP="0028608C">
      <w:pPr>
        <w:pStyle w:val="2"/>
        <w:numPr>
          <w:ilvl w:val="1"/>
          <w:numId w:val="2"/>
        </w:numPr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</w:rPr>
      </w:pPr>
      <w:bookmarkStart w:id="6" w:name="_Toc216866942"/>
      <w:r w:rsidRPr="00EF11A1">
        <w:rPr>
          <w:rFonts w:ascii="Times New Roman" w:hAnsi="Times New Roman" w:cs="Times New Roman"/>
          <w:color w:val="auto"/>
          <w:sz w:val="28"/>
        </w:rPr>
        <w:t>Разработка концептуальной схемы базы данных</w:t>
      </w:r>
      <w:bookmarkEnd w:id="6"/>
    </w:p>
    <w:p w:rsidR="00B13CC8" w:rsidRPr="00EF11A1" w:rsidRDefault="00B13CC8" w:rsidP="00B13CC8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Проанализировав бизнес-процессы, был выделен следующий первоначальный набор ключевых информационных объектов (сущностей):</w:t>
      </w:r>
    </w:p>
    <w:p w:rsidR="00B13CC8" w:rsidRPr="00EF11A1" w:rsidRDefault="00B13CC8" w:rsidP="00D76197">
      <w:pPr>
        <w:pStyle w:val="a6"/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Читатель</w:t>
      </w:r>
      <w:r w:rsidR="00E3075F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(Зарегистрированные пользователи).</w:t>
      </w:r>
    </w:p>
    <w:p w:rsidR="00B13CC8" w:rsidRPr="00EF11A1" w:rsidRDefault="00B13CC8" w:rsidP="00D76197">
      <w:pPr>
        <w:pStyle w:val="a6"/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Выдача</w:t>
      </w:r>
      <w:r w:rsidR="00E3075F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(Запросы читателей на выдачу книг).</w:t>
      </w:r>
    </w:p>
    <w:p w:rsidR="00B13CC8" w:rsidRPr="00EF11A1" w:rsidRDefault="00B13CC8" w:rsidP="00D76197">
      <w:pPr>
        <w:pStyle w:val="a6"/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Книга</w:t>
      </w:r>
      <w:r w:rsidR="00E3075F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(Издания в каталоге).</w:t>
      </w:r>
    </w:p>
    <w:p w:rsidR="00B13CC8" w:rsidRPr="00EF11A1" w:rsidRDefault="00B13CC8" w:rsidP="00D76197">
      <w:pPr>
        <w:pStyle w:val="a6"/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Экземпляр книги</w:t>
      </w:r>
      <w:r w:rsidR="00E3075F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(Конкретные физические копии).</w:t>
      </w:r>
    </w:p>
    <w:p w:rsidR="00B13CC8" w:rsidRPr="00EF11A1" w:rsidRDefault="00B13CC8" w:rsidP="00D76197">
      <w:pPr>
        <w:pStyle w:val="a6"/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Штраф</w:t>
      </w:r>
      <w:r w:rsidR="00E3075F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(Начисления за просрочку).</w:t>
      </w:r>
    </w:p>
    <w:p w:rsidR="00B13CC8" w:rsidRPr="00EF11A1" w:rsidRDefault="00B13CC8" w:rsidP="00D76197">
      <w:pPr>
        <w:pStyle w:val="a6"/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Библиотекарь</w:t>
      </w:r>
      <w:r w:rsidR="00E3075F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(Работники библиотеки).</w:t>
      </w:r>
    </w:p>
    <w:p w:rsidR="00B13CC8" w:rsidRPr="00EF11A1" w:rsidRDefault="00B13CC8" w:rsidP="00B13CC8">
      <w:pPr>
        <w:pStyle w:val="a6"/>
        <w:tabs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Детальный анализ CRUD-матрицы для Библиотекаря:</w:t>
      </w:r>
    </w:p>
    <w:p w:rsidR="00B13CC8" w:rsidRPr="00EF11A1" w:rsidRDefault="00B13CC8" w:rsidP="00D76197">
      <w:pPr>
        <w:pStyle w:val="a6"/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Читатель:</w:t>
      </w:r>
      <w:r w:rsidR="00E3075F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R (Read) — Просмотр данных для идентификации.</w:t>
      </w:r>
    </w:p>
    <w:p w:rsidR="00B13CC8" w:rsidRPr="00EF11A1" w:rsidRDefault="00B13CC8" w:rsidP="00D76197">
      <w:pPr>
        <w:pStyle w:val="a6"/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Выдача:</w:t>
      </w:r>
      <w:r w:rsidR="00E3075F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R, U (Read, Update) — Просмотр активных выдач, обновление статуса (</w:t>
      </w:r>
      <w:proofErr w:type="gramStart"/>
      <w:r w:rsidRPr="00EF11A1">
        <w:rPr>
          <w:rFonts w:ascii="Times New Roman" w:hAnsi="Times New Roman" w:cs="Times New Roman"/>
          <w:sz w:val="28"/>
        </w:rPr>
        <w:t>выдана</w:t>
      </w:r>
      <w:proofErr w:type="gramEnd"/>
      <w:r w:rsidRPr="00EF11A1">
        <w:rPr>
          <w:rFonts w:ascii="Times New Roman" w:hAnsi="Times New Roman" w:cs="Times New Roman"/>
          <w:sz w:val="28"/>
        </w:rPr>
        <w:t>/возвращена).</w:t>
      </w:r>
    </w:p>
    <w:p w:rsidR="00B13CC8" w:rsidRPr="00EF11A1" w:rsidRDefault="00B13CC8" w:rsidP="00D76197">
      <w:pPr>
        <w:pStyle w:val="a6"/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Штраф:</w:t>
      </w:r>
      <w:r w:rsidR="00E3075F"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C, R, U — Начисление штрафа, просмотр и отметка об оплате.</w:t>
      </w:r>
    </w:p>
    <w:p w:rsidR="009055CD" w:rsidRPr="00EF11A1" w:rsidRDefault="009055CD" w:rsidP="009055CD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  <w:sectPr w:rsidR="009055CD" w:rsidRPr="00EF11A1" w:rsidSect="004853EA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EF11A1">
        <w:rPr>
          <w:rFonts w:ascii="Times New Roman" w:hAnsi="Times New Roman" w:cs="Times New Roman"/>
          <w:sz w:val="28"/>
        </w:rPr>
        <w:t>На рисунке 2 предоставлена диаграмма концептуальной схемы базы данных.</w:t>
      </w:r>
    </w:p>
    <w:p w:rsidR="00B13CC8" w:rsidRPr="00EF11A1" w:rsidRDefault="004C656C" w:rsidP="004C656C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DB4CE57" wp14:editId="4C5CC26F">
            <wp:extent cx="8992579" cy="4968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2317" cy="49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AD6" w:rsidRPr="00EF11A1" w:rsidRDefault="004C656C" w:rsidP="004C656C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  <w:sectPr w:rsidR="001F5AD6" w:rsidRPr="00EF11A1" w:rsidSect="004C656C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EF11A1">
        <w:rPr>
          <w:rFonts w:ascii="Times New Roman" w:hAnsi="Times New Roman" w:cs="Times New Roman"/>
          <w:sz w:val="28"/>
        </w:rPr>
        <w:t>Рисунок 2 – Диаграмма концептуальной схемы базы данных</w:t>
      </w:r>
    </w:p>
    <w:p w:rsidR="00205055" w:rsidRPr="00EF11A1" w:rsidRDefault="00205055" w:rsidP="00205055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lastRenderedPageBreak/>
        <w:t>Были составлены спецификации концептуальной модели базы данных включающие:</w:t>
      </w:r>
    </w:p>
    <w:p w:rsidR="00205055" w:rsidRPr="00EF11A1" w:rsidRDefault="00205055" w:rsidP="00D76197">
      <w:pPr>
        <w:pStyle w:val="a6"/>
        <w:numPr>
          <w:ilvl w:val="0"/>
          <w:numId w:val="25"/>
        </w:numPr>
        <w:autoSpaceDE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>спецификации сущностей;</w:t>
      </w:r>
    </w:p>
    <w:p w:rsidR="00205055" w:rsidRPr="00EF11A1" w:rsidRDefault="00205055" w:rsidP="00D76197">
      <w:pPr>
        <w:pStyle w:val="a6"/>
        <w:numPr>
          <w:ilvl w:val="0"/>
          <w:numId w:val="25"/>
        </w:numPr>
        <w:autoSpaceDE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>спецификации атрибутов для каждой сущности;</w:t>
      </w:r>
    </w:p>
    <w:p w:rsidR="00205055" w:rsidRPr="00EF11A1" w:rsidRDefault="00205055" w:rsidP="00D76197">
      <w:pPr>
        <w:pStyle w:val="a6"/>
        <w:numPr>
          <w:ilvl w:val="0"/>
          <w:numId w:val="25"/>
        </w:numPr>
        <w:autoSpaceDE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>спецификации связей между сущностями.</w:t>
      </w:r>
    </w:p>
    <w:p w:rsidR="00205055" w:rsidRPr="00EF11A1" w:rsidRDefault="00205055" w:rsidP="00205055">
      <w:pPr>
        <w:spacing w:before="240" w:line="360" w:lineRule="auto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EF11A1">
        <w:rPr>
          <w:rFonts w:ascii="Times New Roman" w:hAnsi="Times New Roman" w:cs="Times New Roman"/>
          <w:iCs/>
          <w:color w:val="000000"/>
          <w:sz w:val="28"/>
          <w:szCs w:val="28"/>
        </w:rPr>
        <w:t>Результат предоставлен в приложении А.</w:t>
      </w:r>
    </w:p>
    <w:p w:rsidR="00205055" w:rsidRPr="00EF11A1" w:rsidRDefault="00205055">
      <w:pPr>
        <w:rPr>
          <w:rFonts w:ascii="Times New Roman" w:hAnsi="Times New Roman" w:cs="Times New Roman"/>
          <w:b/>
          <w:bCs/>
          <w:sz w:val="28"/>
          <w:highlight w:val="lightGray"/>
        </w:rPr>
      </w:pPr>
      <w:r w:rsidRPr="00EF11A1">
        <w:rPr>
          <w:rFonts w:ascii="Times New Roman" w:hAnsi="Times New Roman" w:cs="Times New Roman"/>
          <w:b/>
          <w:bCs/>
          <w:sz w:val="28"/>
          <w:highlight w:val="lightGray"/>
        </w:rPr>
        <w:br w:type="page"/>
      </w:r>
    </w:p>
    <w:p w:rsidR="008474D1" w:rsidRPr="00EF11A1" w:rsidRDefault="008474D1" w:rsidP="00EF11A1">
      <w:pPr>
        <w:pStyle w:val="1"/>
        <w:numPr>
          <w:ilvl w:val="0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7" w:name="_Toc216866943"/>
      <w:r w:rsidRPr="00EF11A1">
        <w:rPr>
          <w:rFonts w:ascii="Times New Roman" w:hAnsi="Times New Roman" w:cs="Times New Roman"/>
          <w:color w:val="auto"/>
        </w:rPr>
        <w:lastRenderedPageBreak/>
        <w:t>Моделирование и развертывание базы данных</w:t>
      </w:r>
      <w:bookmarkEnd w:id="7"/>
    </w:p>
    <w:p w:rsidR="008474D1" w:rsidRPr="00EF11A1" w:rsidRDefault="008474D1" w:rsidP="00EF11A1">
      <w:pPr>
        <w:pStyle w:val="2"/>
        <w:numPr>
          <w:ilvl w:val="1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8" w:name="_Toc216866944"/>
      <w:r w:rsidRPr="00EF11A1">
        <w:rPr>
          <w:rFonts w:ascii="Times New Roman" w:hAnsi="Times New Roman" w:cs="Times New Roman"/>
          <w:color w:val="auto"/>
          <w:sz w:val="28"/>
        </w:rPr>
        <w:t>Логическое моделирование базы данных</w:t>
      </w:r>
      <w:bookmarkEnd w:id="8"/>
    </w:p>
    <w:p w:rsidR="008474D1" w:rsidRPr="00EF11A1" w:rsidRDefault="008474D1" w:rsidP="008474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8474D1" w:rsidRPr="00EF11A1" w:rsidSect="001F5AD6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EF11A1">
        <w:rPr>
          <w:rFonts w:ascii="Times New Roman" w:hAnsi="Times New Roman" w:cs="Times New Roman"/>
          <w:sz w:val="28"/>
        </w:rPr>
        <w:t>В ходе разработки логической схемы реляционной базы данных выделили предварительный набор отношений, атрибутов и связей между отношениями на основе правил отображения элементов концептуальной схемы в элементы логической схемы базы данных</w:t>
      </w:r>
      <w:r w:rsidR="002F54AF" w:rsidRPr="002F54AF">
        <w:rPr>
          <w:rFonts w:ascii="Times New Roman" w:hAnsi="Times New Roman" w:cs="Times New Roman"/>
          <w:sz w:val="28"/>
        </w:rPr>
        <w:t>[3,4]</w:t>
      </w:r>
      <w:r w:rsidRPr="00EF11A1">
        <w:rPr>
          <w:rFonts w:ascii="Times New Roman" w:hAnsi="Times New Roman" w:cs="Times New Roman"/>
          <w:sz w:val="28"/>
        </w:rPr>
        <w:t>. Предварительная логическая модель предоставлена на рисунке 3.</w:t>
      </w:r>
    </w:p>
    <w:p w:rsidR="008474D1" w:rsidRPr="00EF11A1" w:rsidRDefault="008474D1" w:rsidP="008474D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D9C0CA5" wp14:editId="069DD423">
            <wp:extent cx="7609114" cy="51439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11817" cy="514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4D1" w:rsidRPr="00EF11A1" w:rsidRDefault="008474D1" w:rsidP="008474D1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  <w:sectPr w:rsidR="008474D1" w:rsidRPr="00EF11A1" w:rsidSect="004C656C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EF11A1">
        <w:rPr>
          <w:rFonts w:ascii="Times New Roman" w:hAnsi="Times New Roman" w:cs="Times New Roman"/>
          <w:sz w:val="28"/>
        </w:rPr>
        <w:t xml:space="preserve">Рисунок 3 – Предварительная диаграмма </w:t>
      </w:r>
      <w:r w:rsidR="002F54AF">
        <w:rPr>
          <w:rFonts w:ascii="Times New Roman" w:hAnsi="Times New Roman" w:cs="Times New Roman"/>
          <w:sz w:val="28"/>
        </w:rPr>
        <w:t>логической</w:t>
      </w:r>
      <w:r w:rsidRPr="00EF11A1">
        <w:rPr>
          <w:rFonts w:ascii="Times New Roman" w:hAnsi="Times New Roman" w:cs="Times New Roman"/>
          <w:sz w:val="28"/>
        </w:rPr>
        <w:t xml:space="preserve"> схемы базы данных</w:t>
      </w:r>
    </w:p>
    <w:p w:rsidR="005C1AF5" w:rsidRPr="00EF11A1" w:rsidRDefault="005C1AF5" w:rsidP="005C1AF5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8"/>
          <w:lang w:eastAsia="zh-CN" w:bidi="hi-IN"/>
        </w:rPr>
        <w:lastRenderedPageBreak/>
        <w:t>Спецификации функциональных зависимостей предоставлены в таблицах 1-9.</w:t>
      </w:r>
    </w:p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11A1">
        <w:rPr>
          <w:rFonts w:ascii="Times New Roman" w:hAnsi="Times New Roman" w:cs="Times New Roman"/>
          <w:sz w:val="28"/>
          <w:szCs w:val="28"/>
          <w:lang w:eastAsia="ru-RU"/>
        </w:rPr>
        <w:t>Таблица 1 – Функциональные зависимости отношения «Читатель»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7"/>
        <w:gridCol w:w="2260"/>
        <w:gridCol w:w="1057"/>
        <w:gridCol w:w="1388"/>
      </w:tblGrid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Аномалии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ID</w:t>
            </w:r>
            <w:r w:rsidRPr="00EF11A1">
              <w:rPr>
                <w:sz w:val="24"/>
                <w:szCs w:val="24"/>
                <w:lang w:eastAsia="ru-RU" w:bidi="ru-RU"/>
              </w:rPr>
              <w:t xml:space="preserve"> → фамилия, имя, отчество, телефон, пароль дата_регистрации, статус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Каждый читатель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Есть (Статус)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f2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 xml:space="preserve">Телефон → </w:t>
            </w:r>
            <w:r w:rsidRPr="00EF11A1">
              <w:rPr>
                <w:sz w:val="24"/>
                <w:szCs w:val="24"/>
                <w:lang w:val="en-US" w:eastAsia="ru-RU" w:bidi="ru-RU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Телефон уникален для каждого читателя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 xml:space="preserve">Нет  </w:t>
            </w:r>
          </w:p>
        </w:tc>
      </w:tr>
    </w:tbl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11A1">
        <w:rPr>
          <w:rFonts w:ascii="Times New Roman" w:hAnsi="Times New Roman" w:cs="Times New Roman"/>
          <w:sz w:val="28"/>
          <w:szCs w:val="28"/>
          <w:lang w:eastAsia="ru-RU"/>
        </w:rPr>
        <w:t>Таблица 2 – Функциональные зависимости отношения «Книга»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3"/>
        <w:gridCol w:w="1064"/>
        <w:gridCol w:w="3019"/>
        <w:gridCol w:w="2207"/>
        <w:gridCol w:w="1026"/>
        <w:gridCol w:w="1791"/>
      </w:tblGrid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Аномалии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ID</w:t>
            </w:r>
            <w:r w:rsidRPr="00EF11A1">
              <w:rPr>
                <w:sz w:val="24"/>
                <w:szCs w:val="24"/>
                <w:lang w:eastAsia="ru-RU" w:bidi="ru-RU"/>
              </w:rPr>
              <w:t xml:space="preserve"> → название, автор, жанр, общее_количество, доступное_количество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Каждая книга уникально определяется своим идентификатором. Атрибут «Автор» неатомарен и допускает multiple авторов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 xml:space="preserve">Есть (автор </w:t>
            </w:r>
            <w:proofErr w:type="gramStart"/>
            <w:r w:rsidRPr="00EF11A1">
              <w:rPr>
                <w:sz w:val="24"/>
                <w:szCs w:val="24"/>
                <w:lang w:eastAsia="ru-RU" w:bidi="ru-RU"/>
              </w:rPr>
              <w:t>–н</w:t>
            </w:r>
            <w:proofErr w:type="gramEnd"/>
            <w:r w:rsidRPr="00EF11A1">
              <w:rPr>
                <w:sz w:val="24"/>
                <w:szCs w:val="24"/>
                <w:lang w:eastAsia="ru-RU" w:bidi="ru-RU"/>
              </w:rPr>
              <w:t>еатомарность,  жанр – транзитивная зависимость)</w:t>
            </w:r>
          </w:p>
        </w:tc>
      </w:tr>
    </w:tbl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11A1">
        <w:rPr>
          <w:rFonts w:ascii="Times New Roman" w:hAnsi="Times New Roman" w:cs="Times New Roman"/>
          <w:sz w:val="28"/>
          <w:szCs w:val="28"/>
          <w:lang w:eastAsia="ru-RU"/>
        </w:rPr>
        <w:t>Таблица 3 – Функциональные зависимости отношения «Экземпляр_Книги»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7"/>
        <w:gridCol w:w="2260"/>
        <w:gridCol w:w="1057"/>
        <w:gridCol w:w="1388"/>
      </w:tblGrid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Аномалии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ID</w:t>
            </w:r>
            <w:r w:rsidRPr="00EF11A1">
              <w:rPr>
                <w:sz w:val="24"/>
                <w:szCs w:val="24"/>
                <w:lang w:eastAsia="ru-RU" w:bidi="ru-RU"/>
              </w:rPr>
              <w:t xml:space="preserve"> → Книга</w:t>
            </w:r>
            <w:r w:rsidRPr="00EF11A1">
              <w:rPr>
                <w:sz w:val="24"/>
                <w:szCs w:val="24"/>
                <w:lang w:val="en-US" w:eastAsia="ru-RU" w:bidi="ru-RU"/>
              </w:rPr>
              <w:t>ID</w:t>
            </w:r>
            <w:r w:rsidRPr="00EF11A1">
              <w:rPr>
                <w:sz w:val="24"/>
                <w:szCs w:val="24"/>
                <w:lang w:eastAsia="ru-RU" w:bidi="ru-RU"/>
              </w:rPr>
              <w:t>, Инвентарный_Номер, статус, дата_поступления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Каждый экземпляр книги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Есть (Статус)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f2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 xml:space="preserve">Инвентарный_Номер → </w:t>
            </w:r>
            <w:r w:rsidRPr="00EF11A1">
              <w:rPr>
                <w:sz w:val="24"/>
                <w:szCs w:val="24"/>
                <w:lang w:val="en-US" w:eastAsia="ru-RU" w:bidi="ru-RU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Инвентарный номер уникален для каждого экземпляра книги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 xml:space="preserve">Нет  </w:t>
            </w:r>
          </w:p>
        </w:tc>
      </w:tr>
    </w:tbl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11A1">
        <w:rPr>
          <w:rFonts w:ascii="Times New Roman" w:hAnsi="Times New Roman" w:cs="Times New Roman"/>
          <w:sz w:val="28"/>
          <w:szCs w:val="28"/>
          <w:lang w:eastAsia="ru-RU"/>
        </w:rPr>
        <w:t>Таблица 4 – Функциональные зависимости отношения «Библиотекарь»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7"/>
        <w:gridCol w:w="2260"/>
        <w:gridCol w:w="1057"/>
        <w:gridCol w:w="1388"/>
      </w:tblGrid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Аномалии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val="en-US" w:eastAsia="ru-RU" w:bidi="ru-RU"/>
              </w:rPr>
              <w:t>ID</w:t>
            </w:r>
            <w:r w:rsidRPr="00EF11A1">
              <w:rPr>
                <w:sz w:val="24"/>
                <w:szCs w:val="24"/>
                <w:lang w:eastAsia="ru-RU" w:bidi="ru-RU"/>
              </w:rPr>
              <w:t xml:space="preserve"> → фамилия, имя, отчество, Дата_трудоустройства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Каждый библиотекарь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Нет</w:t>
            </w:r>
          </w:p>
        </w:tc>
      </w:tr>
    </w:tbl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E0687" w:rsidRDefault="00CE0687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11A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5 – Функциональные зависимости отношения «Штраф»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7"/>
        <w:gridCol w:w="2260"/>
        <w:gridCol w:w="1057"/>
        <w:gridCol w:w="1388"/>
      </w:tblGrid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Аномалии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 xml:space="preserve"> → причина, сумма, дата_начисления, дата_оплаты, читатель</w:t>
            </w: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>, выдача</w:t>
            </w: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>, статус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Каждый штраф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Есть (Причина и статус)</w:t>
            </w:r>
          </w:p>
        </w:tc>
      </w:tr>
    </w:tbl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11A1">
        <w:rPr>
          <w:rFonts w:ascii="Times New Roman" w:hAnsi="Times New Roman" w:cs="Times New Roman"/>
          <w:sz w:val="28"/>
          <w:szCs w:val="28"/>
          <w:lang w:eastAsia="ru-RU"/>
        </w:rPr>
        <w:t>Таблица 6 – Функциональные зависимости отношения «Выдача»</w:t>
      </w: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459"/>
        <w:gridCol w:w="1056"/>
        <w:gridCol w:w="3235"/>
        <w:gridCol w:w="2446"/>
        <w:gridCol w:w="992"/>
        <w:gridCol w:w="1383"/>
      </w:tblGrid>
      <w:tr w:rsidR="005C1AF5" w:rsidRPr="00EF11A1" w:rsidTr="008C39FB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№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Символ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Функциональная зависимость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Бизнес-правило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Тип ФЗ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Аномалии</w:t>
            </w:r>
          </w:p>
        </w:tc>
      </w:tr>
      <w:tr w:rsidR="005C1AF5" w:rsidRPr="00EF11A1" w:rsidTr="008C39FB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f1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 xml:space="preserve"> → статус, планируемая_дата_возврата, реальная_дата_возврата, библиотекарь</w:t>
            </w: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>, книга</w:t>
            </w: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>, читатель</w:t>
            </w:r>
            <w:r w:rsidRPr="00EF11A1">
              <w:rPr>
                <w:sz w:val="24"/>
                <w:szCs w:val="24"/>
                <w:lang w:val="en-US" w:bidi="ru-RU"/>
              </w:rPr>
              <w:t>ID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Каждая выдача уникально определяется своим идентификатором. Структура не позволяет учитывать несколько книг в одной операции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Полная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Есть (Статус и структурная – нельзя указать несколько книг в одной выдаче)</w:t>
            </w:r>
          </w:p>
        </w:tc>
      </w:tr>
    </w:tbl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11A1">
        <w:rPr>
          <w:rFonts w:ascii="Times New Roman" w:hAnsi="Times New Roman" w:cs="Times New Roman"/>
          <w:sz w:val="28"/>
          <w:szCs w:val="28"/>
          <w:lang w:eastAsia="ru-RU"/>
        </w:rPr>
        <w:t>Таблица 7 – Функциональные зависимости отношения «Поставщик»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7"/>
        <w:gridCol w:w="2260"/>
        <w:gridCol w:w="1057"/>
        <w:gridCol w:w="1388"/>
      </w:tblGrid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Аномалии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 xml:space="preserve"> → название, адрес, телефон, рейтинг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Каждый поставщик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Есть (адрес)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f</w:t>
            </w:r>
            <w:r w:rsidRPr="00EF11A1">
              <w:rPr>
                <w:sz w:val="24"/>
                <w:szCs w:val="24"/>
                <w:lang w:bidi="ru-RU"/>
              </w:rPr>
              <w:t>2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 xml:space="preserve">Телефон → </w:t>
            </w:r>
            <w:r w:rsidRPr="00EF11A1">
              <w:rPr>
                <w:sz w:val="24"/>
                <w:szCs w:val="24"/>
                <w:lang w:val="en-US" w:eastAsia="ru-RU" w:bidi="ru-RU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Телефон уникален для каждого поставщика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eastAsia="ru-RU"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 xml:space="preserve">Нет  </w:t>
            </w:r>
          </w:p>
        </w:tc>
      </w:tr>
    </w:tbl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11A1">
        <w:rPr>
          <w:rFonts w:ascii="Times New Roman" w:hAnsi="Times New Roman" w:cs="Times New Roman"/>
          <w:sz w:val="28"/>
          <w:szCs w:val="28"/>
          <w:lang w:eastAsia="ru-RU"/>
        </w:rPr>
        <w:t>Таблица 8 – Функциональные зависимости отношения «Заявка</w:t>
      </w:r>
      <w:proofErr w:type="gramStart"/>
      <w:r w:rsidRPr="00EF11A1">
        <w:rPr>
          <w:rFonts w:ascii="Times New Roman" w:hAnsi="Times New Roman" w:cs="Times New Roman"/>
          <w:sz w:val="28"/>
          <w:szCs w:val="28"/>
          <w:lang w:eastAsia="ru-RU"/>
        </w:rPr>
        <w:t>_Н</w:t>
      </w:r>
      <w:proofErr w:type="gramEnd"/>
      <w:r w:rsidRPr="00EF11A1">
        <w:rPr>
          <w:rFonts w:ascii="Times New Roman" w:hAnsi="Times New Roman" w:cs="Times New Roman"/>
          <w:sz w:val="28"/>
          <w:szCs w:val="28"/>
          <w:lang w:eastAsia="ru-RU"/>
        </w:rPr>
        <w:t>а_Закупку»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70"/>
        <w:gridCol w:w="1092"/>
        <w:gridCol w:w="3230"/>
        <w:gridCol w:w="2250"/>
        <w:gridCol w:w="1053"/>
        <w:gridCol w:w="1475"/>
      </w:tblGrid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Аномалии</w:t>
            </w:r>
          </w:p>
        </w:tc>
      </w:tr>
      <w:tr w:rsidR="005C1AF5" w:rsidRPr="00EF11A1" w:rsidTr="008C39F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 xml:space="preserve"> → количество, название_книги, статус, дата_создания, поставщик</w:t>
            </w:r>
            <w:r w:rsidRPr="00EF11A1">
              <w:rPr>
                <w:sz w:val="24"/>
                <w:szCs w:val="24"/>
                <w:lang w:val="en-US" w:bidi="ru-RU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Каждая заявка на закупку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Есть (Статус и с</w:t>
            </w:r>
            <w:r w:rsidRPr="00EF11A1">
              <w:rPr>
                <w:sz w:val="24"/>
                <w:szCs w:val="24"/>
                <w:lang w:bidi="ru-RU"/>
              </w:rPr>
              <w:t>труктурная – нельзя указать несколько книг в одной заявке</w:t>
            </w:r>
            <w:r w:rsidRPr="00EF11A1">
              <w:rPr>
                <w:sz w:val="24"/>
                <w:szCs w:val="24"/>
                <w:lang w:eastAsia="ru-RU" w:bidi="ru-RU"/>
              </w:rPr>
              <w:t>)</w:t>
            </w:r>
          </w:p>
        </w:tc>
      </w:tr>
    </w:tbl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C1AF5" w:rsidRPr="00EF11A1" w:rsidRDefault="005C1AF5" w:rsidP="005C1AF5">
      <w:pPr>
        <w:tabs>
          <w:tab w:val="left" w:pos="709"/>
        </w:tabs>
        <w:spacing w:before="200"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11A1">
        <w:rPr>
          <w:rFonts w:ascii="Times New Roman" w:hAnsi="Times New Roman" w:cs="Times New Roman"/>
          <w:sz w:val="28"/>
          <w:szCs w:val="28"/>
          <w:lang w:eastAsia="ru-RU"/>
        </w:rPr>
        <w:t>Таблица 9 – Функциональные зависимости отношения «Поставка»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8"/>
        <w:gridCol w:w="1084"/>
        <w:gridCol w:w="3124"/>
        <w:gridCol w:w="2240"/>
        <w:gridCol w:w="1046"/>
        <w:gridCol w:w="1608"/>
      </w:tblGrid>
      <w:tr w:rsidR="005C1AF5" w:rsidRPr="00EF11A1" w:rsidTr="008C39FB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№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Символ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Функциональная зависимость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Бизнес-правило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Тип ФЗ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Аномалии</w:t>
            </w:r>
          </w:p>
        </w:tc>
      </w:tr>
      <w:tr w:rsidR="005C1AF5" w:rsidRPr="00EF11A1" w:rsidTr="008C39FB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val="en-US"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f1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 xml:space="preserve"> → количество, цена_за_единицу, статус, дата_заявки, дата_поставки, поставщик</w:t>
            </w:r>
            <w:r w:rsidRPr="00EF11A1">
              <w:rPr>
                <w:sz w:val="24"/>
                <w:szCs w:val="24"/>
                <w:lang w:val="en-US" w:bidi="ru-RU"/>
              </w:rPr>
              <w:t>ID</w:t>
            </w:r>
            <w:r w:rsidRPr="00EF11A1">
              <w:rPr>
                <w:sz w:val="24"/>
                <w:szCs w:val="24"/>
                <w:lang w:bidi="ru-RU"/>
              </w:rPr>
              <w:t>, Книга</w:t>
            </w:r>
            <w:r w:rsidRPr="00EF11A1">
              <w:rPr>
                <w:sz w:val="24"/>
                <w:szCs w:val="24"/>
                <w:lang w:val="en-US" w:bidi="ru-RU"/>
              </w:rPr>
              <w:t>ID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Каждая поставка уникально определяется своим идентификатором. Структура не позволяет учитывать несколько книг в одной операции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bidi="ru-RU"/>
              </w:rPr>
              <w:t>Полная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1AF5" w:rsidRPr="00EF11A1" w:rsidRDefault="005C1AF5" w:rsidP="005C1AF5">
            <w:pPr>
              <w:widowControl w:val="0"/>
              <w:autoSpaceDE w:val="0"/>
              <w:autoSpaceDN w:val="0"/>
              <w:rPr>
                <w:sz w:val="24"/>
                <w:szCs w:val="24"/>
                <w:lang w:bidi="ru-RU"/>
              </w:rPr>
            </w:pPr>
            <w:r w:rsidRPr="00EF11A1">
              <w:rPr>
                <w:sz w:val="24"/>
                <w:szCs w:val="24"/>
                <w:lang w:eastAsia="ru-RU" w:bidi="ru-RU"/>
              </w:rPr>
              <w:t>Есть (Статус и с</w:t>
            </w:r>
            <w:r w:rsidRPr="00EF11A1">
              <w:rPr>
                <w:sz w:val="24"/>
                <w:szCs w:val="24"/>
                <w:lang w:bidi="ru-RU"/>
              </w:rPr>
              <w:t>труктурная – нельзя указать несколько книг в одной поставке)</w:t>
            </w:r>
          </w:p>
        </w:tc>
      </w:tr>
    </w:tbl>
    <w:p w:rsidR="005C1AF5" w:rsidRPr="00EF11A1" w:rsidRDefault="005C1AF5" w:rsidP="00A47B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В ходе анализа функциональных зависимостей предварительного набора отношений выявлены следующие аномалии:</w:t>
      </w:r>
    </w:p>
    <w:p w:rsidR="00A47BFB" w:rsidRPr="00EF11A1" w:rsidRDefault="00A47BFB" w:rsidP="00D76197">
      <w:pPr>
        <w:widowControl w:val="0"/>
        <w:numPr>
          <w:ilvl w:val="0"/>
          <w:numId w:val="10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Отношение «Книга»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- нарушение 1НФ (неатомарность атрибута «Автор»), транзитивные зависимости (атрибут «Жанр»)</w:t>
      </w:r>
      <w:proofErr w:type="gramEnd"/>
    </w:p>
    <w:p w:rsidR="00A47BFB" w:rsidRPr="00EF11A1" w:rsidRDefault="00A47BFB" w:rsidP="00D76197">
      <w:pPr>
        <w:widowControl w:val="0"/>
        <w:numPr>
          <w:ilvl w:val="0"/>
          <w:numId w:val="10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Отношение «Выдача»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- структурная аномалия (невозможность учета нескольких книг в одной операции выдачи)</w:t>
      </w:r>
    </w:p>
    <w:p w:rsidR="00A47BFB" w:rsidRPr="00EF11A1" w:rsidRDefault="00A47BFB" w:rsidP="00D76197">
      <w:pPr>
        <w:widowControl w:val="0"/>
        <w:numPr>
          <w:ilvl w:val="0"/>
          <w:numId w:val="10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Отношение «Поставка»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- структурная аномалия (невозможность учета нескольких книг в одной поставке)</w:t>
      </w:r>
    </w:p>
    <w:p w:rsidR="00A47BFB" w:rsidRPr="00EF11A1" w:rsidRDefault="00A47BFB" w:rsidP="00D76197">
      <w:pPr>
        <w:widowControl w:val="0"/>
        <w:numPr>
          <w:ilvl w:val="0"/>
          <w:numId w:val="10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Отношение «Поставщик»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- неатомарность атрибута «Адрес»</w:t>
      </w:r>
    </w:p>
    <w:p w:rsidR="00A47BFB" w:rsidRPr="00EF11A1" w:rsidRDefault="00A47BFB" w:rsidP="00D76197">
      <w:pPr>
        <w:widowControl w:val="0"/>
        <w:numPr>
          <w:ilvl w:val="0"/>
          <w:numId w:val="10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Наличие неатомарных атрибутов-статусов в различных отношениях, требующих вынесения в справочники. </w:t>
      </w:r>
    </w:p>
    <w:p w:rsidR="00A47BFB" w:rsidRPr="00EF11A1" w:rsidRDefault="00A47BFB" w:rsidP="00D76197">
      <w:pPr>
        <w:widowControl w:val="0"/>
        <w:numPr>
          <w:ilvl w:val="0"/>
          <w:numId w:val="10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Отсутствие сущности «</w:t>
      </w:r>
      <w:r w:rsidRPr="00EF11A1"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  <w:t>Библиотека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» для учета филиалов сети. </w:t>
      </w:r>
    </w:p>
    <w:p w:rsidR="00A47BFB" w:rsidRPr="00EF11A1" w:rsidRDefault="00A47BFB" w:rsidP="00D76197">
      <w:pPr>
        <w:widowControl w:val="0"/>
        <w:numPr>
          <w:ilvl w:val="0"/>
          <w:numId w:val="10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Отсутствие сущности «</w:t>
      </w:r>
      <w:r w:rsidRPr="00EF11A1"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  <w:t>Должность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» для классификации сотрудников. </w:t>
      </w:r>
    </w:p>
    <w:p w:rsidR="00A47BFB" w:rsidRPr="00EF11A1" w:rsidRDefault="00A47BFB" w:rsidP="00D76197">
      <w:pPr>
        <w:widowControl w:val="0"/>
        <w:numPr>
          <w:ilvl w:val="0"/>
          <w:numId w:val="10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Отсутствие сущности для учета внутренних заявок («</w:t>
      </w:r>
      <w:r w:rsidRPr="00EF11A1"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  <w:t>Заявка_Менеджеру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»). </w:t>
      </w:r>
    </w:p>
    <w:p w:rsidR="00A47BFB" w:rsidRPr="00EF11A1" w:rsidRDefault="00A47BFB" w:rsidP="00D76197">
      <w:pPr>
        <w:widowControl w:val="0"/>
        <w:numPr>
          <w:ilvl w:val="0"/>
          <w:numId w:val="10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Наличие атрибута «Название_Книги» в отношениях «Заявка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а_Закупку» и «Позиция_Поставки» вместо ссылки на основную сущность «Книга», что ведет к избыточности и возможной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lastRenderedPageBreak/>
        <w:t xml:space="preserve">несогласованности данных. </w:t>
      </w:r>
    </w:p>
    <w:p w:rsidR="00A47BFB" w:rsidRPr="00EF11A1" w:rsidRDefault="00A47BFB" w:rsidP="00A47BFB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Подлежат декомпозиции следующие отношения:</w:t>
      </w:r>
    </w:p>
    <w:p w:rsidR="00A47BFB" w:rsidRPr="00EF11A1" w:rsidRDefault="00A47BFB" w:rsidP="00D76197">
      <w:pPr>
        <w:widowControl w:val="0"/>
        <w:numPr>
          <w:ilvl w:val="0"/>
          <w:numId w:val="11"/>
        </w:numPr>
        <w:suppressAutoHyphens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Noto Serif CJK SC" w:hAnsi="Times New Roman" w:cs="Times New Roman"/>
          <w:b/>
          <w:bCs/>
          <w:sz w:val="28"/>
          <w:szCs w:val="24"/>
          <w:lang w:eastAsia="ru-RU"/>
        </w:rPr>
        <w:t>«Книга»</w:t>
      </w:r>
      <w:r w:rsidRPr="00EF11A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→ декомпозиция на 3 отношения</w:t>
      </w:r>
    </w:p>
    <w:p w:rsidR="00A47BFB" w:rsidRPr="00EF11A1" w:rsidRDefault="00A47BFB" w:rsidP="00D76197">
      <w:pPr>
        <w:widowControl w:val="0"/>
        <w:numPr>
          <w:ilvl w:val="0"/>
          <w:numId w:val="11"/>
        </w:numPr>
        <w:suppressAutoHyphens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Noto Serif CJK SC" w:hAnsi="Times New Roman" w:cs="Times New Roman"/>
          <w:b/>
          <w:bCs/>
          <w:sz w:val="28"/>
          <w:szCs w:val="24"/>
          <w:lang w:eastAsia="ru-RU"/>
        </w:rPr>
        <w:t>«Выдача»</w:t>
      </w:r>
      <w:r w:rsidRPr="00EF11A1">
        <w:rPr>
          <w:rFonts w:ascii="Times New Roman" w:eastAsia="Noto Serif CJK SC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→ декомпозиция на 2 отношения</w:t>
      </w:r>
    </w:p>
    <w:p w:rsidR="00A47BFB" w:rsidRPr="00EF11A1" w:rsidRDefault="00A47BFB" w:rsidP="00D76197">
      <w:pPr>
        <w:widowControl w:val="0"/>
        <w:numPr>
          <w:ilvl w:val="0"/>
          <w:numId w:val="11"/>
        </w:numPr>
        <w:suppressAutoHyphens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Noto Serif CJK SC" w:hAnsi="Times New Roman" w:cs="Times New Roman"/>
          <w:b/>
          <w:bCs/>
          <w:sz w:val="28"/>
          <w:szCs w:val="24"/>
          <w:lang w:eastAsia="ru-RU"/>
        </w:rPr>
        <w:t>«Поставка»</w:t>
      </w:r>
      <w:r w:rsidRPr="00EF11A1">
        <w:rPr>
          <w:rFonts w:ascii="Times New Roman" w:eastAsia="Noto Serif CJK SC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→ декомпозиция на 2 отношения</w:t>
      </w:r>
    </w:p>
    <w:p w:rsidR="00A47BFB" w:rsidRPr="00EF11A1" w:rsidRDefault="00A47BFB" w:rsidP="00D76197">
      <w:pPr>
        <w:widowControl w:val="0"/>
        <w:numPr>
          <w:ilvl w:val="0"/>
          <w:numId w:val="11"/>
        </w:numPr>
        <w:suppressAutoHyphens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Noto Serif CJK SC" w:hAnsi="Times New Roman" w:cs="Times New Roman"/>
          <w:b/>
          <w:bCs/>
          <w:sz w:val="28"/>
          <w:szCs w:val="24"/>
          <w:lang w:eastAsia="ru-RU"/>
        </w:rPr>
        <w:t>«Поставщик»</w:t>
      </w:r>
      <w:r w:rsidRPr="00EF11A1">
        <w:rPr>
          <w:rFonts w:ascii="Times New Roman" w:eastAsia="Noto Serif CJK SC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→ нормализация атрибутов</w:t>
      </w:r>
    </w:p>
    <w:p w:rsidR="00A47BFB" w:rsidRPr="00EF11A1" w:rsidRDefault="00A47BFB" w:rsidP="00D76197">
      <w:pPr>
        <w:widowControl w:val="0"/>
        <w:numPr>
          <w:ilvl w:val="0"/>
          <w:numId w:val="11"/>
        </w:numPr>
        <w:suppressAutoHyphens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Библиотекарь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→ замена на сущность «Сотрудник» с добавлением связей</w:t>
      </w:r>
    </w:p>
    <w:p w:rsidR="00A47BFB" w:rsidRPr="00EF11A1" w:rsidRDefault="00A47BFB" w:rsidP="00D76197">
      <w:pPr>
        <w:widowControl w:val="0"/>
        <w:numPr>
          <w:ilvl w:val="0"/>
          <w:numId w:val="11"/>
        </w:numPr>
        <w:suppressAutoHyphens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Все </w:t>
      </w:r>
      <w:r w:rsidRPr="00EF11A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атрибуты-статусы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→ вынесение в отдельные справочные сущности</w:t>
      </w:r>
    </w:p>
    <w:p w:rsidR="00A47BFB" w:rsidRPr="00EF11A1" w:rsidRDefault="00A47BFB" w:rsidP="00D76197">
      <w:pPr>
        <w:widowControl w:val="0"/>
        <w:numPr>
          <w:ilvl w:val="0"/>
          <w:numId w:val="11"/>
        </w:numPr>
        <w:suppressAutoHyphens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EF11A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Позиция_Поставки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» → замена атрибута «Название_Книги» на внешний ключ «ID_Книги»</w:t>
      </w:r>
    </w:p>
    <w:p w:rsidR="00A47BFB" w:rsidRPr="00EF11A1" w:rsidRDefault="00A47BFB" w:rsidP="00D76197">
      <w:pPr>
        <w:widowControl w:val="0"/>
        <w:numPr>
          <w:ilvl w:val="0"/>
          <w:numId w:val="11"/>
        </w:numPr>
        <w:suppressAutoHyphens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r w:rsidRPr="00EF11A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Заявка</w:t>
      </w:r>
      <w:proofErr w:type="gramStart"/>
      <w:r w:rsidRPr="00EF11A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_Н</w:t>
      </w:r>
      <w:proofErr w:type="gramEnd"/>
      <w:r w:rsidRPr="00EF11A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а_Закупку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» → декомпозиция на 2 отношения</w:t>
      </w:r>
    </w:p>
    <w:p w:rsidR="00A47BFB" w:rsidRPr="00EF11A1" w:rsidRDefault="00A47BFB" w:rsidP="00D76197">
      <w:pPr>
        <w:widowControl w:val="0"/>
        <w:numPr>
          <w:ilvl w:val="0"/>
          <w:numId w:val="11"/>
        </w:numPr>
        <w:suppressAutoHyphens/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Добавление новых сущностей: «</w:t>
      </w:r>
      <w:r w:rsidRPr="00EF11A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Библиотека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», «</w:t>
      </w:r>
      <w:r w:rsidRPr="00EF11A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Должность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», «</w:t>
      </w:r>
      <w:r w:rsidRPr="00EF11A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Заявка_Менеджеру</w:t>
      </w:r>
      <w:r w:rsidRPr="00EF11A1">
        <w:rPr>
          <w:rFonts w:ascii="Times New Roman" w:eastAsia="Times New Roman" w:hAnsi="Times New Roman" w:cs="Times New Roman"/>
          <w:sz w:val="28"/>
          <w:szCs w:val="24"/>
          <w:lang w:eastAsia="ru-RU"/>
        </w:rPr>
        <w:t>».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 xml:space="preserve">Доработка модели для учета сети библиотек и справочной информации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Основание для доработки:</w:t>
      </w:r>
    </w:p>
    <w:p w:rsidR="00A47BFB" w:rsidRPr="00EF11A1" w:rsidRDefault="00A47BFB" w:rsidP="00D76197">
      <w:pPr>
        <w:widowControl w:val="0"/>
        <w:numPr>
          <w:ilvl w:val="0"/>
          <w:numId w:val="19"/>
        </w:numPr>
        <w:tabs>
          <w:tab w:val="num" w:pos="156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Модель должна отражать принадлежность к сети городских библиотек, подразумевающей наличие нескольких филиалов (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Библиотека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).</w:t>
      </w:r>
    </w:p>
    <w:p w:rsidR="00A47BFB" w:rsidRPr="00EF11A1" w:rsidRDefault="00A47BFB" w:rsidP="00D76197">
      <w:pPr>
        <w:widowControl w:val="0"/>
        <w:numPr>
          <w:ilvl w:val="0"/>
          <w:numId w:val="19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Атрибуты-статусы, хранящиеся в различных отношениях, являются неатомарными и ограниченными. Их вынесение в справочники (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Статус_...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) повышает гибкость системы (позволяет добавлять новые статусы без изменения структуры БД) и устраняет избыточность.</w:t>
      </w:r>
    </w:p>
    <w:p w:rsidR="00A47BFB" w:rsidRPr="00EF11A1" w:rsidRDefault="00A47BFB" w:rsidP="00D76197">
      <w:pPr>
        <w:widowControl w:val="0"/>
        <w:numPr>
          <w:ilvl w:val="0"/>
          <w:numId w:val="19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Сущность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Библиотекарь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не учитывает других должностей (менеджер, администратор и т.д.). Замена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на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Сотрудник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с привязкой к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Должности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и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Библиотеке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унифицирует учет кадров.</w:t>
      </w:r>
    </w:p>
    <w:p w:rsidR="00A47BFB" w:rsidRPr="00EF11A1" w:rsidRDefault="00A47BFB" w:rsidP="00D76197">
      <w:pPr>
        <w:widowControl w:val="0"/>
        <w:numPr>
          <w:ilvl w:val="0"/>
          <w:numId w:val="19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Для внутренней работы библиотечной сети необходим механизм постановки и контроля задач (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Заявка_Менеджеру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).</w:t>
      </w:r>
    </w:p>
    <w:p w:rsidR="00A47BFB" w:rsidRPr="00EF11A1" w:rsidRDefault="00A47BFB" w:rsidP="00D76197">
      <w:pPr>
        <w:widowControl w:val="0"/>
        <w:numPr>
          <w:ilvl w:val="0"/>
          <w:numId w:val="19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lastRenderedPageBreak/>
        <w:t xml:space="preserve">Связь заявок на закупку и поставок с основным каталогом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Книга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через внешний ключ, а не через текстовое поле, обеспечивает целостность данных и исключает дублирование.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Процесс доработки:</w:t>
      </w:r>
    </w:p>
    <w:p w:rsidR="00A47BFB" w:rsidRPr="00EF11A1" w:rsidRDefault="00A47BFB" w:rsidP="00D76197">
      <w:pPr>
        <w:widowControl w:val="0"/>
        <w:numPr>
          <w:ilvl w:val="0"/>
          <w:numId w:val="18"/>
        </w:numPr>
        <w:tabs>
          <w:tab w:val="clear" w:pos="720"/>
          <w:tab w:val="num" w:pos="1134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Создание независимых сущностей-справочников: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Библиотека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,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Должность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.</w:t>
      </w:r>
    </w:p>
    <w:p w:rsidR="00A47BFB" w:rsidRPr="00EF11A1" w:rsidRDefault="00A47BFB" w:rsidP="00D76197">
      <w:pPr>
        <w:widowControl w:val="0"/>
        <w:numPr>
          <w:ilvl w:val="0"/>
          <w:numId w:val="18"/>
        </w:numPr>
        <w:tabs>
          <w:tab w:val="clear" w:pos="720"/>
          <w:tab w:val="num" w:pos="1134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Создание сущностей-справочников для всех статусов: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Статус_Читателя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,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Статус_Выдачи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,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Статус_Позиции_Выдачи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,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Статус_Экземпляра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,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Статус_Заявки</w:t>
      </w:r>
      <w:proofErr w:type="gramStart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а_Закупку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,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Статус_Поставки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,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Статус_Заявки_Менеджеру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.</w:t>
      </w:r>
    </w:p>
    <w:p w:rsidR="00A47BFB" w:rsidRPr="00EF11A1" w:rsidRDefault="00A47BFB" w:rsidP="00D76197">
      <w:pPr>
        <w:widowControl w:val="0"/>
        <w:numPr>
          <w:ilvl w:val="0"/>
          <w:numId w:val="18"/>
        </w:numPr>
        <w:tabs>
          <w:tab w:val="clear" w:pos="720"/>
          <w:tab w:val="num" w:pos="1134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Замена сущности Библиотекарь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на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Сотрудник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с добавлением внешних ключей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ID_Библиотеки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и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ID_Должности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.</w:t>
      </w:r>
    </w:p>
    <w:p w:rsidR="00A47BFB" w:rsidRPr="00EF11A1" w:rsidRDefault="00A47BFB" w:rsidP="00D76197">
      <w:pPr>
        <w:widowControl w:val="0"/>
        <w:numPr>
          <w:ilvl w:val="0"/>
          <w:numId w:val="18"/>
        </w:numPr>
        <w:tabs>
          <w:tab w:val="clear" w:pos="720"/>
          <w:tab w:val="num" w:pos="1134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Создание сущности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Заявка_Менеджеру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для учета внутренних поручений.</w:t>
      </w:r>
    </w:p>
    <w:p w:rsidR="00A47BFB" w:rsidRPr="00EF11A1" w:rsidRDefault="00A47BFB" w:rsidP="00D76197">
      <w:pPr>
        <w:widowControl w:val="0"/>
        <w:numPr>
          <w:ilvl w:val="0"/>
          <w:numId w:val="18"/>
        </w:numPr>
        <w:tabs>
          <w:tab w:val="clear" w:pos="720"/>
          <w:tab w:val="num" w:pos="1134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Замена атрибута Название_Книги на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ID_Книги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(FK) в отношениях Заявка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а_Закупку и Позиция_Поставки.</w:t>
      </w:r>
    </w:p>
    <w:p w:rsidR="00A47BFB" w:rsidRPr="00EF11A1" w:rsidRDefault="00A47BFB" w:rsidP="00D76197">
      <w:pPr>
        <w:widowControl w:val="0"/>
        <w:numPr>
          <w:ilvl w:val="0"/>
          <w:numId w:val="18"/>
        </w:numPr>
        <w:tabs>
          <w:tab w:val="clear" w:pos="720"/>
          <w:tab w:val="num" w:pos="1134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Замена текстовых полей Статус на соответствующие внешние ключи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ID_Статуса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во всех отношениях, где они присутствуют.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Результаты доработки: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Новая сущность: «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Библиотека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»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Библиотека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( 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ID INTEGER PK,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Название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VARCHAR(255) NOT NULL,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Улица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VARCHAR(500)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Дом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INTEGER(10)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Телефон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VARCHAR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(20)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)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Новая сущность: «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Должность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»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Должность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( 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ID INTEGER PK,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Название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VARCHAR(100) NOT NULL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lastRenderedPageBreak/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) </w:t>
      </w:r>
    </w:p>
    <w:p w:rsidR="005C1AF5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Новая сущность: «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Заявка_Менеджеру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»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Заявка_Менеджеру ( 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PK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_Сотрудника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FK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NULL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, -- Кто создал заявку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ID_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Книги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INTEGER FK NOT NULL,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Дата_Создания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DATE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NULL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_Статуса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FK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NULL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-- Ссылка на справочник статусов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)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Пример новых сущностей-справочников (структура одинакова для всех):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Новая сущность: «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Статус_Читателя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»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Статус_Читателя ( 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PK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Название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VARCHAR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(50)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NULL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-- Например: 'Активен'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)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Измененная сущность: «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Сотрудник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» (заменяет «Библиотекарь»)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Сотрудник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( 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ID INTEGER PK,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Фамилия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VARCHAR(100) NOT NULL,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Имя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VARCHAR(100) NOT NULL,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Отчество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VARCHAR(100),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ID_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Библиотеки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INTEGER FK NOT NULL,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ID_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Должности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INTEGER FK NOT NULL,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Дата_Трудоустройства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DATE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NULL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)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Измененная сущность: «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Читатель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»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Читатель ( 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...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_Статуса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FK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NULL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, -- Заменил атрибут 'Статус'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ID_Библиотеки_Регистрации INTEGER FK NOT NULL -- Читатель привязан к библиотеке, где зарегистрирован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)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8"/>
          <w:lang w:eastAsia="zh-CN" w:bidi="hi-IN"/>
        </w:rPr>
        <w:lastRenderedPageBreak/>
        <w:t>Измененная сущность: «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8"/>
          <w:lang w:eastAsia="zh-CN" w:bidi="hi-IN"/>
        </w:rPr>
        <w:t>Позиция_Поставки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8"/>
          <w:lang w:eastAsia="zh-CN" w:bidi="hi-IN"/>
        </w:rPr>
        <w:t xml:space="preserve">»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Позиция_Поставки ( 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...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ID_Книги INTEGER FK NOT NULL -- Заменил атрибут 'Название_Книги'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)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(Аналогичные изменения по замене статусов на FK должны быть проведены для отношений: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Выдача, Позиция_Выдачи, Экземпляр_Книги, Поставка, Штраф) 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Декомпозиция отношения «Книга»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Основание для декомпозиции:</w:t>
      </w:r>
    </w:p>
    <w:p w:rsidR="00A47BFB" w:rsidRPr="00EF11A1" w:rsidRDefault="00A47BFB" w:rsidP="00D76197">
      <w:pPr>
        <w:widowControl w:val="0"/>
        <w:numPr>
          <w:ilvl w:val="0"/>
          <w:numId w:val="1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Нарушение 1НФ: атрибут «Автор» неатомарен, допускает multiple авторов</w:t>
      </w:r>
    </w:p>
    <w:p w:rsidR="00A47BFB" w:rsidRPr="00EF11A1" w:rsidRDefault="00A47BFB" w:rsidP="00D76197">
      <w:pPr>
        <w:widowControl w:val="0"/>
        <w:numPr>
          <w:ilvl w:val="0"/>
          <w:numId w:val="1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Транзитивная зависимость: атрибут «Жанр» может иметь собственные атрибуты</w:t>
      </w:r>
    </w:p>
    <w:p w:rsidR="00A47BFB" w:rsidRPr="00EF11A1" w:rsidRDefault="00A47BFB" w:rsidP="00D76197">
      <w:pPr>
        <w:widowControl w:val="0"/>
        <w:numPr>
          <w:ilvl w:val="0"/>
          <w:numId w:val="1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Связь «многие-ко-многим» между книгами и авторами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Процесс декомпозиции:</w:t>
      </w:r>
    </w:p>
    <w:p w:rsidR="00A47BFB" w:rsidRPr="00EF11A1" w:rsidRDefault="00A47BFB" w:rsidP="00D76197">
      <w:pPr>
        <w:widowControl w:val="0"/>
        <w:numPr>
          <w:ilvl w:val="0"/>
          <w:numId w:val="1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Выделение сущности «Автор» для нормализации данных об авторах</w:t>
      </w:r>
    </w:p>
    <w:p w:rsidR="00A47BFB" w:rsidRPr="00EF11A1" w:rsidRDefault="00A47BFB" w:rsidP="00D76197">
      <w:pPr>
        <w:widowControl w:val="0"/>
        <w:numPr>
          <w:ilvl w:val="0"/>
          <w:numId w:val="1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Создание ассоциативной таблицы «Книга_Автор» для разрешения связи M:N</w:t>
      </w:r>
    </w:p>
    <w:p w:rsidR="00A47BFB" w:rsidRPr="00EF11A1" w:rsidRDefault="00A47BFB" w:rsidP="00D76197">
      <w:pPr>
        <w:widowControl w:val="0"/>
        <w:numPr>
          <w:ilvl w:val="0"/>
          <w:numId w:val="1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Выделение сущности «Жанр» для устранения транзитивной зависимости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  <w:t>Результаты декомпозиции: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Новое отношение: «Автор»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Автор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(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ID INTEGER PK,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Фамилия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VARCHAR(100)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Имя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VARCHAR(100) NOT NULL,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Отчество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VARCHAR(100)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Новое отношение: «Жанр»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lastRenderedPageBreak/>
        <w:t>Жанр (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ID INTEGER PK,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Название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VARCHAR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(50)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NULL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Новое отношение: «Книга_Автор»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Книга_Автор (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ID_Книги INTEGER PK/FK,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Автора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 PK/FK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Измененное отношение: «Книга»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Книга (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PK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Название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VARCHAR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(255)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NULL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_Жанра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FK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,           -- вместо атрибута «Жанр»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Общее_Количество INTEGER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Доступное_Количество INTEGER NOT NULL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Декомпозиция отношения «Выдача»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Основание для декомпозиции:</w:t>
      </w:r>
    </w:p>
    <w:p w:rsidR="00A47BFB" w:rsidRPr="00EF11A1" w:rsidRDefault="00A47BFB" w:rsidP="00D76197">
      <w:pPr>
        <w:widowControl w:val="0"/>
        <w:numPr>
          <w:ilvl w:val="0"/>
          <w:numId w:val="14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Структурная аномалия: невозможность учета нескольких книг в одной операции выдачи</w:t>
      </w:r>
    </w:p>
    <w:p w:rsidR="00A47BFB" w:rsidRPr="00EF11A1" w:rsidRDefault="00A47BFB" w:rsidP="00D76197">
      <w:pPr>
        <w:widowControl w:val="0"/>
        <w:numPr>
          <w:ilvl w:val="0"/>
          <w:numId w:val="14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Избыточность данных: повторение информации о читателе и библиотекаре для каждой книги</w:t>
      </w:r>
    </w:p>
    <w:p w:rsidR="00A47BFB" w:rsidRPr="00EF11A1" w:rsidRDefault="00A47BFB" w:rsidP="00D76197">
      <w:pPr>
        <w:widowControl w:val="0"/>
        <w:numPr>
          <w:ilvl w:val="0"/>
          <w:numId w:val="14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Нарушение 1НФ: при попытке хранить multiple книг в одной записи</w:t>
      </w:r>
    </w:p>
    <w:p w:rsidR="00A47BFB" w:rsidRPr="00EF11A1" w:rsidRDefault="00A47BFB" w:rsidP="00A47BFB">
      <w:pPr>
        <w:widowControl w:val="0"/>
        <w:tabs>
          <w:tab w:val="num" w:pos="0"/>
        </w:tabs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Процесс декомпозиции:</w:t>
      </w:r>
    </w:p>
    <w:p w:rsidR="00A47BFB" w:rsidRPr="00EF11A1" w:rsidRDefault="00A47BFB" w:rsidP="00D76197">
      <w:pPr>
        <w:widowControl w:val="0"/>
        <w:numPr>
          <w:ilvl w:val="0"/>
          <w:numId w:val="15"/>
        </w:numPr>
        <w:tabs>
          <w:tab w:val="num" w:pos="0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Создание отношения «Позиция_Выдачи» для учета отдельных книг</w:t>
      </w:r>
    </w:p>
    <w:p w:rsidR="00A47BFB" w:rsidRPr="00EF11A1" w:rsidRDefault="00A47BFB" w:rsidP="00D76197">
      <w:pPr>
        <w:widowControl w:val="0"/>
        <w:numPr>
          <w:ilvl w:val="0"/>
          <w:numId w:val="15"/>
        </w:numPr>
        <w:tabs>
          <w:tab w:val="num" w:pos="0"/>
        </w:tabs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 xml:space="preserve">Разделение атрибутов на 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заголовочные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 xml:space="preserve"> и позиционные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</w:pP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  <w:t>Результаты декомпозиции: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Измененное отношение: «Выдача»</w:t>
      </w:r>
    </w:p>
    <w:p w:rsidR="005C1AF5" w:rsidRPr="00EF11A1" w:rsidRDefault="005C1AF5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Выдача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(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ID INTEGER PK,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Читатель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 FK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Библиотекарь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 FK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Дата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Запроса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DATE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Статус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VARCHAR(20)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Планируемая_Дата_Возврата DATE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Новое отношение: «Позиция_Выдачи»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Позиция_Выдачи (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PK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Выдачи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 FK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ID_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Книги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 FK NOT NULL,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Статус_Позиции VARCHAR(20)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Реальная_Дата_Возврата DATE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Декомпозиция отношения «Поставка»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Основание для декомпозиции:</w:t>
      </w:r>
    </w:p>
    <w:p w:rsidR="00A47BFB" w:rsidRPr="00EF11A1" w:rsidRDefault="00A47BFB" w:rsidP="00D76197">
      <w:pPr>
        <w:widowControl w:val="0"/>
        <w:numPr>
          <w:ilvl w:val="0"/>
          <w:numId w:val="14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Структурная аномалия: невозможность учета нескольких книг в одной операции выдачи</w:t>
      </w:r>
    </w:p>
    <w:p w:rsidR="00A47BFB" w:rsidRPr="00EF11A1" w:rsidRDefault="00A47BFB" w:rsidP="00D76197">
      <w:pPr>
        <w:widowControl w:val="0"/>
        <w:numPr>
          <w:ilvl w:val="0"/>
          <w:numId w:val="14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Избыточность данных: повторение информации о поставщике и датах для каждой книги</w:t>
      </w:r>
    </w:p>
    <w:p w:rsidR="00A47BFB" w:rsidRPr="00EF11A1" w:rsidRDefault="00A47BFB" w:rsidP="00D76197">
      <w:pPr>
        <w:widowControl w:val="0"/>
        <w:numPr>
          <w:ilvl w:val="0"/>
          <w:numId w:val="14"/>
        </w:numPr>
        <w:tabs>
          <w:tab w:val="clear" w:pos="720"/>
          <w:tab w:val="num" w:pos="0"/>
        </w:tabs>
        <w:suppressAutoHyphens/>
        <w:spacing w:after="0" w:line="240" w:lineRule="auto"/>
        <w:ind w:left="0" w:firstLine="709"/>
        <w:contextualSpacing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Нарушение принципов нормализации</w:t>
      </w:r>
    </w:p>
    <w:p w:rsidR="00A47BFB" w:rsidRPr="00EF11A1" w:rsidRDefault="00A47BFB" w:rsidP="00A47BFB">
      <w:pPr>
        <w:widowControl w:val="0"/>
        <w:suppressAutoHyphens/>
        <w:spacing w:after="0" w:line="240" w:lineRule="auto"/>
        <w:ind w:left="720" w:firstLine="709"/>
        <w:contextualSpacing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Процесс декомпозиции:</w:t>
      </w:r>
    </w:p>
    <w:p w:rsidR="00A47BFB" w:rsidRPr="00EF11A1" w:rsidRDefault="00A47BFB" w:rsidP="00D76197">
      <w:pPr>
        <w:widowControl w:val="0"/>
        <w:numPr>
          <w:ilvl w:val="0"/>
          <w:numId w:val="16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Разделение на заголовок поставки и позиции поставки</w:t>
      </w:r>
    </w:p>
    <w:p w:rsidR="00A47BFB" w:rsidRPr="00EF11A1" w:rsidRDefault="00A47BFB" w:rsidP="00D76197">
      <w:pPr>
        <w:widowControl w:val="0"/>
        <w:numPr>
          <w:ilvl w:val="0"/>
          <w:numId w:val="16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Выделение общих атрибутов в заголовок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</w:pP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  <w:t>Результаты декомпозиции: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Измененное отношение: «Поставка»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Поставка (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lastRenderedPageBreak/>
        <w:t xml:space="preserve">    ID INTEGER PK,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ID_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Поставщика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 FK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Дата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Заявки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DATE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Дата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Поставки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DATE NOT NULL,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Статус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VARCHAR(20)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Общая_Стоимость DECIMAL(10,2)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Новое отношение: «Позиция_Поставки»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Позиция_Поставки (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PK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Поставки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 FK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Название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Книги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VARCHAR(255)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Количество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Цена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_З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а_Единицу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DECIMAL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(10,2)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NULL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)</w:t>
      </w:r>
    </w:p>
    <w:p w:rsidR="00A47BFB" w:rsidRPr="00EF11A1" w:rsidRDefault="00A47BFB" w:rsidP="005009A2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Декомпозиция отношения «Заявка</w:t>
      </w:r>
      <w:proofErr w:type="gramStart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а_Закупку»</w:t>
      </w:r>
    </w:p>
    <w:p w:rsidR="00A47BFB" w:rsidRPr="00EF11A1" w:rsidRDefault="00A47BFB" w:rsidP="005009A2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Основание для декомпозиции:</w:t>
      </w:r>
    </w:p>
    <w:p w:rsidR="00A47BFB" w:rsidRPr="00EF11A1" w:rsidRDefault="00A47BFB" w:rsidP="00D76197">
      <w:pPr>
        <w:widowControl w:val="0"/>
        <w:numPr>
          <w:ilvl w:val="0"/>
          <w:numId w:val="14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Структурная аномалия: невозможность учета нескольких книг в одной заявки</w:t>
      </w:r>
    </w:p>
    <w:p w:rsidR="00A47BFB" w:rsidRPr="00EF11A1" w:rsidRDefault="00A47BFB" w:rsidP="00D76197">
      <w:pPr>
        <w:widowControl w:val="0"/>
        <w:numPr>
          <w:ilvl w:val="0"/>
          <w:numId w:val="14"/>
        </w:numPr>
        <w:tabs>
          <w:tab w:val="clear" w:pos="720"/>
          <w:tab w:val="num" w:pos="0"/>
        </w:tabs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Избыточность данных: повторение информации о поставщике</w:t>
      </w:r>
    </w:p>
    <w:p w:rsidR="00A47BFB" w:rsidRPr="00EF11A1" w:rsidRDefault="00A47BFB" w:rsidP="00D76197">
      <w:pPr>
        <w:widowControl w:val="0"/>
        <w:numPr>
          <w:ilvl w:val="0"/>
          <w:numId w:val="14"/>
        </w:numPr>
        <w:tabs>
          <w:tab w:val="clear" w:pos="720"/>
          <w:tab w:val="num" w:pos="0"/>
        </w:tabs>
        <w:suppressAutoHyphens/>
        <w:spacing w:after="0" w:line="240" w:lineRule="auto"/>
        <w:ind w:left="0" w:firstLine="709"/>
        <w:contextualSpacing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Нарушение принципов нормализации</w:t>
      </w:r>
    </w:p>
    <w:p w:rsidR="00A47BFB" w:rsidRPr="00EF11A1" w:rsidRDefault="00A47BFB" w:rsidP="00A47BFB">
      <w:pPr>
        <w:widowControl w:val="0"/>
        <w:suppressAutoHyphens/>
        <w:spacing w:after="0" w:line="240" w:lineRule="auto"/>
        <w:ind w:left="720"/>
        <w:contextualSpacing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Процесс декомпозиции:</w:t>
      </w:r>
    </w:p>
    <w:p w:rsidR="00A47BFB" w:rsidRPr="00EF11A1" w:rsidRDefault="00A47BFB" w:rsidP="00D76197">
      <w:pPr>
        <w:widowControl w:val="0"/>
        <w:numPr>
          <w:ilvl w:val="0"/>
          <w:numId w:val="21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Разделение на заголовок поставки и позиции поставки</w:t>
      </w:r>
    </w:p>
    <w:p w:rsidR="00A47BFB" w:rsidRPr="00EF11A1" w:rsidRDefault="00A47BFB" w:rsidP="00D76197">
      <w:pPr>
        <w:widowControl w:val="0"/>
        <w:numPr>
          <w:ilvl w:val="0"/>
          <w:numId w:val="21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Выделение общих атрибутов в заголовок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  <w:t>Результаты декомпозиции: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Измененное отношение: «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Заявка</w:t>
      </w:r>
      <w:proofErr w:type="gramStart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а_Закупку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»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Заявка_На_Закупку ( 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ab/>
        <w:t xml:space="preserve">Дата_Создания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DATE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NULL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ab/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ID_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Поставщика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INTEGER FK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ab/>
        <w:t>ID_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Статуса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INTEGER FK NOT NULL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 xml:space="preserve">)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Новое отношение: «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Позиция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_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 xml:space="preserve"> Заявки</w:t>
      </w:r>
      <w:proofErr w:type="gramStart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а_Закупку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lastRenderedPageBreak/>
        <w:t>Позиция_ Заявки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а_Закупку(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left="707"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ID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PK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left="707"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Количество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INTEGER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ab/>
        <w:t>ID_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Книги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INTEGER FK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ab/>
        <w:t>ID_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Заявки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_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на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>_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Закупку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INTEGER FK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ab/>
        <w:t>ID_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eastAsia="zh-CN" w:bidi="hi-IN"/>
        </w:rPr>
        <w:t>Статуса</w:t>
      </w:r>
      <w:r w:rsidRPr="00EF11A1">
        <w:rPr>
          <w:rFonts w:ascii="Times New Roman" w:eastAsia="Noto Serif CJK SC" w:hAnsi="Times New Roman" w:cs="Times New Roman"/>
          <w:bCs/>
          <w:kern w:val="2"/>
          <w:sz w:val="24"/>
          <w:szCs w:val="24"/>
          <w:lang w:val="en-US" w:eastAsia="zh-CN" w:bidi="hi-IN"/>
        </w:rPr>
        <w:t xml:space="preserve"> INTEGER FK NOT NULL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)</w:t>
      </w:r>
    </w:p>
    <w:p w:rsidR="00A47BFB" w:rsidRPr="00EF11A1" w:rsidRDefault="00A47BFB" w:rsidP="005009A2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Нормализация отношения «Поставщик»</w:t>
      </w:r>
    </w:p>
    <w:p w:rsidR="00A47BFB" w:rsidRPr="00EF11A1" w:rsidRDefault="00A47BFB" w:rsidP="005009A2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Основание для нормализации:</w:t>
      </w:r>
    </w:p>
    <w:p w:rsidR="00A47BFB" w:rsidRPr="00EF11A1" w:rsidRDefault="00A47BFB" w:rsidP="00D76197">
      <w:pPr>
        <w:widowControl w:val="0"/>
        <w:numPr>
          <w:ilvl w:val="0"/>
          <w:numId w:val="1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Неатомарность атрибута «Адрес»</w:t>
      </w:r>
    </w:p>
    <w:p w:rsidR="00A47BFB" w:rsidRPr="00EF11A1" w:rsidRDefault="00A47BFB" w:rsidP="00D76197">
      <w:pPr>
        <w:widowControl w:val="0"/>
        <w:numPr>
          <w:ilvl w:val="0"/>
          <w:numId w:val="1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Составной характер адресных данных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Процесс нормализации:</w:t>
      </w:r>
    </w:p>
    <w:p w:rsidR="00A47BFB" w:rsidRPr="00EF11A1" w:rsidRDefault="00A47BFB" w:rsidP="00D76197">
      <w:pPr>
        <w:widowControl w:val="0"/>
        <w:numPr>
          <w:ilvl w:val="0"/>
          <w:numId w:val="17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Разделение атрибута «Адрес» на атомарные компоненты</w:t>
      </w:r>
    </w:p>
    <w:p w:rsidR="00A47BFB" w:rsidRPr="00EF11A1" w:rsidRDefault="00A47BFB" w:rsidP="00D76197">
      <w:pPr>
        <w:widowControl w:val="0"/>
        <w:numPr>
          <w:ilvl w:val="0"/>
          <w:numId w:val="17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Сохранение семантики адресной информации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  <w:t xml:space="preserve">Результаты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нормализации</w:t>
      </w:r>
      <w:r w:rsidRPr="00EF11A1">
        <w:rPr>
          <w:rFonts w:ascii="Times New Roman" w:eastAsia="Noto Serif CJK SC" w:hAnsi="Times New Roman" w:cs="Times New Roman"/>
          <w:b/>
          <w:kern w:val="2"/>
          <w:sz w:val="28"/>
          <w:szCs w:val="24"/>
          <w:lang w:eastAsia="zh-CN" w:bidi="hi-IN"/>
        </w:rPr>
        <w:t>: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Измененное отношение: «Поставщик»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proofErr w:type="gramStart"/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Поставщик (</w:t>
      </w:r>
      <w:proofErr w:type="gramEnd"/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ID_Поставщика INTEGER PK,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Название VARCHAR(200)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Город VARCHAR(50) NOT NULL,           -- вместо «Адрес»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Улица VARCHAR(100) NOT NULL,          -- вместо «Адрес»  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   Дом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VARCHAR(10) NOT NULL,             --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вместо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«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Адрес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»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Телефон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VARCHAR(20) NOT NULL,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 xml:space="preserve">   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Рейтинг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INTEGER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NOT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val="en-US" w:eastAsia="zh-CN" w:bidi="hi-IN"/>
        </w:rPr>
        <w:t>NULL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4"/>
          <w:szCs w:val="24"/>
          <w:lang w:eastAsia="zh-CN" w:bidi="hi-IN"/>
        </w:rPr>
        <w:t>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После проведения всех мероприятий по устранению аномалий получен финальный набор из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29 отношений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: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Библиотека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Читатель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Книга (нормализованная)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Автор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Жанр (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новая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lastRenderedPageBreak/>
        <w:t>Книга_Автор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Экземпляр_Книги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 xml:space="preserve">Сотрудник (замена "Библиотекаря") 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Поставщик (нормализованный)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Выдача (нормализованная)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Позиция_ Выдачи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Заявка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а_Закупку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Позиция_Поставки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а_Закупку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Поставка (нормализованная)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Позиция_Поставки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Штраф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Должность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Заявка_Менеджеру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Статус_Заявки_Менеджеру (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новая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Статус_Читателя (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новая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Статус_Выдачи (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новая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Статус_Позиции_Выдачи (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новая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Статус_Позиции_Поставки (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новая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Статус_Экземпляра (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новая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Статус_Заявки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а_Закупку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Статус_Позиции_Заявки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а_Закупку (новая)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Статус_Поставки (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новая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Статус_Штрафа (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новая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)</w:t>
      </w:r>
    </w:p>
    <w:p w:rsidR="00A47BFB" w:rsidRPr="00EF11A1" w:rsidRDefault="00A47BFB" w:rsidP="00D76197">
      <w:pPr>
        <w:widowControl w:val="0"/>
        <w:numPr>
          <w:ilvl w:val="0"/>
          <w:numId w:val="20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1"/>
          <w:lang w:eastAsia="zh-CN" w:bidi="hi-IN"/>
        </w:rPr>
        <w:t>Причина_Штрафа (новая)</w:t>
      </w:r>
    </w:p>
    <w:p w:rsidR="00A47BFB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Все отношения финального набора соответствуют </w:t>
      </w:r>
      <w:r w:rsidRPr="00EF11A1">
        <w:rPr>
          <w:rFonts w:ascii="Times New Roman" w:eastAsia="Noto Serif CJK SC" w:hAnsi="Times New Roman" w:cs="Times New Roman"/>
          <w:b/>
          <w:bCs/>
          <w:kern w:val="2"/>
          <w:sz w:val="28"/>
          <w:szCs w:val="24"/>
          <w:lang w:eastAsia="zh-CN" w:bidi="hi-IN"/>
        </w:rPr>
        <w:t>третьей нормальной форме (3НФ)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, аномалии модификации данных устранены.</w:t>
      </w:r>
    </w:p>
    <w:p w:rsidR="00392F68" w:rsidRPr="00EF11A1" w:rsidRDefault="00A47BFB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Графическое представление логической схемы базы данных для финального набора отношений в виде диаграммы «сущность-связь» предоставлено на рисунке </w:t>
      </w:r>
      <w:r w:rsidR="005009A2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4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.</w:t>
      </w:r>
    </w:p>
    <w:p w:rsidR="003E2C12" w:rsidRPr="00EF11A1" w:rsidRDefault="003E2C12" w:rsidP="00A47B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sectPr w:rsidR="003E2C12" w:rsidRPr="00EF11A1" w:rsidSect="00A47BF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A47BFB" w:rsidRPr="00EF11A1" w:rsidRDefault="003E2C12" w:rsidP="003E2C12">
      <w:pPr>
        <w:widowControl w:val="0"/>
        <w:suppressAutoHyphens/>
        <w:spacing w:after="0" w:line="360" w:lineRule="auto"/>
        <w:jc w:val="center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FDFED0C" wp14:editId="7C95D73F">
            <wp:extent cx="9195213" cy="417576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95213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6E" w:rsidRPr="00EF11A1" w:rsidRDefault="0002356E" w:rsidP="0002356E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  <w:sectPr w:rsidR="0002356E" w:rsidRPr="00EF11A1" w:rsidSect="004C656C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Рисунок 4 </w:t>
      </w:r>
      <w:r w:rsidRPr="00EF11A1">
        <w:rPr>
          <w:rFonts w:ascii="Times New Roman" w:hAnsi="Times New Roman" w:cs="Times New Roman"/>
          <w:sz w:val="28"/>
        </w:rPr>
        <w:t xml:space="preserve">– Финальная диаграмма </w:t>
      </w:r>
      <w:r w:rsidR="002F54AF">
        <w:rPr>
          <w:rFonts w:ascii="Times New Roman" w:hAnsi="Times New Roman" w:cs="Times New Roman"/>
          <w:sz w:val="28"/>
        </w:rPr>
        <w:t>логической</w:t>
      </w:r>
      <w:r w:rsidRPr="00EF11A1">
        <w:rPr>
          <w:rFonts w:ascii="Times New Roman" w:hAnsi="Times New Roman" w:cs="Times New Roman"/>
          <w:sz w:val="28"/>
        </w:rPr>
        <w:t xml:space="preserve"> схемы базы данных</w:t>
      </w:r>
    </w:p>
    <w:p w:rsidR="00B04097" w:rsidRPr="00EF11A1" w:rsidRDefault="00B04097" w:rsidP="00B04097">
      <w:pPr>
        <w:pStyle w:val="a8"/>
        <w:rPr>
          <w:szCs w:val="28"/>
        </w:rPr>
      </w:pPr>
      <w:r w:rsidRPr="00EF11A1">
        <w:rPr>
          <w:szCs w:val="28"/>
        </w:rPr>
        <w:lastRenderedPageBreak/>
        <w:t>Спецификации логической схемы базы данных предоставлены в приложении Б.</w:t>
      </w:r>
    </w:p>
    <w:p w:rsidR="00B04097" w:rsidRPr="00EF11A1" w:rsidRDefault="00B04097" w:rsidP="00EF11A1">
      <w:pPr>
        <w:pStyle w:val="2"/>
        <w:numPr>
          <w:ilvl w:val="1"/>
          <w:numId w:val="1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9" w:name="_Toc216866945"/>
      <w:r w:rsidRPr="00EF11A1">
        <w:rPr>
          <w:rFonts w:ascii="Times New Roman" w:hAnsi="Times New Roman" w:cs="Times New Roman"/>
          <w:color w:val="auto"/>
          <w:sz w:val="28"/>
        </w:rPr>
        <w:t>Физическое моделирование базы данных</w:t>
      </w:r>
      <w:bookmarkEnd w:id="9"/>
    </w:p>
    <w:p w:rsidR="00B04097" w:rsidRPr="00EF11A1" w:rsidRDefault="005D7F33" w:rsidP="005D7F33">
      <w:pPr>
        <w:pStyle w:val="a8"/>
        <w:ind w:firstLine="709"/>
        <w:rPr>
          <w:szCs w:val="28"/>
        </w:rPr>
      </w:pPr>
      <w:r w:rsidRPr="00EF11A1">
        <w:t>Для разработки физической модели базы данных была составлена диаграмма «сущность-связь»</w:t>
      </w:r>
      <w:r w:rsidR="002F54AF" w:rsidRPr="002F54AF">
        <w:t>[4]</w:t>
      </w:r>
      <w:r w:rsidRPr="00EF11A1">
        <w:t xml:space="preserve">. Физическая модель предоставлена на рисунке </w:t>
      </w:r>
      <w:r w:rsidRPr="00EF11A1">
        <w:rPr>
          <w:spacing w:val="-6"/>
        </w:rPr>
        <w:t>5.</w:t>
      </w:r>
    </w:p>
    <w:p w:rsidR="005D7F33" w:rsidRPr="00EF11A1" w:rsidRDefault="005D7F33" w:rsidP="00B04097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sectPr w:rsidR="005D7F33" w:rsidRPr="00EF11A1" w:rsidSect="0002356E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02356E" w:rsidRPr="00EF11A1" w:rsidRDefault="005D7F33" w:rsidP="005D7F33">
      <w:pPr>
        <w:widowControl w:val="0"/>
        <w:suppressAutoHyphens/>
        <w:spacing w:after="0" w:line="360" w:lineRule="auto"/>
        <w:jc w:val="center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B6F8FB0" wp14:editId="21E819E6">
            <wp:extent cx="9122181" cy="3505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22785" cy="350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931" w:rsidRPr="00EF11A1" w:rsidRDefault="005D7F33" w:rsidP="005D7F33">
      <w:pPr>
        <w:widowControl w:val="0"/>
        <w:suppressAutoHyphens/>
        <w:spacing w:after="0" w:line="360" w:lineRule="auto"/>
        <w:jc w:val="center"/>
        <w:rPr>
          <w:rFonts w:ascii="Times New Roman" w:hAnsi="Times New Roman" w:cs="Times New Roman"/>
          <w:sz w:val="28"/>
        </w:rPr>
        <w:sectPr w:rsidR="00F47931" w:rsidRPr="00EF11A1" w:rsidSect="005D7F33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Рисунок 5 – </w:t>
      </w:r>
      <w:r w:rsidRPr="00EF11A1">
        <w:rPr>
          <w:rFonts w:ascii="Times New Roman" w:hAnsi="Times New Roman" w:cs="Times New Roman"/>
          <w:sz w:val="28"/>
        </w:rPr>
        <w:t>Диаграмма физической схемы базы данных</w:t>
      </w:r>
    </w:p>
    <w:p w:rsidR="00ED2FE7" w:rsidRPr="00EF11A1" w:rsidRDefault="00ED2FE7" w:rsidP="00ED2FE7">
      <w:pPr>
        <w:spacing w:before="163" w:line="360" w:lineRule="auto"/>
        <w:ind w:right="141" w:firstLine="708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lastRenderedPageBreak/>
        <w:t>Подробное описание таблиц (сущностей), их столбцов, индексов, ограничений и связей было</w:t>
      </w:r>
      <w:r w:rsidRPr="00EF11A1">
        <w:rPr>
          <w:rFonts w:ascii="Times New Roman" w:hAnsi="Times New Roman" w:cs="Times New Roman"/>
          <w:spacing w:val="-3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создано при помощи приложения Visual</w:t>
      </w:r>
      <w:r w:rsidRPr="00EF11A1">
        <w:rPr>
          <w:rFonts w:ascii="Times New Roman" w:hAnsi="Times New Roman" w:cs="Times New Roman"/>
          <w:spacing w:val="-3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 xml:space="preserve">Paradigm и предоставлено в </w:t>
      </w:r>
      <w:hyperlink w:anchor="_bookmark0" w:history="1">
        <w:r w:rsidRPr="00EF11A1">
          <w:rPr>
            <w:rFonts w:ascii="Times New Roman" w:hAnsi="Times New Roman" w:cs="Times New Roman"/>
            <w:sz w:val="28"/>
          </w:rPr>
          <w:t>приложении</w:t>
        </w:r>
        <w:proofErr w:type="gramStart"/>
        <w:r w:rsidRPr="00EF11A1">
          <w:rPr>
            <w:rFonts w:ascii="Times New Roman" w:hAnsi="Times New Roman" w:cs="Times New Roman"/>
            <w:sz w:val="28"/>
          </w:rPr>
          <w:t xml:space="preserve"> </w:t>
        </w:r>
        <w:r w:rsidR="00912B71" w:rsidRPr="00EF11A1">
          <w:rPr>
            <w:rFonts w:ascii="Times New Roman" w:hAnsi="Times New Roman" w:cs="Times New Roman"/>
            <w:sz w:val="28"/>
          </w:rPr>
          <w:t>В</w:t>
        </w:r>
        <w:proofErr w:type="gramEnd"/>
      </w:hyperlink>
      <w:r w:rsidRPr="00EF11A1">
        <w:rPr>
          <w:rFonts w:ascii="Times New Roman" w:hAnsi="Times New Roman" w:cs="Times New Roman"/>
          <w:sz w:val="28"/>
        </w:rPr>
        <w:t>.</w:t>
      </w:r>
    </w:p>
    <w:p w:rsidR="00912B71" w:rsidRPr="00EF11A1" w:rsidRDefault="00912B71" w:rsidP="00912B71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На таблице 10 предоставлено описание связей между таблицами, включая ограничения ссылочной целостности для связи.</w:t>
      </w:r>
    </w:p>
    <w:p w:rsidR="00912B71" w:rsidRPr="00EF11A1" w:rsidRDefault="00912B71" w:rsidP="00912B71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C4707C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10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– Описание связей между таблицами, включая ограничения ссылочной целостности для связи</w:t>
      </w:r>
    </w:p>
    <w:tbl>
      <w:tblPr>
        <w:tblStyle w:val="TableNormal"/>
        <w:tblW w:w="9378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968"/>
        <w:gridCol w:w="1144"/>
        <w:gridCol w:w="1606"/>
        <w:gridCol w:w="1258"/>
        <w:gridCol w:w="801"/>
        <w:gridCol w:w="1713"/>
      </w:tblGrid>
      <w:tr w:rsidR="00912B71" w:rsidRPr="00EF11A1" w:rsidTr="00912B71">
        <w:trPr>
          <w:trHeight w:val="335"/>
        </w:trPr>
        <w:tc>
          <w:tcPr>
            <w:tcW w:w="1888" w:type="dxa"/>
            <w:vMerge w:val="restart"/>
            <w:shd w:val="clear" w:color="auto" w:fill="63B0FF"/>
          </w:tcPr>
          <w:p w:rsidR="00912B71" w:rsidRPr="00EF11A1" w:rsidRDefault="00912B71" w:rsidP="00912B71">
            <w:pPr>
              <w:spacing w:line="256" w:lineRule="auto"/>
              <w:ind w:left="648" w:hanging="34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Отношения связи</w:t>
            </w:r>
          </w:p>
        </w:tc>
        <w:tc>
          <w:tcPr>
            <w:tcW w:w="968" w:type="dxa"/>
            <w:vMerge w:val="restart"/>
            <w:shd w:val="clear" w:color="auto" w:fill="63B0FF"/>
          </w:tcPr>
          <w:p w:rsidR="00912B71" w:rsidRPr="00EF11A1" w:rsidRDefault="00912B71" w:rsidP="00912B71">
            <w:pPr>
              <w:spacing w:line="254" w:lineRule="auto"/>
              <w:ind w:left="27" w:right="1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Обязат </w:t>
            </w: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 xml:space="preserve">ельнос </w:t>
            </w:r>
            <w:r w:rsidRPr="00EF11A1">
              <w:rPr>
                <w:rFonts w:ascii="Times New Roman" w:eastAsia="Times New Roman" w:hAnsi="Times New Roman" w:cs="Times New Roman"/>
                <w:b/>
                <w:spacing w:val="-6"/>
                <w:sz w:val="24"/>
              </w:rPr>
              <w:t>ть</w:t>
            </w:r>
          </w:p>
        </w:tc>
        <w:tc>
          <w:tcPr>
            <w:tcW w:w="1144" w:type="dxa"/>
            <w:vMerge w:val="restart"/>
            <w:shd w:val="clear" w:color="auto" w:fill="63B0FF"/>
          </w:tcPr>
          <w:p w:rsidR="00912B71" w:rsidRPr="00EF11A1" w:rsidRDefault="00912B71" w:rsidP="00912B71">
            <w:pPr>
              <w:spacing w:line="256" w:lineRule="auto"/>
              <w:ind w:left="453" w:right="102" w:hanging="33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Мощнос </w:t>
            </w:r>
            <w:r w:rsidRPr="00EF11A1">
              <w:rPr>
                <w:rFonts w:ascii="Times New Roman" w:eastAsia="Times New Roman" w:hAnsi="Times New Roman" w:cs="Times New Roman"/>
                <w:b/>
                <w:spacing w:val="-6"/>
                <w:sz w:val="24"/>
              </w:rPr>
              <w:t>ть</w:t>
            </w:r>
          </w:p>
        </w:tc>
        <w:tc>
          <w:tcPr>
            <w:tcW w:w="2864" w:type="dxa"/>
            <w:gridSpan w:val="2"/>
            <w:tcBorders>
              <w:bottom w:val="single" w:sz="4" w:space="0" w:color="000000"/>
            </w:tcBorders>
            <w:shd w:val="clear" w:color="auto" w:fill="63B0FF"/>
          </w:tcPr>
          <w:p w:rsidR="00912B71" w:rsidRPr="00EF11A1" w:rsidRDefault="00912B71" w:rsidP="00912B71">
            <w:pPr>
              <w:spacing w:line="275" w:lineRule="exact"/>
              <w:ind w:left="721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Смысл</w:t>
            </w:r>
            <w:r w:rsidRPr="00EF11A1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>связи</w:t>
            </w:r>
          </w:p>
        </w:tc>
        <w:tc>
          <w:tcPr>
            <w:tcW w:w="801" w:type="dxa"/>
            <w:vMerge w:val="restart"/>
            <w:shd w:val="clear" w:color="auto" w:fill="63B0FF"/>
          </w:tcPr>
          <w:p w:rsidR="00912B71" w:rsidRPr="00EF11A1" w:rsidRDefault="00912B71" w:rsidP="00912B71">
            <w:pPr>
              <w:spacing w:line="275" w:lineRule="exact"/>
              <w:ind w:left="18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Тип</w:t>
            </w:r>
          </w:p>
        </w:tc>
        <w:tc>
          <w:tcPr>
            <w:tcW w:w="1713" w:type="dxa"/>
            <w:vMerge w:val="restart"/>
            <w:shd w:val="clear" w:color="auto" w:fill="63B0FF"/>
          </w:tcPr>
          <w:p w:rsidR="00912B71" w:rsidRPr="00EF11A1" w:rsidRDefault="00912B71" w:rsidP="00912B71">
            <w:pPr>
              <w:spacing w:line="256" w:lineRule="auto"/>
              <w:ind w:left="185" w:right="98" w:hanging="6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Ограничения целостности</w:t>
            </w:r>
          </w:p>
        </w:tc>
      </w:tr>
      <w:tr w:rsidR="00912B71" w:rsidRPr="00EF11A1" w:rsidTr="00912B71">
        <w:trPr>
          <w:trHeight w:val="591"/>
        </w:trPr>
        <w:tc>
          <w:tcPr>
            <w:tcW w:w="1888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912B71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912B71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1144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912B71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0FF"/>
          </w:tcPr>
          <w:p w:rsidR="00912B71" w:rsidRPr="00EF11A1" w:rsidRDefault="00912B71" w:rsidP="00912B71">
            <w:pPr>
              <w:ind w:left="1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Parent</w:t>
            </w:r>
            <w:r w:rsidRPr="00EF11A1"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to</w:t>
            </w:r>
          </w:p>
          <w:p w:rsidR="00912B71" w:rsidRPr="00EF11A1" w:rsidRDefault="00912B71" w:rsidP="00912B71">
            <w:pPr>
              <w:spacing w:before="16"/>
              <w:ind w:left="17" w:right="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Child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63B0FF"/>
          </w:tcPr>
          <w:p w:rsidR="00912B71" w:rsidRPr="00EF11A1" w:rsidRDefault="00912B71" w:rsidP="00912B71">
            <w:pPr>
              <w:ind w:left="215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Child</w:t>
            </w:r>
            <w:r w:rsidRPr="00EF11A1">
              <w:rPr>
                <w:rFonts w:ascii="Times New Roman" w:eastAsia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to</w:t>
            </w:r>
          </w:p>
          <w:p w:rsidR="00912B71" w:rsidRPr="00EF11A1" w:rsidRDefault="00912B71" w:rsidP="00912B71">
            <w:pPr>
              <w:spacing w:before="16"/>
              <w:ind w:left="283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Parent</w:t>
            </w:r>
          </w:p>
        </w:tc>
        <w:tc>
          <w:tcPr>
            <w:tcW w:w="801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912B71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1713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912B71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912B71">
            <w:pPr>
              <w:ind w:left="72" w:right="856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library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→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employee</w:t>
            </w:r>
          </w:p>
        </w:tc>
        <w:tc>
          <w:tcPr>
            <w:tcW w:w="968" w:type="dxa"/>
          </w:tcPr>
          <w:p w:rsidR="00912B71" w:rsidRPr="00EF11A1" w:rsidRDefault="00912B71" w:rsidP="00912B71">
            <w:pPr>
              <w:ind w:left="72" w:right="350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No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912B71">
            <w:pPr>
              <w:ind w:left="73" w:right="30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One-to-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912B71">
            <w:pPr>
              <w:ind w:left="73" w:right="552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В ней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работают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912B71">
            <w:pPr>
              <w:ind w:left="71" w:right="9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Работает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в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библиотек </w:t>
            </w:r>
            <w:r w:rsidRPr="00EF11A1">
              <w:rPr>
                <w:rFonts w:ascii="Times New Roman" w:eastAsia="Times New Roman" w:hAnsi="Times New Roman" w:cs="Times New Roman"/>
                <w:spacing w:val="-10"/>
                <w:sz w:val="24"/>
              </w:rPr>
              <w:t>е</w:t>
            </w:r>
          </w:p>
        </w:tc>
        <w:tc>
          <w:tcPr>
            <w:tcW w:w="801" w:type="dxa"/>
          </w:tcPr>
          <w:p w:rsidR="00912B71" w:rsidRPr="00EF11A1" w:rsidRDefault="00912B71" w:rsidP="00912B71">
            <w:pPr>
              <w:ind w:left="7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Non-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identif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912B71">
            <w:pPr>
              <w:ind w:left="73" w:right="29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DELETE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RESTRICT,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UPDATE</w:t>
            </w:r>
          </w:p>
          <w:p w:rsidR="00912B71" w:rsidRPr="00EF11A1" w:rsidRDefault="00912B71" w:rsidP="00912B71">
            <w:pPr>
              <w:spacing w:line="263" w:lineRule="exact"/>
              <w:ind w:left="7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912B71">
            <w:pPr>
              <w:ind w:left="72" w:right="722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position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→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employee</w:t>
            </w:r>
          </w:p>
        </w:tc>
        <w:tc>
          <w:tcPr>
            <w:tcW w:w="968" w:type="dxa"/>
          </w:tcPr>
          <w:p w:rsidR="00912B71" w:rsidRPr="00EF11A1" w:rsidRDefault="00912B71" w:rsidP="00912B71">
            <w:pPr>
              <w:ind w:left="72" w:right="350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No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912B71">
            <w:pPr>
              <w:ind w:left="73" w:right="30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One-to-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912B71">
            <w:pPr>
              <w:ind w:left="73" w:right="21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Занимают должность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912B71">
            <w:pPr>
              <w:ind w:left="71" w:right="141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Должност </w:t>
            </w:r>
            <w:r w:rsidRPr="00EF11A1"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ь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занимают</w:t>
            </w:r>
          </w:p>
        </w:tc>
        <w:tc>
          <w:tcPr>
            <w:tcW w:w="801" w:type="dxa"/>
          </w:tcPr>
          <w:p w:rsidR="00912B71" w:rsidRPr="00EF11A1" w:rsidRDefault="00912B71" w:rsidP="00912B71">
            <w:pPr>
              <w:ind w:left="7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Non-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identif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912B71">
            <w:pPr>
              <w:ind w:left="73" w:right="29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DELETE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RESTRICT,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UPDATE</w:t>
            </w:r>
          </w:p>
          <w:p w:rsidR="00912B71" w:rsidRPr="00EF11A1" w:rsidRDefault="00912B71" w:rsidP="00912B71">
            <w:pPr>
              <w:spacing w:line="263" w:lineRule="exact"/>
              <w:ind w:left="7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1"/>
        </w:trPr>
        <w:tc>
          <w:tcPr>
            <w:tcW w:w="1888" w:type="dxa"/>
          </w:tcPr>
          <w:p w:rsidR="00912B71" w:rsidRPr="00EF11A1" w:rsidRDefault="00912B71" w:rsidP="00912B71">
            <w:pPr>
              <w:spacing w:line="267" w:lineRule="exact"/>
              <w:ind w:left="72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library</w:t>
            </w:r>
            <w:r w:rsidRPr="00EF11A1"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>→</w:t>
            </w:r>
            <w:r w:rsidRPr="00EF11A1">
              <w:rPr>
                <w:rFonts w:ascii="Times New Roman" w:eastAsia="Times New Roman" w:hAnsi="Times New Roman" w:cs="Times New Roman"/>
                <w:spacing w:val="2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reader</w:t>
            </w:r>
          </w:p>
        </w:tc>
        <w:tc>
          <w:tcPr>
            <w:tcW w:w="968" w:type="dxa"/>
          </w:tcPr>
          <w:p w:rsidR="00912B71" w:rsidRPr="00EF11A1" w:rsidRDefault="00912B71" w:rsidP="00912B71">
            <w:pPr>
              <w:ind w:left="72" w:right="350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No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912B71">
            <w:pPr>
              <w:ind w:left="73" w:right="30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One-to-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912B71">
            <w:pPr>
              <w:ind w:left="73" w:right="21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В ней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зарегистриро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ваны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912B71">
            <w:pPr>
              <w:ind w:left="71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proofErr w:type="gramStart"/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  <w:lang w:val="ru-RU"/>
              </w:rPr>
              <w:t xml:space="preserve">Зарегистр </w:t>
            </w:r>
            <w:r w:rsidRPr="00EF11A1">
              <w:rPr>
                <w:rFonts w:ascii="Times New Roman" w:eastAsia="Times New Roman" w:hAnsi="Times New Roman" w:cs="Times New Roman"/>
                <w:sz w:val="24"/>
                <w:lang w:val="ru-RU"/>
              </w:rPr>
              <w:t>ирован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в</w:t>
            </w:r>
          </w:p>
          <w:p w:rsidR="00912B71" w:rsidRPr="00EF11A1" w:rsidRDefault="00912B71" w:rsidP="00912B71">
            <w:pPr>
              <w:spacing w:line="270" w:lineRule="atLeast"/>
              <w:ind w:left="71" w:right="103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  <w:lang w:val="ru-RU"/>
              </w:rPr>
              <w:t xml:space="preserve">библиотек </w:t>
            </w:r>
            <w:r w:rsidRPr="00EF11A1">
              <w:rPr>
                <w:rFonts w:ascii="Times New Roman" w:eastAsia="Times New Roman" w:hAnsi="Times New Roman" w:cs="Times New Roman"/>
                <w:spacing w:val="-10"/>
                <w:sz w:val="24"/>
                <w:lang w:val="ru-RU"/>
              </w:rPr>
              <w:t>е</w:t>
            </w:r>
          </w:p>
        </w:tc>
        <w:tc>
          <w:tcPr>
            <w:tcW w:w="801" w:type="dxa"/>
          </w:tcPr>
          <w:p w:rsidR="00912B71" w:rsidRPr="00EF11A1" w:rsidRDefault="00912B71" w:rsidP="00912B71">
            <w:pPr>
              <w:ind w:left="7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Non-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identif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912B71">
            <w:pPr>
              <w:ind w:left="73" w:right="29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DELETE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RESTRICT,</w:t>
            </w:r>
          </w:p>
          <w:p w:rsidR="00912B71" w:rsidRPr="00EF11A1" w:rsidRDefault="00912B71" w:rsidP="00912B71">
            <w:pPr>
              <w:spacing w:line="270" w:lineRule="atLeast"/>
              <w:ind w:left="73" w:right="29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UPDATE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2"/>
        </w:trPr>
        <w:tc>
          <w:tcPr>
            <w:tcW w:w="1888" w:type="dxa"/>
          </w:tcPr>
          <w:p w:rsidR="00912B71" w:rsidRPr="00EF11A1" w:rsidRDefault="00912B71" w:rsidP="00912B71">
            <w:pPr>
              <w:spacing w:line="268" w:lineRule="exact"/>
              <w:ind w:left="72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reader</w:t>
            </w:r>
            <w:r w:rsidRPr="00EF11A1"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>→</w:t>
            </w:r>
            <w:r w:rsidRPr="00EF11A1">
              <w:rPr>
                <w:rFonts w:ascii="Times New Roman" w:eastAsia="Times New Roman" w:hAnsi="Times New Roman" w:cs="Times New Roman"/>
                <w:spacing w:val="2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issue</w:t>
            </w:r>
          </w:p>
        </w:tc>
        <w:tc>
          <w:tcPr>
            <w:tcW w:w="968" w:type="dxa"/>
          </w:tcPr>
          <w:p w:rsidR="00912B71" w:rsidRPr="00EF11A1" w:rsidRDefault="00912B71" w:rsidP="00912B71">
            <w:pPr>
              <w:ind w:left="72" w:right="350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No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912B71">
            <w:pPr>
              <w:ind w:left="73" w:right="30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One-to-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912B71">
            <w:pPr>
              <w:ind w:left="73" w:right="356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Оформляет заказы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912B71">
            <w:pPr>
              <w:ind w:left="71" w:right="95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Оформлен читателем</w:t>
            </w:r>
          </w:p>
        </w:tc>
        <w:tc>
          <w:tcPr>
            <w:tcW w:w="801" w:type="dxa"/>
          </w:tcPr>
          <w:p w:rsidR="00912B71" w:rsidRPr="00EF11A1" w:rsidRDefault="00912B71" w:rsidP="00912B71">
            <w:pPr>
              <w:ind w:left="7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Non-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identif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912B71">
            <w:pPr>
              <w:ind w:left="73" w:right="29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DELETE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RESTRICT,</w:t>
            </w:r>
          </w:p>
          <w:p w:rsidR="00912B71" w:rsidRPr="00EF11A1" w:rsidRDefault="00912B71" w:rsidP="00912B71">
            <w:pPr>
              <w:spacing w:line="270" w:lineRule="atLeast"/>
              <w:ind w:left="73" w:right="29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UPDATE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4"/>
        </w:trPr>
        <w:tc>
          <w:tcPr>
            <w:tcW w:w="1888" w:type="dxa"/>
          </w:tcPr>
          <w:p w:rsidR="00912B71" w:rsidRPr="00EF11A1" w:rsidRDefault="00912B71" w:rsidP="00912B71">
            <w:pPr>
              <w:ind w:left="72" w:right="56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employee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→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issue</w:t>
            </w:r>
          </w:p>
        </w:tc>
        <w:tc>
          <w:tcPr>
            <w:tcW w:w="968" w:type="dxa"/>
          </w:tcPr>
          <w:p w:rsidR="00912B71" w:rsidRPr="00EF11A1" w:rsidRDefault="00912B71" w:rsidP="00912B71">
            <w:pPr>
              <w:ind w:left="72" w:right="350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No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912B71">
            <w:pPr>
              <w:ind w:left="73" w:right="30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One-to-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912B71">
            <w:pPr>
              <w:ind w:left="73" w:right="356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Оформляет выдачи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912B71">
            <w:pPr>
              <w:ind w:left="71" w:right="95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Оформлен </w:t>
            </w:r>
            <w:r w:rsidRPr="00EF11A1"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а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сотрудник</w:t>
            </w:r>
          </w:p>
          <w:p w:rsidR="00912B71" w:rsidRPr="00EF11A1" w:rsidRDefault="00912B71" w:rsidP="00912B71">
            <w:pPr>
              <w:spacing w:line="263" w:lineRule="exact"/>
              <w:ind w:left="71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5"/>
                <w:sz w:val="24"/>
              </w:rPr>
              <w:t>ом</w:t>
            </w:r>
          </w:p>
        </w:tc>
        <w:tc>
          <w:tcPr>
            <w:tcW w:w="801" w:type="dxa"/>
          </w:tcPr>
          <w:p w:rsidR="00912B71" w:rsidRPr="00EF11A1" w:rsidRDefault="00912B71" w:rsidP="00912B71">
            <w:pPr>
              <w:ind w:left="7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Non-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identif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912B71">
            <w:pPr>
              <w:ind w:left="73" w:right="29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DELETE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RESTRICT,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UPDATE</w:t>
            </w:r>
          </w:p>
          <w:p w:rsidR="00912B71" w:rsidRPr="00EF11A1" w:rsidRDefault="00912B71" w:rsidP="00912B71">
            <w:pPr>
              <w:spacing w:line="263" w:lineRule="exact"/>
              <w:ind w:left="7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912B71">
            <w:pPr>
              <w:ind w:left="72" w:right="722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issue →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issue_item</w:t>
            </w:r>
          </w:p>
        </w:tc>
        <w:tc>
          <w:tcPr>
            <w:tcW w:w="968" w:type="dxa"/>
          </w:tcPr>
          <w:p w:rsidR="00912B71" w:rsidRPr="00EF11A1" w:rsidRDefault="00912B71" w:rsidP="00912B71">
            <w:pPr>
              <w:ind w:left="72" w:right="350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No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912B71">
            <w:pPr>
              <w:ind w:left="73" w:right="303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One-to-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912B71">
            <w:pPr>
              <w:ind w:left="73" w:right="488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Содержит позиции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912B71">
            <w:pPr>
              <w:ind w:left="71" w:right="26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Входит</w:t>
            </w:r>
            <w:r w:rsidRPr="00EF11A1"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в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выдачу</w:t>
            </w:r>
          </w:p>
        </w:tc>
        <w:tc>
          <w:tcPr>
            <w:tcW w:w="801" w:type="dxa"/>
          </w:tcPr>
          <w:p w:rsidR="00912B71" w:rsidRPr="00EF11A1" w:rsidRDefault="00912B71" w:rsidP="00912B71">
            <w:pPr>
              <w:ind w:left="74" w:right="66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Identif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912B71">
            <w:pPr>
              <w:ind w:left="73" w:right="29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5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24"/>
              </w:rPr>
              <w:t xml:space="preserve">DELETE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CASCADE,</w:t>
            </w:r>
          </w:p>
          <w:p w:rsidR="00912B71" w:rsidRPr="00EF11A1" w:rsidRDefault="00912B71" w:rsidP="00912B71">
            <w:pPr>
              <w:spacing w:line="270" w:lineRule="atLeast"/>
              <w:ind w:left="73" w:right="294"/>
              <w:rPr>
                <w:rFonts w:ascii="Times New Roman" w:eastAsia="Times New Roman" w:hAnsi="Times New Roman" w:cs="Times New Roman"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>ON</w:t>
            </w:r>
            <w:r w:rsidRPr="00EF11A1"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UPDATE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 w:right="229"/>
              <w:rPr>
                <w:sz w:val="24"/>
              </w:rPr>
            </w:pPr>
            <w:r w:rsidRPr="00EF11A1">
              <w:rPr>
                <w:sz w:val="24"/>
              </w:rPr>
              <w:t>issue_item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4"/>
                <w:sz w:val="24"/>
              </w:rPr>
              <w:t>book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10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Many-to- </w:t>
            </w:r>
            <w:r w:rsidRPr="00EF11A1">
              <w:rPr>
                <w:spacing w:val="-4"/>
                <w:sz w:val="24"/>
              </w:rPr>
              <w:t>One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z w:val="24"/>
              </w:rPr>
              <w:t>Относится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к </w:t>
            </w:r>
            <w:r w:rsidRPr="00EF11A1">
              <w:rPr>
                <w:spacing w:val="-2"/>
                <w:sz w:val="24"/>
              </w:rPr>
              <w:t>книге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211"/>
              <w:rPr>
                <w:sz w:val="24"/>
              </w:rPr>
            </w:pPr>
            <w:r w:rsidRPr="00EF11A1">
              <w:rPr>
                <w:sz w:val="24"/>
              </w:rPr>
              <w:t>Выдана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в </w:t>
            </w:r>
            <w:r w:rsidRPr="00EF11A1">
              <w:rPr>
                <w:spacing w:val="-2"/>
                <w:sz w:val="24"/>
              </w:rPr>
              <w:t>позициях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0" w:lineRule="atLeas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book → </w:t>
            </w:r>
            <w:r w:rsidRPr="00EF11A1">
              <w:rPr>
                <w:spacing w:val="-2"/>
                <w:sz w:val="24"/>
              </w:rPr>
              <w:t>book_author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55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Имеет </w:t>
            </w:r>
            <w:r w:rsidRPr="00EF11A1">
              <w:rPr>
                <w:spacing w:val="-4"/>
                <w:sz w:val="24"/>
              </w:rPr>
              <w:t>авторов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185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Написана автором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 w:right="66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CASCADE,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</w:tbl>
    <w:p w:rsidR="005D7F33" w:rsidRPr="00EF11A1" w:rsidRDefault="005D7F33" w:rsidP="00F47931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val="en-US" w:eastAsia="zh-CN" w:bidi="hi-IN"/>
        </w:rPr>
      </w:pPr>
    </w:p>
    <w:p w:rsidR="00912B71" w:rsidRPr="00EF11A1" w:rsidRDefault="00912B71" w:rsidP="00F47931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val="en-US" w:eastAsia="zh-CN" w:bidi="hi-IN"/>
        </w:rPr>
      </w:pPr>
    </w:p>
    <w:p w:rsidR="00912B71" w:rsidRPr="00EF11A1" w:rsidRDefault="0004368D" w:rsidP="00912B71">
      <w:pPr>
        <w:widowControl w:val="0"/>
        <w:suppressAutoHyphens/>
        <w:spacing w:after="0" w:line="360" w:lineRule="auto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Продолжение таблицы 10</w:t>
      </w:r>
    </w:p>
    <w:tbl>
      <w:tblPr>
        <w:tblStyle w:val="TableNormal"/>
        <w:tblW w:w="9378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968"/>
        <w:gridCol w:w="1144"/>
        <w:gridCol w:w="1606"/>
        <w:gridCol w:w="1258"/>
        <w:gridCol w:w="801"/>
        <w:gridCol w:w="1713"/>
      </w:tblGrid>
      <w:tr w:rsidR="00912B71" w:rsidRPr="00EF11A1" w:rsidTr="008C39FB">
        <w:trPr>
          <w:trHeight w:val="335"/>
        </w:trPr>
        <w:tc>
          <w:tcPr>
            <w:tcW w:w="1888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56" w:lineRule="auto"/>
              <w:ind w:left="648" w:hanging="34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Отношения связи</w:t>
            </w:r>
          </w:p>
        </w:tc>
        <w:tc>
          <w:tcPr>
            <w:tcW w:w="968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54" w:lineRule="auto"/>
              <w:ind w:left="27" w:right="1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Обязат </w:t>
            </w: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 xml:space="preserve">ельнос </w:t>
            </w:r>
            <w:r w:rsidRPr="00EF11A1">
              <w:rPr>
                <w:rFonts w:ascii="Times New Roman" w:eastAsia="Times New Roman" w:hAnsi="Times New Roman" w:cs="Times New Roman"/>
                <w:b/>
                <w:spacing w:val="-6"/>
                <w:sz w:val="24"/>
              </w:rPr>
              <w:t>ть</w:t>
            </w:r>
          </w:p>
        </w:tc>
        <w:tc>
          <w:tcPr>
            <w:tcW w:w="1144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56" w:lineRule="auto"/>
              <w:ind w:left="453" w:right="102" w:hanging="33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Мощнос </w:t>
            </w:r>
            <w:r w:rsidRPr="00EF11A1">
              <w:rPr>
                <w:rFonts w:ascii="Times New Roman" w:eastAsia="Times New Roman" w:hAnsi="Times New Roman" w:cs="Times New Roman"/>
                <w:b/>
                <w:spacing w:val="-6"/>
                <w:sz w:val="24"/>
              </w:rPr>
              <w:t>ть</w:t>
            </w:r>
          </w:p>
        </w:tc>
        <w:tc>
          <w:tcPr>
            <w:tcW w:w="2864" w:type="dxa"/>
            <w:gridSpan w:val="2"/>
            <w:tcBorders>
              <w:bottom w:val="single" w:sz="4" w:space="0" w:color="000000"/>
            </w:tcBorders>
            <w:shd w:val="clear" w:color="auto" w:fill="63B0FF"/>
          </w:tcPr>
          <w:p w:rsidR="00912B71" w:rsidRPr="00EF11A1" w:rsidRDefault="00912B71" w:rsidP="008C39FB">
            <w:pPr>
              <w:spacing w:line="275" w:lineRule="exact"/>
              <w:ind w:left="721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Смысл</w:t>
            </w:r>
            <w:r w:rsidRPr="00EF11A1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>связи</w:t>
            </w:r>
          </w:p>
        </w:tc>
        <w:tc>
          <w:tcPr>
            <w:tcW w:w="801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75" w:lineRule="exact"/>
              <w:ind w:left="18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Тип</w:t>
            </w:r>
          </w:p>
        </w:tc>
        <w:tc>
          <w:tcPr>
            <w:tcW w:w="1713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56" w:lineRule="auto"/>
              <w:ind w:left="185" w:right="98" w:hanging="6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Ограничения целостности</w:t>
            </w:r>
          </w:p>
        </w:tc>
      </w:tr>
      <w:tr w:rsidR="00912B71" w:rsidRPr="00EF11A1" w:rsidTr="008C39FB">
        <w:trPr>
          <w:trHeight w:val="591"/>
        </w:trPr>
        <w:tc>
          <w:tcPr>
            <w:tcW w:w="1888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1144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0FF"/>
          </w:tcPr>
          <w:p w:rsidR="00912B71" w:rsidRPr="00EF11A1" w:rsidRDefault="00912B71" w:rsidP="008C39FB">
            <w:pPr>
              <w:ind w:left="1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Parent</w:t>
            </w:r>
            <w:r w:rsidRPr="00EF11A1"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to</w:t>
            </w:r>
          </w:p>
          <w:p w:rsidR="00912B71" w:rsidRPr="00EF11A1" w:rsidRDefault="00912B71" w:rsidP="008C39FB">
            <w:pPr>
              <w:spacing w:before="16"/>
              <w:ind w:left="17" w:right="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Child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63B0FF"/>
          </w:tcPr>
          <w:p w:rsidR="00912B71" w:rsidRPr="00EF11A1" w:rsidRDefault="00912B71" w:rsidP="008C39FB">
            <w:pPr>
              <w:ind w:left="215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Child</w:t>
            </w:r>
            <w:r w:rsidRPr="00EF11A1">
              <w:rPr>
                <w:rFonts w:ascii="Times New Roman" w:eastAsia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to</w:t>
            </w:r>
          </w:p>
          <w:p w:rsidR="00912B71" w:rsidRPr="00EF11A1" w:rsidRDefault="00912B71" w:rsidP="008C39FB">
            <w:pPr>
              <w:spacing w:before="16"/>
              <w:ind w:left="283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Parent</w:t>
            </w:r>
          </w:p>
        </w:tc>
        <w:tc>
          <w:tcPr>
            <w:tcW w:w="801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1713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author → </w:t>
            </w:r>
            <w:r w:rsidRPr="00EF11A1">
              <w:rPr>
                <w:spacing w:val="-2"/>
                <w:sz w:val="24"/>
              </w:rPr>
              <w:t>book_author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644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Написал </w:t>
            </w:r>
            <w:r w:rsidRPr="00EF11A1">
              <w:rPr>
                <w:spacing w:val="-4"/>
                <w:sz w:val="24"/>
              </w:rPr>
              <w:t>книги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42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Автор книги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 w:right="66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CASCADE,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0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spacing w:line="266" w:lineRule="exact"/>
              <w:ind w:left="72"/>
              <w:rPr>
                <w:sz w:val="24"/>
              </w:rPr>
            </w:pPr>
            <w:r w:rsidRPr="00EF11A1">
              <w:rPr>
                <w:sz w:val="24"/>
              </w:rPr>
              <w:t>genre</w:t>
            </w:r>
            <w:r w:rsidRPr="00EF11A1">
              <w:rPr>
                <w:spacing w:val="-2"/>
                <w:sz w:val="24"/>
              </w:rPr>
              <w:t xml:space="preserve"> </w:t>
            </w:r>
            <w:r w:rsidRPr="00EF11A1">
              <w:rPr>
                <w:sz w:val="24"/>
              </w:rPr>
              <w:t>→</w:t>
            </w:r>
            <w:r w:rsidRPr="00EF11A1">
              <w:rPr>
                <w:spacing w:val="-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book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488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Содержит </w:t>
            </w:r>
            <w:r w:rsidRPr="00EF11A1">
              <w:rPr>
                <w:spacing w:val="-4"/>
                <w:sz w:val="24"/>
              </w:rPr>
              <w:t>книги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70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Принадле </w:t>
            </w:r>
            <w:r w:rsidRPr="00EF11A1">
              <w:rPr>
                <w:sz w:val="24"/>
              </w:rPr>
              <w:t>жит</w:t>
            </w:r>
            <w:r w:rsidRPr="00EF11A1">
              <w:rPr>
                <w:spacing w:val="-6"/>
                <w:sz w:val="24"/>
              </w:rPr>
              <w:t xml:space="preserve"> </w:t>
            </w:r>
            <w:r w:rsidRPr="00EF11A1">
              <w:rPr>
                <w:spacing w:val="-2"/>
                <w:sz w:val="24"/>
              </w:rPr>
              <w:t>жанру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book → </w:t>
            </w:r>
            <w:r w:rsidRPr="00EF11A1">
              <w:rPr>
                <w:spacing w:val="-2"/>
                <w:sz w:val="24"/>
              </w:rPr>
              <w:t>book_copy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Имеет экземпляры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Является копией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2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 w:right="722"/>
              <w:rPr>
                <w:sz w:val="24"/>
              </w:rPr>
            </w:pPr>
            <w:r w:rsidRPr="00EF11A1">
              <w:rPr>
                <w:sz w:val="24"/>
              </w:rPr>
              <w:t>supplier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2"/>
                <w:sz w:val="24"/>
              </w:rPr>
              <w:t>supply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Осуществляет поставки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6"/>
              <w:jc w:val="both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Поставлен поставщик </w:t>
            </w:r>
            <w:r w:rsidRPr="00EF11A1">
              <w:rPr>
                <w:spacing w:val="-6"/>
                <w:sz w:val="24"/>
              </w:rPr>
              <w:t>ом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2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supply → </w:t>
            </w:r>
            <w:r w:rsidRPr="00EF11A1">
              <w:rPr>
                <w:spacing w:val="-2"/>
                <w:sz w:val="24"/>
              </w:rPr>
              <w:t>supply_item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488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Содержит позиции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240"/>
              <w:rPr>
                <w:sz w:val="24"/>
              </w:rPr>
            </w:pPr>
            <w:r w:rsidRPr="00EF11A1">
              <w:rPr>
                <w:sz w:val="24"/>
              </w:rPr>
              <w:t>Входит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в </w:t>
            </w:r>
            <w:r w:rsidRPr="00EF11A1">
              <w:rPr>
                <w:spacing w:val="-2"/>
                <w:sz w:val="24"/>
              </w:rPr>
              <w:t>поставку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 w:right="66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CASCADE,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1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spacing w:line="266" w:lineRule="exact"/>
              <w:ind w:left="7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purchase_request</w:t>
            </w:r>
          </w:p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pacing w:val="-10"/>
                <w:sz w:val="24"/>
              </w:rPr>
              <w:t xml:space="preserve">→ </w:t>
            </w:r>
            <w:r w:rsidRPr="00EF11A1">
              <w:rPr>
                <w:spacing w:val="-2"/>
                <w:sz w:val="24"/>
              </w:rPr>
              <w:t>purchase_request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_item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488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Содержит позиции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26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Входит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в </w:t>
            </w:r>
            <w:r w:rsidRPr="00EF11A1">
              <w:rPr>
                <w:spacing w:val="-2"/>
                <w:sz w:val="24"/>
              </w:rPr>
              <w:t>заявку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 w:right="66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CASCADE,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spacing w:line="271" w:lineRule="exact"/>
              <w:ind w:left="72"/>
              <w:rPr>
                <w:sz w:val="24"/>
              </w:rPr>
            </w:pPr>
            <w:r w:rsidRPr="00EF11A1">
              <w:rPr>
                <w:sz w:val="24"/>
              </w:rPr>
              <w:t>reader</w:t>
            </w:r>
            <w:r w:rsidRPr="00EF11A1">
              <w:rPr>
                <w:spacing w:val="1"/>
                <w:sz w:val="24"/>
              </w:rPr>
              <w:t xml:space="preserve"> </w:t>
            </w:r>
            <w:r w:rsidRPr="00EF11A1">
              <w:rPr>
                <w:sz w:val="24"/>
              </w:rPr>
              <w:t>→</w:t>
            </w:r>
            <w:r w:rsidRPr="00EF11A1">
              <w:rPr>
                <w:spacing w:val="2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fine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679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Имеет штрафы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Начислен </w:t>
            </w:r>
            <w:r w:rsidRPr="00EF11A1">
              <w:rPr>
                <w:spacing w:val="-2"/>
                <w:sz w:val="24"/>
              </w:rPr>
              <w:t>читателю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0" w:lineRule="atLeas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 w:right="229"/>
              <w:rPr>
                <w:sz w:val="24"/>
              </w:rPr>
            </w:pPr>
            <w:r w:rsidRPr="00EF11A1">
              <w:rPr>
                <w:sz w:val="24"/>
              </w:rPr>
              <w:t>issue_item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4"/>
                <w:sz w:val="24"/>
              </w:rPr>
              <w:t>fine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245"/>
              <w:jc w:val="both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Zero-or- </w:t>
            </w:r>
            <w:r w:rsidRPr="00EF11A1">
              <w:rPr>
                <w:spacing w:val="-4"/>
                <w:sz w:val="24"/>
              </w:rPr>
              <w:t>One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55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Может </w:t>
            </w:r>
            <w:r w:rsidRPr="00EF11A1">
              <w:rPr>
                <w:spacing w:val="-4"/>
                <w:sz w:val="24"/>
              </w:rPr>
              <w:t xml:space="preserve">повлечь </w:t>
            </w:r>
            <w:r w:rsidRPr="00EF11A1">
              <w:rPr>
                <w:spacing w:val="-2"/>
                <w:sz w:val="24"/>
              </w:rPr>
              <w:t>штраф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141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Начислен </w:t>
            </w:r>
            <w:r w:rsidRPr="00EF11A1">
              <w:rPr>
                <w:spacing w:val="-6"/>
                <w:sz w:val="24"/>
              </w:rPr>
              <w:t xml:space="preserve">за </w:t>
            </w:r>
            <w:r w:rsidRPr="00EF11A1">
              <w:rPr>
                <w:spacing w:val="-2"/>
                <w:sz w:val="24"/>
              </w:rPr>
              <w:t>позицию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0" w:lineRule="atLeas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1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book → </w:t>
            </w:r>
            <w:r w:rsidRPr="00EF11A1">
              <w:rPr>
                <w:spacing w:val="-2"/>
                <w:sz w:val="24"/>
              </w:rPr>
              <w:t>purchase_request</w:t>
            </w:r>
          </w:p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_item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Запрашиваетс </w:t>
            </w:r>
            <w:r w:rsidRPr="00EF11A1">
              <w:rPr>
                <w:sz w:val="24"/>
              </w:rPr>
              <w:t>я к закупке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7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Заявлена </w:t>
            </w:r>
            <w:r w:rsidRPr="00EF11A1">
              <w:rPr>
                <w:sz w:val="24"/>
              </w:rPr>
              <w:t>на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>закупку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2" w:lineRule="exac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book → </w:t>
            </w:r>
            <w:r w:rsidRPr="00EF11A1">
              <w:rPr>
                <w:spacing w:val="-2"/>
                <w:sz w:val="24"/>
              </w:rPr>
              <w:t>supply_item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68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Поставляется </w:t>
            </w:r>
            <w:r w:rsidRPr="00EF11A1">
              <w:rPr>
                <w:sz w:val="24"/>
              </w:rPr>
              <w:t>в составе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89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Поставлен </w:t>
            </w:r>
            <w:r w:rsidRPr="00EF11A1">
              <w:rPr>
                <w:sz w:val="24"/>
              </w:rPr>
              <w:t>а как</w:t>
            </w:r>
            <w:r w:rsidRPr="00EF11A1">
              <w:rPr>
                <w:spacing w:val="40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книга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0" w:lineRule="atLeas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9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employee → </w:t>
            </w:r>
            <w:r w:rsidRPr="00EF11A1">
              <w:rPr>
                <w:spacing w:val="-2"/>
                <w:sz w:val="24"/>
              </w:rPr>
              <w:t>manager_request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Назначен исполнителем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44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Назначена менеджеру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7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</w:tbl>
    <w:p w:rsidR="00912B71" w:rsidRPr="00EF11A1" w:rsidRDefault="0004368D" w:rsidP="008C39FB">
      <w:pPr>
        <w:widowControl w:val="0"/>
        <w:suppressAutoHyphens/>
        <w:spacing w:after="0" w:line="360" w:lineRule="auto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lastRenderedPageBreak/>
        <w:t>Продолжение таблицы 10</w:t>
      </w:r>
    </w:p>
    <w:tbl>
      <w:tblPr>
        <w:tblStyle w:val="TableNormal"/>
        <w:tblW w:w="9378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968"/>
        <w:gridCol w:w="1144"/>
        <w:gridCol w:w="1606"/>
        <w:gridCol w:w="1258"/>
        <w:gridCol w:w="801"/>
        <w:gridCol w:w="1713"/>
      </w:tblGrid>
      <w:tr w:rsidR="00912B71" w:rsidRPr="00EF11A1" w:rsidTr="008C39FB">
        <w:trPr>
          <w:trHeight w:val="335"/>
        </w:trPr>
        <w:tc>
          <w:tcPr>
            <w:tcW w:w="1888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56" w:lineRule="auto"/>
              <w:ind w:left="648" w:hanging="34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Отношения связи</w:t>
            </w:r>
          </w:p>
        </w:tc>
        <w:tc>
          <w:tcPr>
            <w:tcW w:w="968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54" w:lineRule="auto"/>
              <w:ind w:left="27" w:right="1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Обязат </w:t>
            </w: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 xml:space="preserve">ельнос </w:t>
            </w:r>
            <w:r w:rsidRPr="00EF11A1">
              <w:rPr>
                <w:rFonts w:ascii="Times New Roman" w:eastAsia="Times New Roman" w:hAnsi="Times New Roman" w:cs="Times New Roman"/>
                <w:b/>
                <w:spacing w:val="-6"/>
                <w:sz w:val="24"/>
              </w:rPr>
              <w:t>ть</w:t>
            </w:r>
          </w:p>
        </w:tc>
        <w:tc>
          <w:tcPr>
            <w:tcW w:w="1144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56" w:lineRule="auto"/>
              <w:ind w:left="453" w:right="102" w:hanging="33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Мощнос </w:t>
            </w:r>
            <w:r w:rsidRPr="00EF11A1">
              <w:rPr>
                <w:rFonts w:ascii="Times New Roman" w:eastAsia="Times New Roman" w:hAnsi="Times New Roman" w:cs="Times New Roman"/>
                <w:b/>
                <w:spacing w:val="-6"/>
                <w:sz w:val="24"/>
              </w:rPr>
              <w:t>ть</w:t>
            </w:r>
          </w:p>
        </w:tc>
        <w:tc>
          <w:tcPr>
            <w:tcW w:w="2864" w:type="dxa"/>
            <w:gridSpan w:val="2"/>
            <w:tcBorders>
              <w:bottom w:val="single" w:sz="4" w:space="0" w:color="000000"/>
            </w:tcBorders>
            <w:shd w:val="clear" w:color="auto" w:fill="63B0FF"/>
          </w:tcPr>
          <w:p w:rsidR="00912B71" w:rsidRPr="00EF11A1" w:rsidRDefault="00912B71" w:rsidP="008C39FB">
            <w:pPr>
              <w:spacing w:line="275" w:lineRule="exact"/>
              <w:ind w:left="721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Смысл</w:t>
            </w:r>
            <w:r w:rsidRPr="00EF11A1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>связи</w:t>
            </w:r>
          </w:p>
        </w:tc>
        <w:tc>
          <w:tcPr>
            <w:tcW w:w="801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75" w:lineRule="exact"/>
              <w:ind w:left="18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Тип</w:t>
            </w:r>
          </w:p>
        </w:tc>
        <w:tc>
          <w:tcPr>
            <w:tcW w:w="1713" w:type="dxa"/>
            <w:vMerge w:val="restart"/>
            <w:shd w:val="clear" w:color="auto" w:fill="63B0FF"/>
          </w:tcPr>
          <w:p w:rsidR="00912B71" w:rsidRPr="00EF11A1" w:rsidRDefault="00912B71" w:rsidP="008C39FB">
            <w:pPr>
              <w:spacing w:line="256" w:lineRule="auto"/>
              <w:ind w:left="185" w:right="98" w:hanging="6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Ограничения целостности</w:t>
            </w:r>
          </w:p>
        </w:tc>
      </w:tr>
      <w:tr w:rsidR="00912B71" w:rsidRPr="00EF11A1" w:rsidTr="008C39FB">
        <w:trPr>
          <w:trHeight w:val="591"/>
        </w:trPr>
        <w:tc>
          <w:tcPr>
            <w:tcW w:w="1888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1144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0FF"/>
          </w:tcPr>
          <w:p w:rsidR="00912B71" w:rsidRPr="00EF11A1" w:rsidRDefault="00912B71" w:rsidP="008C39FB">
            <w:pPr>
              <w:ind w:left="1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Parent</w:t>
            </w:r>
            <w:r w:rsidRPr="00EF11A1"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to</w:t>
            </w:r>
          </w:p>
          <w:p w:rsidR="00912B71" w:rsidRPr="00EF11A1" w:rsidRDefault="00912B71" w:rsidP="008C39FB">
            <w:pPr>
              <w:spacing w:before="16"/>
              <w:ind w:left="17" w:right="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Child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63B0FF"/>
          </w:tcPr>
          <w:p w:rsidR="00912B71" w:rsidRPr="00EF11A1" w:rsidRDefault="00912B71" w:rsidP="008C39FB">
            <w:pPr>
              <w:ind w:left="215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Child</w:t>
            </w:r>
            <w:r w:rsidRPr="00EF11A1">
              <w:rPr>
                <w:rFonts w:ascii="Times New Roman" w:eastAsia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to</w:t>
            </w:r>
          </w:p>
          <w:p w:rsidR="00912B71" w:rsidRPr="00EF11A1" w:rsidRDefault="00912B71" w:rsidP="008C39FB">
            <w:pPr>
              <w:spacing w:before="16"/>
              <w:ind w:left="283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Parent</w:t>
            </w:r>
          </w:p>
        </w:tc>
        <w:tc>
          <w:tcPr>
            <w:tcW w:w="801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  <w:tc>
          <w:tcPr>
            <w:tcW w:w="1713" w:type="dxa"/>
            <w:vMerge/>
            <w:tcBorders>
              <w:top w:val="nil"/>
            </w:tcBorders>
            <w:shd w:val="clear" w:color="auto" w:fill="63B0FF"/>
          </w:tcPr>
          <w:p w:rsidR="00912B71" w:rsidRPr="00EF11A1" w:rsidRDefault="00912B71" w:rsidP="008C39FB">
            <w:pPr>
              <w:rPr>
                <w:rFonts w:ascii="Times New Roman" w:eastAsia="Courier New" w:hAnsi="Times New Roman" w:cs="Times New Roman"/>
                <w:sz w:val="2"/>
                <w:szCs w:val="2"/>
              </w:rPr>
            </w:pP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 w:right="229"/>
              <w:rPr>
                <w:sz w:val="24"/>
              </w:rPr>
            </w:pPr>
            <w:r w:rsidRPr="00EF11A1">
              <w:rPr>
                <w:sz w:val="24"/>
              </w:rPr>
              <w:t>reader_status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2"/>
                <w:sz w:val="24"/>
              </w:rPr>
              <w:t>reader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0" w:lineRule="atLeas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 w:right="349"/>
              <w:rPr>
                <w:sz w:val="24"/>
              </w:rPr>
            </w:pPr>
            <w:r w:rsidRPr="00EF11A1">
              <w:rPr>
                <w:sz w:val="24"/>
              </w:rPr>
              <w:t>issue_status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2"/>
                <w:sz w:val="24"/>
              </w:rPr>
              <w:t>issue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spacing w:line="271" w:lineRule="exact"/>
              <w:ind w:left="7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issue_item_status</w:t>
            </w:r>
          </w:p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2"/>
                <w:sz w:val="24"/>
              </w:rPr>
              <w:t>issue_item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0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spacing w:line="266" w:lineRule="exact"/>
              <w:ind w:left="7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book_copy_status</w:t>
            </w:r>
          </w:p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2"/>
                <w:sz w:val="24"/>
              </w:rPr>
              <w:t>book_copy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spacing w:line="271" w:lineRule="exact"/>
              <w:ind w:left="7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purchase_request</w:t>
            </w:r>
          </w:p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_status → </w:t>
            </w:r>
            <w:r w:rsidRPr="00EF11A1">
              <w:rPr>
                <w:spacing w:val="-2"/>
                <w:sz w:val="24"/>
              </w:rPr>
              <w:t>purchase_request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2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 w:right="189"/>
              <w:rPr>
                <w:sz w:val="24"/>
              </w:rPr>
            </w:pPr>
            <w:r w:rsidRPr="00EF11A1">
              <w:rPr>
                <w:sz w:val="24"/>
              </w:rPr>
              <w:t>supply_status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2"/>
                <w:sz w:val="24"/>
              </w:rPr>
              <w:t>supply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2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 w:right="14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supply_item_stat </w:t>
            </w:r>
            <w:r w:rsidRPr="00EF11A1">
              <w:rPr>
                <w:sz w:val="24"/>
              </w:rPr>
              <w:t xml:space="preserve">us → </w:t>
            </w:r>
            <w:r w:rsidRPr="00EF11A1">
              <w:rPr>
                <w:spacing w:val="-2"/>
                <w:sz w:val="24"/>
              </w:rPr>
              <w:t>supply_item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1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spacing w:line="266" w:lineRule="exact"/>
              <w:ind w:left="7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manager_request</w:t>
            </w:r>
          </w:p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_status → </w:t>
            </w:r>
            <w:r w:rsidRPr="00EF11A1">
              <w:rPr>
                <w:spacing w:val="-2"/>
                <w:sz w:val="24"/>
              </w:rPr>
              <w:t>manager_request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3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 w:right="229"/>
              <w:rPr>
                <w:sz w:val="24"/>
              </w:rPr>
            </w:pPr>
            <w:r w:rsidRPr="00EF11A1">
              <w:rPr>
                <w:sz w:val="24"/>
              </w:rPr>
              <w:t>fine_status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4"/>
                <w:sz w:val="24"/>
              </w:rPr>
              <w:t>fine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0" w:lineRule="atLeas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spacing w:line="270" w:lineRule="exact"/>
              <w:ind w:left="7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purchase_request</w:t>
            </w:r>
          </w:p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_item_status → </w:t>
            </w:r>
            <w:r w:rsidRPr="00EF11A1">
              <w:rPr>
                <w:spacing w:val="-2"/>
                <w:sz w:val="24"/>
              </w:rPr>
              <w:t>purchase_request</w:t>
            </w:r>
          </w:p>
          <w:p w:rsidR="00912B71" w:rsidRPr="00EF11A1" w:rsidRDefault="00912B71" w:rsidP="008C39FB">
            <w:pPr>
              <w:pStyle w:val="TableParagraph"/>
              <w:spacing w:line="262" w:lineRule="exact"/>
              <w:ind w:left="7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_item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статус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529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Имеет статус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0" w:lineRule="atLeas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912B71">
        <w:trPr>
          <w:trHeight w:val="1101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 w:right="229"/>
              <w:rPr>
                <w:sz w:val="24"/>
              </w:rPr>
            </w:pPr>
            <w:r w:rsidRPr="00EF11A1">
              <w:rPr>
                <w:sz w:val="24"/>
              </w:rPr>
              <w:t>fine_reason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→ </w:t>
            </w:r>
            <w:r w:rsidRPr="00EF11A1">
              <w:rPr>
                <w:spacing w:val="-4"/>
                <w:sz w:val="24"/>
              </w:rPr>
              <w:t>fine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Определяет причину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296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Имеет причину</w:t>
            </w:r>
          </w:p>
        </w:tc>
        <w:tc>
          <w:tcPr>
            <w:tcW w:w="801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3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2" w:lineRule="exac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</w:tbl>
    <w:p w:rsidR="00912B71" w:rsidRPr="00EF11A1" w:rsidRDefault="00912B71" w:rsidP="00F47931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val="en-US" w:eastAsia="zh-CN" w:bidi="hi-IN"/>
        </w:rPr>
      </w:pPr>
    </w:p>
    <w:p w:rsidR="00912B71" w:rsidRPr="00EF11A1" w:rsidRDefault="0004368D" w:rsidP="008C39FB">
      <w:pPr>
        <w:widowControl w:val="0"/>
        <w:suppressAutoHyphens/>
        <w:spacing w:after="0" w:line="360" w:lineRule="auto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lastRenderedPageBreak/>
        <w:t>Окончание таблицы 10</w:t>
      </w:r>
    </w:p>
    <w:tbl>
      <w:tblPr>
        <w:tblStyle w:val="TableNormal"/>
        <w:tblW w:w="9384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8"/>
        <w:gridCol w:w="968"/>
        <w:gridCol w:w="1144"/>
        <w:gridCol w:w="1606"/>
        <w:gridCol w:w="1258"/>
        <w:gridCol w:w="802"/>
        <w:gridCol w:w="1712"/>
        <w:gridCol w:w="6"/>
      </w:tblGrid>
      <w:tr w:rsidR="00912B71" w:rsidRPr="00EF11A1" w:rsidTr="008C39FB">
        <w:trPr>
          <w:trHeight w:val="335"/>
        </w:trPr>
        <w:tc>
          <w:tcPr>
            <w:tcW w:w="18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3B0FF"/>
            <w:hideMark/>
          </w:tcPr>
          <w:p w:rsidR="00912B71" w:rsidRPr="00EF11A1" w:rsidRDefault="00912B71">
            <w:pPr>
              <w:spacing w:line="254" w:lineRule="auto"/>
              <w:ind w:left="648" w:hanging="34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Отношения связи</w:t>
            </w:r>
          </w:p>
        </w:tc>
        <w:tc>
          <w:tcPr>
            <w:tcW w:w="9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3B0FF"/>
            <w:hideMark/>
          </w:tcPr>
          <w:p w:rsidR="00912B71" w:rsidRPr="00EF11A1" w:rsidRDefault="00912B71">
            <w:pPr>
              <w:spacing w:line="252" w:lineRule="auto"/>
              <w:ind w:left="27" w:right="1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Обязат </w:t>
            </w: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 xml:space="preserve">ельнос </w:t>
            </w:r>
            <w:r w:rsidRPr="00EF11A1">
              <w:rPr>
                <w:rFonts w:ascii="Times New Roman" w:eastAsia="Times New Roman" w:hAnsi="Times New Roman" w:cs="Times New Roman"/>
                <w:b/>
                <w:spacing w:val="-6"/>
                <w:sz w:val="24"/>
              </w:rPr>
              <w:t>ть</w:t>
            </w:r>
          </w:p>
        </w:tc>
        <w:tc>
          <w:tcPr>
            <w:tcW w:w="11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3B0FF"/>
            <w:hideMark/>
          </w:tcPr>
          <w:p w:rsidR="00912B71" w:rsidRPr="00EF11A1" w:rsidRDefault="00912B71">
            <w:pPr>
              <w:spacing w:line="254" w:lineRule="auto"/>
              <w:ind w:left="453" w:right="102" w:hanging="33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Мощнос </w:t>
            </w:r>
            <w:r w:rsidRPr="00EF11A1">
              <w:rPr>
                <w:rFonts w:ascii="Times New Roman" w:eastAsia="Times New Roman" w:hAnsi="Times New Roman" w:cs="Times New Roman"/>
                <w:b/>
                <w:spacing w:val="-6"/>
                <w:sz w:val="24"/>
              </w:rPr>
              <w:t>ть</w:t>
            </w:r>
          </w:p>
        </w:tc>
        <w:tc>
          <w:tcPr>
            <w:tcW w:w="2864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63B0FF"/>
            <w:hideMark/>
          </w:tcPr>
          <w:p w:rsidR="00912B71" w:rsidRPr="00EF11A1" w:rsidRDefault="00912B71">
            <w:pPr>
              <w:spacing w:line="275" w:lineRule="exact"/>
              <w:ind w:left="721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Смысл</w:t>
            </w:r>
            <w:r w:rsidRPr="00EF11A1"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>связи</w:t>
            </w:r>
          </w:p>
        </w:tc>
        <w:tc>
          <w:tcPr>
            <w:tcW w:w="8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3B0FF"/>
            <w:hideMark/>
          </w:tcPr>
          <w:p w:rsidR="00912B71" w:rsidRPr="00EF11A1" w:rsidRDefault="00912B71">
            <w:pPr>
              <w:spacing w:line="275" w:lineRule="exact"/>
              <w:ind w:left="186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Тип</w:t>
            </w:r>
          </w:p>
        </w:tc>
        <w:tc>
          <w:tcPr>
            <w:tcW w:w="171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3B0FF"/>
            <w:hideMark/>
          </w:tcPr>
          <w:p w:rsidR="00912B71" w:rsidRPr="00EF11A1" w:rsidRDefault="00912B71">
            <w:pPr>
              <w:spacing w:line="254" w:lineRule="auto"/>
              <w:ind w:left="185" w:right="98" w:hanging="6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Ограничения целостности</w:t>
            </w:r>
          </w:p>
        </w:tc>
      </w:tr>
      <w:tr w:rsidR="00912B71" w:rsidRPr="00EF11A1" w:rsidTr="008C39FB">
        <w:trPr>
          <w:trHeight w:val="591"/>
        </w:trPr>
        <w:tc>
          <w:tcPr>
            <w:tcW w:w="188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12B71" w:rsidRPr="00EF11A1" w:rsidRDefault="00912B7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9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12B71" w:rsidRPr="00EF11A1" w:rsidRDefault="00912B7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14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12B71" w:rsidRPr="00EF11A1" w:rsidRDefault="00912B7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63B0FF"/>
            <w:hideMark/>
          </w:tcPr>
          <w:p w:rsidR="00912B71" w:rsidRPr="00EF11A1" w:rsidRDefault="00912B71">
            <w:pPr>
              <w:ind w:left="1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Parent</w:t>
            </w:r>
            <w:r w:rsidRPr="00EF11A1"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to</w:t>
            </w:r>
          </w:p>
          <w:p w:rsidR="00912B71" w:rsidRPr="00EF11A1" w:rsidRDefault="00912B71">
            <w:pPr>
              <w:spacing w:before="16"/>
              <w:ind w:left="17" w:right="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Child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63B0FF"/>
            <w:hideMark/>
          </w:tcPr>
          <w:p w:rsidR="00912B71" w:rsidRPr="00EF11A1" w:rsidRDefault="00912B71">
            <w:pPr>
              <w:ind w:left="215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24"/>
              </w:rPr>
              <w:t>Child</w:t>
            </w:r>
            <w:r w:rsidRPr="00EF11A1">
              <w:rPr>
                <w:rFonts w:ascii="Times New Roman" w:eastAsia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24"/>
              </w:rPr>
              <w:t>to</w:t>
            </w:r>
          </w:p>
          <w:p w:rsidR="00912B71" w:rsidRPr="00EF11A1" w:rsidRDefault="00912B71">
            <w:pPr>
              <w:spacing w:before="16"/>
              <w:ind w:left="283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24"/>
              </w:rPr>
              <w:t>Parent</w:t>
            </w:r>
          </w:p>
        </w:tc>
        <w:tc>
          <w:tcPr>
            <w:tcW w:w="8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12B71" w:rsidRPr="00EF11A1" w:rsidRDefault="00912B7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71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12B71" w:rsidRPr="00EF11A1" w:rsidRDefault="00912B7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912B71" w:rsidRPr="00D04FF0" w:rsidTr="008C39FB">
        <w:trPr>
          <w:gridAfter w:val="1"/>
          <w:wAfter w:w="6" w:type="dxa"/>
          <w:trHeight w:val="1105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supplier → </w:t>
            </w:r>
            <w:r w:rsidRPr="00EF11A1">
              <w:rPr>
                <w:spacing w:val="-2"/>
                <w:sz w:val="24"/>
              </w:rPr>
              <w:t>purchase_request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2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Предлагается </w:t>
            </w:r>
            <w:r w:rsidRPr="00EF11A1">
              <w:rPr>
                <w:sz w:val="24"/>
              </w:rPr>
              <w:t>для закупки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Заявлен поставщик</w:t>
            </w:r>
          </w:p>
        </w:tc>
        <w:tc>
          <w:tcPr>
            <w:tcW w:w="802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2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>RESTRICT,</w:t>
            </w:r>
          </w:p>
          <w:p w:rsidR="00912B71" w:rsidRPr="00EF11A1" w:rsidRDefault="00912B71" w:rsidP="008C39FB">
            <w:pPr>
              <w:pStyle w:val="TableParagraph"/>
              <w:spacing w:line="270" w:lineRule="atLeast"/>
              <w:ind w:left="73" w:right="29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 xml:space="preserve">UPDATE </w:t>
            </w:r>
            <w:r w:rsidRPr="00EF11A1">
              <w:rPr>
                <w:spacing w:val="-2"/>
                <w:sz w:val="24"/>
              </w:rPr>
              <w:t>CASCADE</w:t>
            </w:r>
          </w:p>
        </w:tc>
      </w:tr>
      <w:tr w:rsidR="00912B71" w:rsidRPr="00D04FF0" w:rsidTr="008C39FB">
        <w:trPr>
          <w:gridAfter w:val="1"/>
          <w:wAfter w:w="6" w:type="dxa"/>
          <w:trHeight w:val="1109"/>
        </w:trPr>
        <w:tc>
          <w:tcPr>
            <w:tcW w:w="1888" w:type="dxa"/>
          </w:tcPr>
          <w:p w:rsidR="00912B71" w:rsidRPr="00EF11A1" w:rsidRDefault="00912B71" w:rsidP="008C39FB">
            <w:pPr>
              <w:pStyle w:val="TableParagraph"/>
              <w:ind w:left="72"/>
              <w:rPr>
                <w:sz w:val="24"/>
              </w:rPr>
            </w:pPr>
            <w:r w:rsidRPr="00EF11A1">
              <w:rPr>
                <w:sz w:val="24"/>
              </w:rPr>
              <w:t xml:space="preserve">book → </w:t>
            </w:r>
            <w:r w:rsidRPr="00EF11A1">
              <w:rPr>
                <w:spacing w:val="-2"/>
                <w:sz w:val="24"/>
              </w:rPr>
              <w:t>manager_request</w:t>
            </w:r>
          </w:p>
        </w:tc>
        <w:tc>
          <w:tcPr>
            <w:tcW w:w="968" w:type="dxa"/>
          </w:tcPr>
          <w:p w:rsidR="00912B71" w:rsidRPr="00EF11A1" w:rsidRDefault="00912B71" w:rsidP="008C39FB">
            <w:pPr>
              <w:pStyle w:val="TableParagraph"/>
              <w:ind w:left="72" w:right="350"/>
              <w:rPr>
                <w:sz w:val="24"/>
              </w:rPr>
            </w:pPr>
            <w:r w:rsidRPr="00EF11A1">
              <w:rPr>
                <w:spacing w:val="-6"/>
                <w:sz w:val="24"/>
              </w:rPr>
              <w:t xml:space="preserve">No </w:t>
            </w:r>
            <w:r w:rsidRPr="00EF11A1">
              <w:rPr>
                <w:spacing w:val="-2"/>
                <w:sz w:val="24"/>
              </w:rPr>
              <w:t>Nulls</w:t>
            </w:r>
          </w:p>
        </w:tc>
        <w:tc>
          <w:tcPr>
            <w:tcW w:w="1144" w:type="dxa"/>
          </w:tcPr>
          <w:p w:rsidR="00912B71" w:rsidRPr="00EF11A1" w:rsidRDefault="00912B71" w:rsidP="008C39FB">
            <w:pPr>
              <w:pStyle w:val="TableParagraph"/>
              <w:ind w:left="73" w:right="30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One-to- </w:t>
            </w:r>
            <w:r w:rsidRPr="00EF11A1">
              <w:rPr>
                <w:spacing w:val="-4"/>
                <w:sz w:val="24"/>
              </w:rPr>
              <w:t>Many</w:t>
            </w:r>
          </w:p>
        </w:tc>
        <w:tc>
          <w:tcPr>
            <w:tcW w:w="1606" w:type="dxa"/>
            <w:tcBorders>
              <w:top w:val="single" w:sz="4" w:space="0" w:color="000000"/>
              <w:righ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3" w:right="462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Имеет связанные заявки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</w:tcBorders>
          </w:tcPr>
          <w:p w:rsidR="00912B71" w:rsidRPr="00EF11A1" w:rsidRDefault="00912B71" w:rsidP="008C39FB">
            <w:pPr>
              <w:pStyle w:val="TableParagraph"/>
              <w:ind w:left="71" w:right="70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 xml:space="preserve">Относится </w:t>
            </w:r>
            <w:r w:rsidRPr="00EF11A1">
              <w:rPr>
                <w:sz w:val="24"/>
              </w:rPr>
              <w:t>к книге</w:t>
            </w:r>
          </w:p>
        </w:tc>
        <w:tc>
          <w:tcPr>
            <w:tcW w:w="802" w:type="dxa"/>
          </w:tcPr>
          <w:p w:rsidR="00912B71" w:rsidRPr="00EF11A1" w:rsidRDefault="00912B71" w:rsidP="008C39FB">
            <w:pPr>
              <w:pStyle w:val="TableParagraph"/>
              <w:ind w:left="74"/>
              <w:rPr>
                <w:sz w:val="24"/>
              </w:rPr>
            </w:pPr>
            <w:r w:rsidRPr="00EF11A1">
              <w:rPr>
                <w:spacing w:val="-4"/>
                <w:sz w:val="24"/>
              </w:rPr>
              <w:t xml:space="preserve">Non- </w:t>
            </w:r>
            <w:r w:rsidRPr="00EF11A1">
              <w:rPr>
                <w:spacing w:val="-2"/>
                <w:sz w:val="24"/>
              </w:rPr>
              <w:t xml:space="preserve">identif </w:t>
            </w:r>
            <w:r w:rsidRPr="00EF11A1">
              <w:rPr>
                <w:spacing w:val="-4"/>
                <w:sz w:val="24"/>
              </w:rPr>
              <w:t>ying</w:t>
            </w:r>
          </w:p>
        </w:tc>
        <w:tc>
          <w:tcPr>
            <w:tcW w:w="1712" w:type="dxa"/>
          </w:tcPr>
          <w:p w:rsidR="00912B71" w:rsidRPr="00EF11A1" w:rsidRDefault="00912B71" w:rsidP="008C39FB">
            <w:pPr>
              <w:pStyle w:val="TableParagraph"/>
              <w:ind w:left="73" w:right="294"/>
              <w:rPr>
                <w:sz w:val="24"/>
              </w:rPr>
            </w:pPr>
            <w:r w:rsidRPr="00EF11A1">
              <w:rPr>
                <w:sz w:val="24"/>
              </w:rPr>
              <w:t>ON</w:t>
            </w:r>
            <w:r w:rsidRPr="00EF11A1">
              <w:rPr>
                <w:spacing w:val="-15"/>
                <w:sz w:val="24"/>
              </w:rPr>
              <w:t xml:space="preserve"> </w:t>
            </w:r>
            <w:r w:rsidRPr="00EF11A1">
              <w:rPr>
                <w:sz w:val="24"/>
              </w:rPr>
              <w:t xml:space="preserve">DELETE </w:t>
            </w:r>
            <w:r w:rsidRPr="00EF11A1">
              <w:rPr>
                <w:spacing w:val="-2"/>
                <w:sz w:val="24"/>
              </w:rPr>
              <w:t xml:space="preserve">RESTRICT, </w:t>
            </w:r>
            <w:r w:rsidRPr="00EF11A1">
              <w:rPr>
                <w:spacing w:val="-4"/>
                <w:sz w:val="24"/>
              </w:rPr>
              <w:t>ON</w:t>
            </w:r>
            <w:r w:rsidRPr="00EF11A1">
              <w:rPr>
                <w:spacing w:val="-11"/>
                <w:sz w:val="24"/>
              </w:rPr>
              <w:t xml:space="preserve"> </w:t>
            </w:r>
            <w:r w:rsidRPr="00EF11A1">
              <w:rPr>
                <w:spacing w:val="-4"/>
                <w:sz w:val="24"/>
              </w:rPr>
              <w:t>UPDATE</w:t>
            </w:r>
          </w:p>
          <w:p w:rsidR="00912B71" w:rsidRPr="00EF11A1" w:rsidRDefault="00912B71" w:rsidP="008C39FB">
            <w:pPr>
              <w:pStyle w:val="TableParagraph"/>
              <w:spacing w:line="267" w:lineRule="exact"/>
              <w:ind w:left="73"/>
              <w:rPr>
                <w:sz w:val="24"/>
              </w:rPr>
            </w:pPr>
            <w:r w:rsidRPr="00EF11A1">
              <w:rPr>
                <w:spacing w:val="-2"/>
                <w:sz w:val="24"/>
              </w:rPr>
              <w:t>CASCADE</w:t>
            </w:r>
          </w:p>
        </w:tc>
      </w:tr>
    </w:tbl>
    <w:p w:rsidR="002966B6" w:rsidRPr="00EF11A1" w:rsidRDefault="002966B6" w:rsidP="008C39FB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val="en-US" w:eastAsia="zh-CN" w:bidi="hi-IN"/>
        </w:rPr>
      </w:pPr>
    </w:p>
    <w:p w:rsidR="008C39FB" w:rsidRPr="00EF11A1" w:rsidRDefault="002966B6" w:rsidP="002966B6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Был произведен расчёт</w:t>
      </w:r>
      <w:r w:rsidR="008C39FB"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оценки размера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 xml:space="preserve"> базы данных по следующей методике</w:t>
      </w:r>
      <w:r w:rsidR="008C39FB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:</w:t>
      </w:r>
    </w:p>
    <w:p w:rsidR="008C39FB" w:rsidRPr="00EF11A1" w:rsidRDefault="008C39FB" w:rsidP="00D76197">
      <w:pPr>
        <w:widowControl w:val="0"/>
        <w:numPr>
          <w:ilvl w:val="0"/>
          <w:numId w:val="2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Оцениваем количество записей для каждой таблицы</w:t>
      </w:r>
    </w:p>
    <w:p w:rsidR="008C39FB" w:rsidRPr="00EF11A1" w:rsidRDefault="008C39FB" w:rsidP="00D76197">
      <w:pPr>
        <w:widowControl w:val="0"/>
        <w:numPr>
          <w:ilvl w:val="0"/>
          <w:numId w:val="2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Рассчитываем размер одной строки (сумма байт всех столбцов)</w:t>
      </w:r>
    </w:p>
    <w:p w:rsidR="008C39FB" w:rsidRPr="00EF11A1" w:rsidRDefault="008C39FB" w:rsidP="00D76197">
      <w:pPr>
        <w:widowControl w:val="0"/>
        <w:numPr>
          <w:ilvl w:val="0"/>
          <w:numId w:val="2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Вычисляем размер данных = количество записей × размер строки</w:t>
      </w:r>
    </w:p>
    <w:p w:rsidR="008C39FB" w:rsidRPr="00EF11A1" w:rsidRDefault="008C39FB" w:rsidP="00D76197">
      <w:pPr>
        <w:widowControl w:val="0"/>
        <w:numPr>
          <w:ilvl w:val="0"/>
          <w:numId w:val="2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Оцениваем размер индексов ≈ 30% от размера данных</w:t>
      </w:r>
    </w:p>
    <w:p w:rsidR="008C39FB" w:rsidRPr="00EF11A1" w:rsidRDefault="008C39FB" w:rsidP="00D76197">
      <w:pPr>
        <w:widowControl w:val="0"/>
        <w:numPr>
          <w:ilvl w:val="0"/>
          <w:numId w:val="22"/>
        </w:numPr>
        <w:suppressAutoHyphens/>
        <w:spacing w:after="0" w:line="360" w:lineRule="auto"/>
        <w:ind w:left="0"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Суммируем данные + индексы</w:t>
      </w:r>
    </w:p>
    <w:p w:rsidR="00FA6A3C" w:rsidRPr="00EF11A1" w:rsidRDefault="00FA6A3C" w:rsidP="00FA6A3C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FA6A3C" w:rsidRPr="00EF11A1" w:rsidRDefault="00FA6A3C" w:rsidP="00FA6A3C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Результаты расчётов оценки размера базы данных предоставлены в таблице 11.</w:t>
      </w:r>
    </w:p>
    <w:p w:rsidR="00FA6A3C" w:rsidRPr="00EF11A1" w:rsidRDefault="00FA6A3C" w:rsidP="00FA6A3C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Таблица 11 – оценка размера базы данных</w:t>
      </w:r>
    </w:p>
    <w:tbl>
      <w:tblPr>
        <w:tblStyle w:val="TableNormal"/>
        <w:tblW w:w="957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97"/>
        <w:gridCol w:w="1317"/>
        <w:gridCol w:w="1269"/>
        <w:gridCol w:w="1313"/>
        <w:gridCol w:w="1369"/>
        <w:gridCol w:w="1213"/>
      </w:tblGrid>
      <w:tr w:rsidR="008C39FB" w:rsidRPr="00EF11A1" w:rsidTr="002966B6">
        <w:trPr>
          <w:trHeight w:val="830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  <w:szCs w:val="24"/>
              </w:rPr>
              <w:t>Таблица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  <w:szCs w:val="24"/>
              </w:rPr>
              <w:t>Кол-во записей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  <w:szCs w:val="24"/>
              </w:rPr>
              <w:t>Размер строки (байт)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  <w:szCs w:val="24"/>
              </w:rPr>
              <w:t>Данные (МБ)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  <w:szCs w:val="24"/>
              </w:rPr>
              <w:t>Индексы (МБ)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  <w:szCs w:val="24"/>
              </w:rPr>
              <w:t>Всего (МБ)</w:t>
            </w:r>
          </w:p>
        </w:tc>
      </w:tr>
      <w:tr w:rsidR="008C39FB" w:rsidRPr="00EF11A1" w:rsidTr="002966B6">
        <w:trPr>
          <w:trHeight w:val="273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8C39FB" w:rsidRPr="00EF11A1" w:rsidTr="002966B6">
        <w:trPr>
          <w:trHeight w:val="277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reader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2.38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0.71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3.09</w:t>
            </w:r>
          </w:p>
        </w:tc>
      </w:tr>
      <w:tr w:rsidR="008C39FB" w:rsidRPr="00EF11A1" w:rsidTr="002966B6">
        <w:trPr>
          <w:trHeight w:val="274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14.31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4.29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18.60</w:t>
            </w:r>
          </w:p>
        </w:tc>
      </w:tr>
      <w:tr w:rsidR="008C39FB" w:rsidRPr="00EF11A1" w:rsidTr="002966B6">
        <w:trPr>
          <w:trHeight w:val="277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4.77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1.43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6.20</w:t>
            </w:r>
          </w:p>
        </w:tc>
      </w:tr>
      <w:tr w:rsidR="008C39FB" w:rsidRPr="00EF11A1" w:rsidTr="002966B6">
        <w:trPr>
          <w:trHeight w:val="274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genre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0.0013</w:t>
            </w:r>
          </w:p>
        </w:tc>
      </w:tr>
      <w:tr w:rsidR="008C39FB" w:rsidRPr="00EF11A1" w:rsidTr="002966B6">
        <w:trPr>
          <w:trHeight w:val="278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book_author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0.61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</w:tr>
      <w:tr w:rsidR="008C39FB" w:rsidRPr="00EF11A1" w:rsidTr="002966B6">
        <w:trPr>
          <w:trHeight w:val="273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book_copy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21.46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6.44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27.90</w:t>
            </w:r>
          </w:p>
        </w:tc>
      </w:tr>
      <w:tr w:rsidR="008C39FB" w:rsidRPr="00EF11A1" w:rsidTr="002966B6">
        <w:trPr>
          <w:trHeight w:val="278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</w:tr>
      <w:tr w:rsidR="008C39FB" w:rsidRPr="00EF11A1" w:rsidTr="002966B6">
        <w:trPr>
          <w:trHeight w:val="273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1.91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0.57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2.48</w:t>
            </w:r>
          </w:p>
        </w:tc>
      </w:tr>
      <w:tr w:rsidR="008C39FB" w:rsidRPr="00EF11A1" w:rsidTr="002966B6">
        <w:trPr>
          <w:trHeight w:val="278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issue_item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40,000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3.81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1.14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4.95</w:t>
            </w:r>
          </w:p>
        </w:tc>
      </w:tr>
      <w:tr w:rsidR="008C39FB" w:rsidRPr="00EF11A1" w:rsidTr="002966B6">
        <w:trPr>
          <w:trHeight w:val="273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purchase_request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0.62</w:t>
            </w:r>
          </w:p>
        </w:tc>
      </w:tr>
      <w:tr w:rsidR="008C39FB" w:rsidRPr="00EF11A1" w:rsidTr="002966B6">
        <w:trPr>
          <w:trHeight w:val="277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purchase_request_item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1.43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1.86</w:t>
            </w:r>
          </w:p>
        </w:tc>
      </w:tr>
      <w:tr w:rsidR="008C39FB" w:rsidRPr="00EF11A1" w:rsidTr="002966B6">
        <w:trPr>
          <w:trHeight w:val="274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0.56</w:t>
            </w:r>
          </w:p>
        </w:tc>
      </w:tr>
      <w:tr w:rsidR="008C39FB" w:rsidRPr="00EF11A1" w:rsidTr="002966B6">
        <w:trPr>
          <w:trHeight w:val="278"/>
        </w:trPr>
        <w:tc>
          <w:tcPr>
            <w:tcW w:w="309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supply_item</w:t>
            </w:r>
          </w:p>
        </w:tc>
        <w:tc>
          <w:tcPr>
            <w:tcW w:w="1317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12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3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1.91</w:t>
            </w:r>
          </w:p>
        </w:tc>
        <w:tc>
          <w:tcPr>
            <w:tcW w:w="1369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0.57</w:t>
            </w:r>
          </w:p>
        </w:tc>
        <w:tc>
          <w:tcPr>
            <w:tcW w:w="1213" w:type="dxa"/>
          </w:tcPr>
          <w:p w:rsidR="008C39FB" w:rsidRPr="00EF11A1" w:rsidRDefault="008C39FB" w:rsidP="008C39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2.48</w:t>
            </w:r>
          </w:p>
        </w:tc>
      </w:tr>
    </w:tbl>
    <w:p w:rsidR="00FA6A3C" w:rsidRPr="00EF11A1" w:rsidRDefault="0004368D" w:rsidP="00FA6A3C">
      <w:pPr>
        <w:widowControl w:val="0"/>
        <w:suppressAutoHyphens/>
        <w:spacing w:after="0" w:line="360" w:lineRule="auto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lastRenderedPageBreak/>
        <w:t>Окончание таблицы 11</w:t>
      </w:r>
    </w:p>
    <w:tbl>
      <w:tblPr>
        <w:tblStyle w:val="TableNormal"/>
        <w:tblW w:w="957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95"/>
        <w:gridCol w:w="1317"/>
        <w:gridCol w:w="1269"/>
        <w:gridCol w:w="1313"/>
        <w:gridCol w:w="1369"/>
        <w:gridCol w:w="1213"/>
      </w:tblGrid>
      <w:tr w:rsidR="00FA6A3C" w:rsidRPr="00EF11A1" w:rsidTr="00FA6A3C">
        <w:trPr>
          <w:trHeight w:val="278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</w:rPr>
              <w:t>Таблица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</w:rPr>
              <w:t>Кол-во записей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</w:rPr>
              <w:t>Размер строки (байт)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</w:rPr>
              <w:t>Данные (МБ)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</w:rPr>
              <w:t>Индексы (МБ)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F11A1">
              <w:rPr>
                <w:rFonts w:ascii="Times New Roman" w:hAnsi="Times New Roman" w:cs="Times New Roman"/>
                <w:b/>
                <w:sz w:val="24"/>
              </w:rPr>
              <w:t>Всего (МБ)</w:t>
            </w:r>
          </w:p>
        </w:tc>
      </w:tr>
      <w:tr w:rsidR="00FA6A3C" w:rsidRPr="00EF11A1" w:rsidTr="00FA6A3C">
        <w:trPr>
          <w:trHeight w:val="273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fine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0.29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0.09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</w:p>
        </w:tc>
      </w:tr>
      <w:tr w:rsidR="00FA6A3C" w:rsidRPr="00EF11A1" w:rsidTr="00FA6A3C">
        <w:trPr>
          <w:trHeight w:val="278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manager_request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0.19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FA6A3C" w:rsidRPr="00EF11A1" w:rsidTr="00FA6A3C">
        <w:trPr>
          <w:trHeight w:val="27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reader_status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FA6A3C" w:rsidRPr="00EF11A1" w:rsidTr="00FA6A3C">
        <w:trPr>
          <w:trHeight w:val="277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issue_status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FA6A3C" w:rsidRPr="00EF11A1" w:rsidTr="00FA6A3C">
        <w:trPr>
          <w:trHeight w:val="27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issue_item_status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FA6A3C" w:rsidRPr="00EF11A1" w:rsidTr="00FA6A3C">
        <w:trPr>
          <w:trHeight w:val="277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book_copy_status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</w:tr>
      <w:tr w:rsidR="00FA6A3C" w:rsidRPr="00EF11A1" w:rsidTr="00FA6A3C">
        <w:trPr>
          <w:trHeight w:val="273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purchase_request_status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FA6A3C" w:rsidRPr="00EF11A1" w:rsidTr="00FA6A3C">
        <w:trPr>
          <w:trHeight w:val="278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purch_req_item_status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FA6A3C" w:rsidRPr="00EF11A1" w:rsidTr="00FA6A3C">
        <w:trPr>
          <w:trHeight w:val="273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supply_status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</w:tr>
      <w:tr w:rsidR="00FA6A3C" w:rsidRPr="00EF11A1" w:rsidTr="00FA6A3C">
        <w:trPr>
          <w:trHeight w:val="273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supply_item_status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FA6A3C" w:rsidRPr="00EF11A1" w:rsidTr="00FA6A3C">
        <w:trPr>
          <w:trHeight w:val="278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manager_request_status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</w:tr>
      <w:tr w:rsidR="00FA6A3C" w:rsidRPr="00EF11A1" w:rsidTr="00FA6A3C">
        <w:trPr>
          <w:trHeight w:val="273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fine_status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FA6A3C" w:rsidRPr="00EF11A1" w:rsidTr="00FA6A3C">
        <w:trPr>
          <w:trHeight w:val="277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fine_reason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FA6A3C" w:rsidRPr="00EF11A1" w:rsidTr="00FA6A3C">
        <w:trPr>
          <w:trHeight w:val="27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0.0004</w:t>
            </w:r>
          </w:p>
        </w:tc>
      </w:tr>
      <w:tr w:rsidR="00FA6A3C" w:rsidRPr="00EF11A1" w:rsidTr="00FA6A3C">
        <w:trPr>
          <w:trHeight w:val="278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FA6A3C" w:rsidRPr="00EF11A1" w:rsidTr="00FA6A3C">
        <w:trPr>
          <w:trHeight w:val="27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407,685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54.16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16.25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A6A3C" w:rsidRPr="00EF11A1" w:rsidRDefault="00FA6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70.41</w:t>
            </w:r>
          </w:p>
        </w:tc>
      </w:tr>
    </w:tbl>
    <w:p w:rsidR="00FA6A3C" w:rsidRPr="00EF11A1" w:rsidRDefault="00FA6A3C" w:rsidP="00FA6A3C">
      <w:pPr>
        <w:widowControl w:val="0"/>
        <w:suppressAutoHyphens/>
        <w:spacing w:after="0" w:line="360" w:lineRule="auto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C669F0" w:rsidRPr="00EF11A1" w:rsidRDefault="00C669F0" w:rsidP="00C669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1A1">
        <w:rPr>
          <w:rFonts w:ascii="Times New Roman" w:hAnsi="Times New Roman" w:cs="Times New Roman"/>
          <w:sz w:val="28"/>
          <w:szCs w:val="28"/>
        </w:rPr>
        <w:t>Итоговая</w:t>
      </w:r>
      <w:r w:rsidRPr="00EF11A1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sz w:val="28"/>
          <w:szCs w:val="28"/>
        </w:rPr>
        <w:t>оценка:</w:t>
      </w:r>
    </w:p>
    <w:p w:rsidR="00C669F0" w:rsidRPr="00EF11A1" w:rsidRDefault="00C669F0" w:rsidP="00D76197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1A1">
        <w:rPr>
          <w:rFonts w:ascii="Times New Roman" w:hAnsi="Times New Roman" w:cs="Times New Roman"/>
          <w:b/>
          <w:sz w:val="28"/>
          <w:szCs w:val="28"/>
        </w:rPr>
        <w:t>Общий</w:t>
      </w:r>
      <w:r w:rsidRPr="00EF11A1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b/>
          <w:sz w:val="28"/>
          <w:szCs w:val="28"/>
        </w:rPr>
        <w:t>размер данных:</w:t>
      </w:r>
      <w:r w:rsidRPr="00EF11A1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sz w:val="28"/>
          <w:szCs w:val="28"/>
        </w:rPr>
        <w:t>≈</w:t>
      </w:r>
      <w:r w:rsidRPr="00EF11A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sz w:val="28"/>
          <w:szCs w:val="28"/>
        </w:rPr>
        <w:t xml:space="preserve">54.16 </w:t>
      </w:r>
      <w:r w:rsidRPr="00EF11A1">
        <w:rPr>
          <w:rFonts w:ascii="Times New Roman" w:hAnsi="Times New Roman" w:cs="Times New Roman"/>
          <w:spacing w:val="-5"/>
          <w:sz w:val="28"/>
          <w:szCs w:val="28"/>
        </w:rPr>
        <w:t>МБ</w:t>
      </w:r>
    </w:p>
    <w:p w:rsidR="00C669F0" w:rsidRPr="00EF11A1" w:rsidRDefault="00C669F0" w:rsidP="00D76197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1A1">
        <w:rPr>
          <w:rFonts w:ascii="Times New Roman" w:hAnsi="Times New Roman" w:cs="Times New Roman"/>
          <w:b/>
          <w:sz w:val="28"/>
          <w:szCs w:val="28"/>
        </w:rPr>
        <w:t>Общий</w:t>
      </w:r>
      <w:r w:rsidRPr="00EF11A1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b/>
          <w:sz w:val="28"/>
          <w:szCs w:val="28"/>
        </w:rPr>
        <w:t>размер</w:t>
      </w:r>
      <w:r w:rsidRPr="00EF11A1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b/>
          <w:sz w:val="28"/>
          <w:szCs w:val="28"/>
        </w:rPr>
        <w:t xml:space="preserve">индексов: </w:t>
      </w:r>
      <w:r w:rsidRPr="00EF11A1">
        <w:rPr>
          <w:rFonts w:ascii="Times New Roman" w:hAnsi="Times New Roman" w:cs="Times New Roman"/>
          <w:sz w:val="28"/>
          <w:szCs w:val="28"/>
        </w:rPr>
        <w:t>≈</w:t>
      </w:r>
      <w:r w:rsidRPr="00EF11A1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sz w:val="28"/>
          <w:szCs w:val="28"/>
        </w:rPr>
        <w:t>16.25</w:t>
      </w:r>
      <w:r w:rsidRPr="00EF11A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spacing w:val="-5"/>
          <w:sz w:val="28"/>
          <w:szCs w:val="28"/>
        </w:rPr>
        <w:t>МБ</w:t>
      </w:r>
    </w:p>
    <w:p w:rsidR="00C669F0" w:rsidRPr="00EF11A1" w:rsidRDefault="00C669F0" w:rsidP="00D76197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1A1">
        <w:rPr>
          <w:rFonts w:ascii="Times New Roman" w:hAnsi="Times New Roman" w:cs="Times New Roman"/>
          <w:b/>
          <w:sz w:val="28"/>
          <w:szCs w:val="28"/>
        </w:rPr>
        <w:t>Общий</w:t>
      </w:r>
      <w:r w:rsidRPr="00EF11A1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b/>
          <w:sz w:val="28"/>
          <w:szCs w:val="28"/>
        </w:rPr>
        <w:t>размер</w:t>
      </w:r>
      <w:r w:rsidRPr="00EF11A1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b/>
          <w:sz w:val="28"/>
          <w:szCs w:val="28"/>
        </w:rPr>
        <w:t>БД:</w:t>
      </w:r>
      <w:r w:rsidRPr="00EF11A1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sz w:val="28"/>
          <w:szCs w:val="28"/>
        </w:rPr>
        <w:t>≈</w:t>
      </w:r>
      <w:r w:rsidRPr="00EF11A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F11A1">
        <w:rPr>
          <w:rFonts w:ascii="Times New Roman" w:hAnsi="Times New Roman" w:cs="Times New Roman"/>
          <w:sz w:val="28"/>
          <w:szCs w:val="28"/>
        </w:rPr>
        <w:t xml:space="preserve">70.41 </w:t>
      </w:r>
      <w:r w:rsidRPr="00EF11A1">
        <w:rPr>
          <w:rFonts w:ascii="Times New Roman" w:hAnsi="Times New Roman" w:cs="Times New Roman"/>
          <w:spacing w:val="-5"/>
          <w:sz w:val="28"/>
          <w:szCs w:val="28"/>
        </w:rPr>
        <w:t>МБ</w:t>
      </w:r>
    </w:p>
    <w:p w:rsidR="00C669F0" w:rsidRPr="00EF11A1" w:rsidRDefault="003714E9" w:rsidP="003714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Скрипт на языке SQL</w:t>
      </w:r>
      <w:r w:rsidRPr="00EF11A1">
        <w:rPr>
          <w:rFonts w:ascii="Times New Roman" w:hAnsi="Times New Roman" w:cs="Times New Roman"/>
          <w:spacing w:val="-3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для создания объектов базы данных, сгенерированный</w:t>
      </w:r>
      <w:r w:rsidRPr="00EF11A1">
        <w:rPr>
          <w:rFonts w:ascii="Times New Roman" w:hAnsi="Times New Roman" w:cs="Times New Roman"/>
          <w:spacing w:val="-13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в</w:t>
      </w:r>
      <w:r w:rsidRPr="00EF11A1">
        <w:rPr>
          <w:rFonts w:ascii="Times New Roman" w:hAnsi="Times New Roman" w:cs="Times New Roman"/>
          <w:spacing w:val="-10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Visual</w:t>
      </w:r>
      <w:r w:rsidRPr="00EF11A1">
        <w:rPr>
          <w:rFonts w:ascii="Times New Roman" w:hAnsi="Times New Roman" w:cs="Times New Roman"/>
          <w:spacing w:val="-16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Paradigm</w:t>
      </w:r>
      <w:r w:rsidRPr="00EF11A1">
        <w:rPr>
          <w:rFonts w:ascii="Times New Roman" w:hAnsi="Times New Roman" w:cs="Times New Roman"/>
          <w:spacing w:val="-12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под</w:t>
      </w:r>
      <w:r w:rsidRPr="00EF11A1">
        <w:rPr>
          <w:rFonts w:ascii="Times New Roman" w:hAnsi="Times New Roman" w:cs="Times New Roman"/>
          <w:spacing w:val="-11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СУБД</w:t>
      </w:r>
      <w:r w:rsidRPr="00EF11A1">
        <w:rPr>
          <w:rFonts w:ascii="Times New Roman" w:hAnsi="Times New Roman" w:cs="Times New Roman"/>
          <w:spacing w:val="-9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PostgreSQL</w:t>
      </w:r>
      <w:r w:rsidRPr="00EF11A1">
        <w:rPr>
          <w:rFonts w:ascii="Times New Roman" w:hAnsi="Times New Roman" w:cs="Times New Roman"/>
          <w:spacing w:val="-13"/>
          <w:sz w:val="28"/>
        </w:rPr>
        <w:t xml:space="preserve"> </w:t>
      </w:r>
      <w:r w:rsidRPr="00EF11A1">
        <w:rPr>
          <w:rFonts w:ascii="Times New Roman" w:hAnsi="Times New Roman" w:cs="Times New Roman"/>
          <w:sz w:val="28"/>
        </w:rPr>
        <w:t>предоставлен в приложении Г.</w:t>
      </w:r>
    </w:p>
    <w:p w:rsidR="003714E9" w:rsidRPr="00EF11A1" w:rsidRDefault="003714E9" w:rsidP="00EF11A1">
      <w:pPr>
        <w:pStyle w:val="2"/>
        <w:numPr>
          <w:ilvl w:val="1"/>
          <w:numId w:val="17"/>
        </w:numPr>
        <w:spacing w:before="0" w:line="360" w:lineRule="auto"/>
        <w:ind w:left="0" w:firstLine="709"/>
        <w:jc w:val="both"/>
        <w:rPr>
          <w:rFonts w:ascii="Times New Roman" w:eastAsia="Noto Serif CJK SC" w:hAnsi="Times New Roman" w:cs="Times New Roman"/>
          <w:color w:val="auto"/>
          <w:kern w:val="2"/>
          <w:sz w:val="28"/>
          <w:lang w:eastAsia="zh-CN" w:bidi="hi-IN"/>
        </w:rPr>
      </w:pPr>
      <w:bookmarkStart w:id="10" w:name="_Toc216866946"/>
      <w:r w:rsidRPr="00EF11A1">
        <w:rPr>
          <w:rFonts w:ascii="Times New Roman" w:hAnsi="Times New Roman" w:cs="Times New Roman"/>
          <w:color w:val="auto"/>
          <w:sz w:val="28"/>
        </w:rPr>
        <w:t>Развертывание и наполнение базы данных тестовыми данными</w:t>
      </w:r>
      <w:bookmarkEnd w:id="10"/>
    </w:p>
    <w:p w:rsidR="003714E9" w:rsidRPr="00EF11A1" w:rsidRDefault="003714E9" w:rsidP="00EF11A1">
      <w:pPr>
        <w:pStyle w:val="3"/>
        <w:numPr>
          <w:ilvl w:val="2"/>
          <w:numId w:val="17"/>
        </w:numPr>
        <w:spacing w:before="0" w:line="360" w:lineRule="auto"/>
        <w:ind w:left="0" w:firstLine="709"/>
        <w:jc w:val="both"/>
        <w:rPr>
          <w:rFonts w:ascii="Times New Roman" w:eastAsia="Noto Serif CJK SC" w:hAnsi="Times New Roman" w:cs="Times New Roman"/>
          <w:color w:val="auto"/>
          <w:sz w:val="28"/>
          <w:lang w:eastAsia="zh-CN" w:bidi="hi-IN"/>
        </w:rPr>
      </w:pPr>
      <w:bookmarkStart w:id="11" w:name="_Toc216866947"/>
      <w:r w:rsidRPr="00EF11A1">
        <w:rPr>
          <w:rFonts w:ascii="Times New Roman" w:eastAsia="Noto Serif CJK SC" w:hAnsi="Times New Roman" w:cs="Times New Roman"/>
          <w:color w:val="auto"/>
          <w:sz w:val="28"/>
          <w:lang w:eastAsia="zh-CN" w:bidi="hi-IN"/>
        </w:rPr>
        <w:t>Развертывание базы данных</w:t>
      </w:r>
      <w:bookmarkEnd w:id="11"/>
    </w:p>
    <w:p w:rsidR="00912B71" w:rsidRPr="00EF11A1" w:rsidRDefault="00E07F71" w:rsidP="00E07F71">
      <w:pPr>
        <w:spacing w:after="0" w:line="360" w:lineRule="auto"/>
        <w:ind w:firstLine="709"/>
        <w:jc w:val="both"/>
        <w:rPr>
          <w:rFonts w:ascii="Times New Roman" w:eastAsia="Noto Serif CJK SC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8"/>
          <w:lang w:eastAsia="zh-CN" w:bidi="hi-IN"/>
        </w:rPr>
        <w:t>Для развёртывания базы данных был выполнен ряд действий:</w:t>
      </w:r>
    </w:p>
    <w:p w:rsidR="00E07F71" w:rsidRPr="00EF11A1" w:rsidRDefault="00E07F71" w:rsidP="00E07F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 xml:space="preserve">Выполнен вход в </w:t>
      </w:r>
      <w:r w:rsidRPr="00EF11A1">
        <w:rPr>
          <w:rFonts w:ascii="Times New Roman" w:hAnsi="Times New Roman" w:cs="Times New Roman"/>
          <w:sz w:val="28"/>
          <w:lang w:val="en-US"/>
        </w:rPr>
        <w:t>pgAdmin</w:t>
      </w:r>
      <w:r w:rsidRPr="00EF11A1">
        <w:rPr>
          <w:rFonts w:ascii="Times New Roman" w:hAnsi="Times New Roman" w:cs="Times New Roman"/>
          <w:sz w:val="28"/>
        </w:rPr>
        <w:t xml:space="preserve">4 и создали базу данных </w:t>
      </w:r>
      <w:r w:rsidRPr="00EF11A1">
        <w:rPr>
          <w:rFonts w:ascii="Times New Roman" w:hAnsi="Times New Roman" w:cs="Times New Roman"/>
        </w:rPr>
        <w:t xml:space="preserve">city_libraries_db </w:t>
      </w:r>
      <w:r w:rsidRPr="00EF11A1">
        <w:rPr>
          <w:rFonts w:ascii="Times New Roman" w:hAnsi="Times New Roman" w:cs="Times New Roman"/>
          <w:sz w:val="28"/>
        </w:rPr>
        <w:t xml:space="preserve">(Рисунок </w:t>
      </w:r>
      <w:r w:rsidR="00EB310A" w:rsidRPr="00EF11A1">
        <w:rPr>
          <w:rFonts w:ascii="Times New Roman" w:hAnsi="Times New Roman" w:cs="Times New Roman"/>
          <w:sz w:val="28"/>
        </w:rPr>
        <w:t>6</w:t>
      </w:r>
      <w:r w:rsidRPr="00EF11A1">
        <w:rPr>
          <w:rFonts w:ascii="Times New Roman" w:hAnsi="Times New Roman" w:cs="Times New Roman"/>
          <w:sz w:val="28"/>
        </w:rPr>
        <w:t>).</w:t>
      </w:r>
    </w:p>
    <w:p w:rsidR="00E07F71" w:rsidRPr="00EF11A1" w:rsidRDefault="00E07F71" w:rsidP="00E07F7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FBC597D" wp14:editId="17C1DC64">
            <wp:extent cx="5940425" cy="472769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71" w:rsidRPr="00EF11A1" w:rsidRDefault="00E07F71" w:rsidP="00E07F7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 xml:space="preserve">Рисунок </w:t>
      </w:r>
      <w:r w:rsidR="00EB310A" w:rsidRPr="00EF11A1">
        <w:rPr>
          <w:rFonts w:ascii="Times New Roman" w:hAnsi="Times New Roman" w:cs="Times New Roman"/>
          <w:sz w:val="28"/>
        </w:rPr>
        <w:t>6</w:t>
      </w:r>
      <w:r w:rsidRPr="00EF11A1">
        <w:rPr>
          <w:rFonts w:ascii="Times New Roman" w:hAnsi="Times New Roman" w:cs="Times New Roman"/>
          <w:sz w:val="28"/>
        </w:rPr>
        <w:t xml:space="preserve"> – Созданная база данных</w:t>
      </w:r>
    </w:p>
    <w:p w:rsidR="00822171" w:rsidRPr="00EF11A1" w:rsidRDefault="00822171" w:rsidP="008221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 xml:space="preserve">Для создания таблиц, ограничений и индексов был </w:t>
      </w:r>
      <w:proofErr w:type="gramStart"/>
      <w:r w:rsidRPr="00EF11A1">
        <w:rPr>
          <w:rFonts w:ascii="Times New Roman" w:hAnsi="Times New Roman" w:cs="Times New Roman"/>
          <w:sz w:val="28"/>
        </w:rPr>
        <w:t>использован ранее сгенерированный SQL-скрипт из приложения Г. Результат выполнения данного SQL-скрипта предоставлен</w:t>
      </w:r>
      <w:proofErr w:type="gramEnd"/>
      <w:r w:rsidRPr="00EF11A1">
        <w:rPr>
          <w:rFonts w:ascii="Times New Roman" w:hAnsi="Times New Roman" w:cs="Times New Roman"/>
          <w:sz w:val="28"/>
        </w:rPr>
        <w:t xml:space="preserve"> на рисунке 7.</w:t>
      </w:r>
    </w:p>
    <w:p w:rsidR="00822171" w:rsidRPr="00EF11A1" w:rsidRDefault="00822171" w:rsidP="008221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330A2DA" wp14:editId="7BE43359">
            <wp:extent cx="4358640" cy="539330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8909" cy="539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171" w:rsidRPr="00EF11A1" w:rsidRDefault="00822171" w:rsidP="0082217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 xml:space="preserve">Рисунок 7 – </w:t>
      </w:r>
      <w:r w:rsidRPr="00EF11A1">
        <w:rPr>
          <w:rFonts w:ascii="Times New Roman" w:hAnsi="Times New Roman" w:cs="Times New Roman"/>
          <w:bCs/>
          <w:sz w:val="28"/>
        </w:rPr>
        <w:t>Результат выполнения SQL-скрипта для создания таблиц,</w:t>
      </w:r>
      <w:r w:rsidRPr="00EF11A1">
        <w:rPr>
          <w:rFonts w:ascii="Times New Roman" w:hAnsi="Times New Roman" w:cs="Times New Roman"/>
          <w:sz w:val="28"/>
        </w:rPr>
        <w:t xml:space="preserve"> ограничений и индексов</w:t>
      </w:r>
    </w:p>
    <w:p w:rsidR="006E0E1C" w:rsidRPr="00EF11A1" w:rsidRDefault="006E0E1C" w:rsidP="00EF11A1">
      <w:pPr>
        <w:pStyle w:val="3"/>
        <w:numPr>
          <w:ilvl w:val="2"/>
          <w:numId w:val="17"/>
        </w:numPr>
        <w:tabs>
          <w:tab w:val="left" w:pos="0"/>
        </w:tabs>
        <w:spacing w:before="0" w:line="360" w:lineRule="auto"/>
        <w:ind w:left="0" w:firstLine="1276"/>
        <w:jc w:val="both"/>
        <w:rPr>
          <w:rFonts w:ascii="Times New Roman" w:eastAsia="Noto Serif CJK SC" w:hAnsi="Times New Roman" w:cs="Times New Roman"/>
          <w:color w:val="auto"/>
          <w:sz w:val="28"/>
          <w:lang w:eastAsia="zh-CN" w:bidi="hi-IN"/>
        </w:rPr>
      </w:pPr>
      <w:bookmarkStart w:id="12" w:name="_Toc216866948"/>
      <w:r w:rsidRPr="00EF11A1">
        <w:rPr>
          <w:rFonts w:ascii="Times New Roman" w:eastAsia="Noto Serif CJK SC" w:hAnsi="Times New Roman" w:cs="Times New Roman"/>
          <w:iCs/>
          <w:color w:val="auto"/>
          <w:sz w:val="28"/>
          <w:lang w:eastAsia="zh-CN" w:bidi="hi-IN"/>
        </w:rPr>
        <w:t>Н</w:t>
      </w:r>
      <w:r w:rsidRPr="00EF11A1">
        <w:rPr>
          <w:rFonts w:ascii="Times New Roman" w:eastAsia="Noto Serif CJK SC" w:hAnsi="Times New Roman" w:cs="Times New Roman"/>
          <w:color w:val="auto"/>
          <w:sz w:val="28"/>
          <w:lang w:eastAsia="zh-CN" w:bidi="hi-IN"/>
        </w:rPr>
        <w:t>аполнение базы данных тестовыми данными</w:t>
      </w:r>
      <w:bookmarkEnd w:id="12"/>
    </w:p>
    <w:p w:rsidR="009D021C" w:rsidRPr="00EF11A1" w:rsidRDefault="009D021C" w:rsidP="009D02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Для заполнения базы данных тестовыми данными был разработан SQL-скрипт, который:</w:t>
      </w:r>
    </w:p>
    <w:p w:rsidR="009D021C" w:rsidRPr="00EF11A1" w:rsidRDefault="009D021C" w:rsidP="00D76197">
      <w:pPr>
        <w:widowControl w:val="0"/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Заполняет справочные таблицы фиксированными значениями</w:t>
      </w:r>
    </w:p>
    <w:p w:rsidR="009D021C" w:rsidRPr="00EF11A1" w:rsidRDefault="009D021C" w:rsidP="00D76197">
      <w:pPr>
        <w:widowControl w:val="0"/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Генерирует тестовые данные для основных таблиц с использованием циклов</w:t>
      </w:r>
    </w:p>
    <w:p w:rsidR="009D021C" w:rsidRPr="00EF11A1" w:rsidRDefault="009D021C" w:rsidP="00D76197">
      <w:pPr>
        <w:widowControl w:val="0"/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Обеспечивает ссылочную целостность данных</w:t>
      </w:r>
    </w:p>
    <w:p w:rsidR="009D021C" w:rsidRPr="00EF11A1" w:rsidRDefault="009D021C" w:rsidP="009D02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 xml:space="preserve">Данный код </w:t>
      </w:r>
      <w:proofErr w:type="gramStart"/>
      <w:r w:rsidRPr="00EF11A1">
        <w:rPr>
          <w:rFonts w:ascii="Times New Roman" w:hAnsi="Times New Roman" w:cs="Times New Roman"/>
          <w:sz w:val="28"/>
        </w:rPr>
        <w:t>предоставлен в Приложении Д. Результат запуска файла для создания тестовых данных предоставлен</w:t>
      </w:r>
      <w:proofErr w:type="gramEnd"/>
      <w:r w:rsidRPr="00EF11A1">
        <w:rPr>
          <w:rFonts w:ascii="Times New Roman" w:hAnsi="Times New Roman" w:cs="Times New Roman"/>
          <w:sz w:val="28"/>
        </w:rPr>
        <w:t xml:space="preserve"> на рисунке 8.</w:t>
      </w:r>
    </w:p>
    <w:p w:rsidR="00E07F71" w:rsidRPr="00EF11A1" w:rsidRDefault="009D021C" w:rsidP="004F5640">
      <w:pPr>
        <w:pStyle w:val="a6"/>
        <w:spacing w:after="0" w:line="360" w:lineRule="auto"/>
        <w:ind w:left="0"/>
        <w:jc w:val="center"/>
        <w:rPr>
          <w:rFonts w:ascii="Times New Roman" w:eastAsia="Noto Serif CJK SC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C92D956" wp14:editId="28A8C0B0">
            <wp:extent cx="5185450" cy="63670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6950" cy="636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21C" w:rsidRPr="00EF11A1" w:rsidRDefault="009D021C" w:rsidP="004F5640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Рисунок 8 – Результат запуска тестового файла</w:t>
      </w:r>
    </w:p>
    <w:p w:rsidR="004F5640" w:rsidRPr="00EF11A1" w:rsidRDefault="004F5640" w:rsidP="004F5640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11A1">
        <w:rPr>
          <w:rFonts w:ascii="Times New Roman" w:hAnsi="Times New Roman" w:cs="Times New Roman"/>
          <w:sz w:val="28"/>
          <w:szCs w:val="28"/>
        </w:rPr>
        <w:t>С помощью системных средств целевой СУБД были оценены реальный размер дискового пространства, занимаемого каждой таблицей (записи таблицы, индексы, системная информаци</w:t>
      </w:r>
      <w:r w:rsidR="003E1894" w:rsidRPr="00EF11A1">
        <w:rPr>
          <w:rFonts w:ascii="Times New Roman" w:hAnsi="Times New Roman" w:cs="Times New Roman"/>
          <w:sz w:val="28"/>
          <w:szCs w:val="28"/>
        </w:rPr>
        <w:t>я и пр.) и базой данных в целом</w:t>
      </w:r>
      <w:r w:rsidR="00B60A3F" w:rsidRPr="00EF11A1">
        <w:rPr>
          <w:rFonts w:ascii="Times New Roman" w:hAnsi="Times New Roman" w:cs="Times New Roman"/>
          <w:sz w:val="28"/>
          <w:szCs w:val="28"/>
        </w:rPr>
        <w:t xml:space="preserve">. </w:t>
      </w:r>
      <w:r w:rsidRPr="00EF11A1">
        <w:rPr>
          <w:rFonts w:ascii="Times New Roman" w:hAnsi="Times New Roman" w:cs="Times New Roman"/>
          <w:sz w:val="28"/>
          <w:szCs w:val="28"/>
        </w:rPr>
        <w:t xml:space="preserve">Результат фактических данных </w:t>
      </w:r>
      <w:proofErr w:type="gramStart"/>
      <w:r w:rsidRPr="00EF11A1">
        <w:rPr>
          <w:rFonts w:ascii="Times New Roman" w:hAnsi="Times New Roman" w:cs="Times New Roman"/>
          <w:sz w:val="28"/>
          <w:szCs w:val="28"/>
        </w:rPr>
        <w:t>размера занимаемого дискового пространства, занимаемого каждой таблицей и базой данных в целом предоставлен</w:t>
      </w:r>
      <w:proofErr w:type="gramEnd"/>
      <w:r w:rsidRPr="00EF11A1">
        <w:rPr>
          <w:rFonts w:ascii="Times New Roman" w:hAnsi="Times New Roman" w:cs="Times New Roman"/>
          <w:sz w:val="28"/>
          <w:szCs w:val="28"/>
        </w:rPr>
        <w:t xml:space="preserve"> на рисунке 9.</w:t>
      </w:r>
    </w:p>
    <w:p w:rsidR="00B60A3F" w:rsidRPr="00EF11A1" w:rsidRDefault="00B60A3F" w:rsidP="00B60A3F">
      <w:pPr>
        <w:pStyle w:val="a6"/>
        <w:spacing w:after="0" w:line="360" w:lineRule="auto"/>
        <w:ind w:left="0"/>
        <w:jc w:val="center"/>
        <w:rPr>
          <w:rFonts w:ascii="Times New Roman" w:eastAsia="Noto Serif CJK SC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CF4F0EF" wp14:editId="0BCBE83B">
            <wp:extent cx="5939790" cy="2549887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3F" w:rsidRPr="00EF11A1" w:rsidRDefault="00B60A3F" w:rsidP="00B60A3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Рисунок 9 – Фактическая оценка базы данных</w:t>
      </w:r>
    </w:p>
    <w:p w:rsidR="00004AA7" w:rsidRPr="00EF11A1" w:rsidRDefault="00B60A3F" w:rsidP="00B60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Сравнение фактической и расчётной таблицы оценки размеров показало, что в предыдущем подсчёте данные были выявлены не верно!</w:t>
      </w:r>
    </w:p>
    <w:p w:rsidR="00004AA7" w:rsidRPr="00EF11A1" w:rsidRDefault="00004AA7" w:rsidP="00004AA7">
      <w:pPr>
        <w:rPr>
          <w:rFonts w:ascii="Times New Roman" w:hAnsi="Times New Roman" w:cs="Times New Roman"/>
        </w:rPr>
      </w:pPr>
      <w:r w:rsidRPr="00EF11A1">
        <w:rPr>
          <w:rFonts w:ascii="Times New Roman" w:hAnsi="Times New Roman" w:cs="Times New Roman"/>
        </w:rPr>
        <w:br w:type="page"/>
      </w:r>
    </w:p>
    <w:p w:rsidR="00004AA7" w:rsidRPr="00EF11A1" w:rsidRDefault="00004AA7" w:rsidP="00EF11A1">
      <w:pPr>
        <w:pStyle w:val="1"/>
        <w:numPr>
          <w:ilvl w:val="0"/>
          <w:numId w:val="1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</w:rPr>
      </w:pPr>
      <w:bookmarkStart w:id="13" w:name="_Toc216866949"/>
      <w:r w:rsidRPr="00EF11A1">
        <w:rPr>
          <w:rFonts w:ascii="Times New Roman" w:hAnsi="Times New Roman" w:cs="Times New Roman"/>
          <w:color w:val="auto"/>
        </w:rPr>
        <w:lastRenderedPageBreak/>
        <w:t>Разработка и тестирование программных средств ведения данных</w:t>
      </w:r>
      <w:bookmarkEnd w:id="13"/>
    </w:p>
    <w:p w:rsidR="00004AA7" w:rsidRPr="00EF11A1" w:rsidRDefault="00004AA7" w:rsidP="00004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В данном разделе описывается процесс программной реализации серверной части приложения для автоматизации рабочего места библиотекаря. Реализация выполнена в соответствии с диаграммой вариантов использования и спроектированной схемой базы данных.</w:t>
      </w:r>
    </w:p>
    <w:p w:rsidR="00004AA7" w:rsidRPr="00EF11A1" w:rsidRDefault="00004AA7" w:rsidP="005A1D38">
      <w:pPr>
        <w:pStyle w:val="2"/>
        <w:numPr>
          <w:ilvl w:val="1"/>
          <w:numId w:val="58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14" w:name="_Toc216866950"/>
      <w:r w:rsidRPr="00EF11A1">
        <w:rPr>
          <w:rFonts w:ascii="Times New Roman" w:hAnsi="Times New Roman" w:cs="Times New Roman"/>
          <w:color w:val="auto"/>
          <w:sz w:val="28"/>
        </w:rPr>
        <w:t>Архитектура и состав программных средств ведения данных</w:t>
      </w:r>
      <w:bookmarkEnd w:id="14"/>
    </w:p>
    <w:p w:rsidR="00004AA7" w:rsidRPr="00EF11A1" w:rsidRDefault="00004AA7" w:rsidP="00004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 xml:space="preserve">Разработка велась на языке программирования </w:t>
      </w:r>
      <w:r w:rsidRPr="00EF11A1">
        <w:rPr>
          <w:rFonts w:ascii="Times New Roman" w:hAnsi="Times New Roman" w:cs="Times New Roman"/>
          <w:b/>
          <w:bCs/>
          <w:sz w:val="28"/>
        </w:rPr>
        <w:t>C#</w:t>
      </w:r>
      <w:r w:rsidRPr="00EF11A1">
        <w:rPr>
          <w:rFonts w:ascii="Times New Roman" w:hAnsi="Times New Roman" w:cs="Times New Roman"/>
          <w:sz w:val="28"/>
        </w:rPr>
        <w:t xml:space="preserve"> с использованием платформы </w:t>
      </w:r>
      <w:r w:rsidRPr="00EF11A1">
        <w:rPr>
          <w:rFonts w:ascii="Times New Roman" w:hAnsi="Times New Roman" w:cs="Times New Roman"/>
          <w:b/>
          <w:bCs/>
          <w:sz w:val="28"/>
        </w:rPr>
        <w:t>.NET 8</w:t>
      </w:r>
      <w:r w:rsidRPr="00EF11A1">
        <w:rPr>
          <w:rFonts w:ascii="Times New Roman" w:hAnsi="Times New Roman" w:cs="Times New Roman"/>
          <w:sz w:val="28"/>
        </w:rPr>
        <w:t xml:space="preserve"> и среды разработки </w:t>
      </w:r>
      <w:r w:rsidRPr="00EF11A1">
        <w:rPr>
          <w:rFonts w:ascii="Times New Roman" w:hAnsi="Times New Roman" w:cs="Times New Roman"/>
          <w:b/>
          <w:bCs/>
          <w:sz w:val="28"/>
        </w:rPr>
        <w:t>Visual Studio 2022</w:t>
      </w:r>
      <w:r w:rsidRPr="00EF11A1">
        <w:rPr>
          <w:rFonts w:ascii="Times New Roman" w:hAnsi="Times New Roman" w:cs="Times New Roman"/>
          <w:sz w:val="28"/>
        </w:rPr>
        <w:t xml:space="preserve">. В качестве архитектурного паттерна </w:t>
      </w:r>
      <w:proofErr w:type="gramStart"/>
      <w:r w:rsidRPr="00EF11A1">
        <w:rPr>
          <w:rFonts w:ascii="Times New Roman" w:hAnsi="Times New Roman" w:cs="Times New Roman"/>
          <w:sz w:val="28"/>
        </w:rPr>
        <w:t>выбран</w:t>
      </w:r>
      <w:proofErr w:type="gramEnd"/>
      <w:r w:rsidRPr="00EF11A1">
        <w:rPr>
          <w:rFonts w:ascii="Times New Roman" w:hAnsi="Times New Roman" w:cs="Times New Roman"/>
          <w:sz w:val="28"/>
        </w:rPr>
        <w:t xml:space="preserve"> </w:t>
      </w:r>
      <w:r w:rsidRPr="00EF11A1">
        <w:rPr>
          <w:rFonts w:ascii="Times New Roman" w:hAnsi="Times New Roman" w:cs="Times New Roman"/>
          <w:b/>
          <w:bCs/>
          <w:sz w:val="28"/>
        </w:rPr>
        <w:t>MVC (Model-View-Controller)</w:t>
      </w:r>
      <w:r w:rsidRPr="00EF11A1">
        <w:rPr>
          <w:rFonts w:ascii="Times New Roman" w:hAnsi="Times New Roman" w:cs="Times New Roman"/>
          <w:sz w:val="28"/>
        </w:rPr>
        <w:t xml:space="preserve"> в реализации Web API.</w:t>
      </w:r>
    </w:p>
    <w:p w:rsidR="00004AA7" w:rsidRPr="00EF11A1" w:rsidRDefault="00004AA7" w:rsidP="00004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Архитектура приложения состоит из следующих уровней:</w:t>
      </w:r>
    </w:p>
    <w:p w:rsidR="00004AA7" w:rsidRPr="00EF11A1" w:rsidRDefault="00004AA7" w:rsidP="00004AA7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Уровень представления (Presentation Layer):</w:t>
      </w:r>
      <w:r w:rsidRPr="00EF11A1">
        <w:rPr>
          <w:rFonts w:ascii="Times New Roman" w:hAnsi="Times New Roman" w:cs="Times New Roman"/>
          <w:sz w:val="28"/>
        </w:rPr>
        <w:t xml:space="preserve"> Реализован через </w:t>
      </w:r>
      <w:r w:rsidRPr="00EF11A1">
        <w:rPr>
          <w:rFonts w:ascii="Times New Roman" w:hAnsi="Times New Roman" w:cs="Times New Roman"/>
          <w:b/>
          <w:bCs/>
          <w:sz w:val="28"/>
        </w:rPr>
        <w:t>Swagger UI</w:t>
      </w:r>
      <w:r w:rsidRPr="00EF11A1">
        <w:rPr>
          <w:rFonts w:ascii="Times New Roman" w:hAnsi="Times New Roman" w:cs="Times New Roman"/>
          <w:sz w:val="28"/>
        </w:rPr>
        <w:t>, который предоставляет графический интерфейс для взаимодействия с API-методами (отправка запросов, просмотр ответов в формате JSON).</w:t>
      </w:r>
    </w:p>
    <w:p w:rsidR="00004AA7" w:rsidRPr="00EF11A1" w:rsidRDefault="00004AA7" w:rsidP="00004AA7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 xml:space="preserve">Уровень </w:t>
      </w:r>
      <w:proofErr w:type="gramStart"/>
      <w:r w:rsidRPr="00EF11A1">
        <w:rPr>
          <w:rFonts w:ascii="Times New Roman" w:hAnsi="Times New Roman" w:cs="Times New Roman"/>
          <w:b/>
          <w:bCs/>
          <w:sz w:val="28"/>
        </w:rPr>
        <w:t>бизнес-логики</w:t>
      </w:r>
      <w:proofErr w:type="gramEnd"/>
      <w:r w:rsidRPr="00EF11A1">
        <w:rPr>
          <w:rFonts w:ascii="Times New Roman" w:hAnsi="Times New Roman" w:cs="Times New Roman"/>
          <w:b/>
          <w:bCs/>
          <w:sz w:val="28"/>
        </w:rPr>
        <w:t xml:space="preserve"> (Business Logic Layer):</w:t>
      </w:r>
      <w:r w:rsidRPr="00EF11A1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EF11A1">
        <w:rPr>
          <w:rFonts w:ascii="Times New Roman" w:hAnsi="Times New Roman" w:cs="Times New Roman"/>
          <w:sz w:val="28"/>
        </w:rPr>
        <w:t>Сосредоточен</w:t>
      </w:r>
      <w:proofErr w:type="gramEnd"/>
      <w:r w:rsidRPr="00EF11A1">
        <w:rPr>
          <w:rFonts w:ascii="Times New Roman" w:hAnsi="Times New Roman" w:cs="Times New Roman"/>
          <w:sz w:val="28"/>
        </w:rPr>
        <w:t xml:space="preserve"> в контроллере LibrarianController. Здесь происходит валидация входных данных, проверка бизнес-правил (лимиты выдачи, наличие задолженностей) и управление транзакциями.</w:t>
      </w:r>
    </w:p>
    <w:p w:rsidR="00004AA7" w:rsidRPr="00EF11A1" w:rsidRDefault="00004AA7" w:rsidP="00004AA7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Уровень доступа к данным (Data Access Layer):</w:t>
      </w:r>
      <w:r w:rsidRPr="00EF11A1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EF11A1">
        <w:rPr>
          <w:rFonts w:ascii="Times New Roman" w:hAnsi="Times New Roman" w:cs="Times New Roman"/>
          <w:sz w:val="28"/>
        </w:rPr>
        <w:t>Реализован</w:t>
      </w:r>
      <w:proofErr w:type="gramEnd"/>
      <w:r w:rsidRPr="00EF11A1">
        <w:rPr>
          <w:rFonts w:ascii="Times New Roman" w:hAnsi="Times New Roman" w:cs="Times New Roman"/>
          <w:sz w:val="28"/>
        </w:rPr>
        <w:t xml:space="preserve"> с использованием ORM </w:t>
      </w:r>
      <w:r w:rsidRPr="00EF11A1">
        <w:rPr>
          <w:rFonts w:ascii="Times New Roman" w:hAnsi="Times New Roman" w:cs="Times New Roman"/>
          <w:b/>
          <w:bCs/>
          <w:sz w:val="28"/>
        </w:rPr>
        <w:t>Entity Framework Core</w:t>
      </w:r>
      <w:r w:rsidRPr="00EF11A1">
        <w:rPr>
          <w:rFonts w:ascii="Times New Roman" w:hAnsi="Times New Roman" w:cs="Times New Roman"/>
          <w:sz w:val="28"/>
        </w:rPr>
        <w:t xml:space="preserve">. Особенностью реализации является использование </w:t>
      </w:r>
      <w:r w:rsidRPr="00EF11A1">
        <w:rPr>
          <w:rFonts w:ascii="Times New Roman" w:hAnsi="Times New Roman" w:cs="Times New Roman"/>
          <w:b/>
          <w:bCs/>
          <w:sz w:val="28"/>
        </w:rPr>
        <w:t>прямых SQL-запросов</w:t>
      </w:r>
      <w:r w:rsidRPr="00EF11A1">
        <w:rPr>
          <w:rFonts w:ascii="Times New Roman" w:hAnsi="Times New Roman" w:cs="Times New Roman"/>
          <w:sz w:val="28"/>
        </w:rPr>
        <w:t xml:space="preserve"> (Database.SqlQuery, ExecuteSqlAsync) для выполнения всех операций с базой данных, что обеспечивает максимальную производительность и точный контроль над выполняемыми запросами.</w:t>
      </w:r>
    </w:p>
    <w:p w:rsidR="00004AA7" w:rsidRPr="00EF11A1" w:rsidRDefault="00004AA7" w:rsidP="00004AA7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lastRenderedPageBreak/>
        <w:t>Уровень хранения данных (Database Layer):</w:t>
      </w:r>
      <w:r w:rsidRPr="00EF11A1">
        <w:rPr>
          <w:rFonts w:ascii="Times New Roman" w:hAnsi="Times New Roman" w:cs="Times New Roman"/>
          <w:sz w:val="28"/>
        </w:rPr>
        <w:t xml:space="preserve"> Реляционная СУБД </w:t>
      </w:r>
      <w:r w:rsidRPr="00EF11A1">
        <w:rPr>
          <w:rFonts w:ascii="Times New Roman" w:hAnsi="Times New Roman" w:cs="Times New Roman"/>
          <w:b/>
          <w:bCs/>
          <w:sz w:val="28"/>
        </w:rPr>
        <w:t>PostgreSQL</w:t>
      </w:r>
      <w:r w:rsidRPr="00EF11A1">
        <w:rPr>
          <w:rFonts w:ascii="Times New Roman" w:hAnsi="Times New Roman" w:cs="Times New Roman"/>
          <w:sz w:val="28"/>
        </w:rPr>
        <w:t>, хранящая информацию о книгах, читателях, выдачах и штрафах.</w:t>
      </w:r>
    </w:p>
    <w:p w:rsidR="00004AA7" w:rsidRPr="00EF11A1" w:rsidRDefault="00004AA7" w:rsidP="00004A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Взаимодействие с БД осуществляется через контекст данных LibraryDbContext. Для маппинга (сопоставления) результатов SQL-запросов с объектами C# используются специальные DTO-классы (ReaderInfoDTO, ReaderStatusCheck и др.).</w:t>
      </w:r>
    </w:p>
    <w:p w:rsidR="001C381A" w:rsidRPr="00EF11A1" w:rsidRDefault="001C381A" w:rsidP="005A1D38">
      <w:pPr>
        <w:pStyle w:val="2"/>
        <w:numPr>
          <w:ilvl w:val="1"/>
          <w:numId w:val="58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15" w:name="_Toc216866951"/>
      <w:r w:rsidRPr="00EF11A1">
        <w:rPr>
          <w:rFonts w:ascii="Times New Roman" w:hAnsi="Times New Roman" w:cs="Times New Roman"/>
          <w:color w:val="auto"/>
          <w:sz w:val="28"/>
        </w:rPr>
        <w:t>Разработка программных средств ведения данных</w:t>
      </w:r>
      <w:bookmarkEnd w:id="15"/>
    </w:p>
    <w:p w:rsidR="001C381A" w:rsidRPr="00EF11A1" w:rsidRDefault="001C381A" w:rsidP="001C38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Основным программным модулем является класс LibrarianController. Реализованные методы делятся на три группы: транзакционные операции, аналитические отчеты и вспомогательные методы.</w:t>
      </w:r>
    </w:p>
    <w:p w:rsidR="001C381A" w:rsidRPr="00EF11A1" w:rsidRDefault="001C381A" w:rsidP="001C381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Реализация процесса выдачи книги</w:t>
      </w:r>
    </w:p>
    <w:p w:rsidR="001C381A" w:rsidRPr="00EF11A1" w:rsidRDefault="001C381A" w:rsidP="001C38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 xml:space="preserve">Метод IssueBook реализует сложный алгоритм проверки возможности выдачи. Перед созданием записи в БД выполняется SQL-запрос, </w:t>
      </w:r>
      <w:proofErr w:type="gramStart"/>
      <w:r w:rsidRPr="00EF11A1">
        <w:rPr>
          <w:rFonts w:ascii="Times New Roman" w:hAnsi="Times New Roman" w:cs="Times New Roman"/>
          <w:sz w:val="28"/>
        </w:rPr>
        <w:t>проверяющий</w:t>
      </w:r>
      <w:proofErr w:type="gramEnd"/>
      <w:r w:rsidRPr="00EF11A1">
        <w:rPr>
          <w:rFonts w:ascii="Times New Roman" w:hAnsi="Times New Roman" w:cs="Times New Roman"/>
          <w:sz w:val="28"/>
        </w:rPr>
        <w:t xml:space="preserve"> три условия блокировки:</w:t>
      </w:r>
    </w:p>
    <w:p w:rsidR="001C381A" w:rsidRPr="00EF11A1" w:rsidRDefault="001C381A" w:rsidP="005A1D38">
      <w:pPr>
        <w:numPr>
          <w:ilvl w:val="0"/>
          <w:numId w:val="52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Наличие статуса "Заблокирован" у читателя.</w:t>
      </w:r>
    </w:p>
    <w:p w:rsidR="001C381A" w:rsidRPr="00EF11A1" w:rsidRDefault="001C381A" w:rsidP="005A1D38">
      <w:pPr>
        <w:numPr>
          <w:ilvl w:val="0"/>
          <w:numId w:val="52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Наличие просроченных книг на руках.</w:t>
      </w:r>
    </w:p>
    <w:p w:rsidR="001C381A" w:rsidRPr="00EF11A1" w:rsidRDefault="001C381A" w:rsidP="005A1D38">
      <w:pPr>
        <w:numPr>
          <w:ilvl w:val="0"/>
          <w:numId w:val="52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Превышение лимита активных выдач (максимум 3).</w:t>
      </w:r>
    </w:p>
    <w:p w:rsidR="001C381A" w:rsidRPr="00EF11A1" w:rsidRDefault="001C381A" w:rsidP="001C38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Фрагмент программного кода проверки (SQL-запрос):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var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checkQuery = @"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SELECT 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(r.reader_statusid = 2) AS ""IsBlocked"",</w:t>
      </w:r>
    </w:p>
    <w:p w:rsidR="00DD5289" w:rsidRPr="00E83DF9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E83DF9">
        <w:rPr>
          <w:rFonts w:ascii="Times New Roman" w:hAnsi="Times New Roman" w:cs="Times New Roman"/>
          <w:sz w:val="24"/>
          <w:lang w:val="en-US"/>
        </w:rPr>
        <w:t>EXISTS (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    SELECT 1 FROM issue i_sub 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    JOIN issue_item ii_sub ON i_sub.id = ii_sub.issueid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    WHERE i_sub.readerid = r.id 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              AND ii_sub.actual_return_date IS NULL 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      AND i_sub.planned_return_date &lt; CURRENT_DATE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) AS ""HasOverdue"",</w:t>
      </w:r>
    </w:p>
    <w:p w:rsidR="00DD5289" w:rsidRPr="00EF11A1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issue WHERE readerid = r.id AND issue_statusid = 1) AS ""ActiveIssuesCount""</w:t>
      </w:r>
    </w:p>
    <w:p w:rsidR="00DD5289" w:rsidRPr="00E83DF9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83DF9">
        <w:rPr>
          <w:rFonts w:ascii="Times New Roman" w:hAnsi="Times New Roman" w:cs="Times New Roman"/>
          <w:sz w:val="24"/>
          <w:lang w:val="en-US"/>
        </w:rPr>
        <w:t>FROM reader r</w:t>
      </w:r>
    </w:p>
    <w:p w:rsidR="006E0E1C" w:rsidRPr="00E83DF9" w:rsidRDefault="00DD5289" w:rsidP="00DD5289">
      <w:pPr>
        <w:spacing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83DF9">
        <w:rPr>
          <w:rFonts w:ascii="Times New Roman" w:hAnsi="Times New Roman" w:cs="Times New Roman"/>
          <w:sz w:val="24"/>
          <w:lang w:val="en-US"/>
        </w:rPr>
        <w:t xml:space="preserve">    WHERE r.id = {0}";</w:t>
      </w:r>
    </w:p>
    <w:p w:rsidR="00DD5289" w:rsidRPr="00EF11A1" w:rsidRDefault="00F25C10" w:rsidP="00DD52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Для обеспечения целостности данных операции вставки записи о выдаче (INSERT INTO issue) и уменьшения количества книг (UPDATE book) выполняются внутри транзакции BeginTransactionAsync.</w:t>
      </w:r>
    </w:p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Реализация процесса возврата книги</w:t>
      </w:r>
    </w:p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Метод ReturnBook автоматизирует прием книги. Ключевой особенностью является автоматический расчет штрафов и изменение статуса книги в зависимости от её состояния (isDamaged).</w:t>
      </w:r>
    </w:p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Если книга повреждена, система списывает её и начисляет штраф. Если книга возвращена с просрочкой, также фиксируется штраф. Фрагмент реализации логики возврата: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// Фиксация возврата</w:t>
      </w:r>
    </w:p>
    <w:p w:rsidR="00F25C10" w:rsidRPr="00E83DF9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await</w:t>
      </w:r>
      <w:proofErr w:type="gramEnd"/>
      <w:r w:rsidRPr="00E83DF9">
        <w:rPr>
          <w:rFonts w:ascii="Times New Roman" w:hAnsi="Times New Roman" w:cs="Times New Roman"/>
          <w:sz w:val="24"/>
        </w:rPr>
        <w:t xml:space="preserve"> _</w:t>
      </w:r>
      <w:r w:rsidRPr="00EF11A1">
        <w:rPr>
          <w:rFonts w:ascii="Times New Roman" w:hAnsi="Times New Roman" w:cs="Times New Roman"/>
          <w:sz w:val="24"/>
          <w:lang w:val="en-US"/>
        </w:rPr>
        <w:t>context</w:t>
      </w:r>
      <w:r w:rsidRPr="00E83DF9">
        <w:rPr>
          <w:rFonts w:ascii="Times New Roman" w:hAnsi="Times New Roman" w:cs="Times New Roman"/>
          <w:sz w:val="24"/>
        </w:rPr>
        <w:t>.</w:t>
      </w:r>
      <w:r w:rsidRPr="00EF11A1">
        <w:rPr>
          <w:rFonts w:ascii="Times New Roman" w:hAnsi="Times New Roman" w:cs="Times New Roman"/>
          <w:sz w:val="24"/>
          <w:lang w:val="en-US"/>
        </w:rPr>
        <w:t>Database</w:t>
      </w:r>
      <w:r w:rsidRPr="00E83DF9">
        <w:rPr>
          <w:rFonts w:ascii="Times New Roman" w:hAnsi="Times New Roman" w:cs="Times New Roman"/>
          <w:sz w:val="24"/>
        </w:rPr>
        <w:t>.</w:t>
      </w:r>
      <w:r w:rsidRPr="00EF11A1">
        <w:rPr>
          <w:rFonts w:ascii="Times New Roman" w:hAnsi="Times New Roman" w:cs="Times New Roman"/>
          <w:sz w:val="24"/>
          <w:lang w:val="en-US"/>
        </w:rPr>
        <w:t>ExecuteSqlAsync</w:t>
      </w:r>
      <w:r w:rsidRPr="00E83DF9">
        <w:rPr>
          <w:rFonts w:ascii="Times New Roman" w:hAnsi="Times New Roman" w:cs="Times New Roman"/>
          <w:sz w:val="24"/>
        </w:rPr>
        <w:t>($@"</w:t>
      </w:r>
    </w:p>
    <w:p w:rsidR="00F25C10" w:rsidRPr="00E83DF9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 w:rsidRPr="00E83DF9">
        <w:rPr>
          <w:rFonts w:ascii="Times New Roman" w:hAnsi="Times New Roman" w:cs="Times New Roman"/>
          <w:sz w:val="24"/>
        </w:rPr>
        <w:t xml:space="preserve">    </w:t>
      </w:r>
      <w:r w:rsidRPr="00EF11A1">
        <w:rPr>
          <w:rFonts w:ascii="Times New Roman" w:hAnsi="Times New Roman" w:cs="Times New Roman"/>
          <w:sz w:val="24"/>
          <w:lang w:val="en-US"/>
        </w:rPr>
        <w:t>UPDATE</w:t>
      </w:r>
      <w:r w:rsidRPr="00E83DF9">
        <w:rPr>
          <w:rFonts w:ascii="Times New Roman" w:hAnsi="Times New Roman" w:cs="Times New Roman"/>
          <w:sz w:val="24"/>
        </w:rPr>
        <w:t xml:space="preserve"> </w:t>
      </w:r>
      <w:r w:rsidRPr="00EF11A1">
        <w:rPr>
          <w:rFonts w:ascii="Times New Roman" w:hAnsi="Times New Roman" w:cs="Times New Roman"/>
          <w:sz w:val="24"/>
          <w:lang w:val="en-US"/>
        </w:rPr>
        <w:t>issue</w:t>
      </w:r>
      <w:r w:rsidRPr="00E83DF9">
        <w:rPr>
          <w:rFonts w:ascii="Times New Roman" w:hAnsi="Times New Roman" w:cs="Times New Roman"/>
          <w:sz w:val="24"/>
        </w:rPr>
        <w:t>_</w:t>
      </w:r>
      <w:r w:rsidRPr="00EF11A1">
        <w:rPr>
          <w:rFonts w:ascii="Times New Roman" w:hAnsi="Times New Roman" w:cs="Times New Roman"/>
          <w:sz w:val="24"/>
          <w:lang w:val="en-US"/>
        </w:rPr>
        <w:t>item</w:t>
      </w:r>
      <w:r w:rsidRPr="00E83DF9">
        <w:rPr>
          <w:rFonts w:ascii="Times New Roman" w:hAnsi="Times New Roman" w:cs="Times New Roman"/>
          <w:sz w:val="24"/>
        </w:rPr>
        <w:t xml:space="preserve"> 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83DF9">
        <w:rPr>
          <w:rFonts w:ascii="Times New Roman" w:hAnsi="Times New Roman" w:cs="Times New Roman"/>
          <w:sz w:val="24"/>
        </w:rPr>
        <w:t xml:space="preserve">    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SET actual_return_date = {today}, 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issue_item_statusid = 2 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WHERE id = {issueItemId}");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// Условное начисление штрафа за порчу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if (isDamaged)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{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await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_context.Database.ExecuteSqlAsync($@"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INSERT INTO fine (readerid, issue_itemid, fine_reasonid, fine_statusid, amount, imposition_date)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VALUES ({info.ReaderId}, {issueItemId}, 2, 1, 1500.00, {today})");</w:t>
      </w:r>
    </w:p>
    <w:p w:rsidR="00F25C10" w:rsidRPr="00EF11A1" w:rsidRDefault="00F25C10" w:rsidP="00F25C1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}</w:t>
      </w:r>
    </w:p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EF11A1">
        <w:rPr>
          <w:rFonts w:ascii="Times New Roman" w:hAnsi="Times New Roman" w:cs="Times New Roman"/>
          <w:b/>
          <w:bCs/>
          <w:sz w:val="28"/>
        </w:rPr>
        <w:t>Реализация аналитических функций</w:t>
      </w:r>
    </w:p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Для анализа работы библиотеки реализованы методы GetPopularGenres и GetOverdueStats, использующие агрегатные функции SQL (COUNT, GROUP BY) для формирования статистики по жанрам и динамике должников.</w:t>
      </w:r>
    </w:p>
    <w:p w:rsidR="00F25C10" w:rsidRPr="00EF11A1" w:rsidRDefault="00F25C10" w:rsidP="00EF11A1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bookmarkStart w:id="16" w:name="_Toc216866952"/>
      <w:r w:rsidRPr="00EF11A1">
        <w:rPr>
          <w:rFonts w:ascii="Times New Roman" w:hAnsi="Times New Roman" w:cs="Times New Roman"/>
          <w:color w:val="auto"/>
        </w:rPr>
        <w:lastRenderedPageBreak/>
        <w:t>Тестирование программных средств ведения данных</w:t>
      </w:r>
      <w:bookmarkEnd w:id="16"/>
    </w:p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 xml:space="preserve">Тестирование разработанного программного обеспечения проводилось методом «черного ящика» с использованием интерфейса Swagger UI. Основной целью тестирования была проверка корректности реализации </w:t>
      </w:r>
      <w:proofErr w:type="gramStart"/>
      <w:r w:rsidRPr="00EF11A1">
        <w:rPr>
          <w:rFonts w:ascii="Times New Roman" w:hAnsi="Times New Roman" w:cs="Times New Roman"/>
          <w:sz w:val="28"/>
        </w:rPr>
        <w:t>бизнес-логики</w:t>
      </w:r>
      <w:proofErr w:type="gramEnd"/>
      <w:r w:rsidRPr="00EF11A1">
        <w:rPr>
          <w:rFonts w:ascii="Times New Roman" w:hAnsi="Times New Roman" w:cs="Times New Roman"/>
          <w:sz w:val="28"/>
        </w:rPr>
        <w:t>, обработки граничных условий и валидации входных данных.</w:t>
      </w:r>
    </w:p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Для проведения испытаний использовалась тестовая база данных, предварительно заполненная данными о читателях, книгах и сотрудниках.</w:t>
      </w:r>
    </w:p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t>В таблице 11 приведены результаты выполнения контрольных тестовых сценариев.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43"/>
        <w:gridCol w:w="2267"/>
        <w:gridCol w:w="1958"/>
        <w:gridCol w:w="1796"/>
        <w:gridCol w:w="1908"/>
        <w:gridCol w:w="1098"/>
      </w:tblGrid>
      <w:tr w:rsidR="00F25C10" w:rsidRPr="00EF11A1" w:rsidTr="00F25C10">
        <w:tc>
          <w:tcPr>
            <w:tcW w:w="543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67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теста / Сценарий</w:t>
            </w:r>
          </w:p>
        </w:tc>
        <w:tc>
          <w:tcPr>
            <w:tcW w:w="1958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796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908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 (Ответ API)</w:t>
            </w:r>
          </w:p>
        </w:tc>
        <w:tc>
          <w:tcPr>
            <w:tcW w:w="1098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F25C10" w:rsidRPr="00EF11A1" w:rsidTr="00F25C10">
        <w:tc>
          <w:tcPr>
            <w:tcW w:w="543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Попытка выдачи книги заблокированному читателю</w:t>
            </w:r>
          </w:p>
        </w:tc>
        <w:tc>
          <w:tcPr>
            <w:tcW w:w="1958" w:type="dxa"/>
            <w:vAlign w:val="center"/>
          </w:tcPr>
          <w:p w:rsidR="00F25C10" w:rsidRPr="00E83DF9" w:rsidRDefault="00F25C10" w:rsidP="00F25C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3DF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readerId</w:t>
            </w:r>
            <w:r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10</w:t>
            </w:r>
            <w:r w:rsidR="003948A5"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</w:t>
            </w:r>
            <w:r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  <w:r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»)</w:t>
            </w:r>
          </w:p>
          <w:p w:rsidR="00F25C10" w:rsidRPr="00E83DF9" w:rsidRDefault="00F25C10" w:rsidP="003948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3DF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bookId</w:t>
            </w:r>
            <w:r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3948A5"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:rsidR="003948A5" w:rsidRPr="00E83DF9" w:rsidRDefault="003A3F3C" w:rsidP="003948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librarianId: 2</w:t>
            </w:r>
          </w:p>
        </w:tc>
        <w:tc>
          <w:tcPr>
            <w:tcW w:w="1796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Отказ в выдаче с указанием причины блокировки.</w:t>
            </w:r>
          </w:p>
        </w:tc>
        <w:tc>
          <w:tcPr>
            <w:tcW w:w="1908" w:type="dxa"/>
            <w:vAlign w:val="center"/>
          </w:tcPr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"ОТКАЗ: Читатель заблокирован</w:t>
            </w: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."</w:t>
            </w:r>
            <w:proofErr w:type="gramEnd"/>
          </w:p>
        </w:tc>
        <w:tc>
          <w:tcPr>
            <w:tcW w:w="1098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F25C10" w:rsidRPr="00EF11A1" w:rsidTr="00F25C10">
        <w:tc>
          <w:tcPr>
            <w:tcW w:w="543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Попытка выдачи книги читателю с просрочкой</w:t>
            </w:r>
          </w:p>
        </w:tc>
        <w:tc>
          <w:tcPr>
            <w:tcW w:w="1958" w:type="dxa"/>
            <w:vAlign w:val="center"/>
          </w:tcPr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readerId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A3F3C" w:rsidRPr="00EF11A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 (имеет просроченные книги)</w:t>
            </w:r>
          </w:p>
          <w:p w:rsidR="003A3F3C" w:rsidRPr="00EF11A1" w:rsidRDefault="003A3F3C" w:rsidP="003A3F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bookId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: 4</w:t>
            </w:r>
          </w:p>
          <w:p w:rsidR="00F25C10" w:rsidRPr="00EF11A1" w:rsidRDefault="003A3F3C" w:rsidP="003A3F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librarianId: 2</w:t>
            </w:r>
          </w:p>
        </w:tc>
        <w:tc>
          <w:tcPr>
            <w:tcW w:w="1796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Отказ в выдаче из-за наличия долгов.</w:t>
            </w:r>
          </w:p>
        </w:tc>
        <w:tc>
          <w:tcPr>
            <w:tcW w:w="1908" w:type="dxa"/>
            <w:vAlign w:val="center"/>
          </w:tcPr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"ОТКАЗ: У читателя есть просроченные книги</w:t>
            </w: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."</w:t>
            </w:r>
            <w:proofErr w:type="gramEnd"/>
          </w:p>
        </w:tc>
        <w:tc>
          <w:tcPr>
            <w:tcW w:w="1098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F25C10" w:rsidRPr="00EF11A1" w:rsidTr="00F25C10">
        <w:tc>
          <w:tcPr>
            <w:tcW w:w="543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dxa"/>
            <w:vAlign w:val="center"/>
          </w:tcPr>
          <w:p w:rsidR="00F25C10" w:rsidRPr="00EF11A1" w:rsidRDefault="003A3F3C" w:rsidP="003A3F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Успешная выдача книги</w:t>
            </w:r>
          </w:p>
        </w:tc>
        <w:tc>
          <w:tcPr>
            <w:tcW w:w="1958" w:type="dxa"/>
            <w:vAlign w:val="center"/>
          </w:tcPr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readerId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A3F3C" w:rsidRPr="00EF11A1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 (нет долгов)</w:t>
            </w:r>
          </w:p>
          <w:p w:rsidR="003A3F3C" w:rsidRPr="00EF11A1" w:rsidRDefault="00F25C10" w:rsidP="003A3F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bookId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A3F3C" w:rsidRPr="00EF11A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 (есть в наличии)</w:t>
            </w:r>
            <w:r w:rsidR="003A3F3C"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</w:p>
          <w:p w:rsidR="00F25C10" w:rsidRPr="00EF11A1" w:rsidRDefault="003A3F3C" w:rsidP="003A3F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librarianId: 2</w:t>
            </w:r>
          </w:p>
        </w:tc>
        <w:tc>
          <w:tcPr>
            <w:tcW w:w="1796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Запись создана, количество книг уменьшено. Код 200.</w:t>
            </w:r>
          </w:p>
        </w:tc>
        <w:tc>
          <w:tcPr>
            <w:tcW w:w="1908" w:type="dxa"/>
            <w:vAlign w:val="center"/>
          </w:tcPr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200 OK</w:t>
            </w:r>
          </w:p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{ "message":</w:t>
            </w:r>
            <w:proofErr w:type="gramEnd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"Книга успешно выдана", "issueId": 501</w:t>
            </w: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1098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F25C10" w:rsidRPr="00EF11A1" w:rsidTr="00F25C10">
        <w:tc>
          <w:tcPr>
            <w:tcW w:w="543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Возврат книги без повреждений (в срок)</w:t>
            </w:r>
          </w:p>
        </w:tc>
        <w:tc>
          <w:tcPr>
            <w:tcW w:w="1958" w:type="dxa"/>
            <w:vAlign w:val="center"/>
          </w:tcPr>
          <w:p w:rsidR="00F25C10" w:rsidRPr="00E83DF9" w:rsidRDefault="00F25C10" w:rsidP="00F25C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issueItemId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F91EB9"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40002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теста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№3)</w:t>
            </w:r>
          </w:p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isDamaged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false</w:t>
            </w:r>
          </w:p>
        </w:tc>
        <w:tc>
          <w:tcPr>
            <w:tcW w:w="1796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Книга принята, статус изменен на «Доступна».</w:t>
            </w:r>
          </w:p>
        </w:tc>
        <w:tc>
          <w:tcPr>
            <w:tcW w:w="1908" w:type="dxa"/>
            <w:vAlign w:val="center"/>
          </w:tcPr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200 OK</w:t>
            </w:r>
          </w:p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{ "message":</w:t>
            </w:r>
            <w:proofErr w:type="gramEnd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"Книга успешно возвращена." }</w:t>
            </w:r>
            <w:proofErr w:type="gramEnd"/>
          </w:p>
        </w:tc>
        <w:tc>
          <w:tcPr>
            <w:tcW w:w="1098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F25C10" w:rsidRPr="00EF11A1" w:rsidTr="00F25C10">
        <w:tc>
          <w:tcPr>
            <w:tcW w:w="543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Возврат книги с повреждением</w:t>
            </w:r>
          </w:p>
        </w:tc>
        <w:tc>
          <w:tcPr>
            <w:tcW w:w="1958" w:type="dxa"/>
            <w:vAlign w:val="center"/>
          </w:tcPr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issueItemId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91EB9" w:rsidRPr="00EF11A1">
              <w:rPr>
                <w:rFonts w:ascii="Times New Roman" w:hAnsi="Times New Roman" w:cs="Times New Roman"/>
                <w:sz w:val="24"/>
                <w:szCs w:val="24"/>
              </w:rPr>
              <w:t>40003</w:t>
            </w:r>
          </w:p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isDamaged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: true</w:t>
            </w:r>
          </w:p>
        </w:tc>
        <w:tc>
          <w:tcPr>
            <w:tcW w:w="1796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Книга списана, начислен штраф за порчу.</w:t>
            </w:r>
          </w:p>
        </w:tc>
        <w:tc>
          <w:tcPr>
            <w:tcW w:w="1908" w:type="dxa"/>
            <w:vAlign w:val="center"/>
          </w:tcPr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200 OK</w:t>
            </w:r>
          </w:p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{ "message":</w:t>
            </w:r>
            <w:proofErr w:type="gramEnd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"Книга принята с пометкой 'Повреждена'." }</w:t>
            </w:r>
            <w:proofErr w:type="gramEnd"/>
          </w:p>
        </w:tc>
        <w:tc>
          <w:tcPr>
            <w:tcW w:w="1098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F25C10" w:rsidRPr="00EF11A1" w:rsidTr="00F25C10">
        <w:tc>
          <w:tcPr>
            <w:tcW w:w="543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7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Попытка повторного возврата книги</w:t>
            </w:r>
          </w:p>
        </w:tc>
        <w:tc>
          <w:tcPr>
            <w:tcW w:w="1958" w:type="dxa"/>
            <w:vAlign w:val="center"/>
          </w:tcPr>
          <w:p w:rsidR="00F25C10" w:rsidRPr="00E83DF9" w:rsidRDefault="00F25C10" w:rsidP="00F25C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issueItemId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F91EB9" w:rsidRPr="00E83D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40002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уже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возвращена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isDamaged</w:t>
            </w:r>
            <w:r w:rsidRPr="00EF11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false</w:t>
            </w:r>
          </w:p>
        </w:tc>
        <w:tc>
          <w:tcPr>
            <w:tcW w:w="1796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Сообщение об ошибке, что книга уже сдана.</w:t>
            </w:r>
          </w:p>
        </w:tc>
        <w:tc>
          <w:tcPr>
            <w:tcW w:w="1908" w:type="dxa"/>
            <w:vAlign w:val="center"/>
          </w:tcPr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400 Bad Request</w:t>
            </w:r>
          </w:p>
          <w:p w:rsidR="00F25C10" w:rsidRPr="00EF11A1" w:rsidRDefault="00F25C10" w:rsidP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"Эта книга уже возвращена</w:t>
            </w: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."</w:t>
            </w:r>
            <w:proofErr w:type="gramEnd"/>
          </w:p>
        </w:tc>
        <w:tc>
          <w:tcPr>
            <w:tcW w:w="1098" w:type="dxa"/>
            <w:vAlign w:val="center"/>
          </w:tcPr>
          <w:p w:rsidR="00F25C10" w:rsidRPr="00EF11A1" w:rsidRDefault="00F25C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25C10" w:rsidRPr="00EF11A1" w:rsidRDefault="00F25C10" w:rsidP="00F25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25C10" w:rsidRPr="00EF11A1" w:rsidRDefault="0004368D" w:rsidP="00F25C10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Окончание таблицы 11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43"/>
        <w:gridCol w:w="2267"/>
        <w:gridCol w:w="1958"/>
        <w:gridCol w:w="1796"/>
        <w:gridCol w:w="1908"/>
        <w:gridCol w:w="1098"/>
      </w:tblGrid>
      <w:tr w:rsidR="00F25C10" w:rsidRPr="00EF11A1" w:rsidTr="00F25C10">
        <w:tc>
          <w:tcPr>
            <w:tcW w:w="543" w:type="dxa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67" w:type="dxa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теста / Сценарий</w:t>
            </w:r>
          </w:p>
        </w:tc>
        <w:tc>
          <w:tcPr>
            <w:tcW w:w="1958" w:type="dxa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796" w:type="dxa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908" w:type="dxa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результат (Ответ API)</w:t>
            </w:r>
          </w:p>
        </w:tc>
        <w:tc>
          <w:tcPr>
            <w:tcW w:w="1098" w:type="dxa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F25C10" w:rsidRPr="00EF11A1" w:rsidTr="00EF11A1">
        <w:tc>
          <w:tcPr>
            <w:tcW w:w="543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7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Получение отчета по популярным жанрам</w:t>
            </w:r>
          </w:p>
        </w:tc>
        <w:tc>
          <w:tcPr>
            <w:tcW w:w="1958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Запрос </w:t>
            </w: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GET /popular-genres</w:t>
            </w:r>
          </w:p>
        </w:tc>
        <w:tc>
          <w:tcPr>
            <w:tcW w:w="1796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Список жанров с кол-вом выдач, сортировка по убыванию.</w:t>
            </w:r>
          </w:p>
        </w:tc>
        <w:tc>
          <w:tcPr>
            <w:tcW w:w="1908" w:type="dxa"/>
            <w:vAlign w:val="center"/>
          </w:tcPr>
          <w:p w:rsidR="009C42B0" w:rsidRPr="00EF11A1" w:rsidRDefault="00F25C10" w:rsidP="009C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200 OK</w:t>
            </w:r>
            <w:r w:rsidR="009C42B0"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25C10" w:rsidRPr="00EF11A1" w:rsidRDefault="00F25C10" w:rsidP="009C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[ { "genreName":</w:t>
            </w:r>
            <w:proofErr w:type="gramEnd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"Фантастика", "borrowCount": 15</w:t>
            </w: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</w:t>
            </w:r>
            <w:proofErr w:type="gramEnd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, ... ]</w:t>
            </w:r>
          </w:p>
        </w:tc>
        <w:tc>
          <w:tcPr>
            <w:tcW w:w="1098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F25C10" w:rsidRPr="00EF11A1" w:rsidTr="00EF11A1">
        <w:tc>
          <w:tcPr>
            <w:tcW w:w="543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7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Получение статистики по должникам</w:t>
            </w:r>
          </w:p>
        </w:tc>
        <w:tc>
          <w:tcPr>
            <w:tcW w:w="1958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 xml:space="preserve">Запрос </w:t>
            </w: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GET /overdue-stats</w:t>
            </w:r>
          </w:p>
        </w:tc>
        <w:tc>
          <w:tcPr>
            <w:tcW w:w="1796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Fonts w:ascii="Times New Roman" w:hAnsi="Times New Roman" w:cs="Times New Roman"/>
                <w:sz w:val="24"/>
                <w:szCs w:val="24"/>
              </w:rPr>
              <w:t>Данные сгруппированы по годам и месяцам.</w:t>
            </w:r>
          </w:p>
        </w:tc>
        <w:tc>
          <w:tcPr>
            <w:tcW w:w="1908" w:type="dxa"/>
            <w:vAlign w:val="center"/>
          </w:tcPr>
          <w:p w:rsidR="009C42B0" w:rsidRPr="00EF11A1" w:rsidRDefault="00F25C10" w:rsidP="009C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200 OK</w:t>
            </w:r>
          </w:p>
          <w:p w:rsidR="00F25C10" w:rsidRPr="00EF11A1" w:rsidRDefault="00F25C10" w:rsidP="009C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[ { "year": 2024, "month": 5, "debtorsCount": 3</w:t>
            </w:r>
            <w:proofErr w:type="gramStart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</w:t>
            </w:r>
            <w:proofErr w:type="gramEnd"/>
            <w:r w:rsidRPr="00EF11A1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, ... ]</w:t>
            </w:r>
          </w:p>
        </w:tc>
        <w:tc>
          <w:tcPr>
            <w:tcW w:w="1098" w:type="dxa"/>
            <w:vAlign w:val="center"/>
          </w:tcPr>
          <w:p w:rsidR="00F25C10" w:rsidRPr="00EF11A1" w:rsidRDefault="00F25C10" w:rsidP="00EF1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11A1">
              <w:rPr>
                <w:rStyle w:val="ae"/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:rsidR="006E0E1C" w:rsidRPr="00EF11A1" w:rsidRDefault="006E0E1C" w:rsidP="006E0E1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948A5" w:rsidRPr="00EF11A1" w:rsidRDefault="003948A5" w:rsidP="003948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>Результаты тестов предоставлены на рисунках 10-17.</w:t>
      </w:r>
    </w:p>
    <w:p w:rsidR="003948A5" w:rsidRPr="00EF11A1" w:rsidRDefault="003948A5" w:rsidP="00394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898C606" wp14:editId="07F19C90">
            <wp:extent cx="5939790" cy="3821108"/>
            <wp:effectExtent l="0" t="0" r="381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8A5" w:rsidRPr="00EF11A1" w:rsidRDefault="003948A5" w:rsidP="00394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>Рисунок 10 – Результат работы теста «</w:t>
      </w:r>
      <w:r w:rsidRPr="00EF11A1">
        <w:rPr>
          <w:rStyle w:val="ae"/>
          <w:rFonts w:ascii="Times New Roman" w:hAnsi="Times New Roman" w:cs="Times New Roman"/>
          <w:b w:val="0"/>
          <w:sz w:val="28"/>
          <w:szCs w:val="24"/>
        </w:rPr>
        <w:t>Попытка выдачи книги заблокированному читателю</w:t>
      </w:r>
      <w:r w:rsidRPr="00EF11A1">
        <w:rPr>
          <w:rFonts w:ascii="Times New Roman" w:hAnsi="Times New Roman" w:cs="Times New Roman"/>
          <w:sz w:val="28"/>
          <w:szCs w:val="24"/>
        </w:rPr>
        <w:t>»</w:t>
      </w:r>
    </w:p>
    <w:p w:rsidR="003948A5" w:rsidRPr="00EF11A1" w:rsidRDefault="003948A5" w:rsidP="00394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5B10059F" wp14:editId="10B47F47">
            <wp:extent cx="5816600" cy="402941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6538" cy="4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8A5" w:rsidRPr="00EF11A1" w:rsidRDefault="003948A5" w:rsidP="00394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>Рисунок 11 – Результат работы теста «</w:t>
      </w:r>
      <w:r w:rsidRPr="00EF11A1">
        <w:rPr>
          <w:rStyle w:val="ae"/>
          <w:rFonts w:ascii="Times New Roman" w:hAnsi="Times New Roman" w:cs="Times New Roman"/>
          <w:b w:val="0"/>
          <w:sz w:val="28"/>
          <w:szCs w:val="24"/>
        </w:rPr>
        <w:t>Попытка выдачи книги читателю с просрочкой</w:t>
      </w:r>
      <w:r w:rsidRPr="00EF11A1">
        <w:rPr>
          <w:rFonts w:ascii="Times New Roman" w:hAnsi="Times New Roman" w:cs="Times New Roman"/>
          <w:sz w:val="28"/>
          <w:szCs w:val="24"/>
        </w:rPr>
        <w:t>»</w:t>
      </w:r>
    </w:p>
    <w:p w:rsidR="003948A5" w:rsidRPr="00EF11A1" w:rsidRDefault="003A3F3C" w:rsidP="00394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7838A73" wp14:editId="0C635ECF">
            <wp:extent cx="5875867" cy="385215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4951" cy="385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F3C" w:rsidRPr="00EF11A1" w:rsidRDefault="003A3F3C" w:rsidP="003A3F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>Рисунок 12 – Результат работы теста «</w:t>
      </w:r>
      <w:r w:rsidRPr="00EF11A1">
        <w:rPr>
          <w:rStyle w:val="ae"/>
          <w:rFonts w:ascii="Times New Roman" w:hAnsi="Times New Roman" w:cs="Times New Roman"/>
          <w:b w:val="0"/>
          <w:sz w:val="28"/>
          <w:szCs w:val="24"/>
        </w:rPr>
        <w:t>Успешная выдача книги</w:t>
      </w:r>
      <w:r w:rsidRPr="00EF11A1">
        <w:rPr>
          <w:rFonts w:ascii="Times New Roman" w:hAnsi="Times New Roman" w:cs="Times New Roman"/>
          <w:sz w:val="28"/>
          <w:szCs w:val="24"/>
        </w:rPr>
        <w:t>»</w:t>
      </w:r>
    </w:p>
    <w:p w:rsidR="003A3F3C" w:rsidRPr="00EF11A1" w:rsidRDefault="003A3F3C" w:rsidP="00394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5B38D66E" wp14:editId="2E8732BF">
            <wp:extent cx="5939790" cy="3845016"/>
            <wp:effectExtent l="0" t="0" r="381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F3C" w:rsidRPr="00EF11A1" w:rsidRDefault="003A3F3C" w:rsidP="003A3F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>Рисунок 13 – Результат работы теста «</w:t>
      </w:r>
      <w:r w:rsidR="00F91EB9" w:rsidRPr="00EF11A1">
        <w:rPr>
          <w:rStyle w:val="ae"/>
          <w:rFonts w:ascii="Times New Roman" w:hAnsi="Times New Roman" w:cs="Times New Roman"/>
          <w:b w:val="0"/>
          <w:sz w:val="28"/>
          <w:szCs w:val="24"/>
        </w:rPr>
        <w:t>Возврат книги без повреждений (в срок)</w:t>
      </w:r>
      <w:r w:rsidRPr="00EF11A1">
        <w:rPr>
          <w:rFonts w:ascii="Times New Roman" w:hAnsi="Times New Roman" w:cs="Times New Roman"/>
          <w:sz w:val="28"/>
          <w:szCs w:val="24"/>
        </w:rPr>
        <w:t>»</w:t>
      </w:r>
    </w:p>
    <w:p w:rsidR="003A3F3C" w:rsidRPr="00EF11A1" w:rsidRDefault="00F91EB9" w:rsidP="00394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13B29BBC" wp14:editId="460D46AD">
            <wp:extent cx="5939790" cy="33594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EB9" w:rsidRPr="00EF11A1" w:rsidRDefault="00F91EB9" w:rsidP="00F91E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>Рисунок 14 – Результат работы теста «</w:t>
      </w:r>
      <w:r w:rsidRPr="00EF11A1">
        <w:rPr>
          <w:rFonts w:ascii="Times New Roman" w:hAnsi="Times New Roman" w:cs="Times New Roman"/>
          <w:bCs/>
          <w:sz w:val="28"/>
          <w:szCs w:val="24"/>
        </w:rPr>
        <w:t>Возврат книги с повреждением</w:t>
      </w:r>
      <w:r w:rsidRPr="00EF11A1">
        <w:rPr>
          <w:rFonts w:ascii="Times New Roman" w:hAnsi="Times New Roman" w:cs="Times New Roman"/>
          <w:sz w:val="28"/>
          <w:szCs w:val="24"/>
        </w:rPr>
        <w:t>»</w:t>
      </w:r>
    </w:p>
    <w:p w:rsidR="00F91EB9" w:rsidRPr="00EF11A1" w:rsidRDefault="009C42B0" w:rsidP="00394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065D2A5A" wp14:editId="3F2E6775">
            <wp:extent cx="5939790" cy="3593055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2B0" w:rsidRPr="00EF11A1" w:rsidRDefault="009C42B0" w:rsidP="009C42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>Рисунок 15 – Результат работы теста «</w:t>
      </w:r>
      <w:r w:rsidRPr="00EF11A1">
        <w:rPr>
          <w:rFonts w:ascii="Times New Roman" w:hAnsi="Times New Roman" w:cs="Times New Roman"/>
          <w:bCs/>
          <w:sz w:val="28"/>
          <w:szCs w:val="24"/>
        </w:rPr>
        <w:t>Возврат книги с повреждением</w:t>
      </w:r>
      <w:r w:rsidRPr="00EF11A1">
        <w:rPr>
          <w:rFonts w:ascii="Times New Roman" w:hAnsi="Times New Roman" w:cs="Times New Roman"/>
          <w:sz w:val="28"/>
          <w:szCs w:val="24"/>
        </w:rPr>
        <w:t>»</w:t>
      </w:r>
    </w:p>
    <w:p w:rsidR="009C42B0" w:rsidRPr="00EF11A1" w:rsidRDefault="009C42B0" w:rsidP="003948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243C626" wp14:editId="2D15870F">
            <wp:extent cx="5939790" cy="382969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2B0" w:rsidRPr="00EF11A1" w:rsidRDefault="009C42B0" w:rsidP="00A3043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>Рисунок 16 – Результат работы теста «</w:t>
      </w:r>
      <w:r w:rsidRPr="00EF11A1">
        <w:rPr>
          <w:rFonts w:ascii="Times New Roman" w:hAnsi="Times New Roman" w:cs="Times New Roman"/>
          <w:bCs/>
          <w:sz w:val="28"/>
          <w:szCs w:val="24"/>
        </w:rPr>
        <w:t>Получе</w:t>
      </w:r>
      <w:r w:rsidR="00A30434" w:rsidRPr="00EF11A1">
        <w:rPr>
          <w:rFonts w:ascii="Times New Roman" w:hAnsi="Times New Roman" w:cs="Times New Roman"/>
          <w:bCs/>
          <w:sz w:val="28"/>
          <w:szCs w:val="24"/>
        </w:rPr>
        <w:t>ние отчета по популярным жанрам</w:t>
      </w:r>
      <w:r w:rsidRPr="00EF11A1">
        <w:rPr>
          <w:rFonts w:ascii="Times New Roman" w:hAnsi="Times New Roman" w:cs="Times New Roman"/>
          <w:sz w:val="28"/>
          <w:szCs w:val="24"/>
        </w:rPr>
        <w:t>»</w:t>
      </w:r>
    </w:p>
    <w:p w:rsidR="009C42B0" w:rsidRPr="00EF11A1" w:rsidRDefault="009C42B0" w:rsidP="009C42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2DEB0977" wp14:editId="2CD6EADB">
            <wp:extent cx="5939790" cy="378126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2B0" w:rsidRPr="00EF11A1" w:rsidRDefault="009C42B0" w:rsidP="009C42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>Рисунок 17 – Результат работы теста «</w:t>
      </w:r>
      <w:r w:rsidR="00A30434" w:rsidRPr="00EF11A1">
        <w:rPr>
          <w:rFonts w:ascii="Times New Roman" w:hAnsi="Times New Roman" w:cs="Times New Roman"/>
          <w:bCs/>
          <w:sz w:val="28"/>
          <w:szCs w:val="24"/>
        </w:rPr>
        <w:t>Получение статистики по должникам</w:t>
      </w:r>
      <w:r w:rsidRPr="00EF11A1">
        <w:rPr>
          <w:rFonts w:ascii="Times New Roman" w:hAnsi="Times New Roman" w:cs="Times New Roman"/>
          <w:sz w:val="28"/>
          <w:szCs w:val="24"/>
        </w:rPr>
        <w:t>»</w:t>
      </w:r>
    </w:p>
    <w:p w:rsidR="009C42B0" w:rsidRPr="00EF11A1" w:rsidRDefault="00A30434" w:rsidP="00A304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EF11A1">
        <w:rPr>
          <w:rFonts w:ascii="Times New Roman" w:hAnsi="Times New Roman" w:cs="Times New Roman"/>
          <w:sz w:val="28"/>
          <w:szCs w:val="24"/>
        </w:rPr>
        <w:t xml:space="preserve">Все проведенные тесты завершились успешно. Фактические результаты полностью совпадают с </w:t>
      </w:r>
      <w:proofErr w:type="gramStart"/>
      <w:r w:rsidRPr="00EF11A1">
        <w:rPr>
          <w:rFonts w:ascii="Times New Roman" w:hAnsi="Times New Roman" w:cs="Times New Roman"/>
          <w:sz w:val="28"/>
          <w:szCs w:val="24"/>
        </w:rPr>
        <w:t>ожидаемыми</w:t>
      </w:r>
      <w:proofErr w:type="gramEnd"/>
      <w:r w:rsidRPr="00EF11A1">
        <w:rPr>
          <w:rFonts w:ascii="Times New Roman" w:hAnsi="Times New Roman" w:cs="Times New Roman"/>
          <w:sz w:val="28"/>
          <w:szCs w:val="24"/>
        </w:rPr>
        <w:t>. Система корректно обрабатывает бизнес-правила (блокировки, лимиты), правильно выполняет транзакции в базе данных PostgreSQL и возвращает понятные сообщения об ошибках при некорректных действиях пользователя. Программные средства готовы к эксплуатации.</w:t>
      </w:r>
    </w:p>
    <w:p w:rsidR="003948A5" w:rsidRPr="00EF11A1" w:rsidRDefault="003948A5" w:rsidP="003948A5">
      <w:pPr>
        <w:rPr>
          <w:rFonts w:ascii="Times New Roman" w:hAnsi="Times New Roman" w:cs="Times New Roman"/>
        </w:rPr>
      </w:pPr>
      <w:r w:rsidRPr="00EF11A1">
        <w:rPr>
          <w:rFonts w:ascii="Times New Roman" w:hAnsi="Times New Roman" w:cs="Times New Roman"/>
        </w:rPr>
        <w:br w:type="page"/>
      </w:r>
    </w:p>
    <w:p w:rsidR="00A30434" w:rsidRPr="00EF11A1" w:rsidRDefault="00A30434" w:rsidP="00771A61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bookmarkStart w:id="17" w:name="_Toc216866953"/>
      <w:r w:rsidRPr="00EF11A1">
        <w:rPr>
          <w:rFonts w:ascii="Times New Roman" w:eastAsia="Times New Roman" w:hAnsi="Times New Roman" w:cs="Times New Roman"/>
          <w:color w:val="auto"/>
        </w:rPr>
        <w:lastRenderedPageBreak/>
        <w:t>Заключение</w:t>
      </w:r>
      <w:bookmarkEnd w:id="17"/>
    </w:p>
    <w:p w:rsidR="00A30434" w:rsidRPr="00EF11A1" w:rsidRDefault="00A30434" w:rsidP="00A30434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>В ходе выполнения работы были решены следующие задачи:</w:t>
      </w:r>
    </w:p>
    <w:p w:rsidR="00A30434" w:rsidRPr="00EF11A1" w:rsidRDefault="00A30434" w:rsidP="005A1D38">
      <w:pPr>
        <w:numPr>
          <w:ilvl w:val="0"/>
          <w:numId w:val="5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>Проведен анализ предметной области «Сеть городских библиотек», описана структурная организация и документооборот.</w:t>
      </w:r>
    </w:p>
    <w:p w:rsidR="00A30434" w:rsidRPr="00EF11A1" w:rsidRDefault="00A30434" w:rsidP="005A1D38">
      <w:pPr>
        <w:numPr>
          <w:ilvl w:val="0"/>
          <w:numId w:val="5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F11A1">
        <w:rPr>
          <w:rFonts w:ascii="Times New Roman" w:eastAsia="Times New Roman" w:hAnsi="Times New Roman" w:cs="Times New Roman"/>
          <w:sz w:val="28"/>
          <w:szCs w:val="28"/>
        </w:rPr>
        <w:t>Спроектирована база данных: разработаны концептуальная, логическая и физическая модели.</w:t>
      </w:r>
      <w:proofErr w:type="gramEnd"/>
    </w:p>
    <w:p w:rsidR="00A30434" w:rsidRPr="00EF11A1" w:rsidRDefault="00A30434" w:rsidP="005A1D38">
      <w:pPr>
        <w:numPr>
          <w:ilvl w:val="0"/>
          <w:numId w:val="5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>База данных развернута на СУБД PostgreSQL и наполнена тестовыми данными.</w:t>
      </w:r>
    </w:p>
    <w:p w:rsidR="00A30434" w:rsidRPr="00EF11A1" w:rsidRDefault="00A30434" w:rsidP="005A1D38">
      <w:pPr>
        <w:numPr>
          <w:ilvl w:val="0"/>
          <w:numId w:val="53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>Разработаны и протестированы программные средства (SQL-скрипты и индексы) для ведения данных библиотекаря, обеспечивающие выполнение основных бизнес-процессов.</w:t>
      </w:r>
      <w:r w:rsidRPr="00EF11A1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28608C" w:rsidRPr="00EF11A1" w:rsidRDefault="0028608C" w:rsidP="00EF11A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18" w:name="_Toc216866954"/>
      <w:r w:rsidRPr="00EF11A1">
        <w:rPr>
          <w:rFonts w:ascii="Times New Roman" w:eastAsia="Times New Roman" w:hAnsi="Times New Roman" w:cs="Times New Roman"/>
          <w:color w:val="auto"/>
        </w:rPr>
        <w:lastRenderedPageBreak/>
        <w:t>Список использованных источников</w:t>
      </w:r>
      <w:bookmarkEnd w:id="18"/>
    </w:p>
    <w:p w:rsidR="002F54AF" w:rsidRDefault="002F54AF" w:rsidP="002F54AF">
      <w:pPr>
        <w:autoSpaceDE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Режим Информационные системы: определение и методологии создания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оступа: https://otus.ru/journal/informacionnye-sistemy-opredelenie-i metodologii-sozdaniya/ (дата обращения 24.11.2025) </w:t>
      </w:r>
    </w:p>
    <w:p w:rsidR="002F54AF" w:rsidRDefault="002F54AF" w:rsidP="002F54AF">
      <w:pPr>
        <w:autoSpaceDE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Е.А. Кольчугина. Базы данных. Методические указания к лабораторным работам. / Е.А. Кольчугина, С В. Самуйлов, С.В. Шибанов. Базы данных. Методические указания к лабораторным работам – Пенза: издательство ПГУ, 2000. – 31 с. </w:t>
      </w:r>
    </w:p>
    <w:p w:rsidR="002F54AF" w:rsidRDefault="002F54AF" w:rsidP="002F54AF">
      <w:pPr>
        <w:autoSpaceDE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3. Концептуальная модель. Режим доступа: https://mlkv.ru/sample page/материалы-по-базам-данных/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концептуальная-модель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/ (дата обращения 24.11.2025) </w:t>
      </w:r>
    </w:p>
    <w:p w:rsidR="002F54AF" w:rsidRDefault="002F54AF" w:rsidP="002F54AF">
      <w:pPr>
        <w:autoSpaceDE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 Логическая модель базы данных. Режим доступа: https://studopedia.ru/6_1895_logicheskaya-model-bazi-dannih.html (дата обращения 24.11.2025) 5. Домбровская Генриэтта, Новиков Борис, Бейликова Анна. Оптимизация запросов PostgreSQL -ДМК-Пресс, 2022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8608C" w:rsidRPr="00EF11A1" w:rsidRDefault="002F54AF" w:rsidP="002F54A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6E0E1C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E0E1C" w:rsidRPr="00EF11A1" w:rsidRDefault="006E0E1C" w:rsidP="00EF11A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19" w:name="_Toc216866955"/>
      <w:r w:rsidRPr="00EF11A1">
        <w:rPr>
          <w:rFonts w:ascii="Times New Roman" w:eastAsia="Times New Roman" w:hAnsi="Times New Roman" w:cs="Times New Roman"/>
          <w:color w:val="auto"/>
        </w:rPr>
        <w:t>Приложение</w:t>
      </w:r>
      <w:proofErr w:type="gramStart"/>
      <w:r w:rsidRPr="00EF11A1">
        <w:rPr>
          <w:rFonts w:ascii="Times New Roman" w:eastAsia="Times New Roman" w:hAnsi="Times New Roman" w:cs="Times New Roman"/>
          <w:color w:val="auto"/>
        </w:rPr>
        <w:t xml:space="preserve"> А</w:t>
      </w:r>
      <w:bookmarkEnd w:id="19"/>
      <w:proofErr w:type="gramEnd"/>
    </w:p>
    <w:p w:rsidR="006E0E1C" w:rsidRPr="00EF11A1" w:rsidRDefault="006E0E1C" w:rsidP="006E0E1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>Спецификации концептуальной схемы базы данных</w:t>
      </w:r>
    </w:p>
    <w:p w:rsidR="00205055" w:rsidRPr="00EF11A1" w:rsidRDefault="00205055" w:rsidP="006E0E1C">
      <w:pPr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205055" w:rsidRPr="00EF11A1" w:rsidSect="00F47931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6E0E1C" w:rsidRPr="00EF11A1" w:rsidRDefault="006E0E1C" w:rsidP="006E0E1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05055" w:rsidRPr="00EF11A1" w:rsidRDefault="00205055" w:rsidP="00205055">
      <w:pPr>
        <w:suppressAutoHyphens/>
        <w:spacing w:before="240" w:after="0" w:line="360" w:lineRule="auto"/>
        <w:ind w:left="1985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iCs/>
          <w:color w:val="000000"/>
          <w:kern w:val="2"/>
          <w:sz w:val="28"/>
          <w:szCs w:val="28"/>
          <w:lang w:eastAsia="zh-CN" w:bidi="hi-IN"/>
        </w:rPr>
        <w:t>Таблица А</w:t>
      </w:r>
      <w:proofErr w:type="gramStart"/>
      <w:r w:rsidRPr="00EF11A1">
        <w:rPr>
          <w:rFonts w:ascii="Times New Roman" w:eastAsia="Noto Serif CJK SC" w:hAnsi="Times New Roman" w:cs="Times New Roman"/>
          <w:iCs/>
          <w:color w:val="000000"/>
          <w:kern w:val="2"/>
          <w:sz w:val="28"/>
          <w:szCs w:val="28"/>
          <w:lang w:eastAsia="zh-CN" w:bidi="hi-IN"/>
        </w:rPr>
        <w:t>1</w:t>
      </w:r>
      <w:proofErr w:type="gramEnd"/>
      <w:r w:rsidRPr="00EF11A1">
        <w:rPr>
          <w:rFonts w:ascii="Times New Roman" w:eastAsia="Noto Serif CJK SC" w:hAnsi="Times New Roman" w:cs="Times New Roman"/>
          <w:iCs/>
          <w:color w:val="000000"/>
          <w:kern w:val="2"/>
          <w:sz w:val="28"/>
          <w:szCs w:val="28"/>
          <w:lang w:eastAsia="zh-CN" w:bidi="hi-IN"/>
        </w:rPr>
        <w:t xml:space="preserve"> – Спецификации сущностей </w:t>
      </w: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t>концептуальной схемы данных</w:t>
      </w:r>
    </w:p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931"/>
        <w:gridCol w:w="2410"/>
        <w:gridCol w:w="1702"/>
        <w:gridCol w:w="1986"/>
        <w:gridCol w:w="1844"/>
      </w:tblGrid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№</w:t>
            </w:r>
          </w:p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Наименование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Категория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Количество экземпляров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Режим обновления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Читатель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Пользователи библиотеки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Стержневая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~100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10% в месяц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Издания в каталоге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Стержневая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~20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5% в месяц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Экземпляр_Книги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Физические копии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Ассоциативная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~100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7% в месяц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Выдача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Выдача книг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Ассоциативная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~10 активных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20% в день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Заявка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Запросы на пополнение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Ассоциативная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~120 в год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10% в месяц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6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Поставщик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Организации-поставщики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Стержневая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~10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 раз в квартал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Поставка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Поступления книг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Ассоциативная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~120 в год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10% в месяц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8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Штраф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Начисления за нарушения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Ассоциативная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~5 активных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20% в неделю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9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Библиотекарь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Сотрудник библиотеки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Стержневая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20% в год</w:t>
            </w:r>
          </w:p>
        </w:tc>
      </w:tr>
    </w:tbl>
    <w:p w:rsidR="00205055" w:rsidRPr="00EF11A1" w:rsidRDefault="00205055" w:rsidP="00205055">
      <w:pPr>
        <w:suppressAutoHyphens/>
        <w:spacing w:before="240" w:after="0" w:line="360" w:lineRule="auto"/>
        <w:ind w:left="1985"/>
        <w:jc w:val="both"/>
        <w:rPr>
          <w:rFonts w:ascii="Times New Roman" w:eastAsia="Noto Serif CJK SC" w:hAnsi="Times New Roman" w:cs="Times New Roman"/>
          <w:iCs/>
          <w:color w:val="000000"/>
          <w:kern w:val="2"/>
          <w:sz w:val="28"/>
          <w:szCs w:val="28"/>
          <w:lang w:eastAsia="zh-CN" w:bidi="hi-IN"/>
        </w:rPr>
        <w:sectPr w:rsidR="00205055" w:rsidRPr="00EF11A1" w:rsidSect="00205055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205055" w:rsidRPr="00EF11A1" w:rsidRDefault="00205055" w:rsidP="00205055">
      <w:pPr>
        <w:suppressAutoHyphens/>
        <w:spacing w:before="240" w:after="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iCs/>
          <w:color w:val="000000"/>
          <w:kern w:val="2"/>
          <w:sz w:val="28"/>
          <w:szCs w:val="28"/>
          <w:lang w:eastAsia="zh-CN" w:bidi="hi-IN"/>
        </w:rPr>
        <w:lastRenderedPageBreak/>
        <w:t>Таблица А</w:t>
      </w:r>
      <w:proofErr w:type="gramStart"/>
      <w:r w:rsidRPr="00EF11A1">
        <w:rPr>
          <w:rFonts w:ascii="Times New Roman" w:eastAsia="Noto Serif CJK SC" w:hAnsi="Times New Roman" w:cs="Times New Roman"/>
          <w:iCs/>
          <w:color w:val="000000"/>
          <w:kern w:val="2"/>
          <w:sz w:val="28"/>
          <w:szCs w:val="28"/>
          <w:lang w:eastAsia="zh-CN" w:bidi="hi-IN"/>
        </w:rPr>
        <w:t>2</w:t>
      </w:r>
      <w:proofErr w:type="gramEnd"/>
      <w:r w:rsidRPr="00EF11A1">
        <w:rPr>
          <w:rFonts w:ascii="Times New Roman" w:eastAsia="Noto Serif CJK SC" w:hAnsi="Times New Roman" w:cs="Times New Roman"/>
          <w:iCs/>
          <w:color w:val="000000"/>
          <w:kern w:val="2"/>
          <w:sz w:val="28"/>
          <w:szCs w:val="28"/>
          <w:lang w:eastAsia="zh-CN" w:bidi="hi-IN"/>
        </w:rPr>
        <w:t xml:space="preserve"> – </w:t>
      </w: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t>Спецификации связей между сущностями концептуальной схемы данных</w:t>
      </w:r>
    </w:p>
    <w:tbl>
      <w:tblPr>
        <w:tblW w:w="14796" w:type="dxa"/>
        <w:jc w:val="center"/>
        <w:tblLayout w:type="fixed"/>
        <w:tblLook w:val="04A0" w:firstRow="1" w:lastRow="0" w:firstColumn="1" w:lastColumn="0" w:noHBand="0" w:noVBand="1"/>
      </w:tblPr>
      <w:tblGrid>
        <w:gridCol w:w="566"/>
        <w:gridCol w:w="1860"/>
        <w:gridCol w:w="1544"/>
        <w:gridCol w:w="2651"/>
        <w:gridCol w:w="1385"/>
        <w:gridCol w:w="4096"/>
        <w:gridCol w:w="2694"/>
      </w:tblGrid>
      <w:tr w:rsidR="00205055" w:rsidRPr="00EF11A1" w:rsidTr="00205055">
        <w:trPr>
          <w:trHeight w:val="61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Сущность 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Сущность 2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Семантика связи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Мощность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Обязательность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zh-CN" w:bidi="hi-IN"/>
              </w:rPr>
              <w:t>Ограничения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Читатель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Выдача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Оформляет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Обязательная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для Выдачи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Читатель должен быть активен (Статус = "Активен")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Экземпляр_Книги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Обязательная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для Экземпляра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Выдача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Заказывается в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Обязательная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для Выдачи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 должна иметь Доступное_Количество &gt; 0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Заявка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Запрашивается в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Обязательная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для Заявки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Поставка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Поставляется в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Обязательная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для Поставки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6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Поставщик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Поставка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Осуществляет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Обязательная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для Поставки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7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Читатель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Штраф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Начисляются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Обязательная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для Штрафа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8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Выдача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Штраф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Связан с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1:1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Необязательная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Штраф начисляется только для выдачи с просрочкой</w:t>
            </w:r>
          </w:p>
        </w:tc>
      </w:tr>
      <w:tr w:rsidR="00205055" w:rsidRPr="00EF11A1" w:rsidTr="00205055">
        <w:trPr>
          <w:trHeight w:val="1"/>
          <w:jc w:val="center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9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Библиотекарь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Выдача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Оформляет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1:M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Обязательная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для Выдачи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</w:tbl>
    <w:p w:rsidR="00205055" w:rsidRPr="00EF11A1" w:rsidRDefault="00205055">
      <w:pPr>
        <w:rPr>
          <w:rFonts w:ascii="Times New Roman" w:hAnsi="Times New Roman" w:cs="Times New Roman"/>
          <w:sz w:val="28"/>
        </w:rPr>
      </w:pPr>
      <w:r w:rsidRPr="00EF11A1">
        <w:rPr>
          <w:rFonts w:ascii="Times New Roman" w:hAnsi="Times New Roman" w:cs="Times New Roman"/>
          <w:sz w:val="28"/>
        </w:rPr>
        <w:br w:type="page"/>
      </w:r>
    </w:p>
    <w:p w:rsidR="00205055" w:rsidRPr="00EF11A1" w:rsidRDefault="00205055" w:rsidP="00205055">
      <w:pPr>
        <w:widowControl w:val="0"/>
        <w:suppressAutoHyphens/>
        <w:autoSpaceDE w:val="0"/>
        <w:spacing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lastRenderedPageBreak/>
        <w:t>Таблица А3.1 - Спецификации атрибутов сущности «Читатель»</w:t>
      </w:r>
    </w:p>
    <w:tbl>
      <w:tblPr>
        <w:tblW w:w="135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205055" w:rsidRPr="00EF11A1" w:rsidTr="00205055">
        <w:trPr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Размер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Значение по умолчанию</w:t>
            </w:r>
          </w:p>
        </w:tc>
      </w:tr>
      <w:tr w:rsidR="00205055" w:rsidRPr="00EF11A1" w:rsidTr="00205055">
        <w:trPr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ID_Читателя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</w:t>
            </w:r>
          </w:p>
        </w:tc>
      </w:tr>
      <w:tr w:rsidR="00205055" w:rsidRPr="00EF11A1" w:rsidTr="00205055">
        <w:trPr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Фамилия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Полная фамилия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Полное имя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Отчетство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Полное отчество читателя (при наличии)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Телефон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Номер телефона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UQ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Только цифры, +, 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Пароль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Хэш пароля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 6 до 20 символов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Дата_Регистрации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регистрации в системе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CURRENT_DATE</w:t>
            </w:r>
          </w:p>
        </w:tc>
      </w:tr>
      <w:tr w:rsidR="00205055" w:rsidRPr="00EF11A1" w:rsidTr="00205055">
        <w:trPr>
          <w:trHeight w:val="242"/>
          <w:jc w:val="center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 учетной записи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Активен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/Н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е активен/Удалён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 активен</w:t>
            </w:r>
          </w:p>
        </w:tc>
      </w:tr>
    </w:tbl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1985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</w:p>
    <w:p w:rsidR="00205055" w:rsidRPr="00EF11A1" w:rsidRDefault="00205055" w:rsidP="00205055">
      <w:pPr>
        <w:rPr>
          <w:rFonts w:ascii="Times New Roman" w:hAnsi="Times New Roman" w:cs="Times New Roman"/>
          <w:lang w:eastAsia="zh-CN" w:bidi="hi-IN"/>
        </w:rPr>
      </w:pPr>
      <w:r w:rsidRPr="00EF11A1">
        <w:rPr>
          <w:rFonts w:ascii="Times New Roman" w:hAnsi="Times New Roman" w:cs="Times New Roman"/>
          <w:lang w:eastAsia="zh-CN" w:bidi="hi-IN"/>
        </w:rPr>
        <w:br w:type="page"/>
      </w:r>
    </w:p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lastRenderedPageBreak/>
        <w:t>Таблица А3.2 - Спецификации атрибутов сущности «Книга»</w:t>
      </w:r>
    </w:p>
    <w:tbl>
      <w:tblPr>
        <w:tblW w:w="1357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Размер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Значение по умолчанию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ID_Книги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книги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 книги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Автор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Авто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р(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ы) книги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Жанр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Жанр литературы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Общее_Количество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Всего экземпляров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≥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0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Доступное_Количество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Доступно для выдачи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≥ 0,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≤ Общее_Количество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0</w:t>
            </w:r>
          </w:p>
        </w:tc>
      </w:tr>
    </w:tbl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1985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</w:p>
    <w:p w:rsidR="00205055" w:rsidRPr="00EF11A1" w:rsidRDefault="00205055" w:rsidP="00205055">
      <w:pPr>
        <w:rPr>
          <w:rFonts w:ascii="Times New Roman" w:hAnsi="Times New Roman" w:cs="Times New Roman"/>
          <w:lang w:eastAsia="zh-CN" w:bidi="hi-IN"/>
        </w:rPr>
      </w:pPr>
      <w:r w:rsidRPr="00EF11A1">
        <w:rPr>
          <w:rFonts w:ascii="Times New Roman" w:hAnsi="Times New Roman" w:cs="Times New Roman"/>
          <w:lang w:eastAsia="zh-CN" w:bidi="hi-IN"/>
        </w:rPr>
        <w:br w:type="page"/>
      </w:r>
    </w:p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lastRenderedPageBreak/>
        <w:t>Таблица А3.3 - Спецификации атрибутов сущности «Экземпляр_Книги»</w:t>
      </w:r>
    </w:p>
    <w:tbl>
      <w:tblPr>
        <w:tblW w:w="1357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Размер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Значение по умолчанию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ID_Экземпляра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экземпляра книги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Ссылка на книгу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Существующий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ID_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Инвентарный_Номер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инвентарный номер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UQ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Текущий статус экземпляра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Доступна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/Выдана/Списана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Доступна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Дата_Поступления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поступления в фонд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CURRENT_DATE</w:t>
            </w:r>
          </w:p>
        </w:tc>
      </w:tr>
    </w:tbl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1985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</w:p>
    <w:p w:rsidR="00205055" w:rsidRPr="00EF11A1" w:rsidRDefault="00205055" w:rsidP="00205055">
      <w:pPr>
        <w:rPr>
          <w:rFonts w:ascii="Times New Roman" w:hAnsi="Times New Roman" w:cs="Times New Roman"/>
          <w:lang w:eastAsia="zh-CN" w:bidi="hi-IN"/>
        </w:rPr>
      </w:pPr>
      <w:r w:rsidRPr="00EF11A1">
        <w:rPr>
          <w:rFonts w:ascii="Times New Roman" w:hAnsi="Times New Roman" w:cs="Times New Roman"/>
          <w:lang w:eastAsia="zh-CN" w:bidi="hi-IN"/>
        </w:rPr>
        <w:br w:type="page"/>
      </w:r>
    </w:p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lastRenderedPageBreak/>
        <w:t>Таблица А3.4 - Спецификации атрибутов сущности «Выдачи»</w:t>
      </w:r>
    </w:p>
    <w:tbl>
      <w:tblPr>
        <w:tblW w:w="1357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Размер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Значение по умолчанию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ID_Выдачи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выдачи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Читатель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Ссылка на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Существующий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ID_Читателя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Ссылка на книгу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Существующий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ID_Книги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Библиотекарь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Ссылка на библиотекаря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Существующий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ID_Библиотекаря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Дата_Запроса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создания запроса на выдачу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CURRENT_DATE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 заказа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Ожидание/Готов/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/Отменен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Ожидание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Время_Выдачи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Фактическое время выдачи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Time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NULL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Планируемая_Дата_Возврата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Плановая дата возврата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&gt;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Дата_Выдачи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NULL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9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Реальная дата возврата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Дата, когда книгу вернули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&gt;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Дата_Выдачи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NULL</w:t>
            </w:r>
          </w:p>
        </w:tc>
      </w:tr>
    </w:tbl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1985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</w:p>
    <w:p w:rsidR="00205055" w:rsidRPr="00EF11A1" w:rsidRDefault="00205055" w:rsidP="00205055">
      <w:pPr>
        <w:rPr>
          <w:rFonts w:ascii="Times New Roman" w:hAnsi="Times New Roman" w:cs="Times New Roman"/>
          <w:lang w:eastAsia="zh-CN" w:bidi="hi-IN"/>
        </w:rPr>
      </w:pPr>
      <w:r w:rsidRPr="00EF11A1">
        <w:rPr>
          <w:rFonts w:ascii="Times New Roman" w:hAnsi="Times New Roman" w:cs="Times New Roman"/>
          <w:lang w:eastAsia="zh-CN" w:bidi="hi-IN"/>
        </w:rPr>
        <w:br w:type="page"/>
      </w:r>
    </w:p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lastRenderedPageBreak/>
        <w:t>Таблица А3.5 - Спецификации атрибутов сущности «Заявка</w:t>
      </w:r>
      <w:proofErr w:type="gramStart"/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t>_Н</w:t>
      </w:r>
      <w:proofErr w:type="gramEnd"/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t>а_Закупку»</w:t>
      </w:r>
    </w:p>
    <w:tbl>
      <w:tblPr>
        <w:tblW w:w="1357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Размер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Значение по умолчанию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ID_Заявки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заявки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Ссылка на книгу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Существующий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ID_Книги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Количество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Запрашиваемое количество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&gt; 0, ≤ 100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 заявки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Новая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/В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работе/Выполнена/Отклонена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Новая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Дата_Создания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создания заявки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CURRENT_DATE</w:t>
            </w:r>
          </w:p>
        </w:tc>
      </w:tr>
    </w:tbl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1985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</w:p>
    <w:p w:rsidR="00205055" w:rsidRPr="00EF11A1" w:rsidRDefault="00205055" w:rsidP="00205055">
      <w:pPr>
        <w:rPr>
          <w:rFonts w:ascii="Times New Roman" w:hAnsi="Times New Roman" w:cs="Times New Roman"/>
          <w:lang w:eastAsia="zh-CN" w:bidi="hi-IN"/>
        </w:rPr>
      </w:pPr>
      <w:r w:rsidRPr="00EF11A1">
        <w:rPr>
          <w:rFonts w:ascii="Times New Roman" w:hAnsi="Times New Roman" w:cs="Times New Roman"/>
          <w:lang w:eastAsia="zh-CN" w:bidi="hi-IN"/>
        </w:rPr>
        <w:br w:type="page"/>
      </w:r>
    </w:p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lastRenderedPageBreak/>
        <w:t>Таблица А3.6 - Спецификации атрибутов сущности «Поставщик»</w:t>
      </w:r>
    </w:p>
    <w:tbl>
      <w:tblPr>
        <w:tblW w:w="1357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Размер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Значение по умолчанию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ID_Поставщика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поставщика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организации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Адрес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Юридический адрес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Телефон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Контактный телефон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Только цифры, +, 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Рейтинг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Рейтинг надёжности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1-5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</w:tr>
    </w:tbl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</w:p>
    <w:p w:rsidR="00205055" w:rsidRPr="00EF11A1" w:rsidRDefault="00205055" w:rsidP="00205055">
      <w:pPr>
        <w:rPr>
          <w:rFonts w:ascii="Times New Roman" w:hAnsi="Times New Roman" w:cs="Times New Roman"/>
          <w:lang w:eastAsia="zh-CN" w:bidi="hi-IN"/>
        </w:rPr>
      </w:pPr>
      <w:r w:rsidRPr="00EF11A1">
        <w:rPr>
          <w:rFonts w:ascii="Times New Roman" w:hAnsi="Times New Roman" w:cs="Times New Roman"/>
          <w:lang w:eastAsia="zh-CN" w:bidi="hi-IN"/>
        </w:rPr>
        <w:br w:type="page"/>
      </w:r>
    </w:p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lastRenderedPageBreak/>
        <w:t>Таблица А3.7 - Спецификации атрибутов сущности «Поставка»</w:t>
      </w:r>
    </w:p>
    <w:tbl>
      <w:tblPr>
        <w:tblW w:w="13573" w:type="dxa"/>
        <w:tblInd w:w="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4"/>
      </w:tblGrid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Размер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Ограничения значений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Значение по умолчанию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ID_Поставки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поставки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Auto-increment, &gt; 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Поставщик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Ссылка на поставщика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Существующий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ID_Поставщика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Ссылка на книгу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Существующий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ID_Книги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Количество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Количество экземпляров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&gt; 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Цена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_З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а_Единицу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Цена за один экземпляр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Decimal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(10,2)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&gt; 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0.00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Заявки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Дата, когда была подана заявка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CURRENT_DATE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Дата_Поставки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Фактическая дата поставки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CURRENT_DATE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 поставки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Ожидается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/Получена/Проверена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Ожидается</w:t>
            </w:r>
          </w:p>
        </w:tc>
      </w:tr>
    </w:tbl>
    <w:p w:rsidR="00205055" w:rsidRPr="00EF11A1" w:rsidRDefault="00205055" w:rsidP="00205055">
      <w:pPr>
        <w:widowControl w:val="0"/>
        <w:suppressAutoHyphens/>
        <w:autoSpaceDE w:val="0"/>
        <w:spacing w:before="240" w:after="0" w:line="360" w:lineRule="auto"/>
        <w:ind w:left="1985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</w:p>
    <w:p w:rsidR="00205055" w:rsidRPr="00EF11A1" w:rsidRDefault="00205055" w:rsidP="00205055">
      <w:pPr>
        <w:rPr>
          <w:rFonts w:ascii="Times New Roman" w:hAnsi="Times New Roman" w:cs="Times New Roman"/>
          <w:lang w:eastAsia="zh-CN" w:bidi="hi-IN"/>
        </w:rPr>
      </w:pPr>
      <w:r w:rsidRPr="00EF11A1">
        <w:rPr>
          <w:rFonts w:ascii="Times New Roman" w:hAnsi="Times New Roman" w:cs="Times New Roman"/>
          <w:lang w:eastAsia="zh-CN" w:bidi="hi-IN"/>
        </w:rPr>
        <w:br w:type="page"/>
      </w:r>
    </w:p>
    <w:p w:rsidR="00205055" w:rsidRPr="00EF11A1" w:rsidRDefault="00205055" w:rsidP="00154698">
      <w:pPr>
        <w:widowControl w:val="0"/>
        <w:suppressAutoHyphens/>
        <w:autoSpaceDE w:val="0"/>
        <w:spacing w:before="240"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lastRenderedPageBreak/>
        <w:t>Таблица А3.8 - Спецификации атрибутов сущности «Штраф»</w:t>
      </w:r>
    </w:p>
    <w:tbl>
      <w:tblPr>
        <w:tblpPr w:leftFromText="180" w:rightFromText="180" w:vertAnchor="text" w:tblpX="675" w:tblpY="1"/>
        <w:tblOverlap w:val="never"/>
        <w:tblW w:w="13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Размер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Значение по умолчанию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ID_Штрафа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</w:t>
            </w:r>
          </w:p>
        </w:tc>
      </w:tr>
      <w:tr w:rsidR="00205055" w:rsidRPr="00EF11A1" w:rsidTr="00205055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Читатель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Ссылка на читателя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Существующий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ID_Читателя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Выдача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Ссылка на Выдачу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Существующий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ID_Выдачи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Причина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Причина начисления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Просрочка/Порча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Сумма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Сумма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Decimal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(10,2)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0.00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Неоплачен/Оплачен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Неоплачен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Дата_Начисления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начисления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CURRENT_DATE</w:t>
            </w:r>
          </w:p>
        </w:tc>
      </w:tr>
      <w:tr w:rsidR="00205055" w:rsidRPr="00EF11A1" w:rsidTr="00205055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Дата_Оплаты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оплаты штрафа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≥ Дата_Начисления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NULL</w:t>
            </w:r>
          </w:p>
        </w:tc>
      </w:tr>
    </w:tbl>
    <w:p w:rsidR="00205055" w:rsidRPr="00EF11A1" w:rsidRDefault="00205055">
      <w:pPr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br w:type="page"/>
      </w:r>
    </w:p>
    <w:p w:rsidR="00205055" w:rsidRPr="00EF11A1" w:rsidRDefault="00205055" w:rsidP="00154698">
      <w:pPr>
        <w:widowControl w:val="0"/>
        <w:suppressAutoHyphens/>
        <w:autoSpaceDE w:val="0"/>
        <w:spacing w:after="0" w:line="360" w:lineRule="auto"/>
        <w:ind w:left="567"/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</w:pPr>
      <w:r w:rsidRPr="00EF11A1">
        <w:rPr>
          <w:rFonts w:ascii="Times New Roman" w:eastAsia="Times New Roman" w:hAnsi="Times New Roman" w:cs="Times New Roman"/>
          <w:kern w:val="2"/>
          <w:sz w:val="28"/>
          <w:szCs w:val="28"/>
          <w:lang w:eastAsia="zh-CN" w:bidi="hi-IN"/>
        </w:rPr>
        <w:lastRenderedPageBreak/>
        <w:t>Таблица А3.9 - Спецификации атрибутов сущности «Библиотекарь»</w:t>
      </w:r>
    </w:p>
    <w:tbl>
      <w:tblPr>
        <w:tblW w:w="1357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842"/>
        <w:gridCol w:w="1703"/>
        <w:gridCol w:w="1273"/>
        <w:gridCol w:w="1701"/>
        <w:gridCol w:w="992"/>
        <w:gridCol w:w="1843"/>
        <w:gridCol w:w="1701"/>
        <w:gridCol w:w="1843"/>
      </w:tblGrid>
      <w:tr w:rsidR="00205055" w:rsidRPr="00EF11A1" w:rsidTr="00154698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 xml:space="preserve">№ </w:t>
            </w:r>
            <w:proofErr w:type="gramStart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п</w:t>
            </w:r>
            <w:proofErr w:type="gramEnd"/>
            <w:r w:rsidRPr="00EF11A1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eastAsia="zh-CN" w:bidi="hi-IN"/>
              </w:rPr>
              <w:t>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Наименование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Описание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Тип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Размер</w:t>
            </w:r>
          </w:p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(в символах)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Обязательный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Ограничения значений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4"/>
                <w:szCs w:val="24"/>
                <w:lang w:eastAsia="ru-RU" w:bidi="hi-IN"/>
              </w:rPr>
              <w:t>Значение по умолчанию</w:t>
            </w:r>
          </w:p>
        </w:tc>
      </w:tr>
      <w:tr w:rsidR="00205055" w:rsidRPr="00EF11A1" w:rsidTr="00154698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ID_Библиотекаря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библиотекаря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Auto-increment, &gt; 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Auto-increment</w:t>
            </w:r>
          </w:p>
        </w:tc>
      </w:tr>
      <w:tr w:rsidR="00205055" w:rsidRPr="00EF11A1" w:rsidTr="00154698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Фамилия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Полная фамилия библиотекаря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154698"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Полное имя библиотекаря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154698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Отчетство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Полное отчество библиотекаря (при наличии)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255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Только буквы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-</w:t>
            </w:r>
          </w:p>
        </w:tc>
      </w:tr>
      <w:tr w:rsidR="00205055" w:rsidRPr="00EF11A1" w:rsidTr="00154698">
        <w:trPr>
          <w:trHeight w:val="242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7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Дата_трудоустройства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приёма на работу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≤ текущей даты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055" w:rsidRPr="00EF11A1" w:rsidRDefault="00205055" w:rsidP="00205055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CURRENT_DATE</w:t>
            </w:r>
          </w:p>
        </w:tc>
      </w:tr>
    </w:tbl>
    <w:p w:rsidR="00154698" w:rsidRPr="00EF11A1" w:rsidRDefault="00154698" w:rsidP="00B60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54698" w:rsidRPr="00EF11A1" w:rsidRDefault="00154698" w:rsidP="00154698">
      <w:pPr>
        <w:rPr>
          <w:rFonts w:ascii="Times New Roman" w:hAnsi="Times New Roman" w:cs="Times New Roman"/>
        </w:rPr>
        <w:sectPr w:rsidR="00154698" w:rsidRPr="00EF11A1" w:rsidSect="00205055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154698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54698" w:rsidRPr="00EF11A1" w:rsidRDefault="00154698" w:rsidP="00EF11A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20" w:name="_Toc216866956"/>
      <w:r w:rsidRPr="00EF11A1">
        <w:rPr>
          <w:rFonts w:ascii="Times New Roman" w:eastAsia="Times New Roman" w:hAnsi="Times New Roman" w:cs="Times New Roman"/>
          <w:color w:val="auto"/>
        </w:rPr>
        <w:t>Приложение</w:t>
      </w:r>
      <w:proofErr w:type="gramStart"/>
      <w:r w:rsidRPr="00EF11A1">
        <w:rPr>
          <w:rFonts w:ascii="Times New Roman" w:eastAsia="Times New Roman" w:hAnsi="Times New Roman" w:cs="Times New Roman"/>
          <w:color w:val="auto"/>
        </w:rPr>
        <w:t xml:space="preserve"> Б</w:t>
      </w:r>
      <w:bookmarkEnd w:id="20"/>
      <w:proofErr w:type="gramEnd"/>
    </w:p>
    <w:p w:rsidR="00154698" w:rsidRPr="00EF11A1" w:rsidRDefault="00154698" w:rsidP="0015469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>Спецификации логической схемы базы данных</w:t>
      </w:r>
    </w:p>
    <w:p w:rsidR="00154698" w:rsidRPr="00EF11A1" w:rsidRDefault="00154698" w:rsidP="00154698">
      <w:pPr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154698" w:rsidRPr="00EF11A1" w:rsidSect="00F47931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D7913" w:rsidRPr="00EF11A1" w:rsidRDefault="00FD7913" w:rsidP="00FD7913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lastRenderedPageBreak/>
        <w:t>Таблица Б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1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– Спецификация отношений</w:t>
      </w:r>
    </w:p>
    <w:tbl>
      <w:tblPr>
        <w:tblW w:w="963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1842"/>
        <w:gridCol w:w="5526"/>
      </w:tblGrid>
      <w:tr w:rsidR="00FD7913" w:rsidRPr="00EF11A1" w:rsidTr="00366109">
        <w:trPr>
          <w:tblHeader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D7913" w:rsidRPr="00EF11A1" w:rsidRDefault="00FD7913" w:rsidP="00FD7913">
            <w:pPr>
              <w:widowControl w:val="0"/>
              <w:suppressAutoHyphens/>
              <w:autoSpaceDE w:val="0"/>
              <w:autoSpaceDN w:val="0"/>
              <w:spacing w:after="0" w:line="256" w:lineRule="auto"/>
              <w:ind w:left="57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отношения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D7913" w:rsidRPr="00EF11A1" w:rsidRDefault="00FD7913" w:rsidP="00FD7913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D7913" w:rsidRPr="00EF11A1" w:rsidRDefault="00FD7913" w:rsidP="00FD7913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</w:tr>
      <w:tr w:rsidR="00FD7913" w:rsidRPr="00EF11A1" w:rsidTr="00366109">
        <w:trPr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Библиотека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информацию о филиалах сети городских библиотек.</w:t>
            </w:r>
          </w:p>
        </w:tc>
      </w:tr>
      <w:tr w:rsidR="00FD7913" w:rsidRPr="00EF11A1" w:rsidTr="00366109">
        <w:trPr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Читатель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информацию о зарегистрированных пользователях библиотеки с привязкой к библиотеке регистрации.</w:t>
            </w:r>
          </w:p>
        </w:tc>
      </w:tr>
      <w:tr w:rsidR="00FD7913" w:rsidRPr="00EF11A1" w:rsidTr="00366109">
        <w:trPr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информацию об изданиях в каталоге библиотеки.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Автор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авторов литературных произведений.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Жанр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жанров литературных произведений.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Книга_Автор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Зависимое (ассоциативное)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Разрешение связи "многие-ко-многим" между книгами и авторами.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Экземпляр_Книги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информацию о конкретных физических копиях книг.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Сотрудник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Содержит информацию 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всех сотрудниках библиотечной сети с привязкой к должности и библиотеке.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Поставщик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информацию об организациях-поставщиках литературы.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Выдача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Учет операций выдачи книг читателям (заголовок заказа).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Позиция_Выдачи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Учет конкретных книг в составе выдачи.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Заявка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Учет заявок на пополнение библиотечного фонда.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Позиция_Заявки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Учет конкретных книг в составе заявки на закупку.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Поставка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Учет партий книг, поступивших от поставщиков (заголовок поставки).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Позиция_Поставки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Учет конкретных книг в составе поставки.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Штраф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Учет начисленных штрафов за нарушение правил библиотеки.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Должность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должностей сотрудников (Библиотекарь, менеджер по поставкам, работник книжного фонда).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Заявка_Менеджеру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Учет внутренних заявок и поручений между сотрудниками.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Статус_Читателя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возможных статусов читательского билета (Активен, Заблокирован).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Статус_Выдачи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статусов операции выдачи (Активна, Завершена, Просрочена, Отменена).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Статус_Позиции_Выдачи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статусов конкретной книги в выдаче (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Выдана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, Возвращена).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Статус_Экземпляра_Книги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Справочник статусов физического экземпляра книги (Доступен, Выдан, 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Списана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Статус_Заявки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статусов заявки на закупку (Новая, Одобрена, Выполнена, Отклонена).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Статус_Позиции_Заявки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FD7913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Справочник статусов позиции заявки на конкретную книгу (Новая, Одобрена, Выполнена, Отклонена) </w:t>
            </w:r>
          </w:p>
        </w:tc>
      </w:tr>
    </w:tbl>
    <w:p w:rsidR="00B60A3F" w:rsidRPr="00EF11A1" w:rsidRDefault="00B60A3F" w:rsidP="00B60A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D7913" w:rsidRPr="00EF11A1" w:rsidRDefault="0004368D" w:rsidP="00FD791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Окончание таблицы Б</w:t>
      </w:r>
      <w:proofErr w:type="gramStart"/>
      <w:r>
        <w:rPr>
          <w:rFonts w:ascii="Times New Roman" w:hAnsi="Times New Roman" w:cs="Times New Roman"/>
          <w:sz w:val="28"/>
        </w:rPr>
        <w:t>1</w:t>
      </w:r>
      <w:proofErr w:type="gramEnd"/>
    </w:p>
    <w:tbl>
      <w:tblPr>
        <w:tblW w:w="963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1842"/>
        <w:gridCol w:w="5526"/>
      </w:tblGrid>
      <w:tr w:rsidR="00FD7913" w:rsidRPr="00EF11A1" w:rsidTr="00366109">
        <w:trPr>
          <w:tblHeader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D7913" w:rsidRPr="00EF11A1" w:rsidRDefault="00FD7913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ind w:left="57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отношения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D7913" w:rsidRPr="00EF11A1" w:rsidRDefault="00FD7913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D7913" w:rsidRPr="00EF11A1" w:rsidRDefault="00FD7913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Статус_Поставки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статусов поставки (Ожидается, Получена, Проверена).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Статус_Позиции_Поставки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статусов конкретной поставки партии книги (Получена, Проверена)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Статус_Заявки_Менеджеру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статусов внутренней заявки (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Новая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, Выполнена, Отменена).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Статус_Штрафа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статусов штрафа (Активен, Оплачен)</w:t>
            </w:r>
          </w:p>
        </w:tc>
      </w:tr>
      <w:tr w:rsidR="00FD7913" w:rsidRPr="00EF11A1" w:rsidTr="00366109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Причина_Штрафа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D7913" w:rsidRPr="00EF11A1" w:rsidRDefault="00FD7913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Справочник причин выписывания штрафа (Просрочка, Порча)</w:t>
            </w:r>
          </w:p>
        </w:tc>
      </w:tr>
    </w:tbl>
    <w:p w:rsidR="002256A8" w:rsidRPr="00EF11A1" w:rsidRDefault="002256A8" w:rsidP="002256A8">
      <w:pPr>
        <w:widowControl w:val="0"/>
        <w:suppressAutoHyphens/>
        <w:spacing w:after="0" w:line="360" w:lineRule="auto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2256A8" w:rsidRPr="00EF11A1" w:rsidRDefault="002256A8" w:rsidP="002256A8">
      <w:pPr>
        <w:widowControl w:val="0"/>
        <w:suppressAutoHyphens/>
        <w:spacing w:after="0" w:line="360" w:lineRule="auto"/>
        <w:jc w:val="both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Таблица Б</w:t>
      </w:r>
      <w:proofErr w:type="gramStart"/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2</w:t>
      </w:r>
      <w:proofErr w:type="gramEnd"/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- Спецификация связей между отношениями</w:t>
      </w:r>
    </w:p>
    <w:tbl>
      <w:tblPr>
        <w:tblW w:w="1034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992"/>
        <w:gridCol w:w="1134"/>
        <w:gridCol w:w="2335"/>
        <w:gridCol w:w="2127"/>
        <w:gridCol w:w="1276"/>
      </w:tblGrid>
      <w:tr w:rsidR="002256A8" w:rsidRPr="00EF11A1" w:rsidTr="002256A8">
        <w:trPr>
          <w:trHeight w:val="345"/>
          <w:tblHeader/>
          <w:jc w:val="center"/>
        </w:trPr>
        <w:tc>
          <w:tcPr>
            <w:tcW w:w="24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2256A8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Отношения связи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2256A8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Обязательность</w:t>
            </w: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2256A8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Мощность</w:t>
            </w:r>
          </w:p>
        </w:tc>
        <w:tc>
          <w:tcPr>
            <w:tcW w:w="446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2256A8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 xml:space="preserve">Смысл связи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2256A8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</w:t>
            </w:r>
          </w:p>
        </w:tc>
      </w:tr>
      <w:tr w:rsidR="002256A8" w:rsidRPr="00EF11A1" w:rsidTr="002256A8">
        <w:trPr>
          <w:trHeight w:val="306"/>
          <w:tblHeader/>
          <w:jc w:val="center"/>
        </w:trPr>
        <w:tc>
          <w:tcPr>
            <w:tcW w:w="24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64B1FF"/>
            <w:hideMark/>
          </w:tcPr>
          <w:p w:rsidR="002256A8" w:rsidRPr="00EF11A1" w:rsidRDefault="002256A8" w:rsidP="002256A8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Parent to Child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2256A8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 xml:space="preserve">Child to Parent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2256A8" w:rsidRPr="00EF11A1" w:rsidRDefault="002256A8" w:rsidP="002256A8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Библиотека → Сотрудник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 ней работают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Работает в библиотеке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Должность → Сотрудник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Занимают должность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Должность занимают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Библиотека → Читатель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В ней 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зарегистрированы</w:t>
            </w:r>
            <w:proofErr w:type="gramEnd"/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Зарегистрирован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в библиотеке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Читатель → Выдача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Оформляет заказы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Оформлен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читателем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Сотрудник → Выдача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Оформляет выдачи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Оформлена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сотрудником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Выдача → Позиция_Выдачи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позиции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Входит в выдачу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Позиция_Выдачи → Книга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Many-to-One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Относится к книге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Выдана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в позициях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Книга → 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_Автор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авторов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Написана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автором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Автор → Книга_Автор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Написал книги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Автор книги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Жанр → Книга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книги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Принадлежит жанру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 → Экземпляр_Книги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экземпляры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Является копией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Поставщик → Поставка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Осуществляет поставки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Поставлен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поставщиком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Поставка → Позиция_Поставки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позиции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Входит в поставку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Заявка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а_Закупку→Позиция_Заявки_На_Закупку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позиции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Входит в заявку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Identifying</w:t>
            </w:r>
          </w:p>
        </w:tc>
      </w:tr>
      <w:tr w:rsidR="002256A8" w:rsidRPr="00EF11A1" w:rsidTr="002256A8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Позиция_Поставки→ Позиция_Заявки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One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Содержит позицию Заявки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Входит в позицию поставки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Identifying</w:t>
            </w:r>
          </w:p>
        </w:tc>
      </w:tr>
    </w:tbl>
    <w:p w:rsidR="002256A8" w:rsidRPr="00EF11A1" w:rsidRDefault="0004368D" w:rsidP="00FD791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Окончание таблицы Б</w:t>
      </w:r>
      <w:proofErr w:type="gramStart"/>
      <w:r>
        <w:rPr>
          <w:rFonts w:ascii="Times New Roman" w:hAnsi="Times New Roman" w:cs="Times New Roman"/>
          <w:sz w:val="28"/>
        </w:rPr>
        <w:t>2</w:t>
      </w:r>
      <w:proofErr w:type="gramEnd"/>
    </w:p>
    <w:tbl>
      <w:tblPr>
        <w:tblW w:w="1034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992"/>
        <w:gridCol w:w="1134"/>
        <w:gridCol w:w="2335"/>
        <w:gridCol w:w="2127"/>
        <w:gridCol w:w="1276"/>
      </w:tblGrid>
      <w:tr w:rsidR="002256A8" w:rsidRPr="00EF11A1" w:rsidTr="00366109">
        <w:trPr>
          <w:trHeight w:val="345"/>
          <w:tblHeader/>
          <w:jc w:val="center"/>
        </w:trPr>
        <w:tc>
          <w:tcPr>
            <w:tcW w:w="24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Отношения связи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Обязательность</w:t>
            </w: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Мощность</w:t>
            </w:r>
          </w:p>
        </w:tc>
        <w:tc>
          <w:tcPr>
            <w:tcW w:w="446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 xml:space="preserve">Смысл связи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</w:t>
            </w:r>
          </w:p>
        </w:tc>
      </w:tr>
      <w:tr w:rsidR="002256A8" w:rsidRPr="00EF11A1" w:rsidTr="00366109">
        <w:trPr>
          <w:trHeight w:val="306"/>
          <w:tblHeader/>
          <w:jc w:val="center"/>
        </w:trPr>
        <w:tc>
          <w:tcPr>
            <w:tcW w:w="24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56A8" w:rsidRPr="00EF11A1" w:rsidRDefault="002256A8" w:rsidP="0036610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9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56A8" w:rsidRPr="00EF11A1" w:rsidRDefault="002256A8" w:rsidP="0036610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256A8" w:rsidRPr="00EF11A1" w:rsidRDefault="002256A8" w:rsidP="00366109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64B1FF"/>
            <w:hideMark/>
          </w:tcPr>
          <w:p w:rsidR="002256A8" w:rsidRPr="00EF11A1" w:rsidRDefault="002256A8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Parent to Child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2256A8" w:rsidRPr="00EF11A1" w:rsidRDefault="002256A8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 xml:space="preserve">Child to Parent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2256A8" w:rsidRPr="00EF11A1" w:rsidRDefault="002256A8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Читатель → Штраф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штрафы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Начислен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читателю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Позиция_Выдачи → Штраф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One-to-Zero-or-One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Может повлечь штраф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Начислен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за позицию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 → Позиция_Заявки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Запрашивается к закупке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Заявлена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на закупку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 → Позиция_Поставки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Поставляется в составе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Поставлена как книга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Сотрудник → Заявка_Менеджеру 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Назначен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исполнителем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Назначена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 менеджеру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Статус_Читателя → Читатель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Статус_Выдачи → Выдача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Статус_Позиции_Выдачи → Позиция_Выдачи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Статус_Экземпляра_Книги → Экземпляр_Книги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Статус_Заявки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 → Заявка_На_Закупку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Статус_Поставки → Поставка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Статус_Позиции_Поставки → Позиция_Поставки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Статус_Заявки_Менеджеру → Заявка_Менеджеру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Статус_Штрафа → Штраф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Статус_Позиции_Заявки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 → Позиция_Заявки_На_Закупку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Причина_Штрафа → Штраф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Определяет причину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причину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Поставщик → Заявка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_Н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а_Закупку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Предлагается для закупки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Заявлен поставщик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  <w:tr w:rsidR="002256A8" w:rsidRPr="00EF11A1" w:rsidTr="00366109">
        <w:trPr>
          <w:jc w:val="center"/>
        </w:trPr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Книга → Заявка_Менеджеру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 Nulls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One-to-Many</w:t>
            </w:r>
          </w:p>
        </w:tc>
        <w:tc>
          <w:tcPr>
            <w:tcW w:w="2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Имеет связанные заявки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Относится к книге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256A8" w:rsidRPr="00EF11A1" w:rsidRDefault="002256A8" w:rsidP="002256A8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Non-identifying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Б3.1 –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«Библиотека»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библиотеки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VARCHAR(255)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 библиотеки-филиала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Улица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Улица местонахождения библиотеки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Дом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Дом местонахождения библиотеки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Телефон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VARCHAR(20)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Контактный телефон библиотеки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BA66AF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Б3.2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–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«Читатель»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Фамилия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Фамилия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Имя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Отчество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Телефон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VARCHAR(20)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Контактный телефон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Пароль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VARCHAR(255)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Хэш пароля для входа в систему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Дата_Регистрации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регистрации в библиотеке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ID_Библиотеки_Регистрации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библиотеки, где зарегистрирован читатель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BA66AF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Б3.3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–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«Книга»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VARCHAR(255)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Название 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литературного произведения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ID_Жанра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жанра произведения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Общее_Количество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Общее количество экземпляров в фонде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Доступное_Количество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Количество доступных для выдачи экземпляров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Б3.4–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«Автор»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Фамилия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Фамилия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Имя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Отчество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Б3.5–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«Книга_Автор»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ID_Книги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ID_Автора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Б3.6–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«Жанр»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жанра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жанра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Б3.7–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«Экземпляр_Книги»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экземпляра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ID_Книги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Инвентарный_Номер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инвентарный номер экземпляра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экземпляра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Дата_Поступления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поступления экземпляра в фонд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Б3.8–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«Сотрудник»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Фамилия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Фамилия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Имя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Отчество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ID_Библиотеки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библиотеки места работы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ID_Должности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должности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Дата_Трудоустройства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приема на работу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Б3.9–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«Поставщик»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VARCHAR(200)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организации-поставщика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Город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Город местонахождения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Улица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Улица местонахождения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Дом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Дом местонахождения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Телефон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VARCHAR(20)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Контактный телефон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Рейтинг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Рейтинг надежности поставщика (1-5)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Б3.10–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«Выдача»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ID_Читателя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ID_Сотрудника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сотрудника, оформившего выдачу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Дата_Запроса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оформления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Планируемая_Дата_Возврата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Плановая дата возврата книг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lastRenderedPageBreak/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Б3.11–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«Позиция_Выдачи»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ID_Выдачи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родительской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ID_Книги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книги в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позиции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</w:tbl>
    <w:p w:rsidR="002256A8" w:rsidRPr="00EF11A1" w:rsidRDefault="0004368D" w:rsidP="00FD7913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Окончание таблицы</w:t>
      </w:r>
      <w:r w:rsidR="00366109" w:rsidRPr="00EF11A1">
        <w:rPr>
          <w:rFonts w:ascii="Times New Roman" w:hAnsi="Times New Roman" w:cs="Times New Roman"/>
          <w:sz w:val="28"/>
        </w:rPr>
        <w:t xml:space="preserve">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>Б3.11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Реальная_Дата_Возврата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Фактическая дата возврата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Б3.12–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«Заявка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а_Закупку»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Дата_Создания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создания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ID_Поставщика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Б3.13–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«Позиция_Заявки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а_Закупку»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позиции_заявки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ID_Поставщика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ID_Книги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книги для закупки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Количество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Запрашиваемое количество экземпляров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366109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Б3.14–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«Поставка»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66109" w:rsidRPr="00EF11A1" w:rsidTr="00366109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66109" w:rsidRPr="00EF11A1" w:rsidRDefault="00366109" w:rsidP="00366109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Уникальный 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идентификатор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ID_Поставщика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Дата_Заявки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размещения заявки на поставку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Дата_Поставки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Фактическая дата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366109" w:rsidRPr="00EF11A1" w:rsidTr="00366109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Общая_Стоимость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DECIMAL(12,2)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Общая стоимость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6109" w:rsidRPr="00EF11A1" w:rsidRDefault="00366109" w:rsidP="00366109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366109" w:rsidRPr="00EF11A1" w:rsidRDefault="00366109" w:rsidP="00FD7913">
      <w:pPr>
        <w:spacing w:line="360" w:lineRule="auto"/>
        <w:rPr>
          <w:rFonts w:ascii="Times New Roman" w:hAnsi="Times New Roman" w:cs="Times New Roman"/>
          <w:sz w:val="28"/>
        </w:rPr>
      </w:pPr>
    </w:p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Б3.15–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«Позиця_Поставки»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ID_Поставки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родительской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ID_Книги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книги в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Количество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Количество экземпляров в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Цена</w:t>
            </w:r>
            <w:proofErr w:type="gramStart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_З</w:t>
            </w:r>
            <w:proofErr w:type="gramEnd"/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а_Единицу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DECIMAL(10,2)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Цена за один экземпляр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позиции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ID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_Позиции_Заявки_На_Закупку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позиции заявки на закупку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Б3.16–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«Штраф»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ID_Читателя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ID_Позиции_Выдачи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позиции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ID_Причины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причины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Сумма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DECIMAL(10,2)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Сумма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ID_Статуса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Дата_Начисления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начисления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Дата_Оплаты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оплаты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Б3.17–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«Должность»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должности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должности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Б3.18–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«Заявка_Менеджеру»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Дата_Заявки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Дата создания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ID_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Сотрудника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сотрудника, создавшего заявку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ID_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Книги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книги, к которой относится заявка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val="en-US" w:eastAsia="zh-CN" w:bidi="hi-IN"/>
              </w:rPr>
              <w:t>ID_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Статуса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Идентификатор статуса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Б3.19–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«Статус_Выдачи»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Б3.20–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«Статус_Читателя»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Б3.21–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«Статус_Позиции_Выдачи»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lastRenderedPageBreak/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Б3.22–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«Статус_Экземпляра_Книги»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Б3.23–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«Статус_Заявки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а_Закупку»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Б3.24–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«Статус_Поставки»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Б3.25–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«Статус_Позиции_Поставки»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Б3.26–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«Статус_Заявки_Менеджеру»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 xml:space="preserve">Уникальный идентификатор </w:t>
            </w: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lastRenderedPageBreak/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Б3.27–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«Статус_Штрафа»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</w:pPr>
    </w:p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Б3.28–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«Причина_Штрафа»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675246">
      <w:pPr>
        <w:widowControl w:val="0"/>
        <w:suppressAutoHyphens/>
        <w:spacing w:after="0" w:line="360" w:lineRule="auto"/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</w:pP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Таблица </w:t>
      </w:r>
      <w:r w:rsidR="00DB348D"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Б3.29– </w:t>
      </w:r>
      <w:r w:rsidRPr="00EF11A1">
        <w:rPr>
          <w:rFonts w:ascii="Times New Roman" w:eastAsia="Noto Serif CJK SC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Спецификации атрибутов отношения «Статус_Позиции_Заявки</w:t>
      </w:r>
      <w:proofErr w:type="gramStart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_Н</w:t>
      </w:r>
      <w:proofErr w:type="gramEnd"/>
      <w:r w:rsidRPr="00EF11A1">
        <w:rPr>
          <w:rFonts w:ascii="Times New Roman" w:eastAsia="Noto Serif CJK SC" w:hAnsi="Times New Roman" w:cs="Times New Roman"/>
          <w:bCs/>
          <w:kern w:val="2"/>
          <w:sz w:val="28"/>
          <w:szCs w:val="24"/>
          <w:lang w:eastAsia="zh-CN" w:bidi="hi-IN"/>
        </w:rPr>
        <w:t>а_Закупку»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675246" w:rsidRPr="00EF11A1" w:rsidTr="00F633FD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75246" w:rsidRPr="00EF11A1" w:rsidRDefault="00675246" w:rsidP="00675246">
            <w:pPr>
              <w:widowControl w:val="0"/>
              <w:suppressAutoHyphens/>
              <w:autoSpaceDE w:val="0"/>
              <w:autoSpaceDN w:val="0"/>
              <w:spacing w:after="0"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b/>
                <w:bCs/>
                <w:snapToGrid w:val="0"/>
                <w:color w:val="000000"/>
                <w:kern w:val="2"/>
                <w:sz w:val="24"/>
                <w:szCs w:val="24"/>
                <w:lang w:eastAsia="zh-CN" w:bidi="hi-IN"/>
              </w:rPr>
              <w:t>FK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  <w:tr w:rsidR="00675246" w:rsidRPr="00EF11A1" w:rsidTr="00F633FD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75246" w:rsidRPr="00EF11A1" w:rsidRDefault="00675246" w:rsidP="00675246">
            <w:pPr>
              <w:widowControl w:val="0"/>
              <w:suppressAutoHyphens/>
              <w:spacing w:after="0" w:line="240" w:lineRule="auto"/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EF11A1">
              <w:rPr>
                <w:rFonts w:ascii="Times New Roman" w:eastAsia="Noto Serif CJK SC" w:hAnsi="Times New Roman" w:cs="Times New Roman"/>
                <w:kern w:val="2"/>
                <w:sz w:val="24"/>
                <w:szCs w:val="24"/>
                <w:lang w:eastAsia="zh-CN" w:bidi="hi-IN"/>
              </w:rPr>
              <w:t>No</w:t>
            </w:r>
          </w:p>
        </w:tc>
      </w:tr>
    </w:tbl>
    <w:p w:rsidR="00675246" w:rsidRPr="00EF11A1" w:rsidRDefault="00675246" w:rsidP="00FD7913">
      <w:pPr>
        <w:spacing w:line="360" w:lineRule="auto"/>
        <w:rPr>
          <w:rFonts w:ascii="Times New Roman" w:hAnsi="Times New Roman" w:cs="Times New Roman"/>
          <w:sz w:val="28"/>
        </w:rPr>
        <w:sectPr w:rsidR="00675246" w:rsidRPr="00EF11A1" w:rsidSect="00154698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675246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5246" w:rsidRPr="00EF11A1" w:rsidRDefault="00675246" w:rsidP="00EF11A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21" w:name="_Toc216866957"/>
      <w:r w:rsidRPr="00EF11A1">
        <w:rPr>
          <w:rFonts w:ascii="Times New Roman" w:eastAsia="Times New Roman" w:hAnsi="Times New Roman" w:cs="Times New Roman"/>
          <w:color w:val="auto"/>
        </w:rPr>
        <w:t>Приложение</w:t>
      </w:r>
      <w:proofErr w:type="gramStart"/>
      <w:r w:rsidRPr="00EF11A1">
        <w:rPr>
          <w:rFonts w:ascii="Times New Roman" w:eastAsia="Times New Roman" w:hAnsi="Times New Roman" w:cs="Times New Roman"/>
          <w:color w:val="auto"/>
        </w:rPr>
        <w:t xml:space="preserve"> В</w:t>
      </w:r>
      <w:bookmarkEnd w:id="21"/>
      <w:proofErr w:type="gramEnd"/>
    </w:p>
    <w:p w:rsidR="00675246" w:rsidRPr="00EF11A1" w:rsidRDefault="00675246" w:rsidP="0067524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11A1">
        <w:rPr>
          <w:rFonts w:ascii="Times New Roman" w:eastAsia="Times New Roman" w:hAnsi="Times New Roman" w:cs="Times New Roman"/>
          <w:sz w:val="28"/>
          <w:szCs w:val="28"/>
        </w:rPr>
        <w:t xml:space="preserve">Спецификации </w:t>
      </w:r>
      <w:r w:rsidR="00F633FD" w:rsidRPr="00EF11A1">
        <w:rPr>
          <w:rFonts w:ascii="Times New Roman" w:eastAsia="Times New Roman" w:hAnsi="Times New Roman" w:cs="Times New Roman"/>
          <w:sz w:val="28"/>
          <w:szCs w:val="28"/>
        </w:rPr>
        <w:t>ф</w:t>
      </w:r>
      <w:r w:rsidR="00256AF5" w:rsidRPr="00EF11A1">
        <w:rPr>
          <w:rFonts w:ascii="Times New Roman" w:eastAsia="Times New Roman" w:hAnsi="Times New Roman" w:cs="Times New Roman"/>
          <w:sz w:val="28"/>
          <w:szCs w:val="28"/>
        </w:rPr>
        <w:t>изической</w:t>
      </w:r>
      <w:r w:rsidRPr="00EF11A1">
        <w:rPr>
          <w:rFonts w:ascii="Times New Roman" w:eastAsia="Times New Roman" w:hAnsi="Times New Roman" w:cs="Times New Roman"/>
          <w:sz w:val="28"/>
          <w:szCs w:val="28"/>
        </w:rPr>
        <w:t xml:space="preserve"> схемы базы данных</w:t>
      </w:r>
    </w:p>
    <w:p w:rsidR="00675246" w:rsidRPr="00EF11A1" w:rsidRDefault="00675246" w:rsidP="00675246">
      <w:pPr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675246" w:rsidRPr="00EF11A1" w:rsidSect="00F47931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F633FD" w:rsidRPr="00EF11A1" w:rsidRDefault="00F633FD" w:rsidP="00D76197">
      <w:pPr>
        <w:widowControl w:val="0"/>
        <w:numPr>
          <w:ilvl w:val="0"/>
          <w:numId w:val="50"/>
        </w:numPr>
        <w:tabs>
          <w:tab w:val="left" w:pos="421"/>
        </w:tabs>
        <w:autoSpaceDE w:val="0"/>
        <w:autoSpaceDN w:val="0"/>
        <w:spacing w:before="73" w:after="0" w:line="240" w:lineRule="auto"/>
        <w:ind w:hanging="311"/>
        <w:rPr>
          <w:rFonts w:ascii="Times New Roman" w:eastAsia="Arial" w:hAnsi="Times New Roman" w:cs="Times New Roman"/>
          <w:b/>
          <w:sz w:val="28"/>
        </w:rPr>
      </w:pPr>
      <w:r w:rsidRPr="00EF11A1">
        <w:rPr>
          <w:rFonts w:ascii="Times New Roman" w:eastAsia="Arial" w:hAnsi="Times New Roman" w:cs="Times New Roman"/>
          <w:b/>
          <w:color w:val="365F91"/>
          <w:sz w:val="28"/>
        </w:rPr>
        <w:lastRenderedPageBreak/>
        <w:t xml:space="preserve">Entity Relationship </w:t>
      </w:r>
      <w:r w:rsidRPr="00EF11A1">
        <w:rPr>
          <w:rFonts w:ascii="Times New Roman" w:eastAsia="Arial" w:hAnsi="Times New Roman" w:cs="Times New Roman"/>
          <w:b/>
          <w:color w:val="365F91"/>
          <w:spacing w:val="-2"/>
          <w:sz w:val="28"/>
        </w:rPr>
        <w:t>Diagram1</w:t>
      </w:r>
    </w:p>
    <w:p w:rsidR="00F633FD" w:rsidRPr="00EF11A1" w:rsidRDefault="00F633FD" w:rsidP="00F633FD">
      <w:pPr>
        <w:widowControl w:val="0"/>
        <w:autoSpaceDE w:val="0"/>
        <w:autoSpaceDN w:val="0"/>
        <w:spacing w:before="6" w:after="0" w:line="240" w:lineRule="auto"/>
        <w:rPr>
          <w:rFonts w:ascii="Times New Roman" w:eastAsia="Courier New" w:hAnsi="Times New Roman" w:cs="Times New Roman"/>
          <w:b/>
          <w:sz w:val="8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8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49408" behindDoc="1" locked="0" layoutInCell="1" allowOverlap="1" wp14:anchorId="020FABC8" wp14:editId="2E3DD89F">
                <wp:simplePos x="0" y="0"/>
                <wp:positionH relativeFrom="page">
                  <wp:posOffset>608055</wp:posOffset>
                </wp:positionH>
                <wp:positionV relativeFrom="paragraph">
                  <wp:posOffset>78038</wp:posOffset>
                </wp:positionV>
                <wp:extent cx="6204585" cy="5099685"/>
                <wp:effectExtent l="0" t="0" r="0" b="0"/>
                <wp:wrapTopAndBottom/>
                <wp:docPr id="200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4585" cy="5099685"/>
                          <a:chOff x="0" y="0"/>
                          <a:chExt cx="6204585" cy="5099685"/>
                        </a:xfrm>
                      </wpg:grpSpPr>
                      <wps:wsp>
                        <wps:cNvPr id="2005" name="Graphic 3"/>
                        <wps:cNvSpPr/>
                        <wps:spPr>
                          <a:xfrm>
                            <a:off x="125479" y="4668412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4"/>
                        <wps:cNvSpPr/>
                        <wps:spPr>
                          <a:xfrm>
                            <a:off x="125479" y="4668412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5"/>
                        <wps:cNvSpPr/>
                        <wps:spPr>
                          <a:xfrm>
                            <a:off x="125479" y="4712675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6"/>
                        <wps:cNvSpPr/>
                        <wps:spPr>
                          <a:xfrm>
                            <a:off x="198619" y="4733700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9" name="Image 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4718578"/>
                            <a:ext cx="436712" cy="106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0" name="Graphic 8"/>
                        <wps:cNvSpPr/>
                        <wps:spPr>
                          <a:xfrm>
                            <a:off x="125479" y="4771691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9"/>
                        <wps:cNvSpPr/>
                        <wps:spPr>
                          <a:xfrm>
                            <a:off x="201379" y="4680585"/>
                            <a:ext cx="288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8892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8892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8892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05611" y="21265"/>
                                </a:moveTo>
                                <a:lnTo>
                                  <a:pt x="101149" y="21265"/>
                                </a:lnTo>
                                <a:lnTo>
                                  <a:pt x="102158" y="20965"/>
                                </a:lnTo>
                                <a:lnTo>
                                  <a:pt x="103388" y="19926"/>
                                </a:lnTo>
                                <a:lnTo>
                                  <a:pt x="103705" y="19236"/>
                                </a:lnTo>
                                <a:lnTo>
                                  <a:pt x="103605" y="17757"/>
                                </a:lnTo>
                                <a:lnTo>
                                  <a:pt x="103246" y="17314"/>
                                </a:lnTo>
                                <a:lnTo>
                                  <a:pt x="102476" y="16807"/>
                                </a:lnTo>
                                <a:lnTo>
                                  <a:pt x="101504" y="16486"/>
                                </a:lnTo>
                                <a:lnTo>
                                  <a:pt x="97863" y="15571"/>
                                </a:lnTo>
                                <a:lnTo>
                                  <a:pt x="96413" y="15113"/>
                                </a:lnTo>
                                <a:lnTo>
                                  <a:pt x="94793" y="14338"/>
                                </a:lnTo>
                                <a:lnTo>
                                  <a:pt x="94180" y="13806"/>
                                </a:lnTo>
                                <a:lnTo>
                                  <a:pt x="93702" y="13025"/>
                                </a:lnTo>
                                <a:lnTo>
                                  <a:pt x="93307" y="12296"/>
                                </a:lnTo>
                                <a:lnTo>
                                  <a:pt x="93311" y="9422"/>
                                </a:lnTo>
                                <a:lnTo>
                                  <a:pt x="93654" y="8782"/>
                                </a:lnTo>
                                <a:lnTo>
                                  <a:pt x="93760" y="8584"/>
                                </a:lnTo>
                                <a:lnTo>
                                  <a:pt x="98022" y="6021"/>
                                </a:lnTo>
                                <a:lnTo>
                                  <a:pt x="101316" y="6021"/>
                                </a:lnTo>
                                <a:lnTo>
                                  <a:pt x="103522" y="6863"/>
                                </a:lnTo>
                                <a:lnTo>
                                  <a:pt x="103651" y="6863"/>
                                </a:lnTo>
                                <a:lnTo>
                                  <a:pt x="104543" y="7486"/>
                                </a:lnTo>
                                <a:lnTo>
                                  <a:pt x="105189" y="8366"/>
                                </a:lnTo>
                                <a:lnTo>
                                  <a:pt x="98233" y="8366"/>
                                </a:lnTo>
                                <a:lnTo>
                                  <a:pt x="97297" y="8584"/>
                                </a:lnTo>
                                <a:lnTo>
                                  <a:pt x="96213" y="9422"/>
                                </a:lnTo>
                                <a:lnTo>
                                  <a:pt x="95898" y="9954"/>
                                </a:lnTo>
                                <a:lnTo>
                                  <a:pt x="96004" y="11123"/>
                                </a:lnTo>
                                <a:lnTo>
                                  <a:pt x="101874" y="13560"/>
                                </a:lnTo>
                                <a:lnTo>
                                  <a:pt x="103279" y="14000"/>
                                </a:lnTo>
                                <a:lnTo>
                                  <a:pt x="106642" y="17314"/>
                                </a:lnTo>
                                <a:lnTo>
                                  <a:pt x="106642" y="19236"/>
                                </a:lnTo>
                                <a:lnTo>
                                  <a:pt x="106479" y="19761"/>
                                </a:lnTo>
                                <a:lnTo>
                                  <a:pt x="106364" y="20131"/>
                                </a:lnTo>
                                <a:lnTo>
                                  <a:pt x="105611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103219" y="11123"/>
                                </a:moveTo>
                                <a:lnTo>
                                  <a:pt x="100649" y="8366"/>
                                </a:lnTo>
                                <a:lnTo>
                                  <a:pt x="105189" y="8366"/>
                                </a:lnTo>
                                <a:lnTo>
                                  <a:pt x="105494" y="8782"/>
                                </a:lnTo>
                                <a:lnTo>
                                  <a:pt x="105738" y="9422"/>
                                </a:lnTo>
                                <a:lnTo>
                                  <a:pt x="105798" y="9581"/>
                                </a:lnTo>
                                <a:lnTo>
                                  <a:pt x="105903" y="10116"/>
                                </a:lnTo>
                                <a:lnTo>
                                  <a:pt x="106008" y="10743"/>
                                </a:lnTo>
                                <a:lnTo>
                                  <a:pt x="103219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101177" y="23610"/>
                                </a:moveTo>
                                <a:lnTo>
                                  <a:pt x="97670" y="23610"/>
                                </a:lnTo>
                                <a:lnTo>
                                  <a:pt x="96001" y="23155"/>
                                </a:lnTo>
                                <a:lnTo>
                                  <a:pt x="92788" y="18891"/>
                                </a:lnTo>
                                <a:lnTo>
                                  <a:pt x="92666" y="18201"/>
                                </a:lnTo>
                                <a:lnTo>
                                  <a:pt x="95487" y="17757"/>
                                </a:lnTo>
                                <a:lnTo>
                                  <a:pt x="95547" y="18201"/>
                                </a:lnTo>
                                <a:lnTo>
                                  <a:pt x="95642" y="18891"/>
                                </a:lnTo>
                                <a:lnTo>
                                  <a:pt x="96082" y="19761"/>
                                </a:lnTo>
                                <a:lnTo>
                                  <a:pt x="97532" y="20965"/>
                                </a:lnTo>
                                <a:lnTo>
                                  <a:pt x="98543" y="21265"/>
                                </a:lnTo>
                                <a:lnTo>
                                  <a:pt x="105611" y="21265"/>
                                </a:lnTo>
                                <a:lnTo>
                                  <a:pt x="105251" y="21807"/>
                                </a:lnTo>
                                <a:lnTo>
                                  <a:pt x="104448" y="22458"/>
                                </a:lnTo>
                                <a:lnTo>
                                  <a:pt x="102357" y="23381"/>
                                </a:lnTo>
                                <a:lnTo>
                                  <a:pt x="10117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17970" y="23610"/>
                                </a:moveTo>
                                <a:lnTo>
                                  <a:pt x="114723" y="23610"/>
                                </a:lnTo>
                                <a:lnTo>
                                  <a:pt x="113797" y="23420"/>
                                </a:lnTo>
                                <a:lnTo>
                                  <a:pt x="109970" y="6401"/>
                                </a:lnTo>
                                <a:lnTo>
                                  <a:pt x="112822" y="6401"/>
                                </a:lnTo>
                                <a:lnTo>
                                  <a:pt x="112878" y="18226"/>
                                </a:lnTo>
                                <a:lnTo>
                                  <a:pt x="113042" y="18926"/>
                                </a:lnTo>
                                <a:lnTo>
                                  <a:pt x="113167" y="19462"/>
                                </a:lnTo>
                                <a:lnTo>
                                  <a:pt x="113536" y="20057"/>
                                </a:lnTo>
                                <a:lnTo>
                                  <a:pt x="114707" y="20930"/>
                                </a:lnTo>
                                <a:lnTo>
                                  <a:pt x="120943" y="20930"/>
                                </a:lnTo>
                                <a:lnTo>
                                  <a:pt x="119752" y="22659"/>
                                </a:lnTo>
                                <a:lnTo>
                                  <a:pt x="11797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21062" y="20930"/>
                                </a:moveTo>
                                <a:lnTo>
                                  <a:pt x="117949" y="20930"/>
                                </a:lnTo>
                                <a:lnTo>
                                  <a:pt x="119449" y="20057"/>
                                </a:lnTo>
                                <a:lnTo>
                                  <a:pt x="119981" y="19462"/>
                                </a:lnTo>
                                <a:lnTo>
                                  <a:pt x="120487" y="18226"/>
                                </a:lnTo>
                                <a:lnTo>
                                  <a:pt x="120600" y="17947"/>
                                </a:lnTo>
                                <a:lnTo>
                                  <a:pt x="120755" y="16849"/>
                                </a:lnTo>
                                <a:lnTo>
                                  <a:pt x="120755" y="6401"/>
                                </a:lnTo>
                                <a:lnTo>
                                  <a:pt x="123608" y="6401"/>
                                </a:lnTo>
                                <a:lnTo>
                                  <a:pt x="123608" y="20757"/>
                                </a:lnTo>
                                <a:lnTo>
                                  <a:pt x="121062" y="20757"/>
                                </a:lnTo>
                                <a:lnTo>
                                  <a:pt x="121062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123608" y="23229"/>
                                </a:moveTo>
                                <a:lnTo>
                                  <a:pt x="121062" y="23229"/>
                                </a:lnTo>
                                <a:lnTo>
                                  <a:pt x="121062" y="20757"/>
                                </a:lnTo>
                                <a:lnTo>
                                  <a:pt x="123608" y="20757"/>
                                </a:lnTo>
                                <a:lnTo>
                                  <a:pt x="123608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33438" y="8588"/>
                                </a:moveTo>
                                <a:lnTo>
                                  <a:pt x="130680" y="8588"/>
                                </a:lnTo>
                                <a:lnTo>
                                  <a:pt x="131193" y="7869"/>
                                </a:lnTo>
                                <a:lnTo>
                                  <a:pt x="131293" y="7729"/>
                                </a:lnTo>
                                <a:lnTo>
                                  <a:pt x="131983" y="7088"/>
                                </a:lnTo>
                                <a:lnTo>
                                  <a:pt x="133525" y="6236"/>
                                </a:lnTo>
                                <a:lnTo>
                                  <a:pt x="134462" y="6021"/>
                                </a:lnTo>
                                <a:lnTo>
                                  <a:pt x="136997" y="6021"/>
                                </a:lnTo>
                                <a:lnTo>
                                  <a:pt x="138265" y="6391"/>
                                </a:lnTo>
                                <a:lnTo>
                                  <a:pt x="140463" y="7869"/>
                                </a:lnTo>
                                <a:lnTo>
                                  <a:pt x="140764" y="8250"/>
                                </a:lnTo>
                                <a:lnTo>
                                  <a:pt x="134075" y="8250"/>
                                </a:lnTo>
                                <a:lnTo>
                                  <a:pt x="133438" y="8588"/>
                                </a:lnTo>
                                <a:close/>
                              </a:path>
                              <a:path w="288925" h="29845">
                                <a:moveTo>
                                  <a:pt x="130934" y="29684"/>
                                </a:moveTo>
                                <a:lnTo>
                                  <a:pt x="128081" y="29684"/>
                                </a:lnTo>
                                <a:lnTo>
                                  <a:pt x="128081" y="6391"/>
                                </a:lnTo>
                                <a:lnTo>
                                  <a:pt x="130680" y="6391"/>
                                </a:lnTo>
                                <a:lnTo>
                                  <a:pt x="130680" y="8588"/>
                                </a:lnTo>
                                <a:lnTo>
                                  <a:pt x="133438" y="8588"/>
                                </a:lnTo>
                                <a:lnTo>
                                  <a:pt x="133067" y="8785"/>
                                </a:lnTo>
                                <a:lnTo>
                                  <a:pt x="131127" y="11095"/>
                                </a:lnTo>
                                <a:lnTo>
                                  <a:pt x="130721" y="12525"/>
                                </a:lnTo>
                                <a:lnTo>
                                  <a:pt x="130659" y="17074"/>
                                </a:lnTo>
                                <a:lnTo>
                                  <a:pt x="131070" y="18581"/>
                                </a:lnTo>
                                <a:lnTo>
                                  <a:pt x="132822" y="20715"/>
                                </a:lnTo>
                                <a:lnTo>
                                  <a:pt x="133913" y="21265"/>
                                </a:lnTo>
                                <a:lnTo>
                                  <a:pt x="140675" y="21265"/>
                                </a:lnTo>
                                <a:lnTo>
                                  <a:pt x="140486" y="21486"/>
                                </a:lnTo>
                                <a:lnTo>
                                  <a:pt x="130934" y="21486"/>
                                </a:lnTo>
                                <a:lnTo>
                                  <a:pt x="130934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140675" y="21265"/>
                                </a:moveTo>
                                <a:lnTo>
                                  <a:pt x="136427" y="21265"/>
                                </a:lnTo>
                                <a:lnTo>
                                  <a:pt x="137524" y="20715"/>
                                </a:lnTo>
                                <a:lnTo>
                                  <a:pt x="139321" y="18581"/>
                                </a:lnTo>
                                <a:lnTo>
                                  <a:pt x="139733" y="17074"/>
                                </a:lnTo>
                                <a:lnTo>
                                  <a:pt x="139776" y="12525"/>
                                </a:lnTo>
                                <a:lnTo>
                                  <a:pt x="139381" y="11095"/>
                                </a:lnTo>
                                <a:lnTo>
                                  <a:pt x="139332" y="10919"/>
                                </a:lnTo>
                                <a:lnTo>
                                  <a:pt x="137564" y="8785"/>
                                </a:lnTo>
                                <a:lnTo>
                                  <a:pt x="136511" y="8250"/>
                                </a:lnTo>
                                <a:lnTo>
                                  <a:pt x="140764" y="8250"/>
                                </a:lnTo>
                                <a:lnTo>
                                  <a:pt x="141189" y="8785"/>
                                </a:lnTo>
                                <a:lnTo>
                                  <a:pt x="142410" y="11602"/>
                                </a:lnTo>
                                <a:lnTo>
                                  <a:pt x="142586" y="12525"/>
                                </a:lnTo>
                                <a:lnTo>
                                  <a:pt x="142559" y="17074"/>
                                </a:lnTo>
                                <a:lnTo>
                                  <a:pt x="142382" y="17962"/>
                                </a:lnTo>
                                <a:lnTo>
                                  <a:pt x="141142" y="20715"/>
                                </a:lnTo>
                                <a:lnTo>
                                  <a:pt x="140675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136652" y="23610"/>
                                </a:moveTo>
                                <a:lnTo>
                                  <a:pt x="134399" y="23610"/>
                                </a:lnTo>
                                <a:lnTo>
                                  <a:pt x="133547" y="23409"/>
                                </a:lnTo>
                                <a:lnTo>
                                  <a:pt x="132039" y="22606"/>
                                </a:lnTo>
                                <a:lnTo>
                                  <a:pt x="131420" y="22099"/>
                                </a:lnTo>
                                <a:lnTo>
                                  <a:pt x="130934" y="21486"/>
                                </a:lnTo>
                                <a:lnTo>
                                  <a:pt x="140486" y="21486"/>
                                </a:lnTo>
                                <a:lnTo>
                                  <a:pt x="140244" y="21772"/>
                                </a:lnTo>
                                <a:lnTo>
                                  <a:pt x="137892" y="23244"/>
                                </a:lnTo>
                                <a:lnTo>
                                  <a:pt x="136652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51487" y="8588"/>
                                </a:moveTo>
                                <a:lnTo>
                                  <a:pt x="148729" y="8588"/>
                                </a:lnTo>
                                <a:lnTo>
                                  <a:pt x="149241" y="7869"/>
                                </a:lnTo>
                                <a:lnTo>
                                  <a:pt x="149341" y="7729"/>
                                </a:lnTo>
                                <a:lnTo>
                                  <a:pt x="150032" y="7088"/>
                                </a:lnTo>
                                <a:lnTo>
                                  <a:pt x="151574" y="6236"/>
                                </a:lnTo>
                                <a:lnTo>
                                  <a:pt x="152511" y="6021"/>
                                </a:lnTo>
                                <a:lnTo>
                                  <a:pt x="155046" y="6021"/>
                                </a:lnTo>
                                <a:lnTo>
                                  <a:pt x="156313" y="6391"/>
                                </a:lnTo>
                                <a:lnTo>
                                  <a:pt x="158511" y="7869"/>
                                </a:lnTo>
                                <a:lnTo>
                                  <a:pt x="158813" y="8250"/>
                                </a:lnTo>
                                <a:lnTo>
                                  <a:pt x="152123" y="8250"/>
                                </a:lnTo>
                                <a:lnTo>
                                  <a:pt x="151487" y="8588"/>
                                </a:lnTo>
                                <a:close/>
                              </a:path>
                              <a:path w="288925" h="29845">
                                <a:moveTo>
                                  <a:pt x="148982" y="29684"/>
                                </a:moveTo>
                                <a:lnTo>
                                  <a:pt x="146130" y="29684"/>
                                </a:lnTo>
                                <a:lnTo>
                                  <a:pt x="146130" y="6391"/>
                                </a:lnTo>
                                <a:lnTo>
                                  <a:pt x="148729" y="6391"/>
                                </a:lnTo>
                                <a:lnTo>
                                  <a:pt x="148729" y="8588"/>
                                </a:lnTo>
                                <a:lnTo>
                                  <a:pt x="151487" y="8588"/>
                                </a:lnTo>
                                <a:lnTo>
                                  <a:pt x="151115" y="8785"/>
                                </a:lnTo>
                                <a:lnTo>
                                  <a:pt x="149176" y="11095"/>
                                </a:lnTo>
                                <a:lnTo>
                                  <a:pt x="148770" y="12525"/>
                                </a:lnTo>
                                <a:lnTo>
                                  <a:pt x="148707" y="17074"/>
                                </a:lnTo>
                                <a:lnTo>
                                  <a:pt x="149118" y="18581"/>
                                </a:lnTo>
                                <a:lnTo>
                                  <a:pt x="150871" y="20715"/>
                                </a:lnTo>
                                <a:lnTo>
                                  <a:pt x="151961" y="21265"/>
                                </a:lnTo>
                                <a:lnTo>
                                  <a:pt x="158724" y="21265"/>
                                </a:lnTo>
                                <a:lnTo>
                                  <a:pt x="158535" y="21486"/>
                                </a:lnTo>
                                <a:lnTo>
                                  <a:pt x="148982" y="21486"/>
                                </a:lnTo>
                                <a:lnTo>
                                  <a:pt x="148982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158724" y="21265"/>
                                </a:moveTo>
                                <a:lnTo>
                                  <a:pt x="154475" y="21265"/>
                                </a:lnTo>
                                <a:lnTo>
                                  <a:pt x="155572" y="20715"/>
                                </a:lnTo>
                                <a:lnTo>
                                  <a:pt x="157370" y="18581"/>
                                </a:lnTo>
                                <a:lnTo>
                                  <a:pt x="157782" y="17074"/>
                                </a:lnTo>
                                <a:lnTo>
                                  <a:pt x="157824" y="12525"/>
                                </a:lnTo>
                                <a:lnTo>
                                  <a:pt x="157429" y="11095"/>
                                </a:lnTo>
                                <a:lnTo>
                                  <a:pt x="157381" y="10919"/>
                                </a:lnTo>
                                <a:lnTo>
                                  <a:pt x="155613" y="8785"/>
                                </a:lnTo>
                                <a:lnTo>
                                  <a:pt x="154560" y="8250"/>
                                </a:lnTo>
                                <a:lnTo>
                                  <a:pt x="158813" y="8250"/>
                                </a:lnTo>
                                <a:lnTo>
                                  <a:pt x="159238" y="8785"/>
                                </a:lnTo>
                                <a:lnTo>
                                  <a:pt x="160458" y="11602"/>
                                </a:lnTo>
                                <a:lnTo>
                                  <a:pt x="160634" y="12525"/>
                                </a:lnTo>
                                <a:lnTo>
                                  <a:pt x="160607" y="17074"/>
                                </a:lnTo>
                                <a:lnTo>
                                  <a:pt x="160430" y="17962"/>
                                </a:lnTo>
                                <a:lnTo>
                                  <a:pt x="159191" y="20715"/>
                                </a:lnTo>
                                <a:lnTo>
                                  <a:pt x="158724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154701" y="23610"/>
                                </a:moveTo>
                                <a:lnTo>
                                  <a:pt x="152447" y="23610"/>
                                </a:lnTo>
                                <a:lnTo>
                                  <a:pt x="151595" y="23409"/>
                                </a:lnTo>
                                <a:lnTo>
                                  <a:pt x="150088" y="22606"/>
                                </a:lnTo>
                                <a:lnTo>
                                  <a:pt x="149468" y="22099"/>
                                </a:lnTo>
                                <a:lnTo>
                                  <a:pt x="148982" y="21486"/>
                                </a:lnTo>
                                <a:lnTo>
                                  <a:pt x="158535" y="21486"/>
                                </a:lnTo>
                                <a:lnTo>
                                  <a:pt x="158293" y="21772"/>
                                </a:lnTo>
                                <a:lnTo>
                                  <a:pt x="155940" y="23244"/>
                                </a:lnTo>
                                <a:lnTo>
                                  <a:pt x="154701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66967" y="23229"/>
                                </a:moveTo>
                                <a:lnTo>
                                  <a:pt x="164115" y="23229"/>
                                </a:lnTo>
                                <a:lnTo>
                                  <a:pt x="164115" y="0"/>
                                </a:lnTo>
                                <a:lnTo>
                                  <a:pt x="166967" y="0"/>
                                </a:lnTo>
                                <a:lnTo>
                                  <a:pt x="16696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77275" y="27180"/>
                                </a:moveTo>
                                <a:lnTo>
                                  <a:pt x="173712" y="27180"/>
                                </a:lnTo>
                                <a:lnTo>
                                  <a:pt x="174596" y="26642"/>
                                </a:lnTo>
                                <a:lnTo>
                                  <a:pt x="174786" y="26462"/>
                                </a:lnTo>
                                <a:lnTo>
                                  <a:pt x="176152" y="23261"/>
                                </a:lnTo>
                                <a:lnTo>
                                  <a:pt x="169772" y="6401"/>
                                </a:lnTo>
                                <a:lnTo>
                                  <a:pt x="172846" y="6401"/>
                                </a:lnTo>
                                <a:lnTo>
                                  <a:pt x="176800" y="17380"/>
                                </a:lnTo>
                                <a:lnTo>
                                  <a:pt x="177209" y="18680"/>
                                </a:lnTo>
                                <a:lnTo>
                                  <a:pt x="177568" y="20039"/>
                                </a:lnTo>
                                <a:lnTo>
                                  <a:pt x="180090" y="20039"/>
                                </a:lnTo>
                                <a:lnTo>
                                  <a:pt x="178202" y="25092"/>
                                </a:lnTo>
                                <a:lnTo>
                                  <a:pt x="177643" y="26462"/>
                                </a:lnTo>
                                <a:lnTo>
                                  <a:pt x="177568" y="26642"/>
                                </a:lnTo>
                                <a:lnTo>
                                  <a:pt x="177356" y="27033"/>
                                </a:lnTo>
                                <a:lnTo>
                                  <a:pt x="177275" y="27180"/>
                                </a:lnTo>
                                <a:close/>
                              </a:path>
                              <a:path w="288925" h="29845">
                                <a:moveTo>
                                  <a:pt x="180090" y="20039"/>
                                </a:moveTo>
                                <a:lnTo>
                                  <a:pt x="177568" y="20039"/>
                                </a:lnTo>
                                <a:lnTo>
                                  <a:pt x="177907" y="18680"/>
                                </a:lnTo>
                                <a:lnTo>
                                  <a:pt x="178309" y="17380"/>
                                </a:lnTo>
                                <a:lnTo>
                                  <a:pt x="182332" y="6401"/>
                                </a:lnTo>
                                <a:lnTo>
                                  <a:pt x="185185" y="6401"/>
                                </a:lnTo>
                                <a:lnTo>
                                  <a:pt x="180090" y="20039"/>
                                </a:lnTo>
                                <a:close/>
                              </a:path>
                              <a:path w="288925" h="29845">
                                <a:moveTo>
                                  <a:pt x="175025" y="29684"/>
                                </a:moveTo>
                                <a:lnTo>
                                  <a:pt x="171258" y="29684"/>
                                </a:lnTo>
                                <a:lnTo>
                                  <a:pt x="171172" y="28962"/>
                                </a:lnTo>
                                <a:lnTo>
                                  <a:pt x="171091" y="28275"/>
                                </a:lnTo>
                                <a:lnTo>
                                  <a:pt x="171014" y="27624"/>
                                </a:lnTo>
                                <a:lnTo>
                                  <a:pt x="170944" y="27033"/>
                                </a:lnTo>
                                <a:lnTo>
                                  <a:pt x="171487" y="27180"/>
                                </a:lnTo>
                                <a:lnTo>
                                  <a:pt x="177275" y="27180"/>
                                </a:lnTo>
                                <a:lnTo>
                                  <a:pt x="176681" y="28275"/>
                                </a:lnTo>
                                <a:lnTo>
                                  <a:pt x="176100" y="28962"/>
                                </a:lnTo>
                                <a:lnTo>
                                  <a:pt x="175025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203883" y="29684"/>
                                </a:moveTo>
                                <a:lnTo>
                                  <a:pt x="184974" y="29684"/>
                                </a:lnTo>
                                <a:lnTo>
                                  <a:pt x="184974" y="27624"/>
                                </a:lnTo>
                                <a:lnTo>
                                  <a:pt x="203883" y="27624"/>
                                </a:lnTo>
                                <a:lnTo>
                                  <a:pt x="203883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217467" y="21265"/>
                                </a:moveTo>
                                <a:lnTo>
                                  <a:pt x="213005" y="21265"/>
                                </a:lnTo>
                                <a:lnTo>
                                  <a:pt x="214014" y="20965"/>
                                </a:lnTo>
                                <a:lnTo>
                                  <a:pt x="215244" y="19926"/>
                                </a:lnTo>
                                <a:lnTo>
                                  <a:pt x="215561" y="19236"/>
                                </a:lnTo>
                                <a:lnTo>
                                  <a:pt x="215461" y="17757"/>
                                </a:lnTo>
                                <a:lnTo>
                                  <a:pt x="215102" y="17314"/>
                                </a:lnTo>
                                <a:lnTo>
                                  <a:pt x="214332" y="16807"/>
                                </a:lnTo>
                                <a:lnTo>
                                  <a:pt x="213360" y="16486"/>
                                </a:lnTo>
                                <a:lnTo>
                                  <a:pt x="209719" y="15571"/>
                                </a:lnTo>
                                <a:lnTo>
                                  <a:pt x="208268" y="15113"/>
                                </a:lnTo>
                                <a:lnTo>
                                  <a:pt x="206649" y="14338"/>
                                </a:lnTo>
                                <a:lnTo>
                                  <a:pt x="206036" y="13806"/>
                                </a:lnTo>
                                <a:lnTo>
                                  <a:pt x="205558" y="13025"/>
                                </a:lnTo>
                                <a:lnTo>
                                  <a:pt x="205163" y="12296"/>
                                </a:lnTo>
                                <a:lnTo>
                                  <a:pt x="205166" y="9422"/>
                                </a:lnTo>
                                <a:lnTo>
                                  <a:pt x="205510" y="8782"/>
                                </a:lnTo>
                                <a:lnTo>
                                  <a:pt x="205615" y="8584"/>
                                </a:lnTo>
                                <a:lnTo>
                                  <a:pt x="205732" y="8366"/>
                                </a:lnTo>
                                <a:lnTo>
                                  <a:pt x="209878" y="6021"/>
                                </a:lnTo>
                                <a:lnTo>
                                  <a:pt x="213172" y="6021"/>
                                </a:lnTo>
                                <a:lnTo>
                                  <a:pt x="215378" y="6863"/>
                                </a:lnTo>
                                <a:lnTo>
                                  <a:pt x="215507" y="6863"/>
                                </a:lnTo>
                                <a:lnTo>
                                  <a:pt x="216399" y="7486"/>
                                </a:lnTo>
                                <a:lnTo>
                                  <a:pt x="217045" y="8366"/>
                                </a:lnTo>
                                <a:lnTo>
                                  <a:pt x="210089" y="8366"/>
                                </a:lnTo>
                                <a:lnTo>
                                  <a:pt x="209152" y="8584"/>
                                </a:lnTo>
                                <a:lnTo>
                                  <a:pt x="208069" y="9422"/>
                                </a:lnTo>
                                <a:lnTo>
                                  <a:pt x="207754" y="9954"/>
                                </a:lnTo>
                                <a:lnTo>
                                  <a:pt x="207860" y="11123"/>
                                </a:lnTo>
                                <a:lnTo>
                                  <a:pt x="213730" y="13560"/>
                                </a:lnTo>
                                <a:lnTo>
                                  <a:pt x="215135" y="14000"/>
                                </a:lnTo>
                                <a:lnTo>
                                  <a:pt x="218498" y="17314"/>
                                </a:lnTo>
                                <a:lnTo>
                                  <a:pt x="218498" y="19236"/>
                                </a:lnTo>
                                <a:lnTo>
                                  <a:pt x="218335" y="19761"/>
                                </a:lnTo>
                                <a:lnTo>
                                  <a:pt x="218220" y="20131"/>
                                </a:lnTo>
                                <a:lnTo>
                                  <a:pt x="217467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215075" y="11123"/>
                                </a:moveTo>
                                <a:lnTo>
                                  <a:pt x="212505" y="8366"/>
                                </a:lnTo>
                                <a:lnTo>
                                  <a:pt x="217045" y="8366"/>
                                </a:lnTo>
                                <a:lnTo>
                                  <a:pt x="217350" y="8782"/>
                                </a:lnTo>
                                <a:lnTo>
                                  <a:pt x="217594" y="9422"/>
                                </a:lnTo>
                                <a:lnTo>
                                  <a:pt x="217654" y="9581"/>
                                </a:lnTo>
                                <a:lnTo>
                                  <a:pt x="217759" y="10116"/>
                                </a:lnTo>
                                <a:lnTo>
                                  <a:pt x="217864" y="10743"/>
                                </a:lnTo>
                                <a:lnTo>
                                  <a:pt x="215075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213033" y="23610"/>
                                </a:moveTo>
                                <a:lnTo>
                                  <a:pt x="209526" y="23610"/>
                                </a:lnTo>
                                <a:lnTo>
                                  <a:pt x="207857" y="23155"/>
                                </a:lnTo>
                                <a:lnTo>
                                  <a:pt x="204522" y="18201"/>
                                </a:lnTo>
                                <a:lnTo>
                                  <a:pt x="207343" y="17757"/>
                                </a:lnTo>
                                <a:lnTo>
                                  <a:pt x="207403" y="18201"/>
                                </a:lnTo>
                                <a:lnTo>
                                  <a:pt x="207497" y="18891"/>
                                </a:lnTo>
                                <a:lnTo>
                                  <a:pt x="207937" y="19761"/>
                                </a:lnTo>
                                <a:lnTo>
                                  <a:pt x="209388" y="20965"/>
                                </a:lnTo>
                                <a:lnTo>
                                  <a:pt x="210399" y="21265"/>
                                </a:lnTo>
                                <a:lnTo>
                                  <a:pt x="217467" y="21265"/>
                                </a:lnTo>
                                <a:lnTo>
                                  <a:pt x="217107" y="21807"/>
                                </a:lnTo>
                                <a:lnTo>
                                  <a:pt x="216304" y="22458"/>
                                </a:lnTo>
                                <a:lnTo>
                                  <a:pt x="214213" y="23381"/>
                                </a:lnTo>
                                <a:lnTo>
                                  <a:pt x="213033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25248" y="6401"/>
                                </a:moveTo>
                                <a:lnTo>
                                  <a:pt x="222407" y="6401"/>
                                </a:lnTo>
                                <a:lnTo>
                                  <a:pt x="222407" y="2228"/>
                                </a:lnTo>
                                <a:lnTo>
                                  <a:pt x="225248" y="517"/>
                                </a:lnTo>
                                <a:lnTo>
                                  <a:pt x="225248" y="6401"/>
                                </a:lnTo>
                                <a:close/>
                              </a:path>
                              <a:path w="288925" h="29845">
                                <a:moveTo>
                                  <a:pt x="228111" y="8620"/>
                                </a:moveTo>
                                <a:lnTo>
                                  <a:pt x="220315" y="8620"/>
                                </a:lnTo>
                                <a:lnTo>
                                  <a:pt x="220315" y="6401"/>
                                </a:lnTo>
                                <a:lnTo>
                                  <a:pt x="228111" y="6401"/>
                                </a:lnTo>
                                <a:lnTo>
                                  <a:pt x="228111" y="8620"/>
                                </a:lnTo>
                                <a:close/>
                              </a:path>
                              <a:path w="288925" h="29845">
                                <a:moveTo>
                                  <a:pt x="225495" y="20261"/>
                                </a:moveTo>
                                <a:lnTo>
                                  <a:pt x="222515" y="20261"/>
                                </a:lnTo>
                                <a:lnTo>
                                  <a:pt x="222407" y="8620"/>
                                </a:lnTo>
                                <a:lnTo>
                                  <a:pt x="225248" y="8620"/>
                                </a:lnTo>
                                <a:lnTo>
                                  <a:pt x="225298" y="19796"/>
                                </a:lnTo>
                                <a:lnTo>
                                  <a:pt x="225396" y="20028"/>
                                </a:lnTo>
                                <a:lnTo>
                                  <a:pt x="225495" y="20261"/>
                                </a:lnTo>
                                <a:close/>
                              </a:path>
                              <a:path w="288925" h="29845">
                                <a:moveTo>
                                  <a:pt x="228523" y="23198"/>
                                </a:moveTo>
                                <a:lnTo>
                                  <a:pt x="224371" y="23198"/>
                                </a:lnTo>
                                <a:lnTo>
                                  <a:pt x="223389" y="22634"/>
                                </a:lnTo>
                                <a:lnTo>
                                  <a:pt x="222988" y="22201"/>
                                </a:lnTo>
                                <a:lnTo>
                                  <a:pt x="222523" y="21131"/>
                                </a:lnTo>
                                <a:lnTo>
                                  <a:pt x="222516" y="20448"/>
                                </a:lnTo>
                                <a:lnTo>
                                  <a:pt x="225657" y="20448"/>
                                </a:lnTo>
                                <a:lnTo>
                                  <a:pt x="226032" y="20673"/>
                                </a:lnTo>
                                <a:lnTo>
                                  <a:pt x="228111" y="20673"/>
                                </a:lnTo>
                                <a:lnTo>
                                  <a:pt x="228360" y="22201"/>
                                </a:lnTo>
                                <a:lnTo>
                                  <a:pt x="228431" y="22634"/>
                                </a:lnTo>
                                <a:lnTo>
                                  <a:pt x="228523" y="23198"/>
                                </a:lnTo>
                                <a:close/>
                              </a:path>
                              <a:path w="288925" h="29845">
                                <a:moveTo>
                                  <a:pt x="233219" y="11578"/>
                                </a:moveTo>
                                <a:lnTo>
                                  <a:pt x="230430" y="11197"/>
                                </a:lnTo>
                                <a:lnTo>
                                  <a:pt x="230549" y="10637"/>
                                </a:lnTo>
                                <a:lnTo>
                                  <a:pt x="230602" y="10387"/>
                                </a:lnTo>
                                <a:lnTo>
                                  <a:pt x="236571" y="6021"/>
                                </a:lnTo>
                                <a:lnTo>
                                  <a:pt x="239452" y="6021"/>
                                </a:lnTo>
                                <a:lnTo>
                                  <a:pt x="240617" y="6190"/>
                                </a:lnTo>
                                <a:lnTo>
                                  <a:pt x="242413" y="6866"/>
                                </a:lnTo>
                                <a:lnTo>
                                  <a:pt x="243075" y="7292"/>
                                </a:lnTo>
                                <a:lnTo>
                                  <a:pt x="243920" y="8313"/>
                                </a:lnTo>
                                <a:lnTo>
                                  <a:pt x="236531" y="8313"/>
                                </a:lnTo>
                                <a:lnTo>
                                  <a:pt x="235275" y="8613"/>
                                </a:lnTo>
                                <a:lnTo>
                                  <a:pt x="233993" y="9556"/>
                                </a:lnTo>
                                <a:lnTo>
                                  <a:pt x="233737" y="10007"/>
                                </a:lnTo>
                                <a:lnTo>
                                  <a:pt x="233613" y="10225"/>
                                </a:lnTo>
                                <a:lnTo>
                                  <a:pt x="233521" y="10387"/>
                                </a:lnTo>
                                <a:lnTo>
                                  <a:pt x="233315" y="11197"/>
                                </a:lnTo>
                                <a:lnTo>
                                  <a:pt x="233219" y="11578"/>
                                </a:lnTo>
                                <a:close/>
                              </a:path>
                              <a:path w="288925" h="29845">
                                <a:moveTo>
                                  <a:pt x="236810" y="23610"/>
                                </a:moveTo>
                                <a:lnTo>
                                  <a:pt x="233838" y="23610"/>
                                </a:lnTo>
                                <a:lnTo>
                                  <a:pt x="232416" y="23159"/>
                                </a:lnTo>
                                <a:lnTo>
                                  <a:pt x="230430" y="21349"/>
                                </a:lnTo>
                                <a:lnTo>
                                  <a:pt x="230068" y="20507"/>
                                </a:lnTo>
                                <a:lnTo>
                                  <a:pt x="229984" y="17764"/>
                                </a:lnTo>
                                <a:lnTo>
                                  <a:pt x="230120" y="17215"/>
                                </a:lnTo>
                                <a:lnTo>
                                  <a:pt x="230672" y="16215"/>
                                </a:lnTo>
                                <a:lnTo>
                                  <a:pt x="230776" y="16025"/>
                                </a:lnTo>
                                <a:lnTo>
                                  <a:pt x="230874" y="15849"/>
                                </a:lnTo>
                                <a:lnTo>
                                  <a:pt x="238860" y="13257"/>
                                </a:lnTo>
                                <a:lnTo>
                                  <a:pt x="240557" y="12930"/>
                                </a:lnTo>
                                <a:lnTo>
                                  <a:pt x="241649" y="12549"/>
                                </a:lnTo>
                                <a:lnTo>
                                  <a:pt x="241577" y="10387"/>
                                </a:lnTo>
                                <a:lnTo>
                                  <a:pt x="241453" y="10007"/>
                                </a:lnTo>
                                <a:lnTo>
                                  <a:pt x="241300" y="9739"/>
                                </a:lnTo>
                                <a:lnTo>
                                  <a:pt x="240024" y="8613"/>
                                </a:lnTo>
                                <a:lnTo>
                                  <a:pt x="239829" y="8613"/>
                                </a:lnTo>
                                <a:lnTo>
                                  <a:pt x="238827" y="8313"/>
                                </a:lnTo>
                                <a:lnTo>
                                  <a:pt x="243920" y="8313"/>
                                </a:lnTo>
                                <a:lnTo>
                                  <a:pt x="244216" y="8958"/>
                                </a:lnTo>
                                <a:lnTo>
                                  <a:pt x="244345" y="9556"/>
                                </a:lnTo>
                                <a:lnTo>
                                  <a:pt x="244439" y="10007"/>
                                </a:lnTo>
                                <a:lnTo>
                                  <a:pt x="244532" y="14778"/>
                                </a:lnTo>
                                <a:lnTo>
                                  <a:pt x="241649" y="14778"/>
                                </a:lnTo>
                                <a:lnTo>
                                  <a:pt x="240614" y="15201"/>
                                </a:lnTo>
                                <a:lnTo>
                                  <a:pt x="239061" y="15560"/>
                                </a:lnTo>
                                <a:lnTo>
                                  <a:pt x="235814" y="16025"/>
                                </a:lnTo>
                                <a:lnTo>
                                  <a:pt x="234983" y="16215"/>
                                </a:lnTo>
                                <a:lnTo>
                                  <a:pt x="232976" y="19469"/>
                                </a:lnTo>
                                <a:lnTo>
                                  <a:pt x="233265" y="20103"/>
                                </a:lnTo>
                                <a:lnTo>
                                  <a:pt x="234419" y="21117"/>
                                </a:lnTo>
                                <a:lnTo>
                                  <a:pt x="235191" y="21349"/>
                                </a:lnTo>
                                <a:lnTo>
                                  <a:pt x="241646" y="21349"/>
                                </a:lnTo>
                                <a:lnTo>
                                  <a:pt x="240990" y="21909"/>
                                </a:lnTo>
                                <a:lnTo>
                                  <a:pt x="239975" y="22582"/>
                                </a:lnTo>
                                <a:lnTo>
                                  <a:pt x="238562" y="23159"/>
                                </a:lnTo>
                                <a:lnTo>
                                  <a:pt x="237856" y="23427"/>
                                </a:lnTo>
                                <a:lnTo>
                                  <a:pt x="23681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41646" y="21349"/>
                                </a:moveTo>
                                <a:lnTo>
                                  <a:pt x="237551" y="21349"/>
                                </a:lnTo>
                                <a:lnTo>
                                  <a:pt x="238466" y="21117"/>
                                </a:lnTo>
                                <a:lnTo>
                                  <a:pt x="239554" y="20507"/>
                                </a:lnTo>
                                <a:lnTo>
                                  <a:pt x="241649" y="14778"/>
                                </a:lnTo>
                                <a:lnTo>
                                  <a:pt x="244532" y="14778"/>
                                </a:lnTo>
                                <a:lnTo>
                                  <a:pt x="244593" y="20507"/>
                                </a:lnTo>
                                <a:lnTo>
                                  <a:pt x="244696" y="21117"/>
                                </a:lnTo>
                                <a:lnTo>
                                  <a:pt x="241918" y="21117"/>
                                </a:lnTo>
                                <a:lnTo>
                                  <a:pt x="241646" y="21349"/>
                                </a:lnTo>
                                <a:close/>
                              </a:path>
                              <a:path w="288925" h="29845">
                                <a:moveTo>
                                  <a:pt x="245392" y="23159"/>
                                </a:moveTo>
                                <a:lnTo>
                                  <a:pt x="242416" y="23159"/>
                                </a:lnTo>
                                <a:lnTo>
                                  <a:pt x="242140" y="22582"/>
                                </a:lnTo>
                                <a:lnTo>
                                  <a:pt x="241962" y="21909"/>
                                </a:lnTo>
                                <a:lnTo>
                                  <a:pt x="241878" y="21117"/>
                                </a:lnTo>
                                <a:lnTo>
                                  <a:pt x="244696" y="21117"/>
                                </a:lnTo>
                                <a:lnTo>
                                  <a:pt x="244736" y="21349"/>
                                </a:lnTo>
                                <a:lnTo>
                                  <a:pt x="244832" y="21909"/>
                                </a:lnTo>
                                <a:lnTo>
                                  <a:pt x="245072" y="22582"/>
                                </a:lnTo>
                                <a:lnTo>
                                  <a:pt x="245392" y="23159"/>
                                </a:lnTo>
                                <a:close/>
                              </a:path>
                              <a:path w="288925" h="29845">
                                <a:moveTo>
                                  <a:pt x="252313" y="6401"/>
                                </a:moveTo>
                                <a:lnTo>
                                  <a:pt x="249471" y="6401"/>
                                </a:lnTo>
                                <a:lnTo>
                                  <a:pt x="249471" y="2228"/>
                                </a:lnTo>
                                <a:lnTo>
                                  <a:pt x="252313" y="517"/>
                                </a:lnTo>
                                <a:lnTo>
                                  <a:pt x="252313" y="6401"/>
                                </a:lnTo>
                                <a:close/>
                              </a:path>
                              <a:path w="288925" h="29845">
                                <a:moveTo>
                                  <a:pt x="255176" y="8620"/>
                                </a:moveTo>
                                <a:lnTo>
                                  <a:pt x="247380" y="8620"/>
                                </a:lnTo>
                                <a:lnTo>
                                  <a:pt x="247380" y="6401"/>
                                </a:lnTo>
                                <a:lnTo>
                                  <a:pt x="255176" y="6401"/>
                                </a:lnTo>
                                <a:lnTo>
                                  <a:pt x="255176" y="8620"/>
                                </a:lnTo>
                                <a:close/>
                              </a:path>
                              <a:path w="288925" h="29845">
                                <a:moveTo>
                                  <a:pt x="252559" y="20261"/>
                                </a:moveTo>
                                <a:lnTo>
                                  <a:pt x="249579" y="20261"/>
                                </a:lnTo>
                                <a:lnTo>
                                  <a:pt x="249471" y="8620"/>
                                </a:lnTo>
                                <a:lnTo>
                                  <a:pt x="252313" y="8620"/>
                                </a:lnTo>
                                <a:lnTo>
                                  <a:pt x="252362" y="19796"/>
                                </a:lnTo>
                                <a:lnTo>
                                  <a:pt x="252461" y="20028"/>
                                </a:lnTo>
                                <a:lnTo>
                                  <a:pt x="252559" y="20261"/>
                                </a:lnTo>
                                <a:close/>
                              </a:path>
                              <a:path w="288925" h="29845">
                                <a:moveTo>
                                  <a:pt x="255588" y="23198"/>
                                </a:moveTo>
                                <a:lnTo>
                                  <a:pt x="251435" y="23198"/>
                                </a:lnTo>
                                <a:lnTo>
                                  <a:pt x="250454" y="22634"/>
                                </a:lnTo>
                                <a:lnTo>
                                  <a:pt x="250052" y="22201"/>
                                </a:lnTo>
                                <a:lnTo>
                                  <a:pt x="249588" y="21131"/>
                                </a:lnTo>
                                <a:lnTo>
                                  <a:pt x="249581" y="20448"/>
                                </a:lnTo>
                                <a:lnTo>
                                  <a:pt x="252722" y="20448"/>
                                </a:lnTo>
                                <a:lnTo>
                                  <a:pt x="253097" y="20673"/>
                                </a:lnTo>
                                <a:lnTo>
                                  <a:pt x="255176" y="20673"/>
                                </a:lnTo>
                                <a:lnTo>
                                  <a:pt x="255425" y="22201"/>
                                </a:lnTo>
                                <a:lnTo>
                                  <a:pt x="255496" y="22634"/>
                                </a:lnTo>
                                <a:lnTo>
                                  <a:pt x="255588" y="23198"/>
                                </a:lnTo>
                                <a:close/>
                              </a:path>
                              <a:path w="288925" h="29845">
                                <a:moveTo>
                                  <a:pt x="265907" y="23610"/>
                                </a:moveTo>
                                <a:lnTo>
                                  <a:pt x="262660" y="23610"/>
                                </a:lnTo>
                                <a:lnTo>
                                  <a:pt x="261734" y="23420"/>
                                </a:lnTo>
                                <a:lnTo>
                                  <a:pt x="257907" y="6401"/>
                                </a:lnTo>
                                <a:lnTo>
                                  <a:pt x="260759" y="6401"/>
                                </a:lnTo>
                                <a:lnTo>
                                  <a:pt x="260815" y="18226"/>
                                </a:lnTo>
                                <a:lnTo>
                                  <a:pt x="260979" y="18926"/>
                                </a:lnTo>
                                <a:lnTo>
                                  <a:pt x="261104" y="19462"/>
                                </a:lnTo>
                                <a:lnTo>
                                  <a:pt x="261473" y="20057"/>
                                </a:lnTo>
                                <a:lnTo>
                                  <a:pt x="262644" y="20930"/>
                                </a:lnTo>
                                <a:lnTo>
                                  <a:pt x="268880" y="20930"/>
                                </a:lnTo>
                                <a:lnTo>
                                  <a:pt x="267689" y="22659"/>
                                </a:lnTo>
                                <a:lnTo>
                                  <a:pt x="26590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68999" y="20930"/>
                                </a:moveTo>
                                <a:lnTo>
                                  <a:pt x="265886" y="20930"/>
                                </a:lnTo>
                                <a:lnTo>
                                  <a:pt x="267386" y="20057"/>
                                </a:lnTo>
                                <a:lnTo>
                                  <a:pt x="267918" y="19462"/>
                                </a:lnTo>
                                <a:lnTo>
                                  <a:pt x="268423" y="18226"/>
                                </a:lnTo>
                                <a:lnTo>
                                  <a:pt x="268537" y="17947"/>
                                </a:lnTo>
                                <a:lnTo>
                                  <a:pt x="268692" y="16849"/>
                                </a:lnTo>
                                <a:lnTo>
                                  <a:pt x="268692" y="6401"/>
                                </a:lnTo>
                                <a:lnTo>
                                  <a:pt x="271544" y="6401"/>
                                </a:lnTo>
                                <a:lnTo>
                                  <a:pt x="271544" y="20757"/>
                                </a:lnTo>
                                <a:lnTo>
                                  <a:pt x="268999" y="20757"/>
                                </a:lnTo>
                                <a:lnTo>
                                  <a:pt x="268999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271544" y="23229"/>
                                </a:moveTo>
                                <a:lnTo>
                                  <a:pt x="268999" y="23229"/>
                                </a:lnTo>
                                <a:lnTo>
                                  <a:pt x="268999" y="20757"/>
                                </a:lnTo>
                                <a:lnTo>
                                  <a:pt x="271544" y="20757"/>
                                </a:lnTo>
                                <a:lnTo>
                                  <a:pt x="271544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287823" y="21265"/>
                                </a:moveTo>
                                <a:lnTo>
                                  <a:pt x="283360" y="21265"/>
                                </a:lnTo>
                                <a:lnTo>
                                  <a:pt x="284370" y="20965"/>
                                </a:lnTo>
                                <a:lnTo>
                                  <a:pt x="285600" y="19926"/>
                                </a:lnTo>
                                <a:lnTo>
                                  <a:pt x="285917" y="19236"/>
                                </a:lnTo>
                                <a:lnTo>
                                  <a:pt x="285816" y="17757"/>
                                </a:lnTo>
                                <a:lnTo>
                                  <a:pt x="285457" y="17314"/>
                                </a:lnTo>
                                <a:lnTo>
                                  <a:pt x="284688" y="16807"/>
                                </a:lnTo>
                                <a:lnTo>
                                  <a:pt x="283716" y="16486"/>
                                </a:lnTo>
                                <a:lnTo>
                                  <a:pt x="280075" y="15571"/>
                                </a:lnTo>
                                <a:lnTo>
                                  <a:pt x="278624" y="15113"/>
                                </a:lnTo>
                                <a:lnTo>
                                  <a:pt x="277004" y="14338"/>
                                </a:lnTo>
                                <a:lnTo>
                                  <a:pt x="276392" y="13806"/>
                                </a:lnTo>
                                <a:lnTo>
                                  <a:pt x="275914" y="13025"/>
                                </a:lnTo>
                                <a:lnTo>
                                  <a:pt x="275519" y="12296"/>
                                </a:lnTo>
                                <a:lnTo>
                                  <a:pt x="275522" y="9422"/>
                                </a:lnTo>
                                <a:lnTo>
                                  <a:pt x="275865" y="8782"/>
                                </a:lnTo>
                                <a:lnTo>
                                  <a:pt x="275971" y="8584"/>
                                </a:lnTo>
                                <a:lnTo>
                                  <a:pt x="280233" y="6021"/>
                                </a:lnTo>
                                <a:lnTo>
                                  <a:pt x="283528" y="6021"/>
                                </a:lnTo>
                                <a:lnTo>
                                  <a:pt x="285733" y="6863"/>
                                </a:lnTo>
                                <a:lnTo>
                                  <a:pt x="285863" y="6863"/>
                                </a:lnTo>
                                <a:lnTo>
                                  <a:pt x="286755" y="7486"/>
                                </a:lnTo>
                                <a:lnTo>
                                  <a:pt x="287401" y="8366"/>
                                </a:lnTo>
                                <a:lnTo>
                                  <a:pt x="280445" y="8366"/>
                                </a:lnTo>
                                <a:lnTo>
                                  <a:pt x="279508" y="8584"/>
                                </a:lnTo>
                                <a:lnTo>
                                  <a:pt x="278425" y="9422"/>
                                </a:lnTo>
                                <a:lnTo>
                                  <a:pt x="278110" y="9954"/>
                                </a:lnTo>
                                <a:lnTo>
                                  <a:pt x="278216" y="11123"/>
                                </a:lnTo>
                                <a:lnTo>
                                  <a:pt x="284086" y="13560"/>
                                </a:lnTo>
                                <a:lnTo>
                                  <a:pt x="285491" y="14000"/>
                                </a:lnTo>
                                <a:lnTo>
                                  <a:pt x="288854" y="17314"/>
                                </a:lnTo>
                                <a:lnTo>
                                  <a:pt x="288854" y="19236"/>
                                </a:lnTo>
                                <a:lnTo>
                                  <a:pt x="288690" y="19761"/>
                                </a:lnTo>
                                <a:lnTo>
                                  <a:pt x="288575" y="20131"/>
                                </a:lnTo>
                                <a:lnTo>
                                  <a:pt x="28782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285431" y="11123"/>
                                </a:moveTo>
                                <a:lnTo>
                                  <a:pt x="282860" y="8366"/>
                                </a:lnTo>
                                <a:lnTo>
                                  <a:pt x="287401" y="8366"/>
                                </a:lnTo>
                                <a:lnTo>
                                  <a:pt x="288220" y="10743"/>
                                </a:lnTo>
                                <a:lnTo>
                                  <a:pt x="285431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283388" y="23610"/>
                                </a:moveTo>
                                <a:lnTo>
                                  <a:pt x="279881" y="23610"/>
                                </a:lnTo>
                                <a:lnTo>
                                  <a:pt x="278212" y="23155"/>
                                </a:lnTo>
                                <a:lnTo>
                                  <a:pt x="275061" y="19236"/>
                                </a:lnTo>
                                <a:lnTo>
                                  <a:pt x="275000" y="18891"/>
                                </a:lnTo>
                                <a:lnTo>
                                  <a:pt x="274878" y="18201"/>
                                </a:lnTo>
                                <a:lnTo>
                                  <a:pt x="277698" y="17757"/>
                                </a:lnTo>
                                <a:lnTo>
                                  <a:pt x="277759" y="18201"/>
                                </a:lnTo>
                                <a:lnTo>
                                  <a:pt x="277853" y="18891"/>
                                </a:lnTo>
                                <a:lnTo>
                                  <a:pt x="278293" y="19761"/>
                                </a:lnTo>
                                <a:lnTo>
                                  <a:pt x="279744" y="20965"/>
                                </a:lnTo>
                                <a:lnTo>
                                  <a:pt x="280755" y="21265"/>
                                </a:lnTo>
                                <a:lnTo>
                                  <a:pt x="287823" y="21265"/>
                                </a:lnTo>
                                <a:lnTo>
                                  <a:pt x="287463" y="21807"/>
                                </a:lnTo>
                                <a:lnTo>
                                  <a:pt x="286660" y="22458"/>
                                </a:lnTo>
                                <a:lnTo>
                                  <a:pt x="284568" y="23381"/>
                                </a:lnTo>
                                <a:lnTo>
                                  <a:pt x="283388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10"/>
                        <wps:cNvSpPr/>
                        <wps:spPr>
                          <a:xfrm>
                            <a:off x="125479" y="4913332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11"/>
                        <wps:cNvSpPr/>
                        <wps:spPr>
                          <a:xfrm>
                            <a:off x="125479" y="4913332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12"/>
                        <wps:cNvSpPr/>
                        <wps:spPr>
                          <a:xfrm>
                            <a:off x="125479" y="4957594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13"/>
                        <wps:cNvSpPr/>
                        <wps:spPr>
                          <a:xfrm>
                            <a:off x="198619" y="4978618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6" name="Image 1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4963495"/>
                            <a:ext cx="436712" cy="10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7" name="Graphic 15"/>
                        <wps:cNvSpPr/>
                        <wps:spPr>
                          <a:xfrm>
                            <a:off x="125479" y="5016611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16"/>
                        <wps:cNvSpPr/>
                        <wps:spPr>
                          <a:xfrm>
                            <a:off x="165977" y="4925504"/>
                            <a:ext cx="36830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368300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368300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368300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368300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105611" y="21265"/>
                                </a:moveTo>
                                <a:lnTo>
                                  <a:pt x="101149" y="21265"/>
                                </a:lnTo>
                                <a:lnTo>
                                  <a:pt x="102158" y="20965"/>
                                </a:lnTo>
                                <a:lnTo>
                                  <a:pt x="103388" y="19926"/>
                                </a:lnTo>
                                <a:lnTo>
                                  <a:pt x="103705" y="19236"/>
                                </a:lnTo>
                                <a:lnTo>
                                  <a:pt x="103605" y="17757"/>
                                </a:lnTo>
                                <a:lnTo>
                                  <a:pt x="103246" y="17314"/>
                                </a:lnTo>
                                <a:lnTo>
                                  <a:pt x="102476" y="16807"/>
                                </a:lnTo>
                                <a:lnTo>
                                  <a:pt x="101504" y="16486"/>
                                </a:lnTo>
                                <a:lnTo>
                                  <a:pt x="97863" y="15571"/>
                                </a:lnTo>
                                <a:lnTo>
                                  <a:pt x="96413" y="15113"/>
                                </a:lnTo>
                                <a:lnTo>
                                  <a:pt x="94793" y="14338"/>
                                </a:lnTo>
                                <a:lnTo>
                                  <a:pt x="94180" y="13806"/>
                                </a:lnTo>
                                <a:lnTo>
                                  <a:pt x="93702" y="13025"/>
                                </a:lnTo>
                                <a:lnTo>
                                  <a:pt x="93307" y="12296"/>
                                </a:lnTo>
                                <a:lnTo>
                                  <a:pt x="93311" y="9422"/>
                                </a:lnTo>
                                <a:lnTo>
                                  <a:pt x="93654" y="8782"/>
                                </a:lnTo>
                                <a:lnTo>
                                  <a:pt x="93760" y="8584"/>
                                </a:lnTo>
                                <a:lnTo>
                                  <a:pt x="98022" y="6021"/>
                                </a:lnTo>
                                <a:lnTo>
                                  <a:pt x="101316" y="6021"/>
                                </a:lnTo>
                                <a:lnTo>
                                  <a:pt x="103522" y="6863"/>
                                </a:lnTo>
                                <a:lnTo>
                                  <a:pt x="103651" y="6863"/>
                                </a:lnTo>
                                <a:lnTo>
                                  <a:pt x="104543" y="7486"/>
                                </a:lnTo>
                                <a:lnTo>
                                  <a:pt x="105189" y="8366"/>
                                </a:lnTo>
                                <a:lnTo>
                                  <a:pt x="98233" y="8366"/>
                                </a:lnTo>
                                <a:lnTo>
                                  <a:pt x="97297" y="8584"/>
                                </a:lnTo>
                                <a:lnTo>
                                  <a:pt x="96213" y="9422"/>
                                </a:lnTo>
                                <a:lnTo>
                                  <a:pt x="95898" y="9954"/>
                                </a:lnTo>
                                <a:lnTo>
                                  <a:pt x="96004" y="11123"/>
                                </a:lnTo>
                                <a:lnTo>
                                  <a:pt x="101874" y="13560"/>
                                </a:lnTo>
                                <a:lnTo>
                                  <a:pt x="103279" y="14000"/>
                                </a:lnTo>
                                <a:lnTo>
                                  <a:pt x="106642" y="17314"/>
                                </a:lnTo>
                                <a:lnTo>
                                  <a:pt x="106642" y="19236"/>
                                </a:lnTo>
                                <a:lnTo>
                                  <a:pt x="106479" y="19761"/>
                                </a:lnTo>
                                <a:lnTo>
                                  <a:pt x="106364" y="20131"/>
                                </a:lnTo>
                                <a:lnTo>
                                  <a:pt x="105611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103219" y="11123"/>
                                </a:moveTo>
                                <a:lnTo>
                                  <a:pt x="100649" y="8366"/>
                                </a:lnTo>
                                <a:lnTo>
                                  <a:pt x="105189" y="8366"/>
                                </a:lnTo>
                                <a:lnTo>
                                  <a:pt x="105494" y="8782"/>
                                </a:lnTo>
                                <a:lnTo>
                                  <a:pt x="105738" y="9422"/>
                                </a:lnTo>
                                <a:lnTo>
                                  <a:pt x="105798" y="9581"/>
                                </a:lnTo>
                                <a:lnTo>
                                  <a:pt x="105903" y="10116"/>
                                </a:lnTo>
                                <a:lnTo>
                                  <a:pt x="106008" y="10743"/>
                                </a:lnTo>
                                <a:lnTo>
                                  <a:pt x="103219" y="11123"/>
                                </a:lnTo>
                                <a:close/>
                              </a:path>
                              <a:path w="368300" h="29845">
                                <a:moveTo>
                                  <a:pt x="101177" y="23610"/>
                                </a:moveTo>
                                <a:lnTo>
                                  <a:pt x="97670" y="23610"/>
                                </a:lnTo>
                                <a:lnTo>
                                  <a:pt x="96001" y="23155"/>
                                </a:lnTo>
                                <a:lnTo>
                                  <a:pt x="92788" y="18891"/>
                                </a:lnTo>
                                <a:lnTo>
                                  <a:pt x="92666" y="18201"/>
                                </a:lnTo>
                                <a:lnTo>
                                  <a:pt x="95487" y="17757"/>
                                </a:lnTo>
                                <a:lnTo>
                                  <a:pt x="95547" y="18201"/>
                                </a:lnTo>
                                <a:lnTo>
                                  <a:pt x="95642" y="18891"/>
                                </a:lnTo>
                                <a:lnTo>
                                  <a:pt x="96082" y="19761"/>
                                </a:lnTo>
                                <a:lnTo>
                                  <a:pt x="97532" y="20965"/>
                                </a:lnTo>
                                <a:lnTo>
                                  <a:pt x="98543" y="21265"/>
                                </a:lnTo>
                                <a:lnTo>
                                  <a:pt x="105611" y="21265"/>
                                </a:lnTo>
                                <a:lnTo>
                                  <a:pt x="105251" y="21807"/>
                                </a:lnTo>
                                <a:lnTo>
                                  <a:pt x="104448" y="22458"/>
                                </a:lnTo>
                                <a:lnTo>
                                  <a:pt x="102357" y="23381"/>
                                </a:lnTo>
                                <a:lnTo>
                                  <a:pt x="101177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117970" y="23610"/>
                                </a:moveTo>
                                <a:lnTo>
                                  <a:pt x="114723" y="23610"/>
                                </a:lnTo>
                                <a:lnTo>
                                  <a:pt x="113797" y="23420"/>
                                </a:lnTo>
                                <a:lnTo>
                                  <a:pt x="109970" y="6401"/>
                                </a:lnTo>
                                <a:lnTo>
                                  <a:pt x="112822" y="6401"/>
                                </a:lnTo>
                                <a:lnTo>
                                  <a:pt x="112878" y="18226"/>
                                </a:lnTo>
                                <a:lnTo>
                                  <a:pt x="113042" y="18926"/>
                                </a:lnTo>
                                <a:lnTo>
                                  <a:pt x="113167" y="19462"/>
                                </a:lnTo>
                                <a:lnTo>
                                  <a:pt x="113536" y="20057"/>
                                </a:lnTo>
                                <a:lnTo>
                                  <a:pt x="114707" y="20930"/>
                                </a:lnTo>
                                <a:lnTo>
                                  <a:pt x="120943" y="20930"/>
                                </a:lnTo>
                                <a:lnTo>
                                  <a:pt x="119752" y="22659"/>
                                </a:lnTo>
                                <a:lnTo>
                                  <a:pt x="117970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121062" y="20930"/>
                                </a:moveTo>
                                <a:lnTo>
                                  <a:pt x="117949" y="20930"/>
                                </a:lnTo>
                                <a:lnTo>
                                  <a:pt x="119449" y="20057"/>
                                </a:lnTo>
                                <a:lnTo>
                                  <a:pt x="119981" y="19462"/>
                                </a:lnTo>
                                <a:lnTo>
                                  <a:pt x="120487" y="18226"/>
                                </a:lnTo>
                                <a:lnTo>
                                  <a:pt x="120601" y="17947"/>
                                </a:lnTo>
                                <a:lnTo>
                                  <a:pt x="120755" y="16849"/>
                                </a:lnTo>
                                <a:lnTo>
                                  <a:pt x="120755" y="6401"/>
                                </a:lnTo>
                                <a:lnTo>
                                  <a:pt x="123608" y="6401"/>
                                </a:lnTo>
                                <a:lnTo>
                                  <a:pt x="123608" y="20757"/>
                                </a:lnTo>
                                <a:lnTo>
                                  <a:pt x="121062" y="20757"/>
                                </a:lnTo>
                                <a:lnTo>
                                  <a:pt x="121062" y="20930"/>
                                </a:lnTo>
                                <a:close/>
                              </a:path>
                              <a:path w="368300" h="29845">
                                <a:moveTo>
                                  <a:pt x="123608" y="23229"/>
                                </a:moveTo>
                                <a:lnTo>
                                  <a:pt x="121062" y="23229"/>
                                </a:lnTo>
                                <a:lnTo>
                                  <a:pt x="121062" y="20757"/>
                                </a:lnTo>
                                <a:lnTo>
                                  <a:pt x="123608" y="20757"/>
                                </a:lnTo>
                                <a:lnTo>
                                  <a:pt x="123608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133438" y="8588"/>
                                </a:moveTo>
                                <a:lnTo>
                                  <a:pt x="130680" y="8588"/>
                                </a:lnTo>
                                <a:lnTo>
                                  <a:pt x="131193" y="7869"/>
                                </a:lnTo>
                                <a:lnTo>
                                  <a:pt x="131293" y="7729"/>
                                </a:lnTo>
                                <a:lnTo>
                                  <a:pt x="131983" y="7088"/>
                                </a:lnTo>
                                <a:lnTo>
                                  <a:pt x="133525" y="6236"/>
                                </a:lnTo>
                                <a:lnTo>
                                  <a:pt x="134462" y="6021"/>
                                </a:lnTo>
                                <a:lnTo>
                                  <a:pt x="136998" y="6021"/>
                                </a:lnTo>
                                <a:lnTo>
                                  <a:pt x="138265" y="6391"/>
                                </a:lnTo>
                                <a:lnTo>
                                  <a:pt x="140463" y="7869"/>
                                </a:lnTo>
                                <a:lnTo>
                                  <a:pt x="140764" y="8250"/>
                                </a:lnTo>
                                <a:lnTo>
                                  <a:pt x="134075" y="8250"/>
                                </a:lnTo>
                                <a:lnTo>
                                  <a:pt x="133438" y="8588"/>
                                </a:lnTo>
                                <a:close/>
                              </a:path>
                              <a:path w="368300" h="29845">
                                <a:moveTo>
                                  <a:pt x="130934" y="29684"/>
                                </a:moveTo>
                                <a:lnTo>
                                  <a:pt x="128081" y="29684"/>
                                </a:lnTo>
                                <a:lnTo>
                                  <a:pt x="128081" y="6391"/>
                                </a:lnTo>
                                <a:lnTo>
                                  <a:pt x="130680" y="6391"/>
                                </a:lnTo>
                                <a:lnTo>
                                  <a:pt x="130680" y="8588"/>
                                </a:lnTo>
                                <a:lnTo>
                                  <a:pt x="133438" y="8588"/>
                                </a:lnTo>
                                <a:lnTo>
                                  <a:pt x="133067" y="8785"/>
                                </a:lnTo>
                                <a:lnTo>
                                  <a:pt x="131127" y="11095"/>
                                </a:lnTo>
                                <a:lnTo>
                                  <a:pt x="130721" y="12525"/>
                                </a:lnTo>
                                <a:lnTo>
                                  <a:pt x="130659" y="17074"/>
                                </a:lnTo>
                                <a:lnTo>
                                  <a:pt x="131070" y="18581"/>
                                </a:lnTo>
                                <a:lnTo>
                                  <a:pt x="132822" y="20715"/>
                                </a:lnTo>
                                <a:lnTo>
                                  <a:pt x="133913" y="21265"/>
                                </a:lnTo>
                                <a:lnTo>
                                  <a:pt x="140675" y="21265"/>
                                </a:lnTo>
                                <a:lnTo>
                                  <a:pt x="140486" y="21486"/>
                                </a:lnTo>
                                <a:lnTo>
                                  <a:pt x="130934" y="21486"/>
                                </a:lnTo>
                                <a:lnTo>
                                  <a:pt x="130934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140675" y="21265"/>
                                </a:moveTo>
                                <a:lnTo>
                                  <a:pt x="136427" y="21265"/>
                                </a:lnTo>
                                <a:lnTo>
                                  <a:pt x="137524" y="20715"/>
                                </a:lnTo>
                                <a:lnTo>
                                  <a:pt x="139321" y="18581"/>
                                </a:lnTo>
                                <a:lnTo>
                                  <a:pt x="139733" y="17074"/>
                                </a:lnTo>
                                <a:lnTo>
                                  <a:pt x="139776" y="12525"/>
                                </a:lnTo>
                                <a:lnTo>
                                  <a:pt x="139381" y="11095"/>
                                </a:lnTo>
                                <a:lnTo>
                                  <a:pt x="139332" y="10919"/>
                                </a:lnTo>
                                <a:lnTo>
                                  <a:pt x="137564" y="8785"/>
                                </a:lnTo>
                                <a:lnTo>
                                  <a:pt x="136511" y="8250"/>
                                </a:lnTo>
                                <a:lnTo>
                                  <a:pt x="140764" y="8250"/>
                                </a:lnTo>
                                <a:lnTo>
                                  <a:pt x="141189" y="8785"/>
                                </a:lnTo>
                                <a:lnTo>
                                  <a:pt x="142410" y="11602"/>
                                </a:lnTo>
                                <a:lnTo>
                                  <a:pt x="142586" y="12525"/>
                                </a:lnTo>
                                <a:lnTo>
                                  <a:pt x="142559" y="17074"/>
                                </a:lnTo>
                                <a:lnTo>
                                  <a:pt x="142382" y="17962"/>
                                </a:lnTo>
                                <a:lnTo>
                                  <a:pt x="141142" y="20715"/>
                                </a:lnTo>
                                <a:lnTo>
                                  <a:pt x="140675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136652" y="23610"/>
                                </a:moveTo>
                                <a:lnTo>
                                  <a:pt x="134399" y="23610"/>
                                </a:lnTo>
                                <a:lnTo>
                                  <a:pt x="133547" y="23409"/>
                                </a:lnTo>
                                <a:lnTo>
                                  <a:pt x="132039" y="22606"/>
                                </a:lnTo>
                                <a:lnTo>
                                  <a:pt x="131420" y="22099"/>
                                </a:lnTo>
                                <a:lnTo>
                                  <a:pt x="130934" y="21486"/>
                                </a:lnTo>
                                <a:lnTo>
                                  <a:pt x="140486" y="21486"/>
                                </a:lnTo>
                                <a:lnTo>
                                  <a:pt x="140244" y="21772"/>
                                </a:lnTo>
                                <a:lnTo>
                                  <a:pt x="137892" y="23244"/>
                                </a:lnTo>
                                <a:lnTo>
                                  <a:pt x="136652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151487" y="8588"/>
                                </a:moveTo>
                                <a:lnTo>
                                  <a:pt x="148729" y="8588"/>
                                </a:lnTo>
                                <a:lnTo>
                                  <a:pt x="149241" y="7869"/>
                                </a:lnTo>
                                <a:lnTo>
                                  <a:pt x="149341" y="7729"/>
                                </a:lnTo>
                                <a:lnTo>
                                  <a:pt x="150032" y="7088"/>
                                </a:lnTo>
                                <a:lnTo>
                                  <a:pt x="151574" y="6236"/>
                                </a:lnTo>
                                <a:lnTo>
                                  <a:pt x="152511" y="6021"/>
                                </a:lnTo>
                                <a:lnTo>
                                  <a:pt x="155046" y="6021"/>
                                </a:lnTo>
                                <a:lnTo>
                                  <a:pt x="156313" y="6391"/>
                                </a:lnTo>
                                <a:lnTo>
                                  <a:pt x="158511" y="7869"/>
                                </a:lnTo>
                                <a:lnTo>
                                  <a:pt x="158813" y="8250"/>
                                </a:lnTo>
                                <a:lnTo>
                                  <a:pt x="152123" y="8250"/>
                                </a:lnTo>
                                <a:lnTo>
                                  <a:pt x="151487" y="8588"/>
                                </a:lnTo>
                                <a:close/>
                              </a:path>
                              <a:path w="368300" h="29845">
                                <a:moveTo>
                                  <a:pt x="148982" y="29684"/>
                                </a:moveTo>
                                <a:lnTo>
                                  <a:pt x="146130" y="29684"/>
                                </a:lnTo>
                                <a:lnTo>
                                  <a:pt x="146130" y="6391"/>
                                </a:lnTo>
                                <a:lnTo>
                                  <a:pt x="148729" y="6391"/>
                                </a:lnTo>
                                <a:lnTo>
                                  <a:pt x="148729" y="8588"/>
                                </a:lnTo>
                                <a:lnTo>
                                  <a:pt x="151487" y="8588"/>
                                </a:lnTo>
                                <a:lnTo>
                                  <a:pt x="151115" y="8785"/>
                                </a:lnTo>
                                <a:lnTo>
                                  <a:pt x="149176" y="11095"/>
                                </a:lnTo>
                                <a:lnTo>
                                  <a:pt x="148770" y="12525"/>
                                </a:lnTo>
                                <a:lnTo>
                                  <a:pt x="148707" y="17074"/>
                                </a:lnTo>
                                <a:lnTo>
                                  <a:pt x="149118" y="18581"/>
                                </a:lnTo>
                                <a:lnTo>
                                  <a:pt x="150871" y="20715"/>
                                </a:lnTo>
                                <a:lnTo>
                                  <a:pt x="151961" y="21265"/>
                                </a:lnTo>
                                <a:lnTo>
                                  <a:pt x="158724" y="21265"/>
                                </a:lnTo>
                                <a:lnTo>
                                  <a:pt x="158535" y="21486"/>
                                </a:lnTo>
                                <a:lnTo>
                                  <a:pt x="148982" y="21486"/>
                                </a:lnTo>
                                <a:lnTo>
                                  <a:pt x="148982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158724" y="21265"/>
                                </a:moveTo>
                                <a:lnTo>
                                  <a:pt x="154475" y="21265"/>
                                </a:lnTo>
                                <a:lnTo>
                                  <a:pt x="155572" y="20715"/>
                                </a:lnTo>
                                <a:lnTo>
                                  <a:pt x="157370" y="18581"/>
                                </a:lnTo>
                                <a:lnTo>
                                  <a:pt x="157782" y="17074"/>
                                </a:lnTo>
                                <a:lnTo>
                                  <a:pt x="157824" y="12525"/>
                                </a:lnTo>
                                <a:lnTo>
                                  <a:pt x="157429" y="11095"/>
                                </a:lnTo>
                                <a:lnTo>
                                  <a:pt x="157381" y="10919"/>
                                </a:lnTo>
                                <a:lnTo>
                                  <a:pt x="155613" y="8785"/>
                                </a:lnTo>
                                <a:lnTo>
                                  <a:pt x="154560" y="8250"/>
                                </a:lnTo>
                                <a:lnTo>
                                  <a:pt x="158813" y="8250"/>
                                </a:lnTo>
                                <a:lnTo>
                                  <a:pt x="159238" y="8785"/>
                                </a:lnTo>
                                <a:lnTo>
                                  <a:pt x="160458" y="11602"/>
                                </a:lnTo>
                                <a:lnTo>
                                  <a:pt x="160634" y="12525"/>
                                </a:lnTo>
                                <a:lnTo>
                                  <a:pt x="160607" y="17074"/>
                                </a:lnTo>
                                <a:lnTo>
                                  <a:pt x="160430" y="17962"/>
                                </a:lnTo>
                                <a:lnTo>
                                  <a:pt x="159191" y="20715"/>
                                </a:lnTo>
                                <a:lnTo>
                                  <a:pt x="158724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154701" y="23610"/>
                                </a:moveTo>
                                <a:lnTo>
                                  <a:pt x="152447" y="23610"/>
                                </a:lnTo>
                                <a:lnTo>
                                  <a:pt x="151595" y="23409"/>
                                </a:lnTo>
                                <a:lnTo>
                                  <a:pt x="150088" y="22606"/>
                                </a:lnTo>
                                <a:lnTo>
                                  <a:pt x="149468" y="22099"/>
                                </a:lnTo>
                                <a:lnTo>
                                  <a:pt x="148982" y="21486"/>
                                </a:lnTo>
                                <a:lnTo>
                                  <a:pt x="158535" y="21486"/>
                                </a:lnTo>
                                <a:lnTo>
                                  <a:pt x="158293" y="21772"/>
                                </a:lnTo>
                                <a:lnTo>
                                  <a:pt x="155940" y="23244"/>
                                </a:lnTo>
                                <a:lnTo>
                                  <a:pt x="154701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166967" y="23229"/>
                                </a:moveTo>
                                <a:lnTo>
                                  <a:pt x="164115" y="23229"/>
                                </a:lnTo>
                                <a:lnTo>
                                  <a:pt x="164115" y="0"/>
                                </a:lnTo>
                                <a:lnTo>
                                  <a:pt x="166967" y="0"/>
                                </a:lnTo>
                                <a:lnTo>
                                  <a:pt x="166967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177275" y="27180"/>
                                </a:moveTo>
                                <a:lnTo>
                                  <a:pt x="173712" y="27180"/>
                                </a:lnTo>
                                <a:lnTo>
                                  <a:pt x="174596" y="26642"/>
                                </a:lnTo>
                                <a:lnTo>
                                  <a:pt x="174786" y="26462"/>
                                </a:lnTo>
                                <a:lnTo>
                                  <a:pt x="176152" y="23261"/>
                                </a:lnTo>
                                <a:lnTo>
                                  <a:pt x="169772" y="6401"/>
                                </a:lnTo>
                                <a:lnTo>
                                  <a:pt x="172846" y="6401"/>
                                </a:lnTo>
                                <a:lnTo>
                                  <a:pt x="176800" y="17380"/>
                                </a:lnTo>
                                <a:lnTo>
                                  <a:pt x="177209" y="18680"/>
                                </a:lnTo>
                                <a:lnTo>
                                  <a:pt x="177568" y="20039"/>
                                </a:lnTo>
                                <a:lnTo>
                                  <a:pt x="180090" y="20039"/>
                                </a:lnTo>
                                <a:lnTo>
                                  <a:pt x="178202" y="25092"/>
                                </a:lnTo>
                                <a:lnTo>
                                  <a:pt x="177643" y="26462"/>
                                </a:lnTo>
                                <a:lnTo>
                                  <a:pt x="177568" y="26642"/>
                                </a:lnTo>
                                <a:lnTo>
                                  <a:pt x="177356" y="27033"/>
                                </a:lnTo>
                                <a:lnTo>
                                  <a:pt x="177275" y="27180"/>
                                </a:lnTo>
                                <a:close/>
                              </a:path>
                              <a:path w="368300" h="29845">
                                <a:moveTo>
                                  <a:pt x="180090" y="20039"/>
                                </a:moveTo>
                                <a:lnTo>
                                  <a:pt x="177568" y="20039"/>
                                </a:lnTo>
                                <a:lnTo>
                                  <a:pt x="177907" y="18680"/>
                                </a:lnTo>
                                <a:lnTo>
                                  <a:pt x="178309" y="17380"/>
                                </a:lnTo>
                                <a:lnTo>
                                  <a:pt x="182332" y="6401"/>
                                </a:lnTo>
                                <a:lnTo>
                                  <a:pt x="185185" y="6401"/>
                                </a:lnTo>
                                <a:lnTo>
                                  <a:pt x="180090" y="20039"/>
                                </a:lnTo>
                                <a:close/>
                              </a:path>
                              <a:path w="368300" h="29845">
                                <a:moveTo>
                                  <a:pt x="175025" y="29684"/>
                                </a:moveTo>
                                <a:lnTo>
                                  <a:pt x="171258" y="29684"/>
                                </a:lnTo>
                                <a:lnTo>
                                  <a:pt x="171172" y="28962"/>
                                </a:lnTo>
                                <a:lnTo>
                                  <a:pt x="171091" y="28275"/>
                                </a:lnTo>
                                <a:lnTo>
                                  <a:pt x="171014" y="27624"/>
                                </a:lnTo>
                                <a:lnTo>
                                  <a:pt x="170944" y="27033"/>
                                </a:lnTo>
                                <a:lnTo>
                                  <a:pt x="171487" y="27180"/>
                                </a:lnTo>
                                <a:lnTo>
                                  <a:pt x="177275" y="27180"/>
                                </a:lnTo>
                                <a:lnTo>
                                  <a:pt x="176681" y="28275"/>
                                </a:lnTo>
                                <a:lnTo>
                                  <a:pt x="176100" y="28962"/>
                                </a:lnTo>
                                <a:lnTo>
                                  <a:pt x="175025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203883" y="29684"/>
                                </a:moveTo>
                                <a:lnTo>
                                  <a:pt x="184974" y="29684"/>
                                </a:lnTo>
                                <a:lnTo>
                                  <a:pt x="184974" y="27624"/>
                                </a:lnTo>
                                <a:lnTo>
                                  <a:pt x="203883" y="27624"/>
                                </a:lnTo>
                                <a:lnTo>
                                  <a:pt x="203883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208526" y="3274"/>
                                </a:moveTo>
                                <a:lnTo>
                                  <a:pt x="205673" y="3274"/>
                                </a:lnTo>
                                <a:lnTo>
                                  <a:pt x="205673" y="0"/>
                                </a:lnTo>
                                <a:lnTo>
                                  <a:pt x="208526" y="0"/>
                                </a:lnTo>
                                <a:lnTo>
                                  <a:pt x="208526" y="3274"/>
                                </a:lnTo>
                                <a:close/>
                              </a:path>
                              <a:path w="368300" h="29845">
                                <a:moveTo>
                                  <a:pt x="208526" y="23229"/>
                                </a:moveTo>
                                <a:lnTo>
                                  <a:pt x="205673" y="23229"/>
                                </a:lnTo>
                                <a:lnTo>
                                  <a:pt x="205673" y="6401"/>
                                </a:lnTo>
                                <a:lnTo>
                                  <a:pt x="208526" y="6401"/>
                                </a:lnTo>
                                <a:lnTo>
                                  <a:pt x="208526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216232" y="6401"/>
                                </a:moveTo>
                                <a:lnTo>
                                  <a:pt x="213390" y="6401"/>
                                </a:lnTo>
                                <a:lnTo>
                                  <a:pt x="213390" y="2228"/>
                                </a:lnTo>
                                <a:lnTo>
                                  <a:pt x="216232" y="517"/>
                                </a:lnTo>
                                <a:lnTo>
                                  <a:pt x="216232" y="6401"/>
                                </a:lnTo>
                                <a:close/>
                              </a:path>
                              <a:path w="368300" h="29845">
                                <a:moveTo>
                                  <a:pt x="219095" y="8620"/>
                                </a:moveTo>
                                <a:lnTo>
                                  <a:pt x="211299" y="8620"/>
                                </a:lnTo>
                                <a:lnTo>
                                  <a:pt x="211299" y="6401"/>
                                </a:lnTo>
                                <a:lnTo>
                                  <a:pt x="219095" y="6401"/>
                                </a:lnTo>
                                <a:lnTo>
                                  <a:pt x="219095" y="8620"/>
                                </a:lnTo>
                                <a:close/>
                              </a:path>
                              <a:path w="368300" h="29845">
                                <a:moveTo>
                                  <a:pt x="216479" y="20261"/>
                                </a:moveTo>
                                <a:lnTo>
                                  <a:pt x="213498" y="20261"/>
                                </a:lnTo>
                                <a:lnTo>
                                  <a:pt x="213390" y="8620"/>
                                </a:lnTo>
                                <a:lnTo>
                                  <a:pt x="216232" y="8620"/>
                                </a:lnTo>
                                <a:lnTo>
                                  <a:pt x="216281" y="19796"/>
                                </a:lnTo>
                                <a:lnTo>
                                  <a:pt x="216380" y="20028"/>
                                </a:lnTo>
                                <a:lnTo>
                                  <a:pt x="216479" y="20261"/>
                                </a:lnTo>
                                <a:close/>
                              </a:path>
                              <a:path w="368300" h="29845">
                                <a:moveTo>
                                  <a:pt x="219507" y="23198"/>
                                </a:moveTo>
                                <a:lnTo>
                                  <a:pt x="215354" y="23198"/>
                                </a:lnTo>
                                <a:lnTo>
                                  <a:pt x="214373" y="22634"/>
                                </a:lnTo>
                                <a:lnTo>
                                  <a:pt x="213971" y="22201"/>
                                </a:lnTo>
                                <a:lnTo>
                                  <a:pt x="213506" y="21131"/>
                                </a:lnTo>
                                <a:lnTo>
                                  <a:pt x="213500" y="20448"/>
                                </a:lnTo>
                                <a:lnTo>
                                  <a:pt x="216640" y="20448"/>
                                </a:lnTo>
                                <a:lnTo>
                                  <a:pt x="217016" y="20673"/>
                                </a:lnTo>
                                <a:lnTo>
                                  <a:pt x="219095" y="20673"/>
                                </a:lnTo>
                                <a:lnTo>
                                  <a:pt x="219344" y="22201"/>
                                </a:lnTo>
                                <a:lnTo>
                                  <a:pt x="219415" y="22634"/>
                                </a:lnTo>
                                <a:lnTo>
                                  <a:pt x="219507" y="23198"/>
                                </a:lnTo>
                                <a:close/>
                              </a:path>
                              <a:path w="368300" h="29845">
                                <a:moveTo>
                                  <a:pt x="230907" y="23610"/>
                                </a:moveTo>
                                <a:lnTo>
                                  <a:pt x="226491" y="23610"/>
                                </a:lnTo>
                                <a:lnTo>
                                  <a:pt x="224537" y="22853"/>
                                </a:lnTo>
                                <a:lnTo>
                                  <a:pt x="221657" y="19817"/>
                                </a:lnTo>
                                <a:lnTo>
                                  <a:pt x="221100" y="18169"/>
                                </a:lnTo>
                                <a:lnTo>
                                  <a:pt x="221070" y="11729"/>
                                </a:lnTo>
                                <a:lnTo>
                                  <a:pt x="221406" y="10718"/>
                                </a:lnTo>
                                <a:lnTo>
                                  <a:pt x="221739" y="9852"/>
                                </a:lnTo>
                                <a:lnTo>
                                  <a:pt x="224617" y="6789"/>
                                </a:lnTo>
                                <a:lnTo>
                                  <a:pt x="226474" y="6021"/>
                                </a:lnTo>
                                <a:lnTo>
                                  <a:pt x="231044" y="6021"/>
                                </a:lnTo>
                                <a:lnTo>
                                  <a:pt x="232879" y="6789"/>
                                </a:lnTo>
                                <a:lnTo>
                                  <a:pt x="234348" y="8366"/>
                                </a:lnTo>
                                <a:lnTo>
                                  <a:pt x="227519" y="8366"/>
                                </a:lnTo>
                                <a:lnTo>
                                  <a:pt x="226417" y="8806"/>
                                </a:lnTo>
                                <a:lnTo>
                                  <a:pt x="224628" y="10560"/>
                                </a:lnTo>
                                <a:lnTo>
                                  <a:pt x="224135" y="11729"/>
                                </a:lnTo>
                                <a:lnTo>
                                  <a:pt x="224044" y="13194"/>
                                </a:lnTo>
                                <a:lnTo>
                                  <a:pt x="236443" y="13194"/>
                                </a:lnTo>
                                <a:lnTo>
                                  <a:pt x="236436" y="15539"/>
                                </a:lnTo>
                                <a:lnTo>
                                  <a:pt x="223886" y="15539"/>
                                </a:lnTo>
                                <a:lnTo>
                                  <a:pt x="223991" y="17391"/>
                                </a:lnTo>
                                <a:lnTo>
                                  <a:pt x="224512" y="18810"/>
                                </a:lnTo>
                                <a:lnTo>
                                  <a:pt x="226393" y="20775"/>
                                </a:lnTo>
                                <a:lnTo>
                                  <a:pt x="227489" y="21233"/>
                                </a:lnTo>
                                <a:lnTo>
                                  <a:pt x="235023" y="21233"/>
                                </a:lnTo>
                                <a:lnTo>
                                  <a:pt x="232509" y="23134"/>
                                </a:lnTo>
                                <a:lnTo>
                                  <a:pt x="230907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236443" y="13194"/>
                                </a:moveTo>
                                <a:lnTo>
                                  <a:pt x="233435" y="13194"/>
                                </a:lnTo>
                                <a:lnTo>
                                  <a:pt x="233329" y="12004"/>
                                </a:lnTo>
                                <a:lnTo>
                                  <a:pt x="233292" y="11729"/>
                                </a:lnTo>
                                <a:lnTo>
                                  <a:pt x="232949" y="10718"/>
                                </a:lnTo>
                                <a:lnTo>
                                  <a:pt x="231358" y="8806"/>
                                </a:lnTo>
                                <a:lnTo>
                                  <a:pt x="231216" y="8806"/>
                                </a:lnTo>
                                <a:lnTo>
                                  <a:pt x="230273" y="8366"/>
                                </a:lnTo>
                                <a:lnTo>
                                  <a:pt x="234348" y="8366"/>
                                </a:lnTo>
                                <a:lnTo>
                                  <a:pt x="235731" y="9852"/>
                                </a:lnTo>
                                <a:lnTo>
                                  <a:pt x="236355" y="11729"/>
                                </a:lnTo>
                                <a:lnTo>
                                  <a:pt x="236443" y="13194"/>
                                </a:lnTo>
                                <a:close/>
                              </a:path>
                              <a:path w="368300" h="29845">
                                <a:moveTo>
                                  <a:pt x="235023" y="21233"/>
                                </a:moveTo>
                                <a:lnTo>
                                  <a:pt x="230119" y="21233"/>
                                </a:lnTo>
                                <a:lnTo>
                                  <a:pt x="230910" y="20990"/>
                                </a:lnTo>
                                <a:lnTo>
                                  <a:pt x="232439" y="19817"/>
                                </a:lnTo>
                                <a:lnTo>
                                  <a:pt x="232974" y="19014"/>
                                </a:lnTo>
                                <a:lnTo>
                                  <a:pt x="233446" y="17690"/>
                                </a:lnTo>
                                <a:lnTo>
                                  <a:pt x="232420" y="17690"/>
                                </a:lnTo>
                                <a:lnTo>
                                  <a:pt x="236351" y="18169"/>
                                </a:lnTo>
                                <a:lnTo>
                                  <a:pt x="235907" y="19817"/>
                                </a:lnTo>
                                <a:lnTo>
                                  <a:pt x="235023" y="21233"/>
                                </a:lnTo>
                                <a:close/>
                              </a:path>
                              <a:path w="368300" h="29845">
                                <a:moveTo>
                                  <a:pt x="245604" y="8648"/>
                                </a:moveTo>
                                <a:lnTo>
                                  <a:pt x="242553" y="8648"/>
                                </a:lnTo>
                                <a:lnTo>
                                  <a:pt x="243011" y="7933"/>
                                </a:lnTo>
                                <a:lnTo>
                                  <a:pt x="243712" y="7271"/>
                                </a:lnTo>
                                <a:lnTo>
                                  <a:pt x="245466" y="6271"/>
                                </a:lnTo>
                                <a:lnTo>
                                  <a:pt x="246466" y="6021"/>
                                </a:lnTo>
                                <a:lnTo>
                                  <a:pt x="248832" y="6021"/>
                                </a:lnTo>
                                <a:lnTo>
                                  <a:pt x="252174" y="8493"/>
                                </a:lnTo>
                                <a:lnTo>
                                  <a:pt x="246149" y="8493"/>
                                </a:lnTo>
                                <a:lnTo>
                                  <a:pt x="245604" y="8648"/>
                                </a:lnTo>
                                <a:close/>
                              </a:path>
                              <a:path w="368300" h="29845">
                                <a:moveTo>
                                  <a:pt x="255334" y="8648"/>
                                </a:moveTo>
                                <a:lnTo>
                                  <a:pt x="252557" y="8648"/>
                                </a:lnTo>
                                <a:lnTo>
                                  <a:pt x="253670" y="7003"/>
                                </a:lnTo>
                                <a:lnTo>
                                  <a:pt x="255403" y="6021"/>
                                </a:lnTo>
                                <a:lnTo>
                                  <a:pt x="259206" y="6021"/>
                                </a:lnTo>
                                <a:lnTo>
                                  <a:pt x="259900" y="6271"/>
                                </a:lnTo>
                                <a:lnTo>
                                  <a:pt x="260282" y="6271"/>
                                </a:lnTo>
                                <a:lnTo>
                                  <a:pt x="262284" y="8327"/>
                                </a:lnTo>
                                <a:lnTo>
                                  <a:pt x="262336" y="8493"/>
                                </a:lnTo>
                                <a:lnTo>
                                  <a:pt x="255720" y="8493"/>
                                </a:lnTo>
                                <a:lnTo>
                                  <a:pt x="255334" y="8648"/>
                                </a:lnTo>
                                <a:close/>
                              </a:path>
                              <a:path w="368300" h="29845">
                                <a:moveTo>
                                  <a:pt x="242790" y="23229"/>
                                </a:moveTo>
                                <a:lnTo>
                                  <a:pt x="239937" y="23229"/>
                                </a:lnTo>
                                <a:lnTo>
                                  <a:pt x="239937" y="6271"/>
                                </a:lnTo>
                                <a:lnTo>
                                  <a:pt x="242483" y="6271"/>
                                </a:lnTo>
                                <a:lnTo>
                                  <a:pt x="242483" y="8648"/>
                                </a:lnTo>
                                <a:lnTo>
                                  <a:pt x="245497" y="8648"/>
                                </a:lnTo>
                                <a:lnTo>
                                  <a:pt x="242790" y="12965"/>
                                </a:lnTo>
                                <a:lnTo>
                                  <a:pt x="242790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252441" y="9260"/>
                                </a:moveTo>
                                <a:lnTo>
                                  <a:pt x="252142" y="9260"/>
                                </a:lnTo>
                                <a:lnTo>
                                  <a:pt x="252557" y="8648"/>
                                </a:lnTo>
                                <a:lnTo>
                                  <a:pt x="248380" y="8648"/>
                                </a:lnTo>
                                <a:lnTo>
                                  <a:pt x="248008" y="8493"/>
                                </a:lnTo>
                                <a:lnTo>
                                  <a:pt x="252174" y="8493"/>
                                </a:lnTo>
                                <a:lnTo>
                                  <a:pt x="252441" y="9260"/>
                                </a:lnTo>
                                <a:close/>
                              </a:path>
                              <a:path w="368300" h="29845">
                                <a:moveTo>
                                  <a:pt x="262734" y="23229"/>
                                </a:moveTo>
                                <a:lnTo>
                                  <a:pt x="259903" y="23229"/>
                                </a:lnTo>
                                <a:lnTo>
                                  <a:pt x="259826" y="12965"/>
                                </a:lnTo>
                                <a:lnTo>
                                  <a:pt x="259732" y="10458"/>
                                </a:lnTo>
                                <a:lnTo>
                                  <a:pt x="257558" y="8493"/>
                                </a:lnTo>
                                <a:lnTo>
                                  <a:pt x="262336" y="8493"/>
                                </a:lnTo>
                                <a:lnTo>
                                  <a:pt x="262579" y="9260"/>
                                </a:lnTo>
                                <a:lnTo>
                                  <a:pt x="262671" y="9549"/>
                                </a:lnTo>
                                <a:lnTo>
                                  <a:pt x="262734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252783" y="23229"/>
                                </a:moveTo>
                                <a:lnTo>
                                  <a:pt x="249931" y="23229"/>
                                </a:lnTo>
                                <a:lnTo>
                                  <a:pt x="249841" y="10662"/>
                                </a:lnTo>
                                <a:lnTo>
                                  <a:pt x="249791" y="10458"/>
                                </a:lnTo>
                                <a:lnTo>
                                  <a:pt x="249698" y="10077"/>
                                </a:lnTo>
                                <a:lnTo>
                                  <a:pt x="248650" y="8648"/>
                                </a:lnTo>
                                <a:lnTo>
                                  <a:pt x="252557" y="8648"/>
                                </a:lnTo>
                                <a:lnTo>
                                  <a:pt x="252142" y="9260"/>
                                </a:lnTo>
                                <a:lnTo>
                                  <a:pt x="254366" y="9260"/>
                                </a:lnTo>
                                <a:lnTo>
                                  <a:pt x="253174" y="10458"/>
                                </a:lnTo>
                                <a:lnTo>
                                  <a:pt x="252783" y="11715"/>
                                </a:lnTo>
                                <a:lnTo>
                                  <a:pt x="252783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254366" y="9260"/>
                                </a:moveTo>
                                <a:lnTo>
                                  <a:pt x="252441" y="9260"/>
                                </a:lnTo>
                                <a:lnTo>
                                  <a:pt x="252228" y="8648"/>
                                </a:lnTo>
                                <a:lnTo>
                                  <a:pt x="254976" y="8648"/>
                                </a:lnTo>
                                <a:lnTo>
                                  <a:pt x="254366" y="9260"/>
                                </a:lnTo>
                                <a:close/>
                              </a:path>
                              <a:path w="368300" h="29845">
                                <a:moveTo>
                                  <a:pt x="283239" y="29684"/>
                                </a:moveTo>
                                <a:lnTo>
                                  <a:pt x="264329" y="29684"/>
                                </a:lnTo>
                                <a:lnTo>
                                  <a:pt x="264329" y="27624"/>
                                </a:lnTo>
                                <a:lnTo>
                                  <a:pt x="283239" y="27624"/>
                                </a:lnTo>
                                <a:lnTo>
                                  <a:pt x="283239" y="29684"/>
                                </a:lnTo>
                                <a:close/>
                              </a:path>
                              <a:path w="368300" h="29845">
                                <a:moveTo>
                                  <a:pt x="296823" y="21265"/>
                                </a:moveTo>
                                <a:lnTo>
                                  <a:pt x="292361" y="21265"/>
                                </a:lnTo>
                                <a:lnTo>
                                  <a:pt x="293370" y="20965"/>
                                </a:lnTo>
                                <a:lnTo>
                                  <a:pt x="294600" y="19926"/>
                                </a:lnTo>
                                <a:lnTo>
                                  <a:pt x="294917" y="19236"/>
                                </a:lnTo>
                                <a:lnTo>
                                  <a:pt x="294817" y="17757"/>
                                </a:lnTo>
                                <a:lnTo>
                                  <a:pt x="294457" y="17314"/>
                                </a:lnTo>
                                <a:lnTo>
                                  <a:pt x="293688" y="16807"/>
                                </a:lnTo>
                                <a:lnTo>
                                  <a:pt x="292716" y="16486"/>
                                </a:lnTo>
                                <a:lnTo>
                                  <a:pt x="289075" y="15571"/>
                                </a:lnTo>
                                <a:lnTo>
                                  <a:pt x="287625" y="15113"/>
                                </a:lnTo>
                                <a:lnTo>
                                  <a:pt x="286005" y="14338"/>
                                </a:lnTo>
                                <a:lnTo>
                                  <a:pt x="285392" y="13806"/>
                                </a:lnTo>
                                <a:lnTo>
                                  <a:pt x="284914" y="13025"/>
                                </a:lnTo>
                                <a:lnTo>
                                  <a:pt x="284519" y="12296"/>
                                </a:lnTo>
                                <a:lnTo>
                                  <a:pt x="284522" y="9422"/>
                                </a:lnTo>
                                <a:lnTo>
                                  <a:pt x="289234" y="6021"/>
                                </a:lnTo>
                                <a:lnTo>
                                  <a:pt x="292528" y="6021"/>
                                </a:lnTo>
                                <a:lnTo>
                                  <a:pt x="294734" y="6863"/>
                                </a:lnTo>
                                <a:lnTo>
                                  <a:pt x="294863" y="6863"/>
                                </a:lnTo>
                                <a:lnTo>
                                  <a:pt x="295755" y="7486"/>
                                </a:lnTo>
                                <a:lnTo>
                                  <a:pt x="296401" y="8366"/>
                                </a:lnTo>
                                <a:lnTo>
                                  <a:pt x="289445" y="8366"/>
                                </a:lnTo>
                                <a:lnTo>
                                  <a:pt x="288508" y="8584"/>
                                </a:lnTo>
                                <a:lnTo>
                                  <a:pt x="287425" y="9422"/>
                                </a:lnTo>
                                <a:lnTo>
                                  <a:pt x="287110" y="9954"/>
                                </a:lnTo>
                                <a:lnTo>
                                  <a:pt x="287216" y="11123"/>
                                </a:lnTo>
                                <a:lnTo>
                                  <a:pt x="293086" y="13560"/>
                                </a:lnTo>
                                <a:lnTo>
                                  <a:pt x="294491" y="14000"/>
                                </a:lnTo>
                                <a:lnTo>
                                  <a:pt x="297854" y="17314"/>
                                </a:lnTo>
                                <a:lnTo>
                                  <a:pt x="297854" y="19236"/>
                                </a:lnTo>
                                <a:lnTo>
                                  <a:pt x="297691" y="19761"/>
                                </a:lnTo>
                                <a:lnTo>
                                  <a:pt x="297576" y="20131"/>
                                </a:lnTo>
                                <a:lnTo>
                                  <a:pt x="296823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294431" y="11123"/>
                                </a:moveTo>
                                <a:lnTo>
                                  <a:pt x="291861" y="8366"/>
                                </a:lnTo>
                                <a:lnTo>
                                  <a:pt x="296401" y="8366"/>
                                </a:lnTo>
                                <a:lnTo>
                                  <a:pt x="296706" y="8782"/>
                                </a:lnTo>
                                <a:lnTo>
                                  <a:pt x="296950" y="9422"/>
                                </a:lnTo>
                                <a:lnTo>
                                  <a:pt x="297010" y="9581"/>
                                </a:lnTo>
                                <a:lnTo>
                                  <a:pt x="297115" y="10116"/>
                                </a:lnTo>
                                <a:lnTo>
                                  <a:pt x="297220" y="10743"/>
                                </a:lnTo>
                                <a:lnTo>
                                  <a:pt x="294431" y="11123"/>
                                </a:lnTo>
                                <a:close/>
                              </a:path>
                              <a:path w="368300" h="29845">
                                <a:moveTo>
                                  <a:pt x="292389" y="23610"/>
                                </a:moveTo>
                                <a:lnTo>
                                  <a:pt x="288882" y="23610"/>
                                </a:lnTo>
                                <a:lnTo>
                                  <a:pt x="287213" y="23155"/>
                                </a:lnTo>
                                <a:lnTo>
                                  <a:pt x="284000" y="18891"/>
                                </a:lnTo>
                                <a:lnTo>
                                  <a:pt x="283878" y="18201"/>
                                </a:lnTo>
                                <a:lnTo>
                                  <a:pt x="286699" y="17757"/>
                                </a:lnTo>
                                <a:lnTo>
                                  <a:pt x="286759" y="18201"/>
                                </a:lnTo>
                                <a:lnTo>
                                  <a:pt x="286854" y="18891"/>
                                </a:lnTo>
                                <a:lnTo>
                                  <a:pt x="287294" y="19761"/>
                                </a:lnTo>
                                <a:lnTo>
                                  <a:pt x="288744" y="20965"/>
                                </a:lnTo>
                                <a:lnTo>
                                  <a:pt x="289755" y="21265"/>
                                </a:lnTo>
                                <a:lnTo>
                                  <a:pt x="296823" y="21265"/>
                                </a:lnTo>
                                <a:lnTo>
                                  <a:pt x="296463" y="21807"/>
                                </a:lnTo>
                                <a:lnTo>
                                  <a:pt x="295660" y="22458"/>
                                </a:lnTo>
                                <a:lnTo>
                                  <a:pt x="293569" y="23381"/>
                                </a:lnTo>
                                <a:lnTo>
                                  <a:pt x="292389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304604" y="6401"/>
                                </a:moveTo>
                                <a:lnTo>
                                  <a:pt x="301763" y="6401"/>
                                </a:lnTo>
                                <a:lnTo>
                                  <a:pt x="301763" y="2228"/>
                                </a:lnTo>
                                <a:lnTo>
                                  <a:pt x="304604" y="517"/>
                                </a:lnTo>
                                <a:lnTo>
                                  <a:pt x="304604" y="6401"/>
                                </a:lnTo>
                                <a:close/>
                              </a:path>
                              <a:path w="368300" h="29845">
                                <a:moveTo>
                                  <a:pt x="307467" y="8620"/>
                                </a:moveTo>
                                <a:lnTo>
                                  <a:pt x="299671" y="8620"/>
                                </a:lnTo>
                                <a:lnTo>
                                  <a:pt x="299671" y="6401"/>
                                </a:lnTo>
                                <a:lnTo>
                                  <a:pt x="307467" y="6401"/>
                                </a:lnTo>
                                <a:lnTo>
                                  <a:pt x="307467" y="8620"/>
                                </a:lnTo>
                                <a:close/>
                              </a:path>
                              <a:path w="368300" h="29845">
                                <a:moveTo>
                                  <a:pt x="304851" y="20261"/>
                                </a:moveTo>
                                <a:lnTo>
                                  <a:pt x="301871" y="20261"/>
                                </a:lnTo>
                                <a:lnTo>
                                  <a:pt x="301763" y="8620"/>
                                </a:lnTo>
                                <a:lnTo>
                                  <a:pt x="304604" y="8620"/>
                                </a:lnTo>
                                <a:lnTo>
                                  <a:pt x="304654" y="19796"/>
                                </a:lnTo>
                                <a:lnTo>
                                  <a:pt x="304752" y="20028"/>
                                </a:lnTo>
                                <a:lnTo>
                                  <a:pt x="304851" y="20261"/>
                                </a:lnTo>
                                <a:close/>
                              </a:path>
                              <a:path w="368300" h="29845">
                                <a:moveTo>
                                  <a:pt x="307879" y="23198"/>
                                </a:moveTo>
                                <a:lnTo>
                                  <a:pt x="303727" y="23198"/>
                                </a:lnTo>
                                <a:lnTo>
                                  <a:pt x="302745" y="22634"/>
                                </a:lnTo>
                                <a:lnTo>
                                  <a:pt x="302344" y="22201"/>
                                </a:lnTo>
                                <a:lnTo>
                                  <a:pt x="301879" y="21131"/>
                                </a:lnTo>
                                <a:lnTo>
                                  <a:pt x="301872" y="20448"/>
                                </a:lnTo>
                                <a:lnTo>
                                  <a:pt x="305013" y="20448"/>
                                </a:lnTo>
                                <a:lnTo>
                                  <a:pt x="305388" y="20673"/>
                                </a:lnTo>
                                <a:lnTo>
                                  <a:pt x="307467" y="20673"/>
                                </a:lnTo>
                                <a:lnTo>
                                  <a:pt x="307716" y="22201"/>
                                </a:lnTo>
                                <a:lnTo>
                                  <a:pt x="307787" y="22634"/>
                                </a:lnTo>
                                <a:lnTo>
                                  <a:pt x="307879" y="23198"/>
                                </a:lnTo>
                                <a:close/>
                              </a:path>
                              <a:path w="368300" h="29845">
                                <a:moveTo>
                                  <a:pt x="312575" y="11578"/>
                                </a:moveTo>
                                <a:lnTo>
                                  <a:pt x="309786" y="11197"/>
                                </a:lnTo>
                                <a:lnTo>
                                  <a:pt x="309905" y="10637"/>
                                </a:lnTo>
                                <a:lnTo>
                                  <a:pt x="309958" y="10387"/>
                                </a:lnTo>
                                <a:lnTo>
                                  <a:pt x="315927" y="6021"/>
                                </a:lnTo>
                                <a:lnTo>
                                  <a:pt x="318807" y="6021"/>
                                </a:lnTo>
                                <a:lnTo>
                                  <a:pt x="319973" y="6190"/>
                                </a:lnTo>
                                <a:lnTo>
                                  <a:pt x="321769" y="6866"/>
                                </a:lnTo>
                                <a:lnTo>
                                  <a:pt x="322431" y="7292"/>
                                </a:lnTo>
                                <a:lnTo>
                                  <a:pt x="323276" y="8313"/>
                                </a:lnTo>
                                <a:lnTo>
                                  <a:pt x="315887" y="8313"/>
                                </a:lnTo>
                                <a:lnTo>
                                  <a:pt x="314631" y="8613"/>
                                </a:lnTo>
                                <a:lnTo>
                                  <a:pt x="313350" y="9556"/>
                                </a:lnTo>
                                <a:lnTo>
                                  <a:pt x="313094" y="10007"/>
                                </a:lnTo>
                                <a:lnTo>
                                  <a:pt x="312970" y="10225"/>
                                </a:lnTo>
                                <a:lnTo>
                                  <a:pt x="312878" y="10387"/>
                                </a:lnTo>
                                <a:lnTo>
                                  <a:pt x="312672" y="11197"/>
                                </a:lnTo>
                                <a:lnTo>
                                  <a:pt x="312575" y="11578"/>
                                </a:lnTo>
                                <a:close/>
                              </a:path>
                              <a:path w="368300" h="29845">
                                <a:moveTo>
                                  <a:pt x="316166" y="23610"/>
                                </a:moveTo>
                                <a:lnTo>
                                  <a:pt x="313194" y="23610"/>
                                </a:lnTo>
                                <a:lnTo>
                                  <a:pt x="311772" y="23159"/>
                                </a:lnTo>
                                <a:lnTo>
                                  <a:pt x="309786" y="21349"/>
                                </a:lnTo>
                                <a:lnTo>
                                  <a:pt x="309424" y="20507"/>
                                </a:lnTo>
                                <a:lnTo>
                                  <a:pt x="309340" y="17764"/>
                                </a:lnTo>
                                <a:lnTo>
                                  <a:pt x="309476" y="17215"/>
                                </a:lnTo>
                                <a:lnTo>
                                  <a:pt x="310028" y="16215"/>
                                </a:lnTo>
                                <a:lnTo>
                                  <a:pt x="310132" y="16025"/>
                                </a:lnTo>
                                <a:lnTo>
                                  <a:pt x="310230" y="15849"/>
                                </a:lnTo>
                                <a:lnTo>
                                  <a:pt x="318216" y="13257"/>
                                </a:lnTo>
                                <a:lnTo>
                                  <a:pt x="319913" y="12930"/>
                                </a:lnTo>
                                <a:lnTo>
                                  <a:pt x="321005" y="12549"/>
                                </a:lnTo>
                                <a:lnTo>
                                  <a:pt x="320934" y="10387"/>
                                </a:lnTo>
                                <a:lnTo>
                                  <a:pt x="320809" y="10007"/>
                                </a:lnTo>
                                <a:lnTo>
                                  <a:pt x="320656" y="9739"/>
                                </a:lnTo>
                                <a:lnTo>
                                  <a:pt x="319381" y="8613"/>
                                </a:lnTo>
                                <a:lnTo>
                                  <a:pt x="319185" y="8613"/>
                                </a:lnTo>
                                <a:lnTo>
                                  <a:pt x="318183" y="8313"/>
                                </a:lnTo>
                                <a:lnTo>
                                  <a:pt x="323276" y="8313"/>
                                </a:lnTo>
                                <a:lnTo>
                                  <a:pt x="323572" y="8958"/>
                                </a:lnTo>
                                <a:lnTo>
                                  <a:pt x="323701" y="9556"/>
                                </a:lnTo>
                                <a:lnTo>
                                  <a:pt x="323795" y="10007"/>
                                </a:lnTo>
                                <a:lnTo>
                                  <a:pt x="323888" y="14778"/>
                                </a:lnTo>
                                <a:lnTo>
                                  <a:pt x="321005" y="14778"/>
                                </a:lnTo>
                                <a:lnTo>
                                  <a:pt x="319969" y="15201"/>
                                </a:lnTo>
                                <a:lnTo>
                                  <a:pt x="318417" y="15560"/>
                                </a:lnTo>
                                <a:lnTo>
                                  <a:pt x="315170" y="16025"/>
                                </a:lnTo>
                                <a:lnTo>
                                  <a:pt x="314339" y="16215"/>
                                </a:lnTo>
                                <a:lnTo>
                                  <a:pt x="312332" y="19469"/>
                                </a:lnTo>
                                <a:lnTo>
                                  <a:pt x="312620" y="20103"/>
                                </a:lnTo>
                                <a:lnTo>
                                  <a:pt x="313776" y="21117"/>
                                </a:lnTo>
                                <a:lnTo>
                                  <a:pt x="314547" y="21349"/>
                                </a:lnTo>
                                <a:lnTo>
                                  <a:pt x="321002" y="21349"/>
                                </a:lnTo>
                                <a:lnTo>
                                  <a:pt x="320346" y="21909"/>
                                </a:lnTo>
                                <a:lnTo>
                                  <a:pt x="319332" y="22582"/>
                                </a:lnTo>
                                <a:lnTo>
                                  <a:pt x="317918" y="23159"/>
                                </a:lnTo>
                                <a:lnTo>
                                  <a:pt x="317212" y="23427"/>
                                </a:lnTo>
                                <a:lnTo>
                                  <a:pt x="316166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321002" y="21349"/>
                                </a:moveTo>
                                <a:lnTo>
                                  <a:pt x="316907" y="21349"/>
                                </a:lnTo>
                                <a:lnTo>
                                  <a:pt x="317822" y="21117"/>
                                </a:lnTo>
                                <a:lnTo>
                                  <a:pt x="318910" y="20507"/>
                                </a:lnTo>
                                <a:lnTo>
                                  <a:pt x="321005" y="14778"/>
                                </a:lnTo>
                                <a:lnTo>
                                  <a:pt x="323888" y="14778"/>
                                </a:lnTo>
                                <a:lnTo>
                                  <a:pt x="323948" y="20507"/>
                                </a:lnTo>
                                <a:lnTo>
                                  <a:pt x="324052" y="21117"/>
                                </a:lnTo>
                                <a:lnTo>
                                  <a:pt x="321274" y="21117"/>
                                </a:lnTo>
                                <a:lnTo>
                                  <a:pt x="321002" y="21349"/>
                                </a:lnTo>
                                <a:close/>
                              </a:path>
                              <a:path w="368300" h="29845">
                                <a:moveTo>
                                  <a:pt x="324748" y="23159"/>
                                </a:moveTo>
                                <a:lnTo>
                                  <a:pt x="321772" y="23159"/>
                                </a:lnTo>
                                <a:lnTo>
                                  <a:pt x="321496" y="22582"/>
                                </a:lnTo>
                                <a:lnTo>
                                  <a:pt x="321318" y="21909"/>
                                </a:lnTo>
                                <a:lnTo>
                                  <a:pt x="321234" y="21117"/>
                                </a:lnTo>
                                <a:lnTo>
                                  <a:pt x="324052" y="21117"/>
                                </a:lnTo>
                                <a:lnTo>
                                  <a:pt x="324092" y="21349"/>
                                </a:lnTo>
                                <a:lnTo>
                                  <a:pt x="324188" y="21909"/>
                                </a:lnTo>
                                <a:lnTo>
                                  <a:pt x="324427" y="22582"/>
                                </a:lnTo>
                                <a:lnTo>
                                  <a:pt x="324748" y="23159"/>
                                </a:lnTo>
                                <a:close/>
                              </a:path>
                              <a:path w="368300" h="29845">
                                <a:moveTo>
                                  <a:pt x="331669" y="6401"/>
                                </a:moveTo>
                                <a:lnTo>
                                  <a:pt x="328827" y="6401"/>
                                </a:lnTo>
                                <a:lnTo>
                                  <a:pt x="328827" y="2228"/>
                                </a:lnTo>
                                <a:lnTo>
                                  <a:pt x="331669" y="517"/>
                                </a:lnTo>
                                <a:lnTo>
                                  <a:pt x="331669" y="6401"/>
                                </a:lnTo>
                                <a:close/>
                              </a:path>
                              <a:path w="368300" h="29845">
                                <a:moveTo>
                                  <a:pt x="334532" y="8620"/>
                                </a:moveTo>
                                <a:lnTo>
                                  <a:pt x="326736" y="8620"/>
                                </a:lnTo>
                                <a:lnTo>
                                  <a:pt x="326736" y="6401"/>
                                </a:lnTo>
                                <a:lnTo>
                                  <a:pt x="334532" y="6401"/>
                                </a:lnTo>
                                <a:lnTo>
                                  <a:pt x="334532" y="8620"/>
                                </a:lnTo>
                                <a:close/>
                              </a:path>
                              <a:path w="368300" h="29845">
                                <a:moveTo>
                                  <a:pt x="331916" y="20261"/>
                                </a:moveTo>
                                <a:lnTo>
                                  <a:pt x="328935" y="20261"/>
                                </a:lnTo>
                                <a:lnTo>
                                  <a:pt x="328827" y="8620"/>
                                </a:lnTo>
                                <a:lnTo>
                                  <a:pt x="331669" y="8620"/>
                                </a:lnTo>
                                <a:lnTo>
                                  <a:pt x="331718" y="19796"/>
                                </a:lnTo>
                                <a:lnTo>
                                  <a:pt x="331817" y="20028"/>
                                </a:lnTo>
                                <a:lnTo>
                                  <a:pt x="331916" y="20261"/>
                                </a:lnTo>
                                <a:close/>
                              </a:path>
                              <a:path w="368300" h="29845">
                                <a:moveTo>
                                  <a:pt x="334944" y="23198"/>
                                </a:moveTo>
                                <a:lnTo>
                                  <a:pt x="330791" y="23198"/>
                                </a:lnTo>
                                <a:lnTo>
                                  <a:pt x="329810" y="22634"/>
                                </a:lnTo>
                                <a:lnTo>
                                  <a:pt x="329408" y="22201"/>
                                </a:lnTo>
                                <a:lnTo>
                                  <a:pt x="328943" y="21131"/>
                                </a:lnTo>
                                <a:lnTo>
                                  <a:pt x="328937" y="20448"/>
                                </a:lnTo>
                                <a:lnTo>
                                  <a:pt x="332077" y="20448"/>
                                </a:lnTo>
                                <a:lnTo>
                                  <a:pt x="332453" y="20673"/>
                                </a:lnTo>
                                <a:lnTo>
                                  <a:pt x="334532" y="20673"/>
                                </a:lnTo>
                                <a:lnTo>
                                  <a:pt x="334781" y="22201"/>
                                </a:lnTo>
                                <a:lnTo>
                                  <a:pt x="334852" y="22634"/>
                                </a:lnTo>
                                <a:lnTo>
                                  <a:pt x="334944" y="23198"/>
                                </a:lnTo>
                                <a:close/>
                              </a:path>
                              <a:path w="368300" h="29845">
                                <a:moveTo>
                                  <a:pt x="345263" y="23610"/>
                                </a:moveTo>
                                <a:lnTo>
                                  <a:pt x="342016" y="23610"/>
                                </a:lnTo>
                                <a:lnTo>
                                  <a:pt x="341090" y="23420"/>
                                </a:lnTo>
                                <a:lnTo>
                                  <a:pt x="337262" y="6401"/>
                                </a:lnTo>
                                <a:lnTo>
                                  <a:pt x="340115" y="6401"/>
                                </a:lnTo>
                                <a:lnTo>
                                  <a:pt x="340171" y="18226"/>
                                </a:lnTo>
                                <a:lnTo>
                                  <a:pt x="340335" y="18926"/>
                                </a:lnTo>
                                <a:lnTo>
                                  <a:pt x="340460" y="19462"/>
                                </a:lnTo>
                                <a:lnTo>
                                  <a:pt x="340829" y="20057"/>
                                </a:lnTo>
                                <a:lnTo>
                                  <a:pt x="342000" y="20930"/>
                                </a:lnTo>
                                <a:lnTo>
                                  <a:pt x="348236" y="20930"/>
                                </a:lnTo>
                                <a:lnTo>
                                  <a:pt x="347045" y="22659"/>
                                </a:lnTo>
                                <a:lnTo>
                                  <a:pt x="345263" y="23610"/>
                                </a:lnTo>
                                <a:close/>
                              </a:path>
                              <a:path w="368300" h="29845">
                                <a:moveTo>
                                  <a:pt x="348355" y="20930"/>
                                </a:moveTo>
                                <a:lnTo>
                                  <a:pt x="345242" y="20930"/>
                                </a:lnTo>
                                <a:lnTo>
                                  <a:pt x="346742" y="20057"/>
                                </a:lnTo>
                                <a:lnTo>
                                  <a:pt x="347274" y="19462"/>
                                </a:lnTo>
                                <a:lnTo>
                                  <a:pt x="347780" y="18226"/>
                                </a:lnTo>
                                <a:lnTo>
                                  <a:pt x="347893" y="17947"/>
                                </a:lnTo>
                                <a:lnTo>
                                  <a:pt x="348048" y="16849"/>
                                </a:lnTo>
                                <a:lnTo>
                                  <a:pt x="348048" y="6401"/>
                                </a:lnTo>
                                <a:lnTo>
                                  <a:pt x="350901" y="6401"/>
                                </a:lnTo>
                                <a:lnTo>
                                  <a:pt x="350901" y="20757"/>
                                </a:lnTo>
                                <a:lnTo>
                                  <a:pt x="348355" y="20757"/>
                                </a:lnTo>
                                <a:lnTo>
                                  <a:pt x="348355" y="20930"/>
                                </a:lnTo>
                                <a:close/>
                              </a:path>
                              <a:path w="368300" h="29845">
                                <a:moveTo>
                                  <a:pt x="350901" y="23229"/>
                                </a:moveTo>
                                <a:lnTo>
                                  <a:pt x="348355" y="23229"/>
                                </a:lnTo>
                                <a:lnTo>
                                  <a:pt x="348355" y="20757"/>
                                </a:lnTo>
                                <a:lnTo>
                                  <a:pt x="350901" y="20757"/>
                                </a:lnTo>
                                <a:lnTo>
                                  <a:pt x="350901" y="23229"/>
                                </a:lnTo>
                                <a:close/>
                              </a:path>
                              <a:path w="368300" h="29845">
                                <a:moveTo>
                                  <a:pt x="367179" y="21265"/>
                                </a:moveTo>
                                <a:lnTo>
                                  <a:pt x="362716" y="21265"/>
                                </a:lnTo>
                                <a:lnTo>
                                  <a:pt x="363726" y="20965"/>
                                </a:lnTo>
                                <a:lnTo>
                                  <a:pt x="364956" y="19926"/>
                                </a:lnTo>
                                <a:lnTo>
                                  <a:pt x="365273" y="19236"/>
                                </a:lnTo>
                                <a:lnTo>
                                  <a:pt x="365173" y="17757"/>
                                </a:lnTo>
                                <a:lnTo>
                                  <a:pt x="364813" y="17314"/>
                                </a:lnTo>
                                <a:lnTo>
                                  <a:pt x="364044" y="16807"/>
                                </a:lnTo>
                                <a:lnTo>
                                  <a:pt x="363072" y="16486"/>
                                </a:lnTo>
                                <a:lnTo>
                                  <a:pt x="359431" y="15571"/>
                                </a:lnTo>
                                <a:lnTo>
                                  <a:pt x="357980" y="15113"/>
                                </a:lnTo>
                                <a:lnTo>
                                  <a:pt x="356360" y="14338"/>
                                </a:lnTo>
                                <a:lnTo>
                                  <a:pt x="355748" y="13806"/>
                                </a:lnTo>
                                <a:lnTo>
                                  <a:pt x="355270" y="13025"/>
                                </a:lnTo>
                                <a:lnTo>
                                  <a:pt x="354875" y="12296"/>
                                </a:lnTo>
                                <a:lnTo>
                                  <a:pt x="354878" y="9422"/>
                                </a:lnTo>
                                <a:lnTo>
                                  <a:pt x="355221" y="8782"/>
                                </a:lnTo>
                                <a:lnTo>
                                  <a:pt x="355327" y="8584"/>
                                </a:lnTo>
                                <a:lnTo>
                                  <a:pt x="355444" y="8366"/>
                                </a:lnTo>
                                <a:lnTo>
                                  <a:pt x="355561" y="8148"/>
                                </a:lnTo>
                                <a:lnTo>
                                  <a:pt x="356029" y="7616"/>
                                </a:lnTo>
                                <a:lnTo>
                                  <a:pt x="357065" y="6863"/>
                                </a:lnTo>
                                <a:lnTo>
                                  <a:pt x="357670" y="6584"/>
                                </a:lnTo>
                                <a:lnTo>
                                  <a:pt x="359589" y="6021"/>
                                </a:lnTo>
                                <a:lnTo>
                                  <a:pt x="362883" y="6021"/>
                                </a:lnTo>
                                <a:lnTo>
                                  <a:pt x="365089" y="6863"/>
                                </a:lnTo>
                                <a:lnTo>
                                  <a:pt x="365219" y="6863"/>
                                </a:lnTo>
                                <a:lnTo>
                                  <a:pt x="366111" y="7486"/>
                                </a:lnTo>
                                <a:lnTo>
                                  <a:pt x="366757" y="8366"/>
                                </a:lnTo>
                                <a:lnTo>
                                  <a:pt x="359801" y="8366"/>
                                </a:lnTo>
                                <a:lnTo>
                                  <a:pt x="358864" y="8584"/>
                                </a:lnTo>
                                <a:lnTo>
                                  <a:pt x="357781" y="9422"/>
                                </a:lnTo>
                                <a:lnTo>
                                  <a:pt x="357466" y="9954"/>
                                </a:lnTo>
                                <a:lnTo>
                                  <a:pt x="357572" y="11123"/>
                                </a:lnTo>
                                <a:lnTo>
                                  <a:pt x="363442" y="13560"/>
                                </a:lnTo>
                                <a:lnTo>
                                  <a:pt x="364847" y="14000"/>
                                </a:lnTo>
                                <a:lnTo>
                                  <a:pt x="368210" y="17314"/>
                                </a:lnTo>
                                <a:lnTo>
                                  <a:pt x="368210" y="19236"/>
                                </a:lnTo>
                                <a:lnTo>
                                  <a:pt x="368046" y="19761"/>
                                </a:lnTo>
                                <a:lnTo>
                                  <a:pt x="367931" y="20131"/>
                                </a:lnTo>
                                <a:lnTo>
                                  <a:pt x="367179" y="21265"/>
                                </a:lnTo>
                                <a:close/>
                              </a:path>
                              <a:path w="368300" h="29845">
                                <a:moveTo>
                                  <a:pt x="364787" y="11123"/>
                                </a:moveTo>
                                <a:lnTo>
                                  <a:pt x="362216" y="8366"/>
                                </a:lnTo>
                                <a:lnTo>
                                  <a:pt x="366757" y="8366"/>
                                </a:lnTo>
                                <a:lnTo>
                                  <a:pt x="367576" y="10743"/>
                                </a:lnTo>
                                <a:lnTo>
                                  <a:pt x="364787" y="11123"/>
                                </a:lnTo>
                                <a:close/>
                              </a:path>
                              <a:path w="368300" h="29845">
                                <a:moveTo>
                                  <a:pt x="362745" y="23610"/>
                                </a:moveTo>
                                <a:lnTo>
                                  <a:pt x="359237" y="23610"/>
                                </a:lnTo>
                                <a:lnTo>
                                  <a:pt x="357568" y="23155"/>
                                </a:lnTo>
                                <a:lnTo>
                                  <a:pt x="354356" y="18891"/>
                                </a:lnTo>
                                <a:lnTo>
                                  <a:pt x="354234" y="18201"/>
                                </a:lnTo>
                                <a:lnTo>
                                  <a:pt x="357054" y="17757"/>
                                </a:lnTo>
                                <a:lnTo>
                                  <a:pt x="357115" y="18201"/>
                                </a:lnTo>
                                <a:lnTo>
                                  <a:pt x="357209" y="18891"/>
                                </a:lnTo>
                                <a:lnTo>
                                  <a:pt x="357649" y="19761"/>
                                </a:lnTo>
                                <a:lnTo>
                                  <a:pt x="359100" y="20965"/>
                                </a:lnTo>
                                <a:lnTo>
                                  <a:pt x="360110" y="21265"/>
                                </a:lnTo>
                                <a:lnTo>
                                  <a:pt x="367179" y="21265"/>
                                </a:lnTo>
                                <a:lnTo>
                                  <a:pt x="366819" y="21807"/>
                                </a:lnTo>
                                <a:lnTo>
                                  <a:pt x="366016" y="22458"/>
                                </a:lnTo>
                                <a:lnTo>
                                  <a:pt x="363924" y="23381"/>
                                </a:lnTo>
                                <a:lnTo>
                                  <a:pt x="362745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17"/>
                        <wps:cNvSpPr/>
                        <wps:spPr>
                          <a:xfrm>
                            <a:off x="4227134" y="3945460"/>
                            <a:ext cx="78803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440055">
                                <a:moveTo>
                                  <a:pt x="758203" y="439581"/>
                                </a:moveTo>
                                <a:lnTo>
                                  <a:pt x="29502" y="439581"/>
                                </a:lnTo>
                                <a:lnTo>
                                  <a:pt x="18018" y="437262"/>
                                </a:lnTo>
                                <a:lnTo>
                                  <a:pt x="8640" y="430940"/>
                                </a:lnTo>
                                <a:lnTo>
                                  <a:pt x="2318" y="421562"/>
                                </a:lnTo>
                                <a:lnTo>
                                  <a:pt x="0" y="410079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758203" y="0"/>
                                </a:lnTo>
                                <a:lnTo>
                                  <a:pt x="769687" y="2318"/>
                                </a:lnTo>
                                <a:lnTo>
                                  <a:pt x="779065" y="8640"/>
                                </a:lnTo>
                                <a:lnTo>
                                  <a:pt x="785387" y="18018"/>
                                </a:lnTo>
                                <a:lnTo>
                                  <a:pt x="787706" y="29502"/>
                                </a:lnTo>
                                <a:lnTo>
                                  <a:pt x="787706" y="410079"/>
                                </a:lnTo>
                                <a:lnTo>
                                  <a:pt x="785387" y="421562"/>
                                </a:lnTo>
                                <a:lnTo>
                                  <a:pt x="779065" y="430940"/>
                                </a:lnTo>
                                <a:lnTo>
                                  <a:pt x="769687" y="437262"/>
                                </a:lnTo>
                                <a:lnTo>
                                  <a:pt x="758203" y="439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18"/>
                        <wps:cNvSpPr/>
                        <wps:spPr>
                          <a:xfrm>
                            <a:off x="4227134" y="3945460"/>
                            <a:ext cx="78803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440055">
                                <a:moveTo>
                                  <a:pt x="0" y="29502"/>
                                </a:moveTo>
                                <a:lnTo>
                                  <a:pt x="0" y="410079"/>
                                </a:lnTo>
                                <a:lnTo>
                                  <a:pt x="2318" y="421562"/>
                                </a:lnTo>
                                <a:lnTo>
                                  <a:pt x="8640" y="430940"/>
                                </a:lnTo>
                                <a:lnTo>
                                  <a:pt x="18018" y="437262"/>
                                </a:lnTo>
                                <a:lnTo>
                                  <a:pt x="29502" y="439581"/>
                                </a:lnTo>
                                <a:lnTo>
                                  <a:pt x="758203" y="439581"/>
                                </a:lnTo>
                                <a:lnTo>
                                  <a:pt x="769687" y="437262"/>
                                </a:lnTo>
                                <a:lnTo>
                                  <a:pt x="779065" y="430940"/>
                                </a:lnTo>
                                <a:lnTo>
                                  <a:pt x="785387" y="421562"/>
                                </a:lnTo>
                                <a:lnTo>
                                  <a:pt x="787706" y="410079"/>
                                </a:lnTo>
                                <a:lnTo>
                                  <a:pt x="787706" y="29502"/>
                                </a:lnTo>
                                <a:lnTo>
                                  <a:pt x="785387" y="18018"/>
                                </a:lnTo>
                                <a:lnTo>
                                  <a:pt x="779065" y="8640"/>
                                </a:lnTo>
                                <a:lnTo>
                                  <a:pt x="769687" y="2318"/>
                                </a:lnTo>
                                <a:lnTo>
                                  <a:pt x="758203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19"/>
                        <wps:cNvSpPr/>
                        <wps:spPr>
                          <a:xfrm>
                            <a:off x="4227134" y="3989722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"/>
                        <wps:cNvSpPr/>
                        <wps:spPr>
                          <a:xfrm>
                            <a:off x="4300273" y="4010746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3" name="Image 2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3995624"/>
                            <a:ext cx="172378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4" name="Graphic 22"/>
                        <wps:cNvSpPr/>
                        <wps:spPr>
                          <a:xfrm>
                            <a:off x="4707223" y="4063862"/>
                            <a:ext cx="488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3495">
                                <a:moveTo>
                                  <a:pt x="2852" y="3274"/>
                                </a:moveTo>
                                <a:lnTo>
                                  <a:pt x="0" y="3274"/>
                                </a:lnTo>
                                <a:lnTo>
                                  <a:pt x="0" y="0"/>
                                </a:lnTo>
                                <a:lnTo>
                                  <a:pt x="2852" y="0"/>
                                </a:lnTo>
                                <a:lnTo>
                                  <a:pt x="2852" y="3274"/>
                                </a:lnTo>
                                <a:close/>
                              </a:path>
                              <a:path w="48895" h="23495">
                                <a:moveTo>
                                  <a:pt x="285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2852" y="6401"/>
                                </a:lnTo>
                                <a:lnTo>
                                  <a:pt x="2852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0868" y="23229"/>
                                </a:moveTo>
                                <a:lnTo>
                                  <a:pt x="18016" y="23229"/>
                                </a:lnTo>
                                <a:lnTo>
                                  <a:pt x="17903" y="10961"/>
                                </a:lnTo>
                                <a:lnTo>
                                  <a:pt x="17779" y="10637"/>
                                </a:lnTo>
                                <a:lnTo>
                                  <a:pt x="15658" y="8493"/>
                                </a:lnTo>
                                <a:lnTo>
                                  <a:pt x="9963" y="8493"/>
                                </a:lnTo>
                                <a:lnTo>
                                  <a:pt x="11025" y="6929"/>
                                </a:lnTo>
                                <a:lnTo>
                                  <a:pt x="12784" y="6021"/>
                                </a:lnTo>
                                <a:lnTo>
                                  <a:pt x="16136" y="6021"/>
                                </a:lnTo>
                                <a:lnTo>
                                  <a:pt x="20773" y="10423"/>
                                </a:lnTo>
                                <a:lnTo>
                                  <a:pt x="20868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10051" y="23229"/>
                                </a:moveTo>
                                <a:lnTo>
                                  <a:pt x="7199" y="23229"/>
                                </a:lnTo>
                                <a:lnTo>
                                  <a:pt x="7199" y="6401"/>
                                </a:lnTo>
                                <a:lnTo>
                                  <a:pt x="9766" y="6401"/>
                                </a:lnTo>
                                <a:lnTo>
                                  <a:pt x="9766" y="8493"/>
                                </a:lnTo>
                                <a:lnTo>
                                  <a:pt x="12694" y="8493"/>
                                </a:lnTo>
                                <a:lnTo>
                                  <a:pt x="10491" y="10423"/>
                                </a:lnTo>
                                <a:lnTo>
                                  <a:pt x="10051" y="11884"/>
                                </a:lnTo>
                                <a:lnTo>
                                  <a:pt x="10051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8606" y="6401"/>
                                </a:moveTo>
                                <a:lnTo>
                                  <a:pt x="25765" y="6401"/>
                                </a:lnTo>
                                <a:lnTo>
                                  <a:pt x="25765" y="2228"/>
                                </a:lnTo>
                                <a:lnTo>
                                  <a:pt x="28606" y="517"/>
                                </a:lnTo>
                                <a:lnTo>
                                  <a:pt x="28606" y="6401"/>
                                </a:lnTo>
                                <a:close/>
                              </a:path>
                              <a:path w="48895" h="23495">
                                <a:moveTo>
                                  <a:pt x="31469" y="8620"/>
                                </a:moveTo>
                                <a:lnTo>
                                  <a:pt x="23673" y="8620"/>
                                </a:lnTo>
                                <a:lnTo>
                                  <a:pt x="23673" y="6401"/>
                                </a:lnTo>
                                <a:lnTo>
                                  <a:pt x="31469" y="6401"/>
                                </a:lnTo>
                                <a:lnTo>
                                  <a:pt x="31469" y="8620"/>
                                </a:lnTo>
                                <a:close/>
                              </a:path>
                              <a:path w="48895" h="23495">
                                <a:moveTo>
                                  <a:pt x="28853" y="20261"/>
                                </a:moveTo>
                                <a:lnTo>
                                  <a:pt x="25873" y="20261"/>
                                </a:lnTo>
                                <a:lnTo>
                                  <a:pt x="25765" y="8620"/>
                                </a:lnTo>
                                <a:lnTo>
                                  <a:pt x="28606" y="8620"/>
                                </a:lnTo>
                                <a:lnTo>
                                  <a:pt x="28656" y="19796"/>
                                </a:lnTo>
                                <a:lnTo>
                                  <a:pt x="28754" y="20028"/>
                                </a:lnTo>
                                <a:lnTo>
                                  <a:pt x="28853" y="20261"/>
                                </a:lnTo>
                                <a:close/>
                              </a:path>
                              <a:path w="48895" h="23495">
                                <a:moveTo>
                                  <a:pt x="31881" y="23198"/>
                                </a:moveTo>
                                <a:lnTo>
                                  <a:pt x="27729" y="23198"/>
                                </a:lnTo>
                                <a:lnTo>
                                  <a:pt x="26747" y="22634"/>
                                </a:lnTo>
                                <a:lnTo>
                                  <a:pt x="26346" y="22201"/>
                                </a:lnTo>
                                <a:lnTo>
                                  <a:pt x="25881" y="21131"/>
                                </a:lnTo>
                                <a:lnTo>
                                  <a:pt x="25875" y="20448"/>
                                </a:lnTo>
                                <a:lnTo>
                                  <a:pt x="29015" y="20448"/>
                                </a:lnTo>
                                <a:lnTo>
                                  <a:pt x="29391" y="20673"/>
                                </a:lnTo>
                                <a:lnTo>
                                  <a:pt x="31469" y="20673"/>
                                </a:lnTo>
                                <a:lnTo>
                                  <a:pt x="31719" y="22201"/>
                                </a:lnTo>
                                <a:lnTo>
                                  <a:pt x="31789" y="22634"/>
                                </a:lnTo>
                                <a:lnTo>
                                  <a:pt x="31881" y="23198"/>
                                </a:lnTo>
                                <a:close/>
                              </a:path>
                              <a:path w="48895" h="23495">
                                <a:moveTo>
                                  <a:pt x="48599" y="17662"/>
                                </a:moveTo>
                                <a:lnTo>
                                  <a:pt x="32531" y="17662"/>
                                </a:lnTo>
                                <a:lnTo>
                                  <a:pt x="32531" y="15053"/>
                                </a:lnTo>
                                <a:lnTo>
                                  <a:pt x="43137" y="0"/>
                                </a:lnTo>
                                <a:lnTo>
                                  <a:pt x="45461" y="0"/>
                                </a:lnTo>
                                <a:lnTo>
                                  <a:pt x="45461" y="4574"/>
                                </a:lnTo>
                                <a:lnTo>
                                  <a:pt x="42609" y="4574"/>
                                </a:lnTo>
                                <a:lnTo>
                                  <a:pt x="35341" y="15053"/>
                                </a:lnTo>
                                <a:lnTo>
                                  <a:pt x="48599" y="15053"/>
                                </a:lnTo>
                                <a:lnTo>
                                  <a:pt x="48599" y="17662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15053"/>
                                </a:moveTo>
                                <a:lnTo>
                                  <a:pt x="42609" y="15053"/>
                                </a:lnTo>
                                <a:lnTo>
                                  <a:pt x="42609" y="4574"/>
                                </a:lnTo>
                                <a:lnTo>
                                  <a:pt x="45461" y="4574"/>
                                </a:lnTo>
                                <a:lnTo>
                                  <a:pt x="45461" y="15053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23229"/>
                                </a:moveTo>
                                <a:lnTo>
                                  <a:pt x="42609" y="23229"/>
                                </a:lnTo>
                                <a:lnTo>
                                  <a:pt x="42609" y="17662"/>
                                </a:lnTo>
                                <a:lnTo>
                                  <a:pt x="45461" y="17662"/>
                                </a:lnTo>
                                <a:lnTo>
                                  <a:pt x="45461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3"/>
                        <wps:cNvSpPr/>
                        <wps:spPr>
                          <a:xfrm>
                            <a:off x="4227134" y="4048739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6" name="Image 2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101853"/>
                            <a:ext cx="264427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7" name="Graphic 25"/>
                        <wps:cNvSpPr/>
                        <wps:spPr>
                          <a:xfrm>
                            <a:off x="4227134" y="4101853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8" name="Image 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12" y="4116574"/>
                            <a:ext cx="295979" cy="914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9" name="Image 2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154968"/>
                            <a:ext cx="179435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0" name="Graphic 28"/>
                        <wps:cNvSpPr/>
                        <wps:spPr>
                          <a:xfrm>
                            <a:off x="4706039" y="4170090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9"/>
                        <wps:cNvSpPr/>
                        <wps:spPr>
                          <a:xfrm>
                            <a:off x="4227134" y="4154968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2" name="Image 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208083"/>
                            <a:ext cx="36342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3" name="Graphic 31"/>
                        <wps:cNvSpPr/>
                        <wps:spPr>
                          <a:xfrm>
                            <a:off x="4706039" y="4223206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4" name="Image 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088" y="4208083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5" name="Graphic 33"/>
                        <wps:cNvSpPr/>
                        <wps:spPr>
                          <a:xfrm>
                            <a:off x="4227134" y="4208083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6" name="Image 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261198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7" name="Graphic 35"/>
                        <wps:cNvSpPr/>
                        <wps:spPr>
                          <a:xfrm>
                            <a:off x="4706039" y="4276321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8" name="Image 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088" y="426119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9" name="Graphic 37"/>
                        <wps:cNvSpPr/>
                        <wps:spPr>
                          <a:xfrm>
                            <a:off x="4227134" y="4261198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0" name="Image 3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946" y="3957632"/>
                            <a:ext cx="301694" cy="76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1" name="Image 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937" y="4314313"/>
                            <a:ext cx="518014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2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0088" y="4314313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3" name="Graphic 41"/>
                        <wps:cNvSpPr/>
                        <wps:spPr>
                          <a:xfrm>
                            <a:off x="4227134" y="4314313"/>
                            <a:ext cx="78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>
                                <a:moveTo>
                                  <a:pt x="0" y="0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42"/>
                        <wps:cNvSpPr/>
                        <wps:spPr>
                          <a:xfrm>
                            <a:off x="1453353" y="4464806"/>
                            <a:ext cx="6464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386715">
                                <a:moveTo>
                                  <a:pt x="616593" y="386477"/>
                                </a:moveTo>
                                <a:lnTo>
                                  <a:pt x="29502" y="386477"/>
                                </a:lnTo>
                                <a:lnTo>
                                  <a:pt x="18018" y="384159"/>
                                </a:lnTo>
                                <a:lnTo>
                                  <a:pt x="8640" y="377836"/>
                                </a:lnTo>
                                <a:lnTo>
                                  <a:pt x="2318" y="368458"/>
                                </a:lnTo>
                                <a:lnTo>
                                  <a:pt x="0" y="356975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16593" y="0"/>
                                </a:lnTo>
                                <a:lnTo>
                                  <a:pt x="628077" y="2318"/>
                                </a:lnTo>
                                <a:lnTo>
                                  <a:pt x="637455" y="8640"/>
                                </a:lnTo>
                                <a:lnTo>
                                  <a:pt x="643777" y="18018"/>
                                </a:lnTo>
                                <a:lnTo>
                                  <a:pt x="646095" y="29502"/>
                                </a:lnTo>
                                <a:lnTo>
                                  <a:pt x="646095" y="356975"/>
                                </a:lnTo>
                                <a:lnTo>
                                  <a:pt x="643777" y="368458"/>
                                </a:lnTo>
                                <a:lnTo>
                                  <a:pt x="637455" y="377836"/>
                                </a:lnTo>
                                <a:lnTo>
                                  <a:pt x="628077" y="384159"/>
                                </a:lnTo>
                                <a:lnTo>
                                  <a:pt x="616593" y="38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43"/>
                        <wps:cNvSpPr/>
                        <wps:spPr>
                          <a:xfrm>
                            <a:off x="1453353" y="4464806"/>
                            <a:ext cx="6464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386715">
                                <a:moveTo>
                                  <a:pt x="0" y="29502"/>
                                </a:moveTo>
                                <a:lnTo>
                                  <a:pt x="0" y="356975"/>
                                </a:lnTo>
                                <a:lnTo>
                                  <a:pt x="2318" y="368458"/>
                                </a:lnTo>
                                <a:lnTo>
                                  <a:pt x="8640" y="377836"/>
                                </a:lnTo>
                                <a:lnTo>
                                  <a:pt x="18018" y="384159"/>
                                </a:lnTo>
                                <a:lnTo>
                                  <a:pt x="29502" y="386477"/>
                                </a:lnTo>
                                <a:lnTo>
                                  <a:pt x="616593" y="386477"/>
                                </a:lnTo>
                                <a:lnTo>
                                  <a:pt x="628077" y="384159"/>
                                </a:lnTo>
                                <a:lnTo>
                                  <a:pt x="637455" y="377836"/>
                                </a:lnTo>
                                <a:lnTo>
                                  <a:pt x="643777" y="368458"/>
                                </a:lnTo>
                                <a:lnTo>
                                  <a:pt x="646095" y="356975"/>
                                </a:lnTo>
                                <a:lnTo>
                                  <a:pt x="646095" y="29502"/>
                                </a:lnTo>
                                <a:lnTo>
                                  <a:pt x="643777" y="18018"/>
                                </a:lnTo>
                                <a:lnTo>
                                  <a:pt x="637455" y="8640"/>
                                </a:lnTo>
                                <a:lnTo>
                                  <a:pt x="628077" y="2318"/>
                                </a:lnTo>
                                <a:lnTo>
                                  <a:pt x="616593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44"/>
                        <wps:cNvSpPr/>
                        <wps:spPr>
                          <a:xfrm>
                            <a:off x="1453353" y="4509068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45"/>
                        <wps:cNvSpPr/>
                        <wps:spPr>
                          <a:xfrm>
                            <a:off x="1526493" y="4530092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8" name="Image 4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514970"/>
                            <a:ext cx="214621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9" name="Graphic 47"/>
                        <wps:cNvSpPr/>
                        <wps:spPr>
                          <a:xfrm>
                            <a:off x="1790887" y="4583207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4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18749" y="16215"/>
                                </a:lnTo>
                                <a:lnTo>
                                  <a:pt x="18854" y="1602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40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0" name="Image 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666" y="4568085"/>
                            <a:ext cx="53103" cy="53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1" name="Graphic 49"/>
                        <wps:cNvSpPr/>
                        <wps:spPr>
                          <a:xfrm>
                            <a:off x="1453353" y="4568085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2" name="Image 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621200"/>
                            <a:ext cx="25068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3" name="Graphic 51"/>
                        <wps:cNvSpPr/>
                        <wps:spPr>
                          <a:xfrm>
                            <a:off x="1790887" y="4636323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4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18749" y="16215"/>
                                </a:lnTo>
                                <a:lnTo>
                                  <a:pt x="18854" y="1602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40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4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666" y="4621200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5" name="Graphic 53"/>
                        <wps:cNvSpPr/>
                        <wps:spPr>
                          <a:xfrm>
                            <a:off x="1453353" y="4621200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6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674314"/>
                            <a:ext cx="19766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7" name="Graphic 55"/>
                        <wps:cNvSpPr/>
                        <wps:spPr>
                          <a:xfrm>
                            <a:off x="1453353" y="4674314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8" name="Image 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822" y="4689035"/>
                            <a:ext cx="295948" cy="91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9" name="Graphic 57"/>
                        <wps:cNvSpPr/>
                        <wps:spPr>
                          <a:xfrm>
                            <a:off x="1790649" y="4742552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0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727429"/>
                            <a:ext cx="199275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1" name="Graphic 59"/>
                        <wps:cNvSpPr/>
                        <wps:spPr>
                          <a:xfrm>
                            <a:off x="1453353" y="4727429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2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664" y="4476979"/>
                            <a:ext cx="189586" cy="76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3" name="Image 6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155" y="4780545"/>
                            <a:ext cx="376406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4" name="Image 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666" y="4780545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5" name="Graphic 63"/>
                        <wps:cNvSpPr/>
                        <wps:spPr>
                          <a:xfrm>
                            <a:off x="1453353" y="4780545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0" y="0"/>
                                </a:moveTo>
                                <a:lnTo>
                                  <a:pt x="64609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64"/>
                        <wps:cNvSpPr/>
                        <wps:spPr>
                          <a:xfrm>
                            <a:off x="7445" y="3797917"/>
                            <a:ext cx="68770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440055">
                                <a:moveTo>
                                  <a:pt x="657896" y="439581"/>
                                </a:moveTo>
                                <a:lnTo>
                                  <a:pt x="29502" y="439581"/>
                                </a:lnTo>
                                <a:lnTo>
                                  <a:pt x="18018" y="437262"/>
                                </a:lnTo>
                                <a:lnTo>
                                  <a:pt x="8640" y="430940"/>
                                </a:lnTo>
                                <a:lnTo>
                                  <a:pt x="2318" y="421562"/>
                                </a:lnTo>
                                <a:lnTo>
                                  <a:pt x="0" y="410079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57896" y="0"/>
                                </a:lnTo>
                                <a:lnTo>
                                  <a:pt x="669380" y="2318"/>
                                </a:lnTo>
                                <a:lnTo>
                                  <a:pt x="678757" y="8640"/>
                                </a:lnTo>
                                <a:lnTo>
                                  <a:pt x="685080" y="18018"/>
                                </a:lnTo>
                                <a:lnTo>
                                  <a:pt x="687398" y="29502"/>
                                </a:lnTo>
                                <a:lnTo>
                                  <a:pt x="687398" y="410079"/>
                                </a:lnTo>
                                <a:lnTo>
                                  <a:pt x="685080" y="421562"/>
                                </a:lnTo>
                                <a:lnTo>
                                  <a:pt x="678757" y="430940"/>
                                </a:lnTo>
                                <a:lnTo>
                                  <a:pt x="669380" y="437262"/>
                                </a:lnTo>
                                <a:lnTo>
                                  <a:pt x="657896" y="439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65"/>
                        <wps:cNvSpPr/>
                        <wps:spPr>
                          <a:xfrm>
                            <a:off x="7445" y="3797917"/>
                            <a:ext cx="68770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440055">
                                <a:moveTo>
                                  <a:pt x="0" y="29502"/>
                                </a:moveTo>
                                <a:lnTo>
                                  <a:pt x="0" y="410079"/>
                                </a:lnTo>
                                <a:lnTo>
                                  <a:pt x="2318" y="421562"/>
                                </a:lnTo>
                                <a:lnTo>
                                  <a:pt x="8640" y="430940"/>
                                </a:lnTo>
                                <a:lnTo>
                                  <a:pt x="18018" y="437262"/>
                                </a:lnTo>
                                <a:lnTo>
                                  <a:pt x="29502" y="439581"/>
                                </a:lnTo>
                                <a:lnTo>
                                  <a:pt x="657896" y="439581"/>
                                </a:lnTo>
                                <a:lnTo>
                                  <a:pt x="669380" y="437262"/>
                                </a:lnTo>
                                <a:lnTo>
                                  <a:pt x="678757" y="430940"/>
                                </a:lnTo>
                                <a:lnTo>
                                  <a:pt x="685080" y="421562"/>
                                </a:lnTo>
                                <a:lnTo>
                                  <a:pt x="687398" y="410079"/>
                                </a:lnTo>
                                <a:lnTo>
                                  <a:pt x="687398" y="29502"/>
                                </a:lnTo>
                                <a:lnTo>
                                  <a:pt x="685080" y="18018"/>
                                </a:lnTo>
                                <a:lnTo>
                                  <a:pt x="678757" y="8640"/>
                                </a:lnTo>
                                <a:lnTo>
                                  <a:pt x="669380" y="2318"/>
                                </a:lnTo>
                                <a:lnTo>
                                  <a:pt x="657896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66"/>
                        <wps:cNvSpPr/>
                        <wps:spPr>
                          <a:xfrm>
                            <a:off x="7445" y="3842179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9" name="Image 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3848081"/>
                            <a:ext cx="85786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0" name="Graphic 68"/>
                        <wps:cNvSpPr/>
                        <wps:spPr>
                          <a:xfrm>
                            <a:off x="80395" y="3922340"/>
                            <a:ext cx="781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7780">
                                <a:moveTo>
                                  <a:pt x="13669" y="17208"/>
                                </a:moveTo>
                                <a:lnTo>
                                  <a:pt x="10817" y="17208"/>
                                </a:lnTo>
                                <a:lnTo>
                                  <a:pt x="10704" y="4940"/>
                                </a:lnTo>
                                <a:lnTo>
                                  <a:pt x="10580" y="4616"/>
                                </a:lnTo>
                                <a:lnTo>
                                  <a:pt x="10497" y="4401"/>
                                </a:lnTo>
                                <a:lnTo>
                                  <a:pt x="10377" y="4088"/>
                                </a:lnTo>
                                <a:lnTo>
                                  <a:pt x="10261" y="3785"/>
                                </a:lnTo>
                                <a:lnTo>
                                  <a:pt x="9777" y="3271"/>
                                </a:lnTo>
                                <a:lnTo>
                                  <a:pt x="8458" y="2471"/>
                                </a:lnTo>
                                <a:lnTo>
                                  <a:pt x="2764" y="2471"/>
                                </a:lnTo>
                                <a:lnTo>
                                  <a:pt x="3826" y="908"/>
                                </a:lnTo>
                                <a:lnTo>
                                  <a:pt x="5584" y="0"/>
                                </a:lnTo>
                                <a:lnTo>
                                  <a:pt x="8937" y="0"/>
                                </a:lnTo>
                                <a:lnTo>
                                  <a:pt x="13573" y="4401"/>
                                </a:lnTo>
                                <a:lnTo>
                                  <a:pt x="13669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2852" y="17208"/>
                                </a:moveTo>
                                <a:lnTo>
                                  <a:pt x="0" y="17208"/>
                                </a:lnTo>
                                <a:lnTo>
                                  <a:pt x="0" y="380"/>
                                </a:lnTo>
                                <a:lnTo>
                                  <a:pt x="2566" y="380"/>
                                </a:lnTo>
                                <a:lnTo>
                                  <a:pt x="2566" y="2471"/>
                                </a:lnTo>
                                <a:lnTo>
                                  <a:pt x="5495" y="2471"/>
                                </a:lnTo>
                                <a:lnTo>
                                  <a:pt x="3292" y="4401"/>
                                </a:lnTo>
                                <a:lnTo>
                                  <a:pt x="2852" y="5863"/>
                                </a:lnTo>
                                <a:lnTo>
                                  <a:pt x="2852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20361" y="5556"/>
                                </a:moveTo>
                                <a:lnTo>
                                  <a:pt x="17572" y="5176"/>
                                </a:lnTo>
                                <a:lnTo>
                                  <a:pt x="17692" y="4616"/>
                                </a:lnTo>
                                <a:lnTo>
                                  <a:pt x="17745" y="4366"/>
                                </a:lnTo>
                                <a:lnTo>
                                  <a:pt x="23714" y="0"/>
                                </a:lnTo>
                                <a:lnTo>
                                  <a:pt x="26594" y="0"/>
                                </a:lnTo>
                                <a:lnTo>
                                  <a:pt x="27760" y="169"/>
                                </a:lnTo>
                                <a:lnTo>
                                  <a:pt x="29555" y="845"/>
                                </a:lnTo>
                                <a:lnTo>
                                  <a:pt x="30217" y="1271"/>
                                </a:lnTo>
                                <a:lnTo>
                                  <a:pt x="31063" y="2292"/>
                                </a:lnTo>
                                <a:lnTo>
                                  <a:pt x="23674" y="2292"/>
                                </a:lnTo>
                                <a:lnTo>
                                  <a:pt x="22418" y="2591"/>
                                </a:lnTo>
                                <a:lnTo>
                                  <a:pt x="21136" y="3535"/>
                                </a:lnTo>
                                <a:lnTo>
                                  <a:pt x="20880" y="3986"/>
                                </a:lnTo>
                                <a:lnTo>
                                  <a:pt x="20756" y="4204"/>
                                </a:lnTo>
                                <a:lnTo>
                                  <a:pt x="20664" y="4366"/>
                                </a:lnTo>
                                <a:lnTo>
                                  <a:pt x="20458" y="5176"/>
                                </a:lnTo>
                                <a:lnTo>
                                  <a:pt x="20361" y="5556"/>
                                </a:lnTo>
                                <a:close/>
                              </a:path>
                              <a:path w="78105" h="17780">
                                <a:moveTo>
                                  <a:pt x="23953" y="17588"/>
                                </a:moveTo>
                                <a:lnTo>
                                  <a:pt x="20981" y="17588"/>
                                </a:lnTo>
                                <a:lnTo>
                                  <a:pt x="19559" y="17138"/>
                                </a:lnTo>
                                <a:lnTo>
                                  <a:pt x="17572" y="15328"/>
                                </a:lnTo>
                                <a:lnTo>
                                  <a:pt x="17211" y="14486"/>
                                </a:lnTo>
                                <a:lnTo>
                                  <a:pt x="17126" y="11743"/>
                                </a:lnTo>
                                <a:lnTo>
                                  <a:pt x="17263" y="11194"/>
                                </a:lnTo>
                                <a:lnTo>
                                  <a:pt x="26003" y="7236"/>
                                </a:lnTo>
                                <a:lnTo>
                                  <a:pt x="27700" y="6908"/>
                                </a:lnTo>
                                <a:lnTo>
                                  <a:pt x="28791" y="6528"/>
                                </a:lnTo>
                                <a:lnTo>
                                  <a:pt x="28720" y="4366"/>
                                </a:lnTo>
                                <a:lnTo>
                                  <a:pt x="28595" y="3986"/>
                                </a:lnTo>
                                <a:lnTo>
                                  <a:pt x="28443" y="3718"/>
                                </a:lnTo>
                                <a:lnTo>
                                  <a:pt x="27167" y="2591"/>
                                </a:lnTo>
                                <a:lnTo>
                                  <a:pt x="26972" y="2591"/>
                                </a:lnTo>
                                <a:lnTo>
                                  <a:pt x="25969" y="2292"/>
                                </a:lnTo>
                                <a:lnTo>
                                  <a:pt x="31063" y="2292"/>
                                </a:lnTo>
                                <a:lnTo>
                                  <a:pt x="31358" y="2936"/>
                                </a:lnTo>
                                <a:lnTo>
                                  <a:pt x="31488" y="3535"/>
                                </a:lnTo>
                                <a:lnTo>
                                  <a:pt x="31582" y="3986"/>
                                </a:lnTo>
                                <a:lnTo>
                                  <a:pt x="31674" y="8757"/>
                                </a:lnTo>
                                <a:lnTo>
                                  <a:pt x="28791" y="8757"/>
                                </a:lnTo>
                                <a:lnTo>
                                  <a:pt x="27756" y="9180"/>
                                </a:lnTo>
                                <a:lnTo>
                                  <a:pt x="26203" y="9539"/>
                                </a:lnTo>
                                <a:lnTo>
                                  <a:pt x="22957" y="10004"/>
                                </a:lnTo>
                                <a:lnTo>
                                  <a:pt x="22126" y="10194"/>
                                </a:lnTo>
                                <a:lnTo>
                                  <a:pt x="20118" y="13447"/>
                                </a:lnTo>
                                <a:lnTo>
                                  <a:pt x="20407" y="14081"/>
                                </a:lnTo>
                                <a:lnTo>
                                  <a:pt x="21562" y="15095"/>
                                </a:lnTo>
                                <a:lnTo>
                                  <a:pt x="22334" y="15328"/>
                                </a:lnTo>
                                <a:lnTo>
                                  <a:pt x="28788" y="15328"/>
                                </a:lnTo>
                                <a:lnTo>
                                  <a:pt x="28132" y="15888"/>
                                </a:lnTo>
                                <a:lnTo>
                                  <a:pt x="27118" y="16560"/>
                                </a:lnTo>
                                <a:lnTo>
                                  <a:pt x="25705" y="17138"/>
                                </a:lnTo>
                                <a:lnTo>
                                  <a:pt x="24999" y="17405"/>
                                </a:lnTo>
                                <a:lnTo>
                                  <a:pt x="23953" y="17588"/>
                                </a:lnTo>
                                <a:close/>
                              </a:path>
                              <a:path w="78105" h="17780">
                                <a:moveTo>
                                  <a:pt x="28788" y="15328"/>
                                </a:moveTo>
                                <a:lnTo>
                                  <a:pt x="24694" y="15328"/>
                                </a:lnTo>
                                <a:lnTo>
                                  <a:pt x="25609" y="15095"/>
                                </a:lnTo>
                                <a:lnTo>
                                  <a:pt x="26697" y="14486"/>
                                </a:lnTo>
                                <a:lnTo>
                                  <a:pt x="28791" y="8757"/>
                                </a:lnTo>
                                <a:lnTo>
                                  <a:pt x="31674" y="8757"/>
                                </a:lnTo>
                                <a:lnTo>
                                  <a:pt x="31735" y="14486"/>
                                </a:lnTo>
                                <a:lnTo>
                                  <a:pt x="31839" y="15095"/>
                                </a:lnTo>
                                <a:lnTo>
                                  <a:pt x="29061" y="15095"/>
                                </a:lnTo>
                                <a:lnTo>
                                  <a:pt x="28788" y="15328"/>
                                </a:lnTo>
                                <a:close/>
                              </a:path>
                              <a:path w="78105" h="17780">
                                <a:moveTo>
                                  <a:pt x="32534" y="17138"/>
                                </a:moveTo>
                                <a:lnTo>
                                  <a:pt x="29559" y="17138"/>
                                </a:lnTo>
                                <a:lnTo>
                                  <a:pt x="29283" y="16560"/>
                                </a:lnTo>
                                <a:lnTo>
                                  <a:pt x="29105" y="15888"/>
                                </a:lnTo>
                                <a:lnTo>
                                  <a:pt x="29020" y="15095"/>
                                </a:lnTo>
                                <a:lnTo>
                                  <a:pt x="31839" y="15095"/>
                                </a:lnTo>
                                <a:lnTo>
                                  <a:pt x="31879" y="15328"/>
                                </a:lnTo>
                                <a:lnTo>
                                  <a:pt x="31975" y="15888"/>
                                </a:lnTo>
                                <a:lnTo>
                                  <a:pt x="32214" y="16560"/>
                                </a:lnTo>
                                <a:lnTo>
                                  <a:pt x="32534" y="17138"/>
                                </a:lnTo>
                                <a:close/>
                              </a:path>
                              <a:path w="78105" h="17780">
                                <a:moveTo>
                                  <a:pt x="41763" y="2626"/>
                                </a:moveTo>
                                <a:lnTo>
                                  <a:pt x="38712" y="2626"/>
                                </a:lnTo>
                                <a:lnTo>
                                  <a:pt x="39171" y="1912"/>
                                </a:lnTo>
                                <a:lnTo>
                                  <a:pt x="39871" y="1250"/>
                                </a:lnTo>
                                <a:lnTo>
                                  <a:pt x="41625" y="249"/>
                                </a:lnTo>
                                <a:lnTo>
                                  <a:pt x="42625" y="0"/>
                                </a:lnTo>
                                <a:lnTo>
                                  <a:pt x="44991" y="0"/>
                                </a:lnTo>
                                <a:lnTo>
                                  <a:pt x="48333" y="2471"/>
                                </a:lnTo>
                                <a:lnTo>
                                  <a:pt x="42308" y="2471"/>
                                </a:lnTo>
                                <a:lnTo>
                                  <a:pt x="41763" y="2626"/>
                                </a:lnTo>
                                <a:close/>
                              </a:path>
                              <a:path w="78105" h="17780">
                                <a:moveTo>
                                  <a:pt x="51493" y="2626"/>
                                </a:moveTo>
                                <a:lnTo>
                                  <a:pt x="48715" y="2626"/>
                                </a:lnTo>
                                <a:lnTo>
                                  <a:pt x="49829" y="982"/>
                                </a:lnTo>
                                <a:lnTo>
                                  <a:pt x="51562" y="0"/>
                                </a:lnTo>
                                <a:lnTo>
                                  <a:pt x="55365" y="0"/>
                                </a:lnTo>
                                <a:lnTo>
                                  <a:pt x="56059" y="249"/>
                                </a:lnTo>
                                <a:lnTo>
                                  <a:pt x="56441" y="249"/>
                                </a:lnTo>
                                <a:lnTo>
                                  <a:pt x="58443" y="2306"/>
                                </a:lnTo>
                                <a:lnTo>
                                  <a:pt x="58495" y="2471"/>
                                </a:lnTo>
                                <a:lnTo>
                                  <a:pt x="51879" y="2471"/>
                                </a:lnTo>
                                <a:lnTo>
                                  <a:pt x="51493" y="2626"/>
                                </a:lnTo>
                                <a:close/>
                              </a:path>
                              <a:path w="78105" h="17780">
                                <a:moveTo>
                                  <a:pt x="38948" y="17208"/>
                                </a:moveTo>
                                <a:lnTo>
                                  <a:pt x="36096" y="17208"/>
                                </a:lnTo>
                                <a:lnTo>
                                  <a:pt x="36096" y="249"/>
                                </a:lnTo>
                                <a:lnTo>
                                  <a:pt x="38642" y="249"/>
                                </a:lnTo>
                                <a:lnTo>
                                  <a:pt x="38642" y="2626"/>
                                </a:lnTo>
                                <a:lnTo>
                                  <a:pt x="41655" y="2626"/>
                                </a:lnTo>
                                <a:lnTo>
                                  <a:pt x="38948" y="6943"/>
                                </a:lnTo>
                                <a:lnTo>
                                  <a:pt x="38948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48600" y="3239"/>
                                </a:moveTo>
                                <a:lnTo>
                                  <a:pt x="48300" y="3239"/>
                                </a:lnTo>
                                <a:lnTo>
                                  <a:pt x="48715" y="2626"/>
                                </a:lnTo>
                                <a:lnTo>
                                  <a:pt x="44539" y="2626"/>
                                </a:lnTo>
                                <a:lnTo>
                                  <a:pt x="44167" y="2471"/>
                                </a:lnTo>
                                <a:lnTo>
                                  <a:pt x="48333" y="2471"/>
                                </a:lnTo>
                                <a:lnTo>
                                  <a:pt x="48600" y="3239"/>
                                </a:lnTo>
                                <a:close/>
                              </a:path>
                              <a:path w="78105" h="17780">
                                <a:moveTo>
                                  <a:pt x="58893" y="17208"/>
                                </a:moveTo>
                                <a:lnTo>
                                  <a:pt x="56062" y="17208"/>
                                </a:lnTo>
                                <a:lnTo>
                                  <a:pt x="55984" y="6943"/>
                                </a:lnTo>
                                <a:lnTo>
                                  <a:pt x="55891" y="4436"/>
                                </a:lnTo>
                                <a:lnTo>
                                  <a:pt x="53717" y="2471"/>
                                </a:lnTo>
                                <a:lnTo>
                                  <a:pt x="58495" y="2471"/>
                                </a:lnTo>
                                <a:lnTo>
                                  <a:pt x="58738" y="3239"/>
                                </a:lnTo>
                                <a:lnTo>
                                  <a:pt x="58830" y="3528"/>
                                </a:lnTo>
                                <a:lnTo>
                                  <a:pt x="58893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48942" y="17208"/>
                                </a:moveTo>
                                <a:lnTo>
                                  <a:pt x="46090" y="17208"/>
                                </a:lnTo>
                                <a:lnTo>
                                  <a:pt x="46000" y="4641"/>
                                </a:lnTo>
                                <a:lnTo>
                                  <a:pt x="45950" y="4436"/>
                                </a:lnTo>
                                <a:lnTo>
                                  <a:pt x="45857" y="4056"/>
                                </a:lnTo>
                                <a:lnTo>
                                  <a:pt x="44809" y="2626"/>
                                </a:lnTo>
                                <a:lnTo>
                                  <a:pt x="48715" y="2626"/>
                                </a:lnTo>
                                <a:lnTo>
                                  <a:pt x="48300" y="3239"/>
                                </a:lnTo>
                                <a:lnTo>
                                  <a:pt x="50525" y="3239"/>
                                </a:lnTo>
                                <a:lnTo>
                                  <a:pt x="49333" y="4436"/>
                                </a:lnTo>
                                <a:lnTo>
                                  <a:pt x="48942" y="5693"/>
                                </a:lnTo>
                                <a:lnTo>
                                  <a:pt x="48942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50525" y="3239"/>
                                </a:moveTo>
                                <a:lnTo>
                                  <a:pt x="48600" y="3239"/>
                                </a:lnTo>
                                <a:lnTo>
                                  <a:pt x="48387" y="2626"/>
                                </a:lnTo>
                                <a:lnTo>
                                  <a:pt x="51135" y="2626"/>
                                </a:lnTo>
                                <a:lnTo>
                                  <a:pt x="50525" y="3239"/>
                                </a:lnTo>
                                <a:close/>
                              </a:path>
                              <a:path w="78105" h="17780">
                                <a:moveTo>
                                  <a:pt x="72147" y="17588"/>
                                </a:moveTo>
                                <a:lnTo>
                                  <a:pt x="67732" y="17588"/>
                                </a:lnTo>
                                <a:lnTo>
                                  <a:pt x="65777" y="16831"/>
                                </a:lnTo>
                                <a:lnTo>
                                  <a:pt x="62897" y="13796"/>
                                </a:lnTo>
                                <a:lnTo>
                                  <a:pt x="62340" y="12148"/>
                                </a:lnTo>
                                <a:lnTo>
                                  <a:pt x="62311" y="5707"/>
                                </a:lnTo>
                                <a:lnTo>
                                  <a:pt x="62646" y="4697"/>
                                </a:lnTo>
                                <a:lnTo>
                                  <a:pt x="62980" y="3831"/>
                                </a:lnTo>
                                <a:lnTo>
                                  <a:pt x="65857" y="767"/>
                                </a:lnTo>
                                <a:lnTo>
                                  <a:pt x="67714" y="0"/>
                                </a:lnTo>
                                <a:lnTo>
                                  <a:pt x="72285" y="0"/>
                                </a:lnTo>
                                <a:lnTo>
                                  <a:pt x="74119" y="767"/>
                                </a:lnTo>
                                <a:lnTo>
                                  <a:pt x="75588" y="2345"/>
                                </a:lnTo>
                                <a:lnTo>
                                  <a:pt x="68760" y="2345"/>
                                </a:lnTo>
                                <a:lnTo>
                                  <a:pt x="67658" y="2785"/>
                                </a:lnTo>
                                <a:lnTo>
                                  <a:pt x="65869" y="4538"/>
                                </a:lnTo>
                                <a:lnTo>
                                  <a:pt x="65376" y="5707"/>
                                </a:lnTo>
                                <a:lnTo>
                                  <a:pt x="65284" y="7172"/>
                                </a:lnTo>
                                <a:lnTo>
                                  <a:pt x="77683" y="7172"/>
                                </a:lnTo>
                                <a:lnTo>
                                  <a:pt x="77676" y="9517"/>
                                </a:lnTo>
                                <a:lnTo>
                                  <a:pt x="65126" y="9517"/>
                                </a:lnTo>
                                <a:lnTo>
                                  <a:pt x="65232" y="11370"/>
                                </a:lnTo>
                                <a:lnTo>
                                  <a:pt x="65753" y="12789"/>
                                </a:lnTo>
                                <a:lnTo>
                                  <a:pt x="67633" y="14754"/>
                                </a:lnTo>
                                <a:lnTo>
                                  <a:pt x="68729" y="15211"/>
                                </a:lnTo>
                                <a:lnTo>
                                  <a:pt x="76264" y="15211"/>
                                </a:lnTo>
                                <a:lnTo>
                                  <a:pt x="73750" y="17113"/>
                                </a:lnTo>
                                <a:lnTo>
                                  <a:pt x="72147" y="17588"/>
                                </a:lnTo>
                                <a:close/>
                              </a:path>
                              <a:path w="78105" h="17780">
                                <a:moveTo>
                                  <a:pt x="77683" y="7172"/>
                                </a:moveTo>
                                <a:lnTo>
                                  <a:pt x="74676" y="7172"/>
                                </a:lnTo>
                                <a:lnTo>
                                  <a:pt x="74569" y="5982"/>
                                </a:lnTo>
                                <a:lnTo>
                                  <a:pt x="74532" y="5707"/>
                                </a:lnTo>
                                <a:lnTo>
                                  <a:pt x="74190" y="4697"/>
                                </a:lnTo>
                                <a:lnTo>
                                  <a:pt x="72599" y="2785"/>
                                </a:lnTo>
                                <a:lnTo>
                                  <a:pt x="72456" y="2785"/>
                                </a:lnTo>
                                <a:lnTo>
                                  <a:pt x="71514" y="2345"/>
                                </a:lnTo>
                                <a:lnTo>
                                  <a:pt x="75588" y="2345"/>
                                </a:lnTo>
                                <a:lnTo>
                                  <a:pt x="76972" y="3831"/>
                                </a:lnTo>
                                <a:lnTo>
                                  <a:pt x="77595" y="5707"/>
                                </a:lnTo>
                                <a:lnTo>
                                  <a:pt x="77683" y="7172"/>
                                </a:lnTo>
                                <a:close/>
                              </a:path>
                              <a:path w="78105" h="17780">
                                <a:moveTo>
                                  <a:pt x="76264" y="15211"/>
                                </a:moveTo>
                                <a:lnTo>
                                  <a:pt x="71360" y="15211"/>
                                </a:lnTo>
                                <a:lnTo>
                                  <a:pt x="72151" y="14969"/>
                                </a:lnTo>
                                <a:lnTo>
                                  <a:pt x="73679" y="13796"/>
                                </a:lnTo>
                                <a:lnTo>
                                  <a:pt x="74214" y="12993"/>
                                </a:lnTo>
                                <a:lnTo>
                                  <a:pt x="74687" y="11669"/>
                                </a:lnTo>
                                <a:lnTo>
                                  <a:pt x="73661" y="11669"/>
                                </a:lnTo>
                                <a:lnTo>
                                  <a:pt x="77591" y="12148"/>
                                </a:lnTo>
                                <a:lnTo>
                                  <a:pt x="77147" y="13796"/>
                                </a:lnTo>
                                <a:lnTo>
                                  <a:pt x="76264" y="15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1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3863204"/>
                            <a:ext cx="182385" cy="83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2" name="Image 7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071" y="3901196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3" name="Graphic 71"/>
                        <wps:cNvSpPr/>
                        <wps:spPr>
                          <a:xfrm>
                            <a:off x="7445" y="3901196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4" name="Image 7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3954312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5" name="Graphic 73"/>
                        <wps:cNvSpPr/>
                        <wps:spPr>
                          <a:xfrm>
                            <a:off x="79518" y="3969434"/>
                            <a:ext cx="476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845">
                                <a:moveTo>
                                  <a:pt x="9496" y="23610"/>
                                </a:moveTo>
                                <a:lnTo>
                                  <a:pt x="5355" y="23610"/>
                                </a:lnTo>
                                <a:lnTo>
                                  <a:pt x="3503" y="22856"/>
                                </a:lnTo>
                                <a:lnTo>
                                  <a:pt x="700" y="19842"/>
                                </a:lnTo>
                                <a:lnTo>
                                  <a:pt x="0" y="17683"/>
                                </a:lnTo>
                                <a:lnTo>
                                  <a:pt x="92" y="12567"/>
                                </a:lnTo>
                                <a:lnTo>
                                  <a:pt x="6225" y="6021"/>
                                </a:lnTo>
                                <a:lnTo>
                                  <a:pt x="9500" y="6021"/>
                                </a:lnTo>
                                <a:lnTo>
                                  <a:pt x="10608" y="6362"/>
                                </a:lnTo>
                                <a:lnTo>
                                  <a:pt x="10846" y="6362"/>
                                </a:lnTo>
                                <a:lnTo>
                                  <a:pt x="13320" y="8327"/>
                                </a:lnTo>
                                <a:lnTo>
                                  <a:pt x="6436" y="8327"/>
                                </a:lnTo>
                                <a:lnTo>
                                  <a:pt x="5179" y="8880"/>
                                </a:lnTo>
                                <a:lnTo>
                                  <a:pt x="3383" y="10937"/>
                                </a:lnTo>
                                <a:lnTo>
                                  <a:pt x="2936" y="12567"/>
                                </a:lnTo>
                                <a:lnTo>
                                  <a:pt x="3034" y="17430"/>
                                </a:lnTo>
                                <a:lnTo>
                                  <a:pt x="3313" y="18490"/>
                                </a:lnTo>
                                <a:lnTo>
                                  <a:pt x="3369" y="18705"/>
                                </a:lnTo>
                                <a:lnTo>
                                  <a:pt x="5102" y="20754"/>
                                </a:lnTo>
                                <a:lnTo>
                                  <a:pt x="6232" y="21265"/>
                                </a:lnTo>
                                <a:lnTo>
                                  <a:pt x="13117" y="21265"/>
                                </a:lnTo>
                                <a:lnTo>
                                  <a:pt x="11046" y="23064"/>
                                </a:lnTo>
                                <a:lnTo>
                                  <a:pt x="9496" y="23610"/>
                                </a:lnTo>
                                <a:close/>
                              </a:path>
                              <a:path w="47625" h="29845">
                                <a:moveTo>
                                  <a:pt x="11620" y="11768"/>
                                </a:moveTo>
                                <a:lnTo>
                                  <a:pt x="11519" y="11345"/>
                                </a:lnTo>
                                <a:lnTo>
                                  <a:pt x="11422" y="10937"/>
                                </a:lnTo>
                                <a:lnTo>
                                  <a:pt x="11352" y="10641"/>
                                </a:lnTo>
                                <a:lnTo>
                                  <a:pt x="10884" y="9792"/>
                                </a:lnTo>
                                <a:lnTo>
                                  <a:pt x="9546" y="8651"/>
                                </a:lnTo>
                                <a:lnTo>
                                  <a:pt x="8626" y="8327"/>
                                </a:lnTo>
                                <a:lnTo>
                                  <a:pt x="13320" y="8327"/>
                                </a:lnTo>
                                <a:lnTo>
                                  <a:pt x="14063" y="9641"/>
                                </a:lnTo>
                                <a:lnTo>
                                  <a:pt x="14254" y="10641"/>
                                </a:lnTo>
                                <a:lnTo>
                                  <a:pt x="14310" y="10937"/>
                                </a:lnTo>
                                <a:lnTo>
                                  <a:pt x="14387" y="11345"/>
                                </a:lnTo>
                                <a:lnTo>
                                  <a:pt x="11620" y="11768"/>
                                </a:lnTo>
                                <a:close/>
                              </a:path>
                              <a:path w="47625" h="29845">
                                <a:moveTo>
                                  <a:pt x="13117" y="21265"/>
                                </a:moveTo>
                                <a:lnTo>
                                  <a:pt x="8746" y="21265"/>
                                </a:lnTo>
                                <a:lnTo>
                                  <a:pt x="10141" y="20754"/>
                                </a:lnTo>
                                <a:lnTo>
                                  <a:pt x="9864" y="20754"/>
                                </a:lnTo>
                                <a:lnTo>
                                  <a:pt x="11180" y="19550"/>
                                </a:lnTo>
                                <a:lnTo>
                                  <a:pt x="11559" y="18705"/>
                                </a:lnTo>
                                <a:lnTo>
                                  <a:pt x="11655" y="18490"/>
                                </a:lnTo>
                                <a:lnTo>
                                  <a:pt x="11766" y="17683"/>
                                </a:lnTo>
                                <a:lnTo>
                                  <a:pt x="11852" y="17060"/>
                                </a:lnTo>
                                <a:lnTo>
                                  <a:pt x="14662" y="17430"/>
                                </a:lnTo>
                                <a:lnTo>
                                  <a:pt x="14492" y="18490"/>
                                </a:lnTo>
                                <a:lnTo>
                                  <a:pt x="14457" y="18705"/>
                                </a:lnTo>
                                <a:lnTo>
                                  <a:pt x="14352" y="19360"/>
                                </a:lnTo>
                                <a:lnTo>
                                  <a:pt x="13629" y="20754"/>
                                </a:lnTo>
                                <a:lnTo>
                                  <a:pt x="13117" y="21265"/>
                                </a:lnTo>
                                <a:close/>
                              </a:path>
                              <a:path w="47625" h="29845">
                                <a:moveTo>
                                  <a:pt x="19965" y="3274"/>
                                </a:moveTo>
                                <a:lnTo>
                                  <a:pt x="17113" y="3274"/>
                                </a:lnTo>
                                <a:lnTo>
                                  <a:pt x="17113" y="0"/>
                                </a:lnTo>
                                <a:lnTo>
                                  <a:pt x="19965" y="0"/>
                                </a:lnTo>
                                <a:lnTo>
                                  <a:pt x="19965" y="3274"/>
                                </a:lnTo>
                                <a:close/>
                              </a:path>
                              <a:path w="47625" h="29845">
                                <a:moveTo>
                                  <a:pt x="19965" y="23229"/>
                                </a:moveTo>
                                <a:lnTo>
                                  <a:pt x="17113" y="23229"/>
                                </a:lnTo>
                                <a:lnTo>
                                  <a:pt x="17113" y="6401"/>
                                </a:lnTo>
                                <a:lnTo>
                                  <a:pt x="19965" y="6401"/>
                                </a:lnTo>
                                <a:lnTo>
                                  <a:pt x="19965" y="23229"/>
                                </a:lnTo>
                                <a:close/>
                              </a:path>
                              <a:path w="47625" h="29845">
                                <a:moveTo>
                                  <a:pt x="27672" y="6401"/>
                                </a:moveTo>
                                <a:lnTo>
                                  <a:pt x="24830" y="6401"/>
                                </a:lnTo>
                                <a:lnTo>
                                  <a:pt x="24830" y="2228"/>
                                </a:lnTo>
                                <a:lnTo>
                                  <a:pt x="27672" y="517"/>
                                </a:lnTo>
                                <a:lnTo>
                                  <a:pt x="27672" y="6401"/>
                                </a:lnTo>
                                <a:close/>
                              </a:path>
                              <a:path w="47625" h="29845">
                                <a:moveTo>
                                  <a:pt x="30534" y="8620"/>
                                </a:moveTo>
                                <a:lnTo>
                                  <a:pt x="22738" y="8620"/>
                                </a:lnTo>
                                <a:lnTo>
                                  <a:pt x="22738" y="6401"/>
                                </a:lnTo>
                                <a:lnTo>
                                  <a:pt x="30534" y="6401"/>
                                </a:lnTo>
                                <a:lnTo>
                                  <a:pt x="30534" y="8620"/>
                                </a:lnTo>
                                <a:close/>
                              </a:path>
                              <a:path w="47625" h="29845">
                                <a:moveTo>
                                  <a:pt x="27918" y="20261"/>
                                </a:moveTo>
                                <a:lnTo>
                                  <a:pt x="24938" y="20261"/>
                                </a:lnTo>
                                <a:lnTo>
                                  <a:pt x="24830" y="8620"/>
                                </a:lnTo>
                                <a:lnTo>
                                  <a:pt x="27672" y="8620"/>
                                </a:lnTo>
                                <a:lnTo>
                                  <a:pt x="27721" y="19796"/>
                                </a:lnTo>
                                <a:lnTo>
                                  <a:pt x="27819" y="20028"/>
                                </a:lnTo>
                                <a:lnTo>
                                  <a:pt x="27918" y="20261"/>
                                </a:lnTo>
                                <a:close/>
                              </a:path>
                              <a:path w="47625" h="29845">
                                <a:moveTo>
                                  <a:pt x="30946" y="23198"/>
                                </a:moveTo>
                                <a:lnTo>
                                  <a:pt x="26794" y="23198"/>
                                </a:lnTo>
                                <a:lnTo>
                                  <a:pt x="25812" y="22634"/>
                                </a:lnTo>
                                <a:lnTo>
                                  <a:pt x="25411" y="22201"/>
                                </a:lnTo>
                                <a:lnTo>
                                  <a:pt x="24946" y="21131"/>
                                </a:lnTo>
                                <a:lnTo>
                                  <a:pt x="24940" y="20448"/>
                                </a:lnTo>
                                <a:lnTo>
                                  <a:pt x="28080" y="20448"/>
                                </a:lnTo>
                                <a:lnTo>
                                  <a:pt x="28456" y="20673"/>
                                </a:lnTo>
                                <a:lnTo>
                                  <a:pt x="30534" y="20673"/>
                                </a:lnTo>
                                <a:lnTo>
                                  <a:pt x="30784" y="22201"/>
                                </a:lnTo>
                                <a:lnTo>
                                  <a:pt x="30854" y="22634"/>
                                </a:lnTo>
                                <a:lnTo>
                                  <a:pt x="30946" y="23198"/>
                                </a:lnTo>
                                <a:close/>
                              </a:path>
                              <a:path w="47625" h="29845">
                                <a:moveTo>
                                  <a:pt x="39216" y="27180"/>
                                </a:moveTo>
                                <a:lnTo>
                                  <a:pt x="35653" y="27180"/>
                                </a:lnTo>
                                <a:lnTo>
                                  <a:pt x="36536" y="26642"/>
                                </a:lnTo>
                                <a:lnTo>
                                  <a:pt x="36727" y="26462"/>
                                </a:lnTo>
                                <a:lnTo>
                                  <a:pt x="37149" y="25800"/>
                                </a:lnTo>
                                <a:lnTo>
                                  <a:pt x="37326" y="25367"/>
                                </a:lnTo>
                                <a:lnTo>
                                  <a:pt x="37839" y="23958"/>
                                </a:lnTo>
                                <a:lnTo>
                                  <a:pt x="37896" y="23803"/>
                                </a:lnTo>
                                <a:lnTo>
                                  <a:pt x="37980" y="23571"/>
                                </a:lnTo>
                                <a:lnTo>
                                  <a:pt x="38093" y="23261"/>
                                </a:lnTo>
                                <a:lnTo>
                                  <a:pt x="31712" y="6401"/>
                                </a:lnTo>
                                <a:lnTo>
                                  <a:pt x="34786" y="6401"/>
                                </a:lnTo>
                                <a:lnTo>
                                  <a:pt x="38741" y="17380"/>
                                </a:lnTo>
                                <a:lnTo>
                                  <a:pt x="39149" y="18680"/>
                                </a:lnTo>
                                <a:lnTo>
                                  <a:pt x="39508" y="20039"/>
                                </a:lnTo>
                                <a:lnTo>
                                  <a:pt x="42030" y="20039"/>
                                </a:lnTo>
                                <a:lnTo>
                                  <a:pt x="40143" y="25092"/>
                                </a:lnTo>
                                <a:lnTo>
                                  <a:pt x="39583" y="26462"/>
                                </a:lnTo>
                                <a:lnTo>
                                  <a:pt x="39509" y="26642"/>
                                </a:lnTo>
                                <a:lnTo>
                                  <a:pt x="39296" y="27033"/>
                                </a:lnTo>
                                <a:lnTo>
                                  <a:pt x="39216" y="27180"/>
                                </a:lnTo>
                                <a:close/>
                              </a:path>
                              <a:path w="47625" h="29845">
                                <a:moveTo>
                                  <a:pt x="42030" y="20039"/>
                                </a:moveTo>
                                <a:lnTo>
                                  <a:pt x="39508" y="20039"/>
                                </a:lnTo>
                                <a:lnTo>
                                  <a:pt x="39847" y="18680"/>
                                </a:lnTo>
                                <a:lnTo>
                                  <a:pt x="40249" y="17380"/>
                                </a:lnTo>
                                <a:lnTo>
                                  <a:pt x="44273" y="6401"/>
                                </a:lnTo>
                                <a:lnTo>
                                  <a:pt x="47125" y="6401"/>
                                </a:lnTo>
                                <a:lnTo>
                                  <a:pt x="42030" y="20039"/>
                                </a:lnTo>
                                <a:close/>
                              </a:path>
                              <a:path w="47625" h="29845">
                                <a:moveTo>
                                  <a:pt x="36919" y="29716"/>
                                </a:moveTo>
                                <a:lnTo>
                                  <a:pt x="33202" y="29716"/>
                                </a:lnTo>
                                <a:lnTo>
                                  <a:pt x="32902" y="27180"/>
                                </a:lnTo>
                                <a:lnTo>
                                  <a:pt x="32885" y="27033"/>
                                </a:lnTo>
                                <a:lnTo>
                                  <a:pt x="33427" y="27180"/>
                                </a:lnTo>
                                <a:lnTo>
                                  <a:pt x="39216" y="27180"/>
                                </a:lnTo>
                                <a:lnTo>
                                  <a:pt x="38621" y="28275"/>
                                </a:lnTo>
                                <a:lnTo>
                                  <a:pt x="38040" y="28962"/>
                                </a:lnTo>
                                <a:lnTo>
                                  <a:pt x="36919" y="29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74"/>
                        <wps:cNvSpPr/>
                        <wps:spPr>
                          <a:xfrm>
                            <a:off x="7445" y="3954312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7" name="Image 7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3969033"/>
                            <a:ext cx="182385" cy="83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8" name="Image 7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4007427"/>
                            <a:ext cx="13992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9" name="Graphic 77"/>
                        <wps:cNvSpPr/>
                        <wps:spPr>
                          <a:xfrm>
                            <a:off x="7445" y="4007427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0" name="Image 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4060542"/>
                            <a:ext cx="50402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1" name="Graphic 79"/>
                        <wps:cNvSpPr/>
                        <wps:spPr>
                          <a:xfrm>
                            <a:off x="7445" y="4060542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2" name="Image 8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4113656"/>
                            <a:ext cx="14789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3" name="Image 8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4128377"/>
                            <a:ext cx="164337" cy="30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4" name="Image 8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955" y="4113656"/>
                            <a:ext cx="1062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5" name="Graphic 83"/>
                        <wps:cNvSpPr/>
                        <wps:spPr>
                          <a:xfrm>
                            <a:off x="7445" y="4113656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6" name="Image 8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4166771"/>
                            <a:ext cx="13800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7" name="Graphic 85"/>
                        <wps:cNvSpPr/>
                        <wps:spPr>
                          <a:xfrm>
                            <a:off x="360676" y="4181894"/>
                            <a:ext cx="488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3495">
                                <a:moveTo>
                                  <a:pt x="2852" y="3274"/>
                                </a:moveTo>
                                <a:lnTo>
                                  <a:pt x="0" y="3274"/>
                                </a:lnTo>
                                <a:lnTo>
                                  <a:pt x="0" y="0"/>
                                </a:lnTo>
                                <a:lnTo>
                                  <a:pt x="2852" y="0"/>
                                </a:lnTo>
                                <a:lnTo>
                                  <a:pt x="2852" y="3274"/>
                                </a:lnTo>
                                <a:close/>
                              </a:path>
                              <a:path w="48895" h="23495">
                                <a:moveTo>
                                  <a:pt x="285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2852" y="6401"/>
                                </a:lnTo>
                                <a:lnTo>
                                  <a:pt x="2852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0868" y="23229"/>
                                </a:moveTo>
                                <a:lnTo>
                                  <a:pt x="18016" y="23229"/>
                                </a:lnTo>
                                <a:lnTo>
                                  <a:pt x="17903" y="10961"/>
                                </a:lnTo>
                                <a:lnTo>
                                  <a:pt x="17779" y="10637"/>
                                </a:lnTo>
                                <a:lnTo>
                                  <a:pt x="17697" y="10423"/>
                                </a:lnTo>
                                <a:lnTo>
                                  <a:pt x="17576" y="10109"/>
                                </a:lnTo>
                                <a:lnTo>
                                  <a:pt x="17460" y="9806"/>
                                </a:lnTo>
                                <a:lnTo>
                                  <a:pt x="16976" y="9292"/>
                                </a:lnTo>
                                <a:lnTo>
                                  <a:pt x="15658" y="8493"/>
                                </a:lnTo>
                                <a:lnTo>
                                  <a:pt x="9963" y="8493"/>
                                </a:lnTo>
                                <a:lnTo>
                                  <a:pt x="11025" y="6929"/>
                                </a:lnTo>
                                <a:lnTo>
                                  <a:pt x="12784" y="6021"/>
                                </a:lnTo>
                                <a:lnTo>
                                  <a:pt x="16136" y="6021"/>
                                </a:lnTo>
                                <a:lnTo>
                                  <a:pt x="20773" y="10423"/>
                                </a:lnTo>
                                <a:lnTo>
                                  <a:pt x="20868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10051" y="23229"/>
                                </a:moveTo>
                                <a:lnTo>
                                  <a:pt x="7199" y="23229"/>
                                </a:lnTo>
                                <a:lnTo>
                                  <a:pt x="7199" y="6401"/>
                                </a:lnTo>
                                <a:lnTo>
                                  <a:pt x="9766" y="6401"/>
                                </a:lnTo>
                                <a:lnTo>
                                  <a:pt x="9766" y="8493"/>
                                </a:lnTo>
                                <a:lnTo>
                                  <a:pt x="12694" y="8493"/>
                                </a:lnTo>
                                <a:lnTo>
                                  <a:pt x="10491" y="10423"/>
                                </a:lnTo>
                                <a:lnTo>
                                  <a:pt x="10051" y="11884"/>
                                </a:lnTo>
                                <a:lnTo>
                                  <a:pt x="10051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8606" y="6401"/>
                                </a:moveTo>
                                <a:lnTo>
                                  <a:pt x="25765" y="6401"/>
                                </a:lnTo>
                                <a:lnTo>
                                  <a:pt x="25765" y="2228"/>
                                </a:lnTo>
                                <a:lnTo>
                                  <a:pt x="28606" y="517"/>
                                </a:lnTo>
                                <a:lnTo>
                                  <a:pt x="28606" y="6401"/>
                                </a:lnTo>
                                <a:close/>
                              </a:path>
                              <a:path w="48895" h="23495">
                                <a:moveTo>
                                  <a:pt x="31469" y="8620"/>
                                </a:moveTo>
                                <a:lnTo>
                                  <a:pt x="23673" y="8620"/>
                                </a:lnTo>
                                <a:lnTo>
                                  <a:pt x="23673" y="6401"/>
                                </a:lnTo>
                                <a:lnTo>
                                  <a:pt x="31469" y="6401"/>
                                </a:lnTo>
                                <a:lnTo>
                                  <a:pt x="31469" y="8620"/>
                                </a:lnTo>
                                <a:close/>
                              </a:path>
                              <a:path w="48895" h="23495">
                                <a:moveTo>
                                  <a:pt x="28853" y="20261"/>
                                </a:moveTo>
                                <a:lnTo>
                                  <a:pt x="25873" y="20261"/>
                                </a:lnTo>
                                <a:lnTo>
                                  <a:pt x="25765" y="8620"/>
                                </a:lnTo>
                                <a:lnTo>
                                  <a:pt x="28606" y="8620"/>
                                </a:lnTo>
                                <a:lnTo>
                                  <a:pt x="28656" y="19796"/>
                                </a:lnTo>
                                <a:lnTo>
                                  <a:pt x="28754" y="20028"/>
                                </a:lnTo>
                                <a:lnTo>
                                  <a:pt x="28853" y="20261"/>
                                </a:lnTo>
                                <a:close/>
                              </a:path>
                              <a:path w="48895" h="23495">
                                <a:moveTo>
                                  <a:pt x="31881" y="23198"/>
                                </a:moveTo>
                                <a:lnTo>
                                  <a:pt x="27729" y="23198"/>
                                </a:lnTo>
                                <a:lnTo>
                                  <a:pt x="26747" y="22634"/>
                                </a:lnTo>
                                <a:lnTo>
                                  <a:pt x="26346" y="22201"/>
                                </a:lnTo>
                                <a:lnTo>
                                  <a:pt x="25881" y="21131"/>
                                </a:lnTo>
                                <a:lnTo>
                                  <a:pt x="25875" y="20448"/>
                                </a:lnTo>
                                <a:lnTo>
                                  <a:pt x="29015" y="20448"/>
                                </a:lnTo>
                                <a:lnTo>
                                  <a:pt x="29391" y="20673"/>
                                </a:lnTo>
                                <a:lnTo>
                                  <a:pt x="31469" y="20673"/>
                                </a:lnTo>
                                <a:lnTo>
                                  <a:pt x="31719" y="22201"/>
                                </a:lnTo>
                                <a:lnTo>
                                  <a:pt x="31789" y="22634"/>
                                </a:lnTo>
                                <a:lnTo>
                                  <a:pt x="31881" y="23198"/>
                                </a:lnTo>
                                <a:close/>
                              </a:path>
                              <a:path w="48895" h="23495">
                                <a:moveTo>
                                  <a:pt x="48599" y="17662"/>
                                </a:moveTo>
                                <a:lnTo>
                                  <a:pt x="32531" y="17662"/>
                                </a:lnTo>
                                <a:lnTo>
                                  <a:pt x="32531" y="15053"/>
                                </a:lnTo>
                                <a:lnTo>
                                  <a:pt x="43137" y="0"/>
                                </a:lnTo>
                                <a:lnTo>
                                  <a:pt x="45461" y="0"/>
                                </a:lnTo>
                                <a:lnTo>
                                  <a:pt x="45461" y="4574"/>
                                </a:lnTo>
                                <a:lnTo>
                                  <a:pt x="42609" y="4574"/>
                                </a:lnTo>
                                <a:lnTo>
                                  <a:pt x="35341" y="15053"/>
                                </a:lnTo>
                                <a:lnTo>
                                  <a:pt x="48599" y="15053"/>
                                </a:lnTo>
                                <a:lnTo>
                                  <a:pt x="48599" y="17662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15053"/>
                                </a:moveTo>
                                <a:lnTo>
                                  <a:pt x="42609" y="15053"/>
                                </a:lnTo>
                                <a:lnTo>
                                  <a:pt x="42609" y="4574"/>
                                </a:lnTo>
                                <a:lnTo>
                                  <a:pt x="45461" y="4574"/>
                                </a:lnTo>
                                <a:lnTo>
                                  <a:pt x="45461" y="15053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23229"/>
                                </a:moveTo>
                                <a:lnTo>
                                  <a:pt x="42609" y="23229"/>
                                </a:lnTo>
                                <a:lnTo>
                                  <a:pt x="42609" y="17662"/>
                                </a:lnTo>
                                <a:lnTo>
                                  <a:pt x="45461" y="17662"/>
                                </a:lnTo>
                                <a:lnTo>
                                  <a:pt x="45461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86"/>
                        <wps:cNvSpPr/>
                        <wps:spPr>
                          <a:xfrm>
                            <a:off x="7445" y="4166771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9" name="Image 8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07" y="3810090"/>
                            <a:ext cx="205753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0" name="Graphic 88"/>
                        <wps:cNvSpPr/>
                        <wps:spPr>
                          <a:xfrm>
                            <a:off x="125479" y="1354629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89"/>
                        <wps:cNvSpPr/>
                        <wps:spPr>
                          <a:xfrm>
                            <a:off x="125479" y="1354629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90"/>
                        <wps:cNvSpPr/>
                        <wps:spPr>
                          <a:xfrm>
                            <a:off x="125479" y="1398892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91"/>
                        <wps:cNvSpPr/>
                        <wps:spPr>
                          <a:xfrm>
                            <a:off x="198619" y="1419917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4" name="Image 9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1404794"/>
                            <a:ext cx="436712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5" name="Graphic 93"/>
                        <wps:cNvSpPr/>
                        <wps:spPr>
                          <a:xfrm>
                            <a:off x="125479" y="1457908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94"/>
                        <wps:cNvSpPr/>
                        <wps:spPr>
                          <a:xfrm>
                            <a:off x="201379" y="1366802"/>
                            <a:ext cx="2889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8892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8892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8892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01930" y="9581"/>
                                </a:moveTo>
                                <a:lnTo>
                                  <a:pt x="101173" y="9155"/>
                                </a:lnTo>
                                <a:lnTo>
                                  <a:pt x="100465" y="8947"/>
                                </a:lnTo>
                                <a:lnTo>
                                  <a:pt x="96342" y="8947"/>
                                </a:lnTo>
                                <a:lnTo>
                                  <a:pt x="96997" y="7757"/>
                                </a:lnTo>
                                <a:lnTo>
                                  <a:pt x="97645" y="6940"/>
                                </a:lnTo>
                                <a:lnTo>
                                  <a:pt x="98705" y="6211"/>
                                </a:lnTo>
                                <a:lnTo>
                                  <a:pt x="99318" y="6021"/>
                                </a:lnTo>
                                <a:lnTo>
                                  <a:pt x="100945" y="6021"/>
                                </a:lnTo>
                                <a:lnTo>
                                  <a:pt x="101550" y="6211"/>
                                </a:lnTo>
                                <a:lnTo>
                                  <a:pt x="101732" y="6211"/>
                                </a:lnTo>
                                <a:lnTo>
                                  <a:pt x="102913" y="6940"/>
                                </a:lnTo>
                                <a:lnTo>
                                  <a:pt x="101930" y="9581"/>
                                </a:lnTo>
                                <a:close/>
                              </a:path>
                              <a:path w="288925" h="29845">
                                <a:moveTo>
                                  <a:pt x="96627" y="23229"/>
                                </a:moveTo>
                                <a:lnTo>
                                  <a:pt x="93775" y="23229"/>
                                </a:lnTo>
                                <a:lnTo>
                                  <a:pt x="93775" y="6211"/>
                                </a:lnTo>
                                <a:lnTo>
                                  <a:pt x="96342" y="6211"/>
                                </a:lnTo>
                                <a:lnTo>
                                  <a:pt x="96342" y="8947"/>
                                </a:lnTo>
                                <a:lnTo>
                                  <a:pt x="99282" y="8947"/>
                                </a:lnTo>
                                <a:lnTo>
                                  <a:pt x="96627" y="13215"/>
                                </a:lnTo>
                                <a:lnTo>
                                  <a:pt x="96627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13632" y="23610"/>
                                </a:moveTo>
                                <a:lnTo>
                                  <a:pt x="109216" y="23610"/>
                                </a:lnTo>
                                <a:lnTo>
                                  <a:pt x="107262" y="22853"/>
                                </a:lnTo>
                                <a:lnTo>
                                  <a:pt x="104381" y="19817"/>
                                </a:lnTo>
                                <a:lnTo>
                                  <a:pt x="103825" y="18169"/>
                                </a:lnTo>
                                <a:lnTo>
                                  <a:pt x="103795" y="11729"/>
                                </a:lnTo>
                                <a:lnTo>
                                  <a:pt x="104130" y="10718"/>
                                </a:lnTo>
                                <a:lnTo>
                                  <a:pt x="104464" y="9852"/>
                                </a:lnTo>
                                <a:lnTo>
                                  <a:pt x="107342" y="6789"/>
                                </a:lnTo>
                                <a:lnTo>
                                  <a:pt x="109198" y="6021"/>
                                </a:lnTo>
                                <a:lnTo>
                                  <a:pt x="113769" y="6021"/>
                                </a:lnTo>
                                <a:lnTo>
                                  <a:pt x="115604" y="6789"/>
                                </a:lnTo>
                                <a:lnTo>
                                  <a:pt x="117072" y="8366"/>
                                </a:lnTo>
                                <a:lnTo>
                                  <a:pt x="110244" y="8366"/>
                                </a:lnTo>
                                <a:lnTo>
                                  <a:pt x="109142" y="8806"/>
                                </a:lnTo>
                                <a:lnTo>
                                  <a:pt x="107353" y="10560"/>
                                </a:lnTo>
                                <a:lnTo>
                                  <a:pt x="106860" y="11729"/>
                                </a:lnTo>
                                <a:lnTo>
                                  <a:pt x="106769" y="13194"/>
                                </a:lnTo>
                                <a:lnTo>
                                  <a:pt x="119167" y="13194"/>
                                </a:lnTo>
                                <a:lnTo>
                                  <a:pt x="119160" y="15539"/>
                                </a:lnTo>
                                <a:lnTo>
                                  <a:pt x="106610" y="15539"/>
                                </a:lnTo>
                                <a:lnTo>
                                  <a:pt x="106716" y="17391"/>
                                </a:lnTo>
                                <a:lnTo>
                                  <a:pt x="107237" y="18810"/>
                                </a:lnTo>
                                <a:lnTo>
                                  <a:pt x="109118" y="20775"/>
                                </a:lnTo>
                                <a:lnTo>
                                  <a:pt x="110214" y="21233"/>
                                </a:lnTo>
                                <a:lnTo>
                                  <a:pt x="117748" y="21233"/>
                                </a:lnTo>
                                <a:lnTo>
                                  <a:pt x="115234" y="23134"/>
                                </a:lnTo>
                                <a:lnTo>
                                  <a:pt x="113632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19167" y="13194"/>
                                </a:moveTo>
                                <a:lnTo>
                                  <a:pt x="116160" y="13194"/>
                                </a:lnTo>
                                <a:lnTo>
                                  <a:pt x="116054" y="12004"/>
                                </a:lnTo>
                                <a:lnTo>
                                  <a:pt x="116017" y="11729"/>
                                </a:lnTo>
                                <a:lnTo>
                                  <a:pt x="115674" y="10718"/>
                                </a:lnTo>
                                <a:lnTo>
                                  <a:pt x="114083" y="8806"/>
                                </a:lnTo>
                                <a:lnTo>
                                  <a:pt x="113940" y="8806"/>
                                </a:lnTo>
                                <a:lnTo>
                                  <a:pt x="112998" y="8366"/>
                                </a:lnTo>
                                <a:lnTo>
                                  <a:pt x="117072" y="8366"/>
                                </a:lnTo>
                                <a:lnTo>
                                  <a:pt x="118456" y="9852"/>
                                </a:lnTo>
                                <a:lnTo>
                                  <a:pt x="119080" y="11729"/>
                                </a:lnTo>
                                <a:lnTo>
                                  <a:pt x="119167" y="13194"/>
                                </a:lnTo>
                                <a:close/>
                              </a:path>
                              <a:path w="288925" h="29845">
                                <a:moveTo>
                                  <a:pt x="117748" y="21233"/>
                                </a:moveTo>
                                <a:lnTo>
                                  <a:pt x="112844" y="21233"/>
                                </a:lnTo>
                                <a:lnTo>
                                  <a:pt x="113635" y="20990"/>
                                </a:lnTo>
                                <a:lnTo>
                                  <a:pt x="115164" y="19817"/>
                                </a:lnTo>
                                <a:lnTo>
                                  <a:pt x="115699" y="19014"/>
                                </a:lnTo>
                                <a:lnTo>
                                  <a:pt x="116171" y="17690"/>
                                </a:lnTo>
                                <a:lnTo>
                                  <a:pt x="115145" y="17690"/>
                                </a:lnTo>
                                <a:lnTo>
                                  <a:pt x="119076" y="18169"/>
                                </a:lnTo>
                                <a:lnTo>
                                  <a:pt x="118632" y="19817"/>
                                </a:lnTo>
                                <a:lnTo>
                                  <a:pt x="117748" y="21233"/>
                                </a:lnTo>
                                <a:close/>
                              </a:path>
                              <a:path w="288925" h="29845">
                                <a:moveTo>
                                  <a:pt x="124976" y="11578"/>
                                </a:moveTo>
                                <a:lnTo>
                                  <a:pt x="122187" y="11197"/>
                                </a:lnTo>
                                <a:lnTo>
                                  <a:pt x="122306" y="10637"/>
                                </a:lnTo>
                                <a:lnTo>
                                  <a:pt x="122359" y="10387"/>
                                </a:lnTo>
                                <a:lnTo>
                                  <a:pt x="122440" y="10007"/>
                                </a:lnTo>
                                <a:lnTo>
                                  <a:pt x="128328" y="6021"/>
                                </a:lnTo>
                                <a:lnTo>
                                  <a:pt x="131208" y="6021"/>
                                </a:lnTo>
                                <a:lnTo>
                                  <a:pt x="132374" y="6190"/>
                                </a:lnTo>
                                <a:lnTo>
                                  <a:pt x="134170" y="6866"/>
                                </a:lnTo>
                                <a:lnTo>
                                  <a:pt x="134832" y="7292"/>
                                </a:lnTo>
                                <a:lnTo>
                                  <a:pt x="135677" y="8313"/>
                                </a:lnTo>
                                <a:lnTo>
                                  <a:pt x="128288" y="8313"/>
                                </a:lnTo>
                                <a:lnTo>
                                  <a:pt x="127032" y="8613"/>
                                </a:lnTo>
                                <a:lnTo>
                                  <a:pt x="125750" y="9556"/>
                                </a:lnTo>
                                <a:lnTo>
                                  <a:pt x="125495" y="10007"/>
                                </a:lnTo>
                                <a:lnTo>
                                  <a:pt x="125371" y="10225"/>
                                </a:lnTo>
                                <a:lnTo>
                                  <a:pt x="125279" y="10387"/>
                                </a:lnTo>
                                <a:lnTo>
                                  <a:pt x="125073" y="11197"/>
                                </a:lnTo>
                                <a:lnTo>
                                  <a:pt x="124976" y="11578"/>
                                </a:lnTo>
                                <a:close/>
                              </a:path>
                              <a:path w="288925" h="29845">
                                <a:moveTo>
                                  <a:pt x="128567" y="23610"/>
                                </a:moveTo>
                                <a:lnTo>
                                  <a:pt x="125596" y="23610"/>
                                </a:lnTo>
                                <a:lnTo>
                                  <a:pt x="124173" y="23159"/>
                                </a:lnTo>
                                <a:lnTo>
                                  <a:pt x="122187" y="21349"/>
                                </a:lnTo>
                                <a:lnTo>
                                  <a:pt x="121825" y="20507"/>
                                </a:lnTo>
                                <a:lnTo>
                                  <a:pt x="121741" y="17764"/>
                                </a:lnTo>
                                <a:lnTo>
                                  <a:pt x="121877" y="17215"/>
                                </a:lnTo>
                                <a:lnTo>
                                  <a:pt x="122428" y="16215"/>
                                </a:lnTo>
                                <a:lnTo>
                                  <a:pt x="122533" y="16025"/>
                                </a:lnTo>
                                <a:lnTo>
                                  <a:pt x="130617" y="13257"/>
                                </a:lnTo>
                                <a:lnTo>
                                  <a:pt x="132314" y="12930"/>
                                </a:lnTo>
                                <a:lnTo>
                                  <a:pt x="133406" y="12549"/>
                                </a:lnTo>
                                <a:lnTo>
                                  <a:pt x="133334" y="10387"/>
                                </a:lnTo>
                                <a:lnTo>
                                  <a:pt x="133210" y="10007"/>
                                </a:lnTo>
                                <a:lnTo>
                                  <a:pt x="133057" y="9739"/>
                                </a:lnTo>
                                <a:lnTo>
                                  <a:pt x="131781" y="8613"/>
                                </a:lnTo>
                                <a:lnTo>
                                  <a:pt x="131586" y="8613"/>
                                </a:lnTo>
                                <a:lnTo>
                                  <a:pt x="130584" y="8313"/>
                                </a:lnTo>
                                <a:lnTo>
                                  <a:pt x="135677" y="8313"/>
                                </a:lnTo>
                                <a:lnTo>
                                  <a:pt x="135973" y="8958"/>
                                </a:lnTo>
                                <a:lnTo>
                                  <a:pt x="136102" y="9556"/>
                                </a:lnTo>
                                <a:lnTo>
                                  <a:pt x="136196" y="10007"/>
                                </a:lnTo>
                                <a:lnTo>
                                  <a:pt x="136289" y="14778"/>
                                </a:lnTo>
                                <a:lnTo>
                                  <a:pt x="133406" y="14778"/>
                                </a:lnTo>
                                <a:lnTo>
                                  <a:pt x="132370" y="15201"/>
                                </a:lnTo>
                                <a:lnTo>
                                  <a:pt x="130818" y="15560"/>
                                </a:lnTo>
                                <a:lnTo>
                                  <a:pt x="127571" y="16025"/>
                                </a:lnTo>
                                <a:lnTo>
                                  <a:pt x="126740" y="16215"/>
                                </a:lnTo>
                                <a:lnTo>
                                  <a:pt x="124733" y="19469"/>
                                </a:lnTo>
                                <a:lnTo>
                                  <a:pt x="125021" y="20103"/>
                                </a:lnTo>
                                <a:lnTo>
                                  <a:pt x="126177" y="21117"/>
                                </a:lnTo>
                                <a:lnTo>
                                  <a:pt x="126948" y="21349"/>
                                </a:lnTo>
                                <a:lnTo>
                                  <a:pt x="133403" y="21349"/>
                                </a:lnTo>
                                <a:lnTo>
                                  <a:pt x="132747" y="21909"/>
                                </a:lnTo>
                                <a:lnTo>
                                  <a:pt x="131733" y="22582"/>
                                </a:lnTo>
                                <a:lnTo>
                                  <a:pt x="130319" y="23159"/>
                                </a:lnTo>
                                <a:lnTo>
                                  <a:pt x="129613" y="23427"/>
                                </a:lnTo>
                                <a:lnTo>
                                  <a:pt x="12856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33403" y="21349"/>
                                </a:moveTo>
                                <a:lnTo>
                                  <a:pt x="129308" y="21349"/>
                                </a:lnTo>
                                <a:lnTo>
                                  <a:pt x="130223" y="21117"/>
                                </a:lnTo>
                                <a:lnTo>
                                  <a:pt x="131311" y="20507"/>
                                </a:lnTo>
                                <a:lnTo>
                                  <a:pt x="133406" y="14778"/>
                                </a:lnTo>
                                <a:lnTo>
                                  <a:pt x="136289" y="14778"/>
                                </a:lnTo>
                                <a:lnTo>
                                  <a:pt x="136350" y="20507"/>
                                </a:lnTo>
                                <a:lnTo>
                                  <a:pt x="136453" y="21117"/>
                                </a:lnTo>
                                <a:lnTo>
                                  <a:pt x="133675" y="21117"/>
                                </a:lnTo>
                                <a:lnTo>
                                  <a:pt x="133403" y="21349"/>
                                </a:lnTo>
                                <a:close/>
                              </a:path>
                              <a:path w="288925" h="29845">
                                <a:moveTo>
                                  <a:pt x="137148" y="23159"/>
                                </a:moveTo>
                                <a:lnTo>
                                  <a:pt x="134173" y="23159"/>
                                </a:lnTo>
                                <a:lnTo>
                                  <a:pt x="133897" y="22582"/>
                                </a:lnTo>
                                <a:lnTo>
                                  <a:pt x="133719" y="21909"/>
                                </a:lnTo>
                                <a:lnTo>
                                  <a:pt x="133635" y="21117"/>
                                </a:lnTo>
                                <a:lnTo>
                                  <a:pt x="136453" y="21117"/>
                                </a:lnTo>
                                <a:lnTo>
                                  <a:pt x="136493" y="21349"/>
                                </a:lnTo>
                                <a:lnTo>
                                  <a:pt x="136589" y="21909"/>
                                </a:lnTo>
                                <a:lnTo>
                                  <a:pt x="136828" y="22582"/>
                                </a:lnTo>
                                <a:lnTo>
                                  <a:pt x="137148" y="23159"/>
                                </a:lnTo>
                                <a:close/>
                              </a:path>
                              <a:path w="288925" h="29845">
                                <a:moveTo>
                                  <a:pt x="151623" y="21265"/>
                                </a:moveTo>
                                <a:lnTo>
                                  <a:pt x="148433" y="21265"/>
                                </a:lnTo>
                                <a:lnTo>
                                  <a:pt x="149514" y="20729"/>
                                </a:lnTo>
                                <a:lnTo>
                                  <a:pt x="151271" y="18599"/>
                                </a:lnTo>
                                <a:lnTo>
                                  <a:pt x="151676" y="17155"/>
                                </a:lnTo>
                                <a:lnTo>
                                  <a:pt x="151633" y="12599"/>
                                </a:lnTo>
                                <a:lnTo>
                                  <a:pt x="151377" y="11623"/>
                                </a:lnTo>
                                <a:lnTo>
                                  <a:pt x="151145" y="10965"/>
                                </a:lnTo>
                                <a:lnTo>
                                  <a:pt x="149408" y="8891"/>
                                </a:lnTo>
                                <a:lnTo>
                                  <a:pt x="148277" y="8334"/>
                                </a:lnTo>
                                <a:lnTo>
                                  <a:pt x="151433" y="8334"/>
                                </a:lnTo>
                                <a:lnTo>
                                  <a:pt x="151433" y="0"/>
                                </a:lnTo>
                                <a:lnTo>
                                  <a:pt x="154275" y="0"/>
                                </a:lnTo>
                                <a:lnTo>
                                  <a:pt x="154275" y="21106"/>
                                </a:lnTo>
                                <a:lnTo>
                                  <a:pt x="151623" y="21106"/>
                                </a:lnTo>
                                <a:lnTo>
                                  <a:pt x="15162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148993" y="23610"/>
                                </a:moveTo>
                                <a:lnTo>
                                  <a:pt x="145577" y="23610"/>
                                </a:lnTo>
                                <a:lnTo>
                                  <a:pt x="144325" y="23229"/>
                                </a:lnTo>
                                <a:lnTo>
                                  <a:pt x="139776" y="12599"/>
                                </a:lnTo>
                                <a:lnTo>
                                  <a:pt x="139954" y="11623"/>
                                </a:lnTo>
                                <a:lnTo>
                                  <a:pt x="141073" y="8891"/>
                                </a:lnTo>
                                <a:lnTo>
                                  <a:pt x="141915" y="7845"/>
                                </a:lnTo>
                                <a:lnTo>
                                  <a:pt x="144155" y="6387"/>
                                </a:lnTo>
                                <a:lnTo>
                                  <a:pt x="145408" y="6021"/>
                                </a:lnTo>
                                <a:lnTo>
                                  <a:pt x="147810" y="6021"/>
                                </a:lnTo>
                                <a:lnTo>
                                  <a:pt x="148711" y="6236"/>
                                </a:lnTo>
                                <a:lnTo>
                                  <a:pt x="150296" y="7088"/>
                                </a:lnTo>
                                <a:lnTo>
                                  <a:pt x="150940" y="7644"/>
                                </a:lnTo>
                                <a:lnTo>
                                  <a:pt x="151433" y="8334"/>
                                </a:lnTo>
                                <a:lnTo>
                                  <a:pt x="145878" y="8334"/>
                                </a:lnTo>
                                <a:lnTo>
                                  <a:pt x="144739" y="8891"/>
                                </a:lnTo>
                                <a:lnTo>
                                  <a:pt x="143035" y="10965"/>
                                </a:lnTo>
                                <a:lnTo>
                                  <a:pt x="142612" y="12599"/>
                                </a:lnTo>
                                <a:lnTo>
                                  <a:pt x="142660" y="17155"/>
                                </a:lnTo>
                                <a:lnTo>
                                  <a:pt x="143066" y="18599"/>
                                </a:lnTo>
                                <a:lnTo>
                                  <a:pt x="144880" y="20729"/>
                                </a:lnTo>
                                <a:lnTo>
                                  <a:pt x="145954" y="21265"/>
                                </a:lnTo>
                                <a:lnTo>
                                  <a:pt x="151522" y="21265"/>
                                </a:lnTo>
                                <a:lnTo>
                                  <a:pt x="150560" y="22775"/>
                                </a:lnTo>
                                <a:lnTo>
                                  <a:pt x="148993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54275" y="23229"/>
                                </a:moveTo>
                                <a:lnTo>
                                  <a:pt x="151623" y="23229"/>
                                </a:lnTo>
                                <a:lnTo>
                                  <a:pt x="151623" y="21106"/>
                                </a:lnTo>
                                <a:lnTo>
                                  <a:pt x="154275" y="21106"/>
                                </a:lnTo>
                                <a:lnTo>
                                  <a:pt x="154275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167777" y="23610"/>
                                </a:moveTo>
                                <a:lnTo>
                                  <a:pt x="163361" y="23610"/>
                                </a:lnTo>
                                <a:lnTo>
                                  <a:pt x="161407" y="22853"/>
                                </a:lnTo>
                                <a:lnTo>
                                  <a:pt x="158527" y="19817"/>
                                </a:lnTo>
                                <a:lnTo>
                                  <a:pt x="157970" y="18169"/>
                                </a:lnTo>
                                <a:lnTo>
                                  <a:pt x="157940" y="11729"/>
                                </a:lnTo>
                                <a:lnTo>
                                  <a:pt x="158275" y="10718"/>
                                </a:lnTo>
                                <a:lnTo>
                                  <a:pt x="158609" y="9852"/>
                                </a:lnTo>
                                <a:lnTo>
                                  <a:pt x="161487" y="6789"/>
                                </a:lnTo>
                                <a:lnTo>
                                  <a:pt x="163344" y="6021"/>
                                </a:lnTo>
                                <a:lnTo>
                                  <a:pt x="167914" y="6021"/>
                                </a:lnTo>
                                <a:lnTo>
                                  <a:pt x="169749" y="6789"/>
                                </a:lnTo>
                                <a:lnTo>
                                  <a:pt x="171218" y="8366"/>
                                </a:lnTo>
                                <a:lnTo>
                                  <a:pt x="164390" y="8366"/>
                                </a:lnTo>
                                <a:lnTo>
                                  <a:pt x="163287" y="8806"/>
                                </a:lnTo>
                                <a:lnTo>
                                  <a:pt x="161499" y="10560"/>
                                </a:lnTo>
                                <a:lnTo>
                                  <a:pt x="161006" y="11729"/>
                                </a:lnTo>
                                <a:lnTo>
                                  <a:pt x="160914" y="13194"/>
                                </a:lnTo>
                                <a:lnTo>
                                  <a:pt x="173312" y="13194"/>
                                </a:lnTo>
                                <a:lnTo>
                                  <a:pt x="173305" y="15539"/>
                                </a:lnTo>
                                <a:lnTo>
                                  <a:pt x="160756" y="15539"/>
                                </a:lnTo>
                                <a:lnTo>
                                  <a:pt x="160861" y="17391"/>
                                </a:lnTo>
                                <a:lnTo>
                                  <a:pt x="161382" y="18810"/>
                                </a:lnTo>
                                <a:lnTo>
                                  <a:pt x="163263" y="20775"/>
                                </a:lnTo>
                                <a:lnTo>
                                  <a:pt x="164359" y="21233"/>
                                </a:lnTo>
                                <a:lnTo>
                                  <a:pt x="171894" y="21233"/>
                                </a:lnTo>
                                <a:lnTo>
                                  <a:pt x="169379" y="23134"/>
                                </a:lnTo>
                                <a:lnTo>
                                  <a:pt x="16777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173312" y="13194"/>
                                </a:moveTo>
                                <a:lnTo>
                                  <a:pt x="170305" y="13194"/>
                                </a:lnTo>
                                <a:lnTo>
                                  <a:pt x="170199" y="12004"/>
                                </a:lnTo>
                                <a:lnTo>
                                  <a:pt x="170162" y="11729"/>
                                </a:lnTo>
                                <a:lnTo>
                                  <a:pt x="169820" y="10718"/>
                                </a:lnTo>
                                <a:lnTo>
                                  <a:pt x="168229" y="8806"/>
                                </a:lnTo>
                                <a:lnTo>
                                  <a:pt x="168086" y="8806"/>
                                </a:lnTo>
                                <a:lnTo>
                                  <a:pt x="167143" y="8366"/>
                                </a:lnTo>
                                <a:lnTo>
                                  <a:pt x="171218" y="8366"/>
                                </a:lnTo>
                                <a:lnTo>
                                  <a:pt x="172601" y="9852"/>
                                </a:lnTo>
                                <a:lnTo>
                                  <a:pt x="173225" y="11729"/>
                                </a:lnTo>
                                <a:lnTo>
                                  <a:pt x="173312" y="13194"/>
                                </a:lnTo>
                                <a:close/>
                              </a:path>
                              <a:path w="288925" h="29845">
                                <a:moveTo>
                                  <a:pt x="171894" y="21233"/>
                                </a:moveTo>
                                <a:lnTo>
                                  <a:pt x="166990" y="21233"/>
                                </a:lnTo>
                                <a:lnTo>
                                  <a:pt x="167781" y="20990"/>
                                </a:lnTo>
                                <a:lnTo>
                                  <a:pt x="169309" y="19817"/>
                                </a:lnTo>
                                <a:lnTo>
                                  <a:pt x="169844" y="19014"/>
                                </a:lnTo>
                                <a:lnTo>
                                  <a:pt x="170317" y="17690"/>
                                </a:lnTo>
                                <a:lnTo>
                                  <a:pt x="169291" y="17690"/>
                                </a:lnTo>
                                <a:lnTo>
                                  <a:pt x="173221" y="18169"/>
                                </a:lnTo>
                                <a:lnTo>
                                  <a:pt x="172777" y="19817"/>
                                </a:lnTo>
                                <a:lnTo>
                                  <a:pt x="171894" y="21233"/>
                                </a:lnTo>
                                <a:close/>
                              </a:path>
                              <a:path w="288925" h="29845">
                                <a:moveTo>
                                  <a:pt x="184931" y="9581"/>
                                </a:moveTo>
                                <a:lnTo>
                                  <a:pt x="184174" y="9155"/>
                                </a:lnTo>
                                <a:lnTo>
                                  <a:pt x="183465" y="8947"/>
                                </a:lnTo>
                                <a:lnTo>
                                  <a:pt x="179343" y="8947"/>
                                </a:lnTo>
                                <a:lnTo>
                                  <a:pt x="179998" y="7757"/>
                                </a:lnTo>
                                <a:lnTo>
                                  <a:pt x="180646" y="6940"/>
                                </a:lnTo>
                                <a:lnTo>
                                  <a:pt x="181706" y="6211"/>
                                </a:lnTo>
                                <a:lnTo>
                                  <a:pt x="182318" y="6021"/>
                                </a:lnTo>
                                <a:lnTo>
                                  <a:pt x="183945" y="6021"/>
                                </a:lnTo>
                                <a:lnTo>
                                  <a:pt x="184551" y="6211"/>
                                </a:lnTo>
                                <a:lnTo>
                                  <a:pt x="184732" y="6211"/>
                                </a:lnTo>
                                <a:lnTo>
                                  <a:pt x="185913" y="6940"/>
                                </a:lnTo>
                                <a:lnTo>
                                  <a:pt x="184931" y="9581"/>
                                </a:lnTo>
                                <a:close/>
                              </a:path>
                              <a:path w="288925" h="29845">
                                <a:moveTo>
                                  <a:pt x="179628" y="23229"/>
                                </a:moveTo>
                                <a:lnTo>
                                  <a:pt x="176776" y="23229"/>
                                </a:lnTo>
                                <a:lnTo>
                                  <a:pt x="176776" y="6211"/>
                                </a:lnTo>
                                <a:lnTo>
                                  <a:pt x="179343" y="6211"/>
                                </a:lnTo>
                                <a:lnTo>
                                  <a:pt x="179343" y="8947"/>
                                </a:lnTo>
                                <a:lnTo>
                                  <a:pt x="182282" y="8947"/>
                                </a:lnTo>
                                <a:lnTo>
                                  <a:pt x="179628" y="13215"/>
                                </a:lnTo>
                                <a:lnTo>
                                  <a:pt x="179628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203883" y="29684"/>
                                </a:moveTo>
                                <a:lnTo>
                                  <a:pt x="184974" y="29684"/>
                                </a:lnTo>
                                <a:lnTo>
                                  <a:pt x="184974" y="27624"/>
                                </a:lnTo>
                                <a:lnTo>
                                  <a:pt x="203883" y="27624"/>
                                </a:lnTo>
                                <a:lnTo>
                                  <a:pt x="203883" y="29684"/>
                                </a:lnTo>
                                <a:close/>
                              </a:path>
                              <a:path w="288925" h="29845">
                                <a:moveTo>
                                  <a:pt x="217467" y="21265"/>
                                </a:moveTo>
                                <a:lnTo>
                                  <a:pt x="213005" y="21265"/>
                                </a:lnTo>
                                <a:lnTo>
                                  <a:pt x="214014" y="20965"/>
                                </a:lnTo>
                                <a:lnTo>
                                  <a:pt x="215244" y="19926"/>
                                </a:lnTo>
                                <a:lnTo>
                                  <a:pt x="215561" y="19236"/>
                                </a:lnTo>
                                <a:lnTo>
                                  <a:pt x="215461" y="17757"/>
                                </a:lnTo>
                                <a:lnTo>
                                  <a:pt x="215102" y="17314"/>
                                </a:lnTo>
                                <a:lnTo>
                                  <a:pt x="214332" y="16807"/>
                                </a:lnTo>
                                <a:lnTo>
                                  <a:pt x="213360" y="16486"/>
                                </a:lnTo>
                                <a:lnTo>
                                  <a:pt x="209719" y="15571"/>
                                </a:lnTo>
                                <a:lnTo>
                                  <a:pt x="208268" y="15113"/>
                                </a:lnTo>
                                <a:lnTo>
                                  <a:pt x="206649" y="14338"/>
                                </a:lnTo>
                                <a:lnTo>
                                  <a:pt x="206036" y="13806"/>
                                </a:lnTo>
                                <a:lnTo>
                                  <a:pt x="205558" y="13025"/>
                                </a:lnTo>
                                <a:lnTo>
                                  <a:pt x="205163" y="12296"/>
                                </a:lnTo>
                                <a:lnTo>
                                  <a:pt x="205166" y="9422"/>
                                </a:lnTo>
                                <a:lnTo>
                                  <a:pt x="205510" y="8782"/>
                                </a:lnTo>
                                <a:lnTo>
                                  <a:pt x="205615" y="8584"/>
                                </a:lnTo>
                                <a:lnTo>
                                  <a:pt x="205732" y="8366"/>
                                </a:lnTo>
                                <a:lnTo>
                                  <a:pt x="209878" y="6021"/>
                                </a:lnTo>
                                <a:lnTo>
                                  <a:pt x="213172" y="6021"/>
                                </a:lnTo>
                                <a:lnTo>
                                  <a:pt x="215378" y="6863"/>
                                </a:lnTo>
                                <a:lnTo>
                                  <a:pt x="215507" y="6863"/>
                                </a:lnTo>
                                <a:lnTo>
                                  <a:pt x="216399" y="7486"/>
                                </a:lnTo>
                                <a:lnTo>
                                  <a:pt x="217045" y="8366"/>
                                </a:lnTo>
                                <a:lnTo>
                                  <a:pt x="210089" y="8366"/>
                                </a:lnTo>
                                <a:lnTo>
                                  <a:pt x="209152" y="8584"/>
                                </a:lnTo>
                                <a:lnTo>
                                  <a:pt x="208069" y="9422"/>
                                </a:lnTo>
                                <a:lnTo>
                                  <a:pt x="207754" y="9954"/>
                                </a:lnTo>
                                <a:lnTo>
                                  <a:pt x="207860" y="11123"/>
                                </a:lnTo>
                                <a:lnTo>
                                  <a:pt x="213730" y="13560"/>
                                </a:lnTo>
                                <a:lnTo>
                                  <a:pt x="215135" y="14000"/>
                                </a:lnTo>
                                <a:lnTo>
                                  <a:pt x="218498" y="17314"/>
                                </a:lnTo>
                                <a:lnTo>
                                  <a:pt x="218498" y="19236"/>
                                </a:lnTo>
                                <a:lnTo>
                                  <a:pt x="218335" y="19761"/>
                                </a:lnTo>
                                <a:lnTo>
                                  <a:pt x="218220" y="20131"/>
                                </a:lnTo>
                                <a:lnTo>
                                  <a:pt x="217467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215075" y="11123"/>
                                </a:moveTo>
                                <a:lnTo>
                                  <a:pt x="212505" y="8366"/>
                                </a:lnTo>
                                <a:lnTo>
                                  <a:pt x="217045" y="8366"/>
                                </a:lnTo>
                                <a:lnTo>
                                  <a:pt x="217350" y="8782"/>
                                </a:lnTo>
                                <a:lnTo>
                                  <a:pt x="217594" y="9422"/>
                                </a:lnTo>
                                <a:lnTo>
                                  <a:pt x="217654" y="9581"/>
                                </a:lnTo>
                                <a:lnTo>
                                  <a:pt x="217759" y="10116"/>
                                </a:lnTo>
                                <a:lnTo>
                                  <a:pt x="217864" y="10743"/>
                                </a:lnTo>
                                <a:lnTo>
                                  <a:pt x="215075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213033" y="23610"/>
                                </a:moveTo>
                                <a:lnTo>
                                  <a:pt x="209526" y="23610"/>
                                </a:lnTo>
                                <a:lnTo>
                                  <a:pt x="207857" y="23155"/>
                                </a:lnTo>
                                <a:lnTo>
                                  <a:pt x="204522" y="18201"/>
                                </a:lnTo>
                                <a:lnTo>
                                  <a:pt x="207343" y="17757"/>
                                </a:lnTo>
                                <a:lnTo>
                                  <a:pt x="207403" y="18201"/>
                                </a:lnTo>
                                <a:lnTo>
                                  <a:pt x="207497" y="18891"/>
                                </a:lnTo>
                                <a:lnTo>
                                  <a:pt x="207937" y="19761"/>
                                </a:lnTo>
                                <a:lnTo>
                                  <a:pt x="209388" y="20965"/>
                                </a:lnTo>
                                <a:lnTo>
                                  <a:pt x="210399" y="21265"/>
                                </a:lnTo>
                                <a:lnTo>
                                  <a:pt x="217467" y="21265"/>
                                </a:lnTo>
                                <a:lnTo>
                                  <a:pt x="217107" y="21807"/>
                                </a:lnTo>
                                <a:lnTo>
                                  <a:pt x="216304" y="22458"/>
                                </a:lnTo>
                                <a:lnTo>
                                  <a:pt x="214213" y="23381"/>
                                </a:lnTo>
                                <a:lnTo>
                                  <a:pt x="213033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25248" y="6401"/>
                                </a:moveTo>
                                <a:lnTo>
                                  <a:pt x="222407" y="6401"/>
                                </a:lnTo>
                                <a:lnTo>
                                  <a:pt x="222407" y="2228"/>
                                </a:lnTo>
                                <a:lnTo>
                                  <a:pt x="225248" y="517"/>
                                </a:lnTo>
                                <a:lnTo>
                                  <a:pt x="225248" y="6401"/>
                                </a:lnTo>
                                <a:close/>
                              </a:path>
                              <a:path w="288925" h="29845">
                                <a:moveTo>
                                  <a:pt x="228111" y="8620"/>
                                </a:moveTo>
                                <a:lnTo>
                                  <a:pt x="220315" y="8620"/>
                                </a:lnTo>
                                <a:lnTo>
                                  <a:pt x="220315" y="6401"/>
                                </a:lnTo>
                                <a:lnTo>
                                  <a:pt x="228111" y="6401"/>
                                </a:lnTo>
                                <a:lnTo>
                                  <a:pt x="228111" y="8620"/>
                                </a:lnTo>
                                <a:close/>
                              </a:path>
                              <a:path w="288925" h="29845">
                                <a:moveTo>
                                  <a:pt x="225495" y="20261"/>
                                </a:moveTo>
                                <a:lnTo>
                                  <a:pt x="222515" y="20261"/>
                                </a:lnTo>
                                <a:lnTo>
                                  <a:pt x="222407" y="8620"/>
                                </a:lnTo>
                                <a:lnTo>
                                  <a:pt x="225248" y="8620"/>
                                </a:lnTo>
                                <a:lnTo>
                                  <a:pt x="225298" y="19796"/>
                                </a:lnTo>
                                <a:lnTo>
                                  <a:pt x="225396" y="20028"/>
                                </a:lnTo>
                                <a:lnTo>
                                  <a:pt x="225495" y="20261"/>
                                </a:lnTo>
                                <a:close/>
                              </a:path>
                              <a:path w="288925" h="29845">
                                <a:moveTo>
                                  <a:pt x="228523" y="23198"/>
                                </a:moveTo>
                                <a:lnTo>
                                  <a:pt x="224371" y="23198"/>
                                </a:lnTo>
                                <a:lnTo>
                                  <a:pt x="223389" y="22634"/>
                                </a:lnTo>
                                <a:lnTo>
                                  <a:pt x="222988" y="22201"/>
                                </a:lnTo>
                                <a:lnTo>
                                  <a:pt x="222523" y="21131"/>
                                </a:lnTo>
                                <a:lnTo>
                                  <a:pt x="222516" y="20448"/>
                                </a:lnTo>
                                <a:lnTo>
                                  <a:pt x="225657" y="20448"/>
                                </a:lnTo>
                                <a:lnTo>
                                  <a:pt x="226032" y="20673"/>
                                </a:lnTo>
                                <a:lnTo>
                                  <a:pt x="228111" y="20673"/>
                                </a:lnTo>
                                <a:lnTo>
                                  <a:pt x="228360" y="22201"/>
                                </a:lnTo>
                                <a:lnTo>
                                  <a:pt x="228431" y="22634"/>
                                </a:lnTo>
                                <a:lnTo>
                                  <a:pt x="228523" y="23198"/>
                                </a:lnTo>
                                <a:close/>
                              </a:path>
                              <a:path w="288925" h="29845">
                                <a:moveTo>
                                  <a:pt x="233219" y="11578"/>
                                </a:moveTo>
                                <a:lnTo>
                                  <a:pt x="230430" y="11197"/>
                                </a:lnTo>
                                <a:lnTo>
                                  <a:pt x="230549" y="10637"/>
                                </a:lnTo>
                                <a:lnTo>
                                  <a:pt x="230602" y="10387"/>
                                </a:lnTo>
                                <a:lnTo>
                                  <a:pt x="236571" y="6021"/>
                                </a:lnTo>
                                <a:lnTo>
                                  <a:pt x="239452" y="6021"/>
                                </a:lnTo>
                                <a:lnTo>
                                  <a:pt x="240617" y="6190"/>
                                </a:lnTo>
                                <a:lnTo>
                                  <a:pt x="242413" y="6866"/>
                                </a:lnTo>
                                <a:lnTo>
                                  <a:pt x="243075" y="7292"/>
                                </a:lnTo>
                                <a:lnTo>
                                  <a:pt x="243920" y="8313"/>
                                </a:lnTo>
                                <a:lnTo>
                                  <a:pt x="236531" y="8313"/>
                                </a:lnTo>
                                <a:lnTo>
                                  <a:pt x="235275" y="8613"/>
                                </a:lnTo>
                                <a:lnTo>
                                  <a:pt x="233993" y="9556"/>
                                </a:lnTo>
                                <a:lnTo>
                                  <a:pt x="233737" y="10007"/>
                                </a:lnTo>
                                <a:lnTo>
                                  <a:pt x="233613" y="10225"/>
                                </a:lnTo>
                                <a:lnTo>
                                  <a:pt x="233521" y="10387"/>
                                </a:lnTo>
                                <a:lnTo>
                                  <a:pt x="233315" y="11197"/>
                                </a:lnTo>
                                <a:lnTo>
                                  <a:pt x="233219" y="11578"/>
                                </a:lnTo>
                                <a:close/>
                              </a:path>
                              <a:path w="288925" h="29845">
                                <a:moveTo>
                                  <a:pt x="236810" y="23610"/>
                                </a:moveTo>
                                <a:lnTo>
                                  <a:pt x="233838" y="23610"/>
                                </a:lnTo>
                                <a:lnTo>
                                  <a:pt x="232416" y="23159"/>
                                </a:lnTo>
                                <a:lnTo>
                                  <a:pt x="230430" y="21349"/>
                                </a:lnTo>
                                <a:lnTo>
                                  <a:pt x="230068" y="20507"/>
                                </a:lnTo>
                                <a:lnTo>
                                  <a:pt x="229984" y="17764"/>
                                </a:lnTo>
                                <a:lnTo>
                                  <a:pt x="230120" y="17215"/>
                                </a:lnTo>
                                <a:lnTo>
                                  <a:pt x="230672" y="16215"/>
                                </a:lnTo>
                                <a:lnTo>
                                  <a:pt x="230776" y="16025"/>
                                </a:lnTo>
                                <a:lnTo>
                                  <a:pt x="230874" y="15849"/>
                                </a:lnTo>
                                <a:lnTo>
                                  <a:pt x="238860" y="13257"/>
                                </a:lnTo>
                                <a:lnTo>
                                  <a:pt x="240557" y="12930"/>
                                </a:lnTo>
                                <a:lnTo>
                                  <a:pt x="241649" y="12549"/>
                                </a:lnTo>
                                <a:lnTo>
                                  <a:pt x="241577" y="10387"/>
                                </a:lnTo>
                                <a:lnTo>
                                  <a:pt x="241453" y="10007"/>
                                </a:lnTo>
                                <a:lnTo>
                                  <a:pt x="241300" y="9739"/>
                                </a:lnTo>
                                <a:lnTo>
                                  <a:pt x="240024" y="8613"/>
                                </a:lnTo>
                                <a:lnTo>
                                  <a:pt x="239829" y="8613"/>
                                </a:lnTo>
                                <a:lnTo>
                                  <a:pt x="238827" y="8313"/>
                                </a:lnTo>
                                <a:lnTo>
                                  <a:pt x="243920" y="8313"/>
                                </a:lnTo>
                                <a:lnTo>
                                  <a:pt x="244216" y="8958"/>
                                </a:lnTo>
                                <a:lnTo>
                                  <a:pt x="244345" y="9556"/>
                                </a:lnTo>
                                <a:lnTo>
                                  <a:pt x="244439" y="10007"/>
                                </a:lnTo>
                                <a:lnTo>
                                  <a:pt x="244532" y="14778"/>
                                </a:lnTo>
                                <a:lnTo>
                                  <a:pt x="241649" y="14778"/>
                                </a:lnTo>
                                <a:lnTo>
                                  <a:pt x="240614" y="15201"/>
                                </a:lnTo>
                                <a:lnTo>
                                  <a:pt x="239061" y="15560"/>
                                </a:lnTo>
                                <a:lnTo>
                                  <a:pt x="235814" y="16025"/>
                                </a:lnTo>
                                <a:lnTo>
                                  <a:pt x="234983" y="16215"/>
                                </a:lnTo>
                                <a:lnTo>
                                  <a:pt x="232976" y="19469"/>
                                </a:lnTo>
                                <a:lnTo>
                                  <a:pt x="233265" y="20103"/>
                                </a:lnTo>
                                <a:lnTo>
                                  <a:pt x="234419" y="21117"/>
                                </a:lnTo>
                                <a:lnTo>
                                  <a:pt x="235191" y="21349"/>
                                </a:lnTo>
                                <a:lnTo>
                                  <a:pt x="241646" y="21349"/>
                                </a:lnTo>
                                <a:lnTo>
                                  <a:pt x="240990" y="21909"/>
                                </a:lnTo>
                                <a:lnTo>
                                  <a:pt x="239975" y="22582"/>
                                </a:lnTo>
                                <a:lnTo>
                                  <a:pt x="238562" y="23159"/>
                                </a:lnTo>
                                <a:lnTo>
                                  <a:pt x="237856" y="23427"/>
                                </a:lnTo>
                                <a:lnTo>
                                  <a:pt x="236810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41646" y="21349"/>
                                </a:moveTo>
                                <a:lnTo>
                                  <a:pt x="237551" y="21349"/>
                                </a:lnTo>
                                <a:lnTo>
                                  <a:pt x="238466" y="21117"/>
                                </a:lnTo>
                                <a:lnTo>
                                  <a:pt x="239554" y="20507"/>
                                </a:lnTo>
                                <a:lnTo>
                                  <a:pt x="241649" y="14778"/>
                                </a:lnTo>
                                <a:lnTo>
                                  <a:pt x="244532" y="14778"/>
                                </a:lnTo>
                                <a:lnTo>
                                  <a:pt x="244593" y="20507"/>
                                </a:lnTo>
                                <a:lnTo>
                                  <a:pt x="244696" y="21117"/>
                                </a:lnTo>
                                <a:lnTo>
                                  <a:pt x="241918" y="21117"/>
                                </a:lnTo>
                                <a:lnTo>
                                  <a:pt x="241646" y="21349"/>
                                </a:lnTo>
                                <a:close/>
                              </a:path>
                              <a:path w="288925" h="29845">
                                <a:moveTo>
                                  <a:pt x="245392" y="23159"/>
                                </a:moveTo>
                                <a:lnTo>
                                  <a:pt x="242416" y="23159"/>
                                </a:lnTo>
                                <a:lnTo>
                                  <a:pt x="242140" y="22582"/>
                                </a:lnTo>
                                <a:lnTo>
                                  <a:pt x="241962" y="21909"/>
                                </a:lnTo>
                                <a:lnTo>
                                  <a:pt x="241878" y="21117"/>
                                </a:lnTo>
                                <a:lnTo>
                                  <a:pt x="244696" y="21117"/>
                                </a:lnTo>
                                <a:lnTo>
                                  <a:pt x="244736" y="21349"/>
                                </a:lnTo>
                                <a:lnTo>
                                  <a:pt x="244832" y="21909"/>
                                </a:lnTo>
                                <a:lnTo>
                                  <a:pt x="245072" y="22582"/>
                                </a:lnTo>
                                <a:lnTo>
                                  <a:pt x="245392" y="23159"/>
                                </a:lnTo>
                                <a:close/>
                              </a:path>
                              <a:path w="288925" h="29845">
                                <a:moveTo>
                                  <a:pt x="252313" y="6401"/>
                                </a:moveTo>
                                <a:lnTo>
                                  <a:pt x="249471" y="6401"/>
                                </a:lnTo>
                                <a:lnTo>
                                  <a:pt x="249471" y="2228"/>
                                </a:lnTo>
                                <a:lnTo>
                                  <a:pt x="252313" y="517"/>
                                </a:lnTo>
                                <a:lnTo>
                                  <a:pt x="252313" y="6401"/>
                                </a:lnTo>
                                <a:close/>
                              </a:path>
                              <a:path w="288925" h="29845">
                                <a:moveTo>
                                  <a:pt x="255176" y="8620"/>
                                </a:moveTo>
                                <a:lnTo>
                                  <a:pt x="247380" y="8620"/>
                                </a:lnTo>
                                <a:lnTo>
                                  <a:pt x="247380" y="6401"/>
                                </a:lnTo>
                                <a:lnTo>
                                  <a:pt x="255176" y="6401"/>
                                </a:lnTo>
                                <a:lnTo>
                                  <a:pt x="255176" y="8620"/>
                                </a:lnTo>
                                <a:close/>
                              </a:path>
                              <a:path w="288925" h="29845">
                                <a:moveTo>
                                  <a:pt x="252559" y="20261"/>
                                </a:moveTo>
                                <a:lnTo>
                                  <a:pt x="249579" y="20261"/>
                                </a:lnTo>
                                <a:lnTo>
                                  <a:pt x="249471" y="8620"/>
                                </a:lnTo>
                                <a:lnTo>
                                  <a:pt x="252313" y="8620"/>
                                </a:lnTo>
                                <a:lnTo>
                                  <a:pt x="252362" y="19796"/>
                                </a:lnTo>
                                <a:lnTo>
                                  <a:pt x="252461" y="20028"/>
                                </a:lnTo>
                                <a:lnTo>
                                  <a:pt x="252559" y="20261"/>
                                </a:lnTo>
                                <a:close/>
                              </a:path>
                              <a:path w="288925" h="29845">
                                <a:moveTo>
                                  <a:pt x="255588" y="23198"/>
                                </a:moveTo>
                                <a:lnTo>
                                  <a:pt x="251435" y="23198"/>
                                </a:lnTo>
                                <a:lnTo>
                                  <a:pt x="250454" y="22634"/>
                                </a:lnTo>
                                <a:lnTo>
                                  <a:pt x="250052" y="22201"/>
                                </a:lnTo>
                                <a:lnTo>
                                  <a:pt x="249588" y="21131"/>
                                </a:lnTo>
                                <a:lnTo>
                                  <a:pt x="249581" y="20448"/>
                                </a:lnTo>
                                <a:lnTo>
                                  <a:pt x="252722" y="20448"/>
                                </a:lnTo>
                                <a:lnTo>
                                  <a:pt x="253097" y="20673"/>
                                </a:lnTo>
                                <a:lnTo>
                                  <a:pt x="255176" y="20673"/>
                                </a:lnTo>
                                <a:lnTo>
                                  <a:pt x="255425" y="22201"/>
                                </a:lnTo>
                                <a:lnTo>
                                  <a:pt x="255496" y="22634"/>
                                </a:lnTo>
                                <a:lnTo>
                                  <a:pt x="255588" y="23198"/>
                                </a:lnTo>
                                <a:close/>
                              </a:path>
                              <a:path w="288925" h="29845">
                                <a:moveTo>
                                  <a:pt x="265907" y="23610"/>
                                </a:moveTo>
                                <a:lnTo>
                                  <a:pt x="262660" y="23610"/>
                                </a:lnTo>
                                <a:lnTo>
                                  <a:pt x="261734" y="23420"/>
                                </a:lnTo>
                                <a:lnTo>
                                  <a:pt x="257907" y="6401"/>
                                </a:lnTo>
                                <a:lnTo>
                                  <a:pt x="260759" y="6401"/>
                                </a:lnTo>
                                <a:lnTo>
                                  <a:pt x="260815" y="18226"/>
                                </a:lnTo>
                                <a:lnTo>
                                  <a:pt x="260979" y="18926"/>
                                </a:lnTo>
                                <a:lnTo>
                                  <a:pt x="261104" y="19462"/>
                                </a:lnTo>
                                <a:lnTo>
                                  <a:pt x="261473" y="20057"/>
                                </a:lnTo>
                                <a:lnTo>
                                  <a:pt x="262644" y="20930"/>
                                </a:lnTo>
                                <a:lnTo>
                                  <a:pt x="268880" y="20930"/>
                                </a:lnTo>
                                <a:lnTo>
                                  <a:pt x="267689" y="22659"/>
                                </a:lnTo>
                                <a:lnTo>
                                  <a:pt x="265907" y="23610"/>
                                </a:lnTo>
                                <a:close/>
                              </a:path>
                              <a:path w="288925" h="29845">
                                <a:moveTo>
                                  <a:pt x="268999" y="20930"/>
                                </a:moveTo>
                                <a:lnTo>
                                  <a:pt x="265886" y="20930"/>
                                </a:lnTo>
                                <a:lnTo>
                                  <a:pt x="267386" y="20057"/>
                                </a:lnTo>
                                <a:lnTo>
                                  <a:pt x="267918" y="19462"/>
                                </a:lnTo>
                                <a:lnTo>
                                  <a:pt x="268423" y="18226"/>
                                </a:lnTo>
                                <a:lnTo>
                                  <a:pt x="268537" y="17947"/>
                                </a:lnTo>
                                <a:lnTo>
                                  <a:pt x="268692" y="16849"/>
                                </a:lnTo>
                                <a:lnTo>
                                  <a:pt x="268692" y="6401"/>
                                </a:lnTo>
                                <a:lnTo>
                                  <a:pt x="271544" y="6401"/>
                                </a:lnTo>
                                <a:lnTo>
                                  <a:pt x="271544" y="20757"/>
                                </a:lnTo>
                                <a:lnTo>
                                  <a:pt x="268999" y="20757"/>
                                </a:lnTo>
                                <a:lnTo>
                                  <a:pt x="268999" y="20930"/>
                                </a:lnTo>
                                <a:close/>
                              </a:path>
                              <a:path w="288925" h="29845">
                                <a:moveTo>
                                  <a:pt x="271544" y="23229"/>
                                </a:moveTo>
                                <a:lnTo>
                                  <a:pt x="268999" y="23229"/>
                                </a:lnTo>
                                <a:lnTo>
                                  <a:pt x="268999" y="20757"/>
                                </a:lnTo>
                                <a:lnTo>
                                  <a:pt x="271544" y="20757"/>
                                </a:lnTo>
                                <a:lnTo>
                                  <a:pt x="271544" y="23229"/>
                                </a:lnTo>
                                <a:close/>
                              </a:path>
                              <a:path w="288925" h="29845">
                                <a:moveTo>
                                  <a:pt x="287823" y="21265"/>
                                </a:moveTo>
                                <a:lnTo>
                                  <a:pt x="283360" y="21265"/>
                                </a:lnTo>
                                <a:lnTo>
                                  <a:pt x="284370" y="20965"/>
                                </a:lnTo>
                                <a:lnTo>
                                  <a:pt x="285600" y="19926"/>
                                </a:lnTo>
                                <a:lnTo>
                                  <a:pt x="285917" y="19236"/>
                                </a:lnTo>
                                <a:lnTo>
                                  <a:pt x="285816" y="17757"/>
                                </a:lnTo>
                                <a:lnTo>
                                  <a:pt x="285457" y="17314"/>
                                </a:lnTo>
                                <a:lnTo>
                                  <a:pt x="284688" y="16807"/>
                                </a:lnTo>
                                <a:lnTo>
                                  <a:pt x="283716" y="16486"/>
                                </a:lnTo>
                                <a:lnTo>
                                  <a:pt x="280075" y="15571"/>
                                </a:lnTo>
                                <a:lnTo>
                                  <a:pt x="278624" y="15113"/>
                                </a:lnTo>
                                <a:lnTo>
                                  <a:pt x="277004" y="14338"/>
                                </a:lnTo>
                                <a:lnTo>
                                  <a:pt x="276392" y="13806"/>
                                </a:lnTo>
                                <a:lnTo>
                                  <a:pt x="275914" y="13025"/>
                                </a:lnTo>
                                <a:lnTo>
                                  <a:pt x="275519" y="12296"/>
                                </a:lnTo>
                                <a:lnTo>
                                  <a:pt x="275522" y="9422"/>
                                </a:lnTo>
                                <a:lnTo>
                                  <a:pt x="275865" y="8782"/>
                                </a:lnTo>
                                <a:lnTo>
                                  <a:pt x="275971" y="8584"/>
                                </a:lnTo>
                                <a:lnTo>
                                  <a:pt x="280233" y="6021"/>
                                </a:lnTo>
                                <a:lnTo>
                                  <a:pt x="283528" y="6021"/>
                                </a:lnTo>
                                <a:lnTo>
                                  <a:pt x="285733" y="6863"/>
                                </a:lnTo>
                                <a:lnTo>
                                  <a:pt x="285863" y="6863"/>
                                </a:lnTo>
                                <a:lnTo>
                                  <a:pt x="286755" y="7486"/>
                                </a:lnTo>
                                <a:lnTo>
                                  <a:pt x="287401" y="8366"/>
                                </a:lnTo>
                                <a:lnTo>
                                  <a:pt x="280445" y="8366"/>
                                </a:lnTo>
                                <a:lnTo>
                                  <a:pt x="279508" y="8584"/>
                                </a:lnTo>
                                <a:lnTo>
                                  <a:pt x="278425" y="9422"/>
                                </a:lnTo>
                                <a:lnTo>
                                  <a:pt x="278110" y="9954"/>
                                </a:lnTo>
                                <a:lnTo>
                                  <a:pt x="278216" y="11123"/>
                                </a:lnTo>
                                <a:lnTo>
                                  <a:pt x="284086" y="13560"/>
                                </a:lnTo>
                                <a:lnTo>
                                  <a:pt x="285491" y="14000"/>
                                </a:lnTo>
                                <a:lnTo>
                                  <a:pt x="288854" y="17314"/>
                                </a:lnTo>
                                <a:lnTo>
                                  <a:pt x="288854" y="19236"/>
                                </a:lnTo>
                                <a:lnTo>
                                  <a:pt x="288690" y="19761"/>
                                </a:lnTo>
                                <a:lnTo>
                                  <a:pt x="288575" y="20131"/>
                                </a:lnTo>
                                <a:lnTo>
                                  <a:pt x="287823" y="21265"/>
                                </a:lnTo>
                                <a:close/>
                              </a:path>
                              <a:path w="288925" h="29845">
                                <a:moveTo>
                                  <a:pt x="285431" y="11123"/>
                                </a:moveTo>
                                <a:lnTo>
                                  <a:pt x="282860" y="8366"/>
                                </a:lnTo>
                                <a:lnTo>
                                  <a:pt x="287401" y="8366"/>
                                </a:lnTo>
                                <a:lnTo>
                                  <a:pt x="288220" y="10743"/>
                                </a:lnTo>
                                <a:lnTo>
                                  <a:pt x="285431" y="11123"/>
                                </a:lnTo>
                                <a:close/>
                              </a:path>
                              <a:path w="288925" h="29845">
                                <a:moveTo>
                                  <a:pt x="283388" y="23610"/>
                                </a:moveTo>
                                <a:lnTo>
                                  <a:pt x="279881" y="23610"/>
                                </a:lnTo>
                                <a:lnTo>
                                  <a:pt x="278212" y="23155"/>
                                </a:lnTo>
                                <a:lnTo>
                                  <a:pt x="275061" y="19236"/>
                                </a:lnTo>
                                <a:lnTo>
                                  <a:pt x="275000" y="18891"/>
                                </a:lnTo>
                                <a:lnTo>
                                  <a:pt x="274878" y="18201"/>
                                </a:lnTo>
                                <a:lnTo>
                                  <a:pt x="277698" y="17757"/>
                                </a:lnTo>
                                <a:lnTo>
                                  <a:pt x="277759" y="18201"/>
                                </a:lnTo>
                                <a:lnTo>
                                  <a:pt x="277853" y="18891"/>
                                </a:lnTo>
                                <a:lnTo>
                                  <a:pt x="278293" y="19761"/>
                                </a:lnTo>
                                <a:lnTo>
                                  <a:pt x="279744" y="20965"/>
                                </a:lnTo>
                                <a:lnTo>
                                  <a:pt x="280755" y="21265"/>
                                </a:lnTo>
                                <a:lnTo>
                                  <a:pt x="287823" y="21265"/>
                                </a:lnTo>
                                <a:lnTo>
                                  <a:pt x="287463" y="21807"/>
                                </a:lnTo>
                                <a:lnTo>
                                  <a:pt x="286660" y="22458"/>
                                </a:lnTo>
                                <a:lnTo>
                                  <a:pt x="284568" y="23381"/>
                                </a:lnTo>
                                <a:lnTo>
                                  <a:pt x="283388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95"/>
                        <wps:cNvSpPr/>
                        <wps:spPr>
                          <a:xfrm>
                            <a:off x="1406140" y="1156924"/>
                            <a:ext cx="74358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546100">
                                <a:moveTo>
                                  <a:pt x="713950" y="545788"/>
                                </a:moveTo>
                                <a:lnTo>
                                  <a:pt x="29502" y="545788"/>
                                </a:lnTo>
                                <a:lnTo>
                                  <a:pt x="18018" y="543470"/>
                                </a:lnTo>
                                <a:lnTo>
                                  <a:pt x="8640" y="537147"/>
                                </a:lnTo>
                                <a:lnTo>
                                  <a:pt x="2318" y="527770"/>
                                </a:lnTo>
                                <a:lnTo>
                                  <a:pt x="0" y="516286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713950" y="0"/>
                                </a:lnTo>
                                <a:lnTo>
                                  <a:pt x="725434" y="2318"/>
                                </a:lnTo>
                                <a:lnTo>
                                  <a:pt x="734811" y="8640"/>
                                </a:lnTo>
                                <a:lnTo>
                                  <a:pt x="741134" y="18018"/>
                                </a:lnTo>
                                <a:lnTo>
                                  <a:pt x="743452" y="29502"/>
                                </a:lnTo>
                                <a:lnTo>
                                  <a:pt x="743452" y="516286"/>
                                </a:lnTo>
                                <a:lnTo>
                                  <a:pt x="741134" y="527770"/>
                                </a:lnTo>
                                <a:lnTo>
                                  <a:pt x="734811" y="537147"/>
                                </a:lnTo>
                                <a:lnTo>
                                  <a:pt x="725434" y="543470"/>
                                </a:lnTo>
                                <a:lnTo>
                                  <a:pt x="713950" y="54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96"/>
                        <wps:cNvSpPr/>
                        <wps:spPr>
                          <a:xfrm>
                            <a:off x="1406140" y="1156924"/>
                            <a:ext cx="74358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 h="546100">
                                <a:moveTo>
                                  <a:pt x="0" y="29502"/>
                                </a:moveTo>
                                <a:lnTo>
                                  <a:pt x="0" y="516286"/>
                                </a:lnTo>
                                <a:lnTo>
                                  <a:pt x="2318" y="527770"/>
                                </a:lnTo>
                                <a:lnTo>
                                  <a:pt x="8640" y="537147"/>
                                </a:lnTo>
                                <a:lnTo>
                                  <a:pt x="18018" y="543470"/>
                                </a:lnTo>
                                <a:lnTo>
                                  <a:pt x="29502" y="545788"/>
                                </a:lnTo>
                                <a:lnTo>
                                  <a:pt x="713950" y="545788"/>
                                </a:lnTo>
                                <a:lnTo>
                                  <a:pt x="725434" y="543470"/>
                                </a:lnTo>
                                <a:lnTo>
                                  <a:pt x="734811" y="537147"/>
                                </a:lnTo>
                                <a:lnTo>
                                  <a:pt x="741134" y="527770"/>
                                </a:lnTo>
                                <a:lnTo>
                                  <a:pt x="743452" y="516286"/>
                                </a:lnTo>
                                <a:lnTo>
                                  <a:pt x="743452" y="29502"/>
                                </a:lnTo>
                                <a:lnTo>
                                  <a:pt x="741134" y="18018"/>
                                </a:lnTo>
                                <a:lnTo>
                                  <a:pt x="734811" y="8640"/>
                                </a:lnTo>
                                <a:lnTo>
                                  <a:pt x="725434" y="2318"/>
                                </a:lnTo>
                                <a:lnTo>
                                  <a:pt x="713950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97"/>
                        <wps:cNvSpPr/>
                        <wps:spPr>
                          <a:xfrm>
                            <a:off x="1406140" y="1201186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98"/>
                        <wps:cNvSpPr/>
                        <wps:spPr>
                          <a:xfrm>
                            <a:off x="1479279" y="122221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1" name="Image 9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207088"/>
                            <a:ext cx="207378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2" name="Image 10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577" y="1222211"/>
                            <a:ext cx="182385" cy="83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3" name="Image 10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260203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4" name="Graphic 102"/>
                        <wps:cNvSpPr/>
                        <wps:spPr>
                          <a:xfrm>
                            <a:off x="1406140" y="1260203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5" name="Image 10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313318"/>
                            <a:ext cx="20915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6" name="Image 10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31331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7" name="Graphic 105"/>
                        <wps:cNvSpPr/>
                        <wps:spPr>
                          <a:xfrm>
                            <a:off x="1406140" y="1313318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8" name="Image 10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577" y="1328040"/>
                            <a:ext cx="271128" cy="91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9" name="Image 10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366432"/>
                            <a:ext cx="25247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0" name="Graphic 108"/>
                        <wps:cNvSpPr/>
                        <wps:spPr>
                          <a:xfrm>
                            <a:off x="1406140" y="1366432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1" name="Image 10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419548"/>
                            <a:ext cx="14789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2" name="Image 11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715" y="1419548"/>
                            <a:ext cx="1062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3" name="Graphic 111"/>
                        <wps:cNvSpPr/>
                        <wps:spPr>
                          <a:xfrm>
                            <a:off x="1406140" y="1419548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4" name="Image 11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577" y="1434269"/>
                            <a:ext cx="182385" cy="83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5" name="Image 11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472663"/>
                            <a:ext cx="195550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" name="Graphic 114"/>
                        <wps:cNvSpPr/>
                        <wps:spPr>
                          <a:xfrm>
                            <a:off x="1406140" y="1472663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7" name="Image 11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525778"/>
                            <a:ext cx="404032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8" name="Image 1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52577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9" name="Graphic 117"/>
                        <wps:cNvSpPr/>
                        <wps:spPr>
                          <a:xfrm>
                            <a:off x="1406140" y="1525778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0" name="Image 11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578893"/>
                            <a:ext cx="394106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1" name="Image 11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578893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2" name="Graphic 120"/>
                        <wps:cNvSpPr/>
                        <wps:spPr>
                          <a:xfrm>
                            <a:off x="1406140" y="1578893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3" name="Image 12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43" y="1632007"/>
                            <a:ext cx="173984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4" name="Graphic 122"/>
                        <wps:cNvSpPr/>
                        <wps:spPr>
                          <a:xfrm>
                            <a:off x="1761137" y="1647130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5" name="Image 1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0" y="1632007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6" name="Graphic 124"/>
                        <wps:cNvSpPr/>
                        <wps:spPr>
                          <a:xfrm>
                            <a:off x="1406140" y="1632007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45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7" name="Image 12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604" y="1169097"/>
                            <a:ext cx="185913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8" name="Graphic 126"/>
                        <wps:cNvSpPr/>
                        <wps:spPr>
                          <a:xfrm>
                            <a:off x="104823" y="3564802"/>
                            <a:ext cx="49022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74625">
                                <a:moveTo>
                                  <a:pt x="460232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60232" y="0"/>
                                </a:lnTo>
                                <a:lnTo>
                                  <a:pt x="471716" y="2318"/>
                                </a:lnTo>
                                <a:lnTo>
                                  <a:pt x="481093" y="8640"/>
                                </a:lnTo>
                                <a:lnTo>
                                  <a:pt x="487416" y="18018"/>
                                </a:lnTo>
                                <a:lnTo>
                                  <a:pt x="489734" y="29502"/>
                                </a:lnTo>
                                <a:lnTo>
                                  <a:pt x="489734" y="144560"/>
                                </a:lnTo>
                                <a:lnTo>
                                  <a:pt x="487416" y="156043"/>
                                </a:lnTo>
                                <a:lnTo>
                                  <a:pt x="481093" y="165421"/>
                                </a:lnTo>
                                <a:lnTo>
                                  <a:pt x="471716" y="171743"/>
                                </a:lnTo>
                                <a:lnTo>
                                  <a:pt x="460232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127"/>
                        <wps:cNvSpPr/>
                        <wps:spPr>
                          <a:xfrm>
                            <a:off x="104823" y="3564802"/>
                            <a:ext cx="49022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60232" y="174062"/>
                                </a:lnTo>
                                <a:lnTo>
                                  <a:pt x="471716" y="171743"/>
                                </a:lnTo>
                                <a:lnTo>
                                  <a:pt x="481093" y="165421"/>
                                </a:lnTo>
                                <a:lnTo>
                                  <a:pt x="487416" y="156043"/>
                                </a:lnTo>
                                <a:lnTo>
                                  <a:pt x="489734" y="144560"/>
                                </a:lnTo>
                                <a:lnTo>
                                  <a:pt x="489734" y="29502"/>
                                </a:lnTo>
                                <a:lnTo>
                                  <a:pt x="487416" y="18018"/>
                                </a:lnTo>
                                <a:lnTo>
                                  <a:pt x="481093" y="8640"/>
                                </a:lnTo>
                                <a:lnTo>
                                  <a:pt x="471716" y="2318"/>
                                </a:lnTo>
                                <a:lnTo>
                                  <a:pt x="460232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128"/>
                        <wps:cNvSpPr/>
                        <wps:spPr>
                          <a:xfrm>
                            <a:off x="104823" y="3609064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>
                                <a:moveTo>
                                  <a:pt x="0" y="0"/>
                                </a:moveTo>
                                <a:lnTo>
                                  <a:pt x="48973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129"/>
                        <wps:cNvSpPr/>
                        <wps:spPr>
                          <a:xfrm>
                            <a:off x="177962" y="3630089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2" name="Image 13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26" y="3614966"/>
                            <a:ext cx="436712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3" name="Graphic 131"/>
                        <wps:cNvSpPr/>
                        <wps:spPr>
                          <a:xfrm>
                            <a:off x="104823" y="3668081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>
                                <a:moveTo>
                                  <a:pt x="0" y="0"/>
                                </a:moveTo>
                                <a:lnTo>
                                  <a:pt x="48973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132"/>
                        <wps:cNvSpPr/>
                        <wps:spPr>
                          <a:xfrm>
                            <a:off x="118768" y="3576975"/>
                            <a:ext cx="4552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45529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45529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45529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45529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99164" y="8588"/>
                                </a:moveTo>
                                <a:lnTo>
                                  <a:pt x="96406" y="8588"/>
                                </a:lnTo>
                                <a:lnTo>
                                  <a:pt x="96918" y="7869"/>
                                </a:lnTo>
                                <a:lnTo>
                                  <a:pt x="97018" y="7729"/>
                                </a:lnTo>
                                <a:lnTo>
                                  <a:pt x="97708" y="7088"/>
                                </a:lnTo>
                                <a:lnTo>
                                  <a:pt x="99251" y="6236"/>
                                </a:lnTo>
                                <a:lnTo>
                                  <a:pt x="100187" y="6021"/>
                                </a:lnTo>
                                <a:lnTo>
                                  <a:pt x="102723" y="6021"/>
                                </a:lnTo>
                                <a:lnTo>
                                  <a:pt x="103991" y="6391"/>
                                </a:lnTo>
                                <a:lnTo>
                                  <a:pt x="106188" y="7869"/>
                                </a:lnTo>
                                <a:lnTo>
                                  <a:pt x="106490" y="8250"/>
                                </a:lnTo>
                                <a:lnTo>
                                  <a:pt x="99800" y="8250"/>
                                </a:lnTo>
                                <a:lnTo>
                                  <a:pt x="99164" y="8588"/>
                                </a:lnTo>
                                <a:close/>
                              </a:path>
                              <a:path w="455295" h="29845">
                                <a:moveTo>
                                  <a:pt x="96659" y="29684"/>
                                </a:moveTo>
                                <a:lnTo>
                                  <a:pt x="93807" y="29684"/>
                                </a:lnTo>
                                <a:lnTo>
                                  <a:pt x="93807" y="6391"/>
                                </a:lnTo>
                                <a:lnTo>
                                  <a:pt x="96406" y="6391"/>
                                </a:lnTo>
                                <a:lnTo>
                                  <a:pt x="96406" y="8588"/>
                                </a:lnTo>
                                <a:lnTo>
                                  <a:pt x="99164" y="8588"/>
                                </a:lnTo>
                                <a:lnTo>
                                  <a:pt x="98792" y="8785"/>
                                </a:lnTo>
                                <a:lnTo>
                                  <a:pt x="96853" y="11095"/>
                                </a:lnTo>
                                <a:lnTo>
                                  <a:pt x="96447" y="12525"/>
                                </a:lnTo>
                                <a:lnTo>
                                  <a:pt x="96385" y="17074"/>
                                </a:lnTo>
                                <a:lnTo>
                                  <a:pt x="96795" y="18581"/>
                                </a:lnTo>
                                <a:lnTo>
                                  <a:pt x="98548" y="20715"/>
                                </a:lnTo>
                                <a:lnTo>
                                  <a:pt x="99638" y="21265"/>
                                </a:lnTo>
                                <a:lnTo>
                                  <a:pt x="106400" y="21265"/>
                                </a:lnTo>
                                <a:lnTo>
                                  <a:pt x="106212" y="21486"/>
                                </a:lnTo>
                                <a:lnTo>
                                  <a:pt x="96659" y="21486"/>
                                </a:lnTo>
                                <a:lnTo>
                                  <a:pt x="96659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106400" y="21265"/>
                                </a:moveTo>
                                <a:lnTo>
                                  <a:pt x="102152" y="21265"/>
                                </a:lnTo>
                                <a:lnTo>
                                  <a:pt x="103249" y="20715"/>
                                </a:lnTo>
                                <a:lnTo>
                                  <a:pt x="105047" y="18581"/>
                                </a:lnTo>
                                <a:lnTo>
                                  <a:pt x="105459" y="17074"/>
                                </a:lnTo>
                                <a:lnTo>
                                  <a:pt x="105501" y="12525"/>
                                </a:lnTo>
                                <a:lnTo>
                                  <a:pt x="105106" y="11095"/>
                                </a:lnTo>
                                <a:lnTo>
                                  <a:pt x="105057" y="10919"/>
                                </a:lnTo>
                                <a:lnTo>
                                  <a:pt x="103290" y="8785"/>
                                </a:lnTo>
                                <a:lnTo>
                                  <a:pt x="102237" y="8250"/>
                                </a:lnTo>
                                <a:lnTo>
                                  <a:pt x="106490" y="8250"/>
                                </a:lnTo>
                                <a:lnTo>
                                  <a:pt x="106915" y="8785"/>
                                </a:lnTo>
                                <a:lnTo>
                                  <a:pt x="108135" y="11602"/>
                                </a:lnTo>
                                <a:lnTo>
                                  <a:pt x="108311" y="12525"/>
                                </a:lnTo>
                                <a:lnTo>
                                  <a:pt x="108284" y="17074"/>
                                </a:lnTo>
                                <a:lnTo>
                                  <a:pt x="108107" y="17962"/>
                                </a:lnTo>
                                <a:lnTo>
                                  <a:pt x="106867" y="20715"/>
                                </a:lnTo>
                                <a:lnTo>
                                  <a:pt x="106400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102378" y="23610"/>
                                </a:moveTo>
                                <a:lnTo>
                                  <a:pt x="100124" y="23610"/>
                                </a:lnTo>
                                <a:lnTo>
                                  <a:pt x="99272" y="23409"/>
                                </a:lnTo>
                                <a:lnTo>
                                  <a:pt x="97765" y="22606"/>
                                </a:lnTo>
                                <a:lnTo>
                                  <a:pt x="97145" y="22099"/>
                                </a:lnTo>
                                <a:lnTo>
                                  <a:pt x="96659" y="21486"/>
                                </a:lnTo>
                                <a:lnTo>
                                  <a:pt x="106212" y="21486"/>
                                </a:lnTo>
                                <a:lnTo>
                                  <a:pt x="105969" y="21772"/>
                                </a:lnTo>
                                <a:lnTo>
                                  <a:pt x="103617" y="23244"/>
                                </a:lnTo>
                                <a:lnTo>
                                  <a:pt x="102378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119792" y="23610"/>
                                </a:moveTo>
                                <a:lnTo>
                                  <a:pt x="116546" y="23610"/>
                                </a:lnTo>
                                <a:lnTo>
                                  <a:pt x="115620" y="23420"/>
                                </a:lnTo>
                                <a:lnTo>
                                  <a:pt x="111792" y="6401"/>
                                </a:lnTo>
                                <a:lnTo>
                                  <a:pt x="114644" y="6401"/>
                                </a:lnTo>
                                <a:lnTo>
                                  <a:pt x="114701" y="18226"/>
                                </a:lnTo>
                                <a:lnTo>
                                  <a:pt x="114864" y="18926"/>
                                </a:lnTo>
                                <a:lnTo>
                                  <a:pt x="114989" y="19462"/>
                                </a:lnTo>
                                <a:lnTo>
                                  <a:pt x="115359" y="20057"/>
                                </a:lnTo>
                                <a:lnTo>
                                  <a:pt x="116529" y="20930"/>
                                </a:lnTo>
                                <a:lnTo>
                                  <a:pt x="122765" y="20930"/>
                                </a:lnTo>
                                <a:lnTo>
                                  <a:pt x="121574" y="22659"/>
                                </a:lnTo>
                                <a:lnTo>
                                  <a:pt x="119792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122884" y="20930"/>
                                </a:moveTo>
                                <a:lnTo>
                                  <a:pt x="119771" y="20930"/>
                                </a:lnTo>
                                <a:lnTo>
                                  <a:pt x="121271" y="20057"/>
                                </a:lnTo>
                                <a:lnTo>
                                  <a:pt x="121803" y="19462"/>
                                </a:lnTo>
                                <a:lnTo>
                                  <a:pt x="122309" y="18226"/>
                                </a:lnTo>
                                <a:lnTo>
                                  <a:pt x="122423" y="17947"/>
                                </a:lnTo>
                                <a:lnTo>
                                  <a:pt x="122578" y="16849"/>
                                </a:lnTo>
                                <a:lnTo>
                                  <a:pt x="122578" y="6401"/>
                                </a:lnTo>
                                <a:lnTo>
                                  <a:pt x="125430" y="6401"/>
                                </a:lnTo>
                                <a:lnTo>
                                  <a:pt x="125430" y="20757"/>
                                </a:lnTo>
                                <a:lnTo>
                                  <a:pt x="122884" y="20757"/>
                                </a:lnTo>
                                <a:lnTo>
                                  <a:pt x="122884" y="20930"/>
                                </a:lnTo>
                                <a:close/>
                              </a:path>
                              <a:path w="455295" h="29845">
                                <a:moveTo>
                                  <a:pt x="125430" y="23229"/>
                                </a:moveTo>
                                <a:lnTo>
                                  <a:pt x="122884" y="23229"/>
                                </a:lnTo>
                                <a:lnTo>
                                  <a:pt x="122884" y="20757"/>
                                </a:lnTo>
                                <a:lnTo>
                                  <a:pt x="125430" y="20757"/>
                                </a:lnTo>
                                <a:lnTo>
                                  <a:pt x="125430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138027" y="9581"/>
                                </a:moveTo>
                                <a:lnTo>
                                  <a:pt x="137270" y="9155"/>
                                </a:lnTo>
                                <a:lnTo>
                                  <a:pt x="136561" y="8947"/>
                                </a:lnTo>
                                <a:lnTo>
                                  <a:pt x="132439" y="8947"/>
                                </a:lnTo>
                                <a:lnTo>
                                  <a:pt x="133094" y="7757"/>
                                </a:lnTo>
                                <a:lnTo>
                                  <a:pt x="133742" y="6940"/>
                                </a:lnTo>
                                <a:lnTo>
                                  <a:pt x="134802" y="6211"/>
                                </a:lnTo>
                                <a:lnTo>
                                  <a:pt x="135415" y="6021"/>
                                </a:lnTo>
                                <a:lnTo>
                                  <a:pt x="137041" y="6021"/>
                                </a:lnTo>
                                <a:lnTo>
                                  <a:pt x="137647" y="6211"/>
                                </a:lnTo>
                                <a:lnTo>
                                  <a:pt x="137829" y="6211"/>
                                </a:lnTo>
                                <a:lnTo>
                                  <a:pt x="139010" y="6940"/>
                                </a:lnTo>
                                <a:lnTo>
                                  <a:pt x="138027" y="9581"/>
                                </a:lnTo>
                                <a:close/>
                              </a:path>
                              <a:path w="455295" h="29845">
                                <a:moveTo>
                                  <a:pt x="132724" y="23229"/>
                                </a:moveTo>
                                <a:lnTo>
                                  <a:pt x="129872" y="23229"/>
                                </a:lnTo>
                                <a:lnTo>
                                  <a:pt x="129872" y="6211"/>
                                </a:lnTo>
                                <a:lnTo>
                                  <a:pt x="132439" y="6211"/>
                                </a:lnTo>
                                <a:lnTo>
                                  <a:pt x="132439" y="8947"/>
                                </a:lnTo>
                                <a:lnTo>
                                  <a:pt x="135379" y="8947"/>
                                </a:lnTo>
                                <a:lnTo>
                                  <a:pt x="132724" y="13215"/>
                                </a:lnTo>
                                <a:lnTo>
                                  <a:pt x="132724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149331" y="23610"/>
                                </a:moveTo>
                                <a:lnTo>
                                  <a:pt x="145190" y="23610"/>
                                </a:lnTo>
                                <a:lnTo>
                                  <a:pt x="143338" y="22856"/>
                                </a:lnTo>
                                <a:lnTo>
                                  <a:pt x="140535" y="19842"/>
                                </a:lnTo>
                                <a:lnTo>
                                  <a:pt x="139834" y="17683"/>
                                </a:lnTo>
                                <a:lnTo>
                                  <a:pt x="139926" y="12567"/>
                                </a:lnTo>
                                <a:lnTo>
                                  <a:pt x="146060" y="6021"/>
                                </a:lnTo>
                                <a:lnTo>
                                  <a:pt x="149334" y="6021"/>
                                </a:lnTo>
                                <a:lnTo>
                                  <a:pt x="150442" y="6362"/>
                                </a:lnTo>
                                <a:lnTo>
                                  <a:pt x="150680" y="6362"/>
                                </a:lnTo>
                                <a:lnTo>
                                  <a:pt x="153155" y="8327"/>
                                </a:lnTo>
                                <a:lnTo>
                                  <a:pt x="146271" y="8327"/>
                                </a:lnTo>
                                <a:lnTo>
                                  <a:pt x="145014" y="8880"/>
                                </a:lnTo>
                                <a:lnTo>
                                  <a:pt x="143218" y="10937"/>
                                </a:lnTo>
                                <a:lnTo>
                                  <a:pt x="142770" y="12567"/>
                                </a:lnTo>
                                <a:lnTo>
                                  <a:pt x="142868" y="17430"/>
                                </a:lnTo>
                                <a:lnTo>
                                  <a:pt x="143147" y="18490"/>
                                </a:lnTo>
                                <a:lnTo>
                                  <a:pt x="143204" y="18705"/>
                                </a:lnTo>
                                <a:lnTo>
                                  <a:pt x="144936" y="20754"/>
                                </a:lnTo>
                                <a:lnTo>
                                  <a:pt x="146067" y="21265"/>
                                </a:lnTo>
                                <a:lnTo>
                                  <a:pt x="152951" y="21265"/>
                                </a:lnTo>
                                <a:lnTo>
                                  <a:pt x="150880" y="23064"/>
                                </a:lnTo>
                                <a:lnTo>
                                  <a:pt x="149331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151454" y="11768"/>
                                </a:moveTo>
                                <a:lnTo>
                                  <a:pt x="151354" y="11345"/>
                                </a:lnTo>
                                <a:lnTo>
                                  <a:pt x="151257" y="10937"/>
                                </a:lnTo>
                                <a:lnTo>
                                  <a:pt x="151186" y="10641"/>
                                </a:lnTo>
                                <a:lnTo>
                                  <a:pt x="150718" y="9792"/>
                                </a:lnTo>
                                <a:lnTo>
                                  <a:pt x="149380" y="8651"/>
                                </a:lnTo>
                                <a:lnTo>
                                  <a:pt x="148460" y="8327"/>
                                </a:lnTo>
                                <a:lnTo>
                                  <a:pt x="153155" y="8327"/>
                                </a:lnTo>
                                <a:lnTo>
                                  <a:pt x="153898" y="9641"/>
                                </a:lnTo>
                                <a:lnTo>
                                  <a:pt x="154088" y="10641"/>
                                </a:lnTo>
                                <a:lnTo>
                                  <a:pt x="154144" y="10937"/>
                                </a:lnTo>
                                <a:lnTo>
                                  <a:pt x="154222" y="11345"/>
                                </a:lnTo>
                                <a:lnTo>
                                  <a:pt x="151454" y="11768"/>
                                </a:lnTo>
                                <a:close/>
                              </a:path>
                              <a:path w="455295" h="29845">
                                <a:moveTo>
                                  <a:pt x="152951" y="21265"/>
                                </a:moveTo>
                                <a:lnTo>
                                  <a:pt x="148581" y="21265"/>
                                </a:lnTo>
                                <a:lnTo>
                                  <a:pt x="149976" y="20754"/>
                                </a:lnTo>
                                <a:lnTo>
                                  <a:pt x="149699" y="20754"/>
                                </a:lnTo>
                                <a:lnTo>
                                  <a:pt x="151014" y="19550"/>
                                </a:lnTo>
                                <a:lnTo>
                                  <a:pt x="151393" y="18705"/>
                                </a:lnTo>
                                <a:lnTo>
                                  <a:pt x="151489" y="18490"/>
                                </a:lnTo>
                                <a:lnTo>
                                  <a:pt x="151601" y="17683"/>
                                </a:lnTo>
                                <a:lnTo>
                                  <a:pt x="151687" y="17060"/>
                                </a:lnTo>
                                <a:lnTo>
                                  <a:pt x="154497" y="17430"/>
                                </a:lnTo>
                                <a:lnTo>
                                  <a:pt x="154326" y="18490"/>
                                </a:lnTo>
                                <a:lnTo>
                                  <a:pt x="154292" y="18705"/>
                                </a:lnTo>
                                <a:lnTo>
                                  <a:pt x="154187" y="19360"/>
                                </a:lnTo>
                                <a:lnTo>
                                  <a:pt x="153464" y="20754"/>
                                </a:lnTo>
                                <a:lnTo>
                                  <a:pt x="152951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159789" y="23229"/>
                                </a:moveTo>
                                <a:lnTo>
                                  <a:pt x="156937" y="23229"/>
                                </a:lnTo>
                                <a:lnTo>
                                  <a:pt x="156937" y="0"/>
                                </a:lnTo>
                                <a:lnTo>
                                  <a:pt x="159789" y="0"/>
                                </a:lnTo>
                                <a:lnTo>
                                  <a:pt x="159789" y="8334"/>
                                </a:lnTo>
                                <a:lnTo>
                                  <a:pt x="169840" y="8334"/>
                                </a:lnTo>
                                <a:lnTo>
                                  <a:pt x="169902" y="8472"/>
                                </a:lnTo>
                                <a:lnTo>
                                  <a:pt x="163391" y="8472"/>
                                </a:lnTo>
                                <a:lnTo>
                                  <a:pt x="162595" y="8693"/>
                                </a:lnTo>
                                <a:lnTo>
                                  <a:pt x="159789" y="12701"/>
                                </a:lnTo>
                                <a:lnTo>
                                  <a:pt x="159789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169840" y="8334"/>
                                </a:moveTo>
                                <a:lnTo>
                                  <a:pt x="159789" y="8334"/>
                                </a:lnTo>
                                <a:lnTo>
                                  <a:pt x="161120" y="6792"/>
                                </a:lnTo>
                                <a:lnTo>
                                  <a:pt x="162800" y="6021"/>
                                </a:lnTo>
                                <a:lnTo>
                                  <a:pt x="166075" y="6021"/>
                                </a:lnTo>
                                <a:lnTo>
                                  <a:pt x="167156" y="6267"/>
                                </a:lnTo>
                                <a:lnTo>
                                  <a:pt x="168994" y="7246"/>
                                </a:lnTo>
                                <a:lnTo>
                                  <a:pt x="169652" y="7922"/>
                                </a:lnTo>
                                <a:lnTo>
                                  <a:pt x="169840" y="8334"/>
                                </a:lnTo>
                                <a:close/>
                              </a:path>
                              <a:path w="455295" h="29845">
                                <a:moveTo>
                                  <a:pt x="170638" y="23229"/>
                                </a:moveTo>
                                <a:lnTo>
                                  <a:pt x="167786" y="23229"/>
                                </a:lnTo>
                                <a:lnTo>
                                  <a:pt x="167718" y="10912"/>
                                </a:lnTo>
                                <a:lnTo>
                                  <a:pt x="167476" y="10102"/>
                                </a:lnTo>
                                <a:lnTo>
                                  <a:pt x="166144" y="8693"/>
                                </a:lnTo>
                                <a:lnTo>
                                  <a:pt x="165962" y="8693"/>
                                </a:lnTo>
                                <a:lnTo>
                                  <a:pt x="165370" y="8472"/>
                                </a:lnTo>
                                <a:lnTo>
                                  <a:pt x="169902" y="8472"/>
                                </a:lnTo>
                                <a:lnTo>
                                  <a:pt x="170404" y="9574"/>
                                </a:lnTo>
                                <a:lnTo>
                                  <a:pt x="170511" y="10102"/>
                                </a:lnTo>
                                <a:lnTo>
                                  <a:pt x="170638" y="10912"/>
                                </a:lnTo>
                                <a:lnTo>
                                  <a:pt x="170638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177299" y="11578"/>
                                </a:moveTo>
                                <a:lnTo>
                                  <a:pt x="174510" y="11197"/>
                                </a:lnTo>
                                <a:lnTo>
                                  <a:pt x="174629" y="10637"/>
                                </a:lnTo>
                                <a:lnTo>
                                  <a:pt x="174682" y="10387"/>
                                </a:lnTo>
                                <a:lnTo>
                                  <a:pt x="180651" y="6021"/>
                                </a:lnTo>
                                <a:lnTo>
                                  <a:pt x="183531" y="6021"/>
                                </a:lnTo>
                                <a:lnTo>
                                  <a:pt x="184697" y="6190"/>
                                </a:lnTo>
                                <a:lnTo>
                                  <a:pt x="186493" y="6866"/>
                                </a:lnTo>
                                <a:lnTo>
                                  <a:pt x="187155" y="7292"/>
                                </a:lnTo>
                                <a:lnTo>
                                  <a:pt x="188000" y="8313"/>
                                </a:lnTo>
                                <a:lnTo>
                                  <a:pt x="180611" y="8313"/>
                                </a:lnTo>
                                <a:lnTo>
                                  <a:pt x="179355" y="8613"/>
                                </a:lnTo>
                                <a:lnTo>
                                  <a:pt x="178073" y="9556"/>
                                </a:lnTo>
                                <a:lnTo>
                                  <a:pt x="177817" y="10007"/>
                                </a:lnTo>
                                <a:lnTo>
                                  <a:pt x="177693" y="10225"/>
                                </a:lnTo>
                                <a:lnTo>
                                  <a:pt x="177602" y="10387"/>
                                </a:lnTo>
                                <a:lnTo>
                                  <a:pt x="177396" y="11197"/>
                                </a:lnTo>
                                <a:lnTo>
                                  <a:pt x="177299" y="11578"/>
                                </a:lnTo>
                                <a:close/>
                              </a:path>
                              <a:path w="455295" h="29845">
                                <a:moveTo>
                                  <a:pt x="180890" y="23610"/>
                                </a:moveTo>
                                <a:lnTo>
                                  <a:pt x="177918" y="23610"/>
                                </a:lnTo>
                                <a:lnTo>
                                  <a:pt x="176496" y="23159"/>
                                </a:lnTo>
                                <a:lnTo>
                                  <a:pt x="174510" y="21349"/>
                                </a:lnTo>
                                <a:lnTo>
                                  <a:pt x="174148" y="20507"/>
                                </a:lnTo>
                                <a:lnTo>
                                  <a:pt x="174064" y="17764"/>
                                </a:lnTo>
                                <a:lnTo>
                                  <a:pt x="174200" y="17215"/>
                                </a:lnTo>
                                <a:lnTo>
                                  <a:pt x="174751" y="16215"/>
                                </a:lnTo>
                                <a:lnTo>
                                  <a:pt x="174856" y="16025"/>
                                </a:lnTo>
                                <a:lnTo>
                                  <a:pt x="182940" y="13257"/>
                                </a:lnTo>
                                <a:lnTo>
                                  <a:pt x="184637" y="12930"/>
                                </a:lnTo>
                                <a:lnTo>
                                  <a:pt x="185729" y="12549"/>
                                </a:lnTo>
                                <a:lnTo>
                                  <a:pt x="185657" y="10387"/>
                                </a:lnTo>
                                <a:lnTo>
                                  <a:pt x="185533" y="10007"/>
                                </a:lnTo>
                                <a:lnTo>
                                  <a:pt x="185380" y="9739"/>
                                </a:lnTo>
                                <a:lnTo>
                                  <a:pt x="184104" y="8613"/>
                                </a:lnTo>
                                <a:lnTo>
                                  <a:pt x="183909" y="8613"/>
                                </a:lnTo>
                                <a:lnTo>
                                  <a:pt x="182907" y="8313"/>
                                </a:lnTo>
                                <a:lnTo>
                                  <a:pt x="188000" y="8313"/>
                                </a:lnTo>
                                <a:lnTo>
                                  <a:pt x="188296" y="8958"/>
                                </a:lnTo>
                                <a:lnTo>
                                  <a:pt x="188425" y="9556"/>
                                </a:lnTo>
                                <a:lnTo>
                                  <a:pt x="188519" y="10007"/>
                                </a:lnTo>
                                <a:lnTo>
                                  <a:pt x="188612" y="14778"/>
                                </a:lnTo>
                                <a:lnTo>
                                  <a:pt x="185729" y="14778"/>
                                </a:lnTo>
                                <a:lnTo>
                                  <a:pt x="184693" y="15201"/>
                                </a:lnTo>
                                <a:lnTo>
                                  <a:pt x="183141" y="15560"/>
                                </a:lnTo>
                                <a:lnTo>
                                  <a:pt x="179894" y="16025"/>
                                </a:lnTo>
                                <a:lnTo>
                                  <a:pt x="179063" y="16215"/>
                                </a:lnTo>
                                <a:lnTo>
                                  <a:pt x="177056" y="19469"/>
                                </a:lnTo>
                                <a:lnTo>
                                  <a:pt x="177344" y="20103"/>
                                </a:lnTo>
                                <a:lnTo>
                                  <a:pt x="178499" y="21117"/>
                                </a:lnTo>
                                <a:lnTo>
                                  <a:pt x="179271" y="21349"/>
                                </a:lnTo>
                                <a:lnTo>
                                  <a:pt x="185726" y="21349"/>
                                </a:lnTo>
                                <a:lnTo>
                                  <a:pt x="185070" y="21909"/>
                                </a:lnTo>
                                <a:lnTo>
                                  <a:pt x="184055" y="22582"/>
                                </a:lnTo>
                                <a:lnTo>
                                  <a:pt x="182642" y="23159"/>
                                </a:lnTo>
                                <a:lnTo>
                                  <a:pt x="181936" y="23427"/>
                                </a:lnTo>
                                <a:lnTo>
                                  <a:pt x="180890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185726" y="21349"/>
                                </a:moveTo>
                                <a:lnTo>
                                  <a:pt x="181631" y="21349"/>
                                </a:lnTo>
                                <a:lnTo>
                                  <a:pt x="182546" y="21117"/>
                                </a:lnTo>
                                <a:lnTo>
                                  <a:pt x="183634" y="20507"/>
                                </a:lnTo>
                                <a:lnTo>
                                  <a:pt x="185729" y="14778"/>
                                </a:lnTo>
                                <a:lnTo>
                                  <a:pt x="188612" y="14778"/>
                                </a:lnTo>
                                <a:lnTo>
                                  <a:pt x="188672" y="20507"/>
                                </a:lnTo>
                                <a:lnTo>
                                  <a:pt x="188776" y="21117"/>
                                </a:lnTo>
                                <a:lnTo>
                                  <a:pt x="185998" y="21117"/>
                                </a:lnTo>
                                <a:lnTo>
                                  <a:pt x="185726" y="21349"/>
                                </a:lnTo>
                                <a:close/>
                              </a:path>
                              <a:path w="455295" h="29845">
                                <a:moveTo>
                                  <a:pt x="189472" y="23159"/>
                                </a:moveTo>
                                <a:lnTo>
                                  <a:pt x="186496" y="23159"/>
                                </a:lnTo>
                                <a:lnTo>
                                  <a:pt x="186220" y="22582"/>
                                </a:lnTo>
                                <a:lnTo>
                                  <a:pt x="186042" y="21909"/>
                                </a:lnTo>
                                <a:lnTo>
                                  <a:pt x="185958" y="21117"/>
                                </a:lnTo>
                                <a:lnTo>
                                  <a:pt x="188776" y="21117"/>
                                </a:lnTo>
                                <a:lnTo>
                                  <a:pt x="188816" y="21349"/>
                                </a:lnTo>
                                <a:lnTo>
                                  <a:pt x="188912" y="21909"/>
                                </a:lnTo>
                                <a:lnTo>
                                  <a:pt x="189152" y="22582"/>
                                </a:lnTo>
                                <a:lnTo>
                                  <a:pt x="189472" y="23159"/>
                                </a:lnTo>
                                <a:close/>
                              </a:path>
                              <a:path w="455295" h="29845">
                                <a:moveTo>
                                  <a:pt x="204838" y="21265"/>
                                </a:moveTo>
                                <a:lnTo>
                                  <a:pt x="200376" y="21265"/>
                                </a:lnTo>
                                <a:lnTo>
                                  <a:pt x="201385" y="20965"/>
                                </a:lnTo>
                                <a:lnTo>
                                  <a:pt x="202615" y="19926"/>
                                </a:lnTo>
                                <a:lnTo>
                                  <a:pt x="202932" y="19236"/>
                                </a:lnTo>
                                <a:lnTo>
                                  <a:pt x="202832" y="17757"/>
                                </a:lnTo>
                                <a:lnTo>
                                  <a:pt x="202472" y="17314"/>
                                </a:lnTo>
                                <a:lnTo>
                                  <a:pt x="201703" y="16807"/>
                                </a:lnTo>
                                <a:lnTo>
                                  <a:pt x="200731" y="16486"/>
                                </a:lnTo>
                                <a:lnTo>
                                  <a:pt x="197090" y="15571"/>
                                </a:lnTo>
                                <a:lnTo>
                                  <a:pt x="195640" y="15113"/>
                                </a:lnTo>
                                <a:lnTo>
                                  <a:pt x="194020" y="14338"/>
                                </a:lnTo>
                                <a:lnTo>
                                  <a:pt x="193407" y="13806"/>
                                </a:lnTo>
                                <a:lnTo>
                                  <a:pt x="192929" y="13025"/>
                                </a:lnTo>
                                <a:lnTo>
                                  <a:pt x="192534" y="12296"/>
                                </a:lnTo>
                                <a:lnTo>
                                  <a:pt x="192537" y="9422"/>
                                </a:lnTo>
                                <a:lnTo>
                                  <a:pt x="192881" y="8782"/>
                                </a:lnTo>
                                <a:lnTo>
                                  <a:pt x="192986" y="8584"/>
                                </a:lnTo>
                                <a:lnTo>
                                  <a:pt x="193103" y="8366"/>
                                </a:lnTo>
                                <a:lnTo>
                                  <a:pt x="197249" y="6021"/>
                                </a:lnTo>
                                <a:lnTo>
                                  <a:pt x="200543" y="6021"/>
                                </a:lnTo>
                                <a:lnTo>
                                  <a:pt x="202748" y="6863"/>
                                </a:lnTo>
                                <a:lnTo>
                                  <a:pt x="202878" y="6863"/>
                                </a:lnTo>
                                <a:lnTo>
                                  <a:pt x="203770" y="7486"/>
                                </a:lnTo>
                                <a:lnTo>
                                  <a:pt x="204416" y="8366"/>
                                </a:lnTo>
                                <a:lnTo>
                                  <a:pt x="197460" y="8366"/>
                                </a:lnTo>
                                <a:lnTo>
                                  <a:pt x="196523" y="8584"/>
                                </a:lnTo>
                                <a:lnTo>
                                  <a:pt x="195440" y="9422"/>
                                </a:lnTo>
                                <a:lnTo>
                                  <a:pt x="195125" y="9954"/>
                                </a:lnTo>
                                <a:lnTo>
                                  <a:pt x="195231" y="11123"/>
                                </a:lnTo>
                                <a:lnTo>
                                  <a:pt x="201101" y="13560"/>
                                </a:lnTo>
                                <a:lnTo>
                                  <a:pt x="202506" y="14000"/>
                                </a:lnTo>
                                <a:lnTo>
                                  <a:pt x="205869" y="17314"/>
                                </a:lnTo>
                                <a:lnTo>
                                  <a:pt x="205869" y="19236"/>
                                </a:lnTo>
                                <a:lnTo>
                                  <a:pt x="205706" y="19761"/>
                                </a:lnTo>
                                <a:lnTo>
                                  <a:pt x="205591" y="20131"/>
                                </a:lnTo>
                                <a:lnTo>
                                  <a:pt x="204838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202446" y="11123"/>
                                </a:moveTo>
                                <a:lnTo>
                                  <a:pt x="199876" y="8366"/>
                                </a:lnTo>
                                <a:lnTo>
                                  <a:pt x="204416" y="8366"/>
                                </a:lnTo>
                                <a:lnTo>
                                  <a:pt x="205235" y="10743"/>
                                </a:lnTo>
                                <a:lnTo>
                                  <a:pt x="202446" y="11123"/>
                                </a:lnTo>
                                <a:close/>
                              </a:path>
                              <a:path w="455295" h="29845">
                                <a:moveTo>
                                  <a:pt x="200404" y="23610"/>
                                </a:moveTo>
                                <a:lnTo>
                                  <a:pt x="196897" y="23610"/>
                                </a:lnTo>
                                <a:lnTo>
                                  <a:pt x="195227" y="23155"/>
                                </a:lnTo>
                                <a:lnTo>
                                  <a:pt x="192015" y="18891"/>
                                </a:lnTo>
                                <a:lnTo>
                                  <a:pt x="191893" y="18201"/>
                                </a:lnTo>
                                <a:lnTo>
                                  <a:pt x="194713" y="17757"/>
                                </a:lnTo>
                                <a:lnTo>
                                  <a:pt x="194774" y="18201"/>
                                </a:lnTo>
                                <a:lnTo>
                                  <a:pt x="194868" y="18891"/>
                                </a:lnTo>
                                <a:lnTo>
                                  <a:pt x="195309" y="19761"/>
                                </a:lnTo>
                                <a:lnTo>
                                  <a:pt x="196759" y="20965"/>
                                </a:lnTo>
                                <a:lnTo>
                                  <a:pt x="197770" y="21265"/>
                                </a:lnTo>
                                <a:lnTo>
                                  <a:pt x="204838" y="21265"/>
                                </a:lnTo>
                                <a:lnTo>
                                  <a:pt x="204478" y="21807"/>
                                </a:lnTo>
                                <a:lnTo>
                                  <a:pt x="203675" y="22458"/>
                                </a:lnTo>
                                <a:lnTo>
                                  <a:pt x="201583" y="23381"/>
                                </a:lnTo>
                                <a:lnTo>
                                  <a:pt x="200404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18278" y="23610"/>
                                </a:moveTo>
                                <a:lnTo>
                                  <a:pt x="213862" y="23610"/>
                                </a:lnTo>
                                <a:lnTo>
                                  <a:pt x="211908" y="22853"/>
                                </a:lnTo>
                                <a:lnTo>
                                  <a:pt x="209027" y="19817"/>
                                </a:lnTo>
                                <a:lnTo>
                                  <a:pt x="208471" y="18169"/>
                                </a:lnTo>
                                <a:lnTo>
                                  <a:pt x="208441" y="11729"/>
                                </a:lnTo>
                                <a:lnTo>
                                  <a:pt x="208776" y="10718"/>
                                </a:lnTo>
                                <a:lnTo>
                                  <a:pt x="209110" y="9852"/>
                                </a:lnTo>
                                <a:lnTo>
                                  <a:pt x="211988" y="6789"/>
                                </a:lnTo>
                                <a:lnTo>
                                  <a:pt x="213845" y="6021"/>
                                </a:lnTo>
                                <a:lnTo>
                                  <a:pt x="218415" y="6021"/>
                                </a:lnTo>
                                <a:lnTo>
                                  <a:pt x="220250" y="6789"/>
                                </a:lnTo>
                                <a:lnTo>
                                  <a:pt x="221718" y="8366"/>
                                </a:lnTo>
                                <a:lnTo>
                                  <a:pt x="214890" y="8366"/>
                                </a:lnTo>
                                <a:lnTo>
                                  <a:pt x="213788" y="8806"/>
                                </a:lnTo>
                                <a:lnTo>
                                  <a:pt x="211999" y="10560"/>
                                </a:lnTo>
                                <a:lnTo>
                                  <a:pt x="211506" y="11729"/>
                                </a:lnTo>
                                <a:lnTo>
                                  <a:pt x="211415" y="13194"/>
                                </a:lnTo>
                                <a:lnTo>
                                  <a:pt x="223813" y="13194"/>
                                </a:lnTo>
                                <a:lnTo>
                                  <a:pt x="223806" y="15539"/>
                                </a:lnTo>
                                <a:lnTo>
                                  <a:pt x="211256" y="15539"/>
                                </a:lnTo>
                                <a:lnTo>
                                  <a:pt x="211362" y="17391"/>
                                </a:lnTo>
                                <a:lnTo>
                                  <a:pt x="211883" y="18810"/>
                                </a:lnTo>
                                <a:lnTo>
                                  <a:pt x="213764" y="20775"/>
                                </a:lnTo>
                                <a:lnTo>
                                  <a:pt x="214860" y="21233"/>
                                </a:lnTo>
                                <a:lnTo>
                                  <a:pt x="222394" y="21233"/>
                                </a:lnTo>
                                <a:lnTo>
                                  <a:pt x="219880" y="23134"/>
                                </a:lnTo>
                                <a:lnTo>
                                  <a:pt x="218278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23813" y="13194"/>
                                </a:moveTo>
                                <a:lnTo>
                                  <a:pt x="220806" y="13194"/>
                                </a:lnTo>
                                <a:lnTo>
                                  <a:pt x="220700" y="12004"/>
                                </a:lnTo>
                                <a:lnTo>
                                  <a:pt x="220663" y="11729"/>
                                </a:lnTo>
                                <a:lnTo>
                                  <a:pt x="220320" y="10718"/>
                                </a:lnTo>
                                <a:lnTo>
                                  <a:pt x="218729" y="8806"/>
                                </a:lnTo>
                                <a:lnTo>
                                  <a:pt x="218586" y="8806"/>
                                </a:lnTo>
                                <a:lnTo>
                                  <a:pt x="217644" y="8366"/>
                                </a:lnTo>
                                <a:lnTo>
                                  <a:pt x="221718" y="8366"/>
                                </a:lnTo>
                                <a:lnTo>
                                  <a:pt x="223102" y="9852"/>
                                </a:lnTo>
                                <a:lnTo>
                                  <a:pt x="223726" y="11729"/>
                                </a:lnTo>
                                <a:lnTo>
                                  <a:pt x="223813" y="13194"/>
                                </a:lnTo>
                                <a:close/>
                              </a:path>
                              <a:path w="455295" h="29845">
                                <a:moveTo>
                                  <a:pt x="222394" y="21233"/>
                                </a:moveTo>
                                <a:lnTo>
                                  <a:pt x="217490" y="21233"/>
                                </a:lnTo>
                                <a:lnTo>
                                  <a:pt x="218281" y="20990"/>
                                </a:lnTo>
                                <a:lnTo>
                                  <a:pt x="219810" y="19817"/>
                                </a:lnTo>
                                <a:lnTo>
                                  <a:pt x="220345" y="19014"/>
                                </a:lnTo>
                                <a:lnTo>
                                  <a:pt x="220817" y="17690"/>
                                </a:lnTo>
                                <a:lnTo>
                                  <a:pt x="219791" y="17690"/>
                                </a:lnTo>
                                <a:lnTo>
                                  <a:pt x="223722" y="18169"/>
                                </a:lnTo>
                                <a:lnTo>
                                  <a:pt x="223278" y="19817"/>
                                </a:lnTo>
                                <a:lnTo>
                                  <a:pt x="222394" y="21233"/>
                                </a:lnTo>
                                <a:close/>
                              </a:path>
                              <a:path w="455295" h="29845">
                                <a:moveTo>
                                  <a:pt x="243577" y="29684"/>
                                </a:moveTo>
                                <a:lnTo>
                                  <a:pt x="224667" y="29684"/>
                                </a:lnTo>
                                <a:lnTo>
                                  <a:pt x="224667" y="27624"/>
                                </a:lnTo>
                                <a:lnTo>
                                  <a:pt x="243577" y="27624"/>
                                </a:lnTo>
                                <a:lnTo>
                                  <a:pt x="243577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253480" y="9581"/>
                                </a:moveTo>
                                <a:lnTo>
                                  <a:pt x="252723" y="9155"/>
                                </a:lnTo>
                                <a:lnTo>
                                  <a:pt x="252014" y="8947"/>
                                </a:lnTo>
                                <a:lnTo>
                                  <a:pt x="247892" y="8947"/>
                                </a:lnTo>
                                <a:lnTo>
                                  <a:pt x="248547" y="7757"/>
                                </a:lnTo>
                                <a:lnTo>
                                  <a:pt x="249195" y="6940"/>
                                </a:lnTo>
                                <a:lnTo>
                                  <a:pt x="250255" y="6211"/>
                                </a:lnTo>
                                <a:lnTo>
                                  <a:pt x="250868" y="6021"/>
                                </a:lnTo>
                                <a:lnTo>
                                  <a:pt x="252494" y="6021"/>
                                </a:lnTo>
                                <a:lnTo>
                                  <a:pt x="253100" y="6211"/>
                                </a:lnTo>
                                <a:lnTo>
                                  <a:pt x="253281" y="6211"/>
                                </a:lnTo>
                                <a:lnTo>
                                  <a:pt x="254463" y="6940"/>
                                </a:lnTo>
                                <a:lnTo>
                                  <a:pt x="253480" y="9581"/>
                                </a:lnTo>
                                <a:close/>
                              </a:path>
                              <a:path w="455295" h="29845">
                                <a:moveTo>
                                  <a:pt x="248177" y="23229"/>
                                </a:moveTo>
                                <a:lnTo>
                                  <a:pt x="245325" y="23229"/>
                                </a:lnTo>
                                <a:lnTo>
                                  <a:pt x="245325" y="6211"/>
                                </a:lnTo>
                                <a:lnTo>
                                  <a:pt x="247892" y="6211"/>
                                </a:lnTo>
                                <a:lnTo>
                                  <a:pt x="247892" y="8947"/>
                                </a:lnTo>
                                <a:lnTo>
                                  <a:pt x="250832" y="8947"/>
                                </a:lnTo>
                                <a:lnTo>
                                  <a:pt x="248177" y="13215"/>
                                </a:lnTo>
                                <a:lnTo>
                                  <a:pt x="248177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265182" y="23610"/>
                                </a:moveTo>
                                <a:lnTo>
                                  <a:pt x="260766" y="23610"/>
                                </a:lnTo>
                                <a:lnTo>
                                  <a:pt x="258811" y="22853"/>
                                </a:lnTo>
                                <a:lnTo>
                                  <a:pt x="255931" y="19817"/>
                                </a:lnTo>
                                <a:lnTo>
                                  <a:pt x="255374" y="18169"/>
                                </a:lnTo>
                                <a:lnTo>
                                  <a:pt x="255345" y="11729"/>
                                </a:lnTo>
                                <a:lnTo>
                                  <a:pt x="255680" y="10718"/>
                                </a:lnTo>
                                <a:lnTo>
                                  <a:pt x="256014" y="9852"/>
                                </a:lnTo>
                                <a:lnTo>
                                  <a:pt x="258891" y="6789"/>
                                </a:lnTo>
                                <a:lnTo>
                                  <a:pt x="260748" y="6021"/>
                                </a:lnTo>
                                <a:lnTo>
                                  <a:pt x="265319" y="6021"/>
                                </a:lnTo>
                                <a:lnTo>
                                  <a:pt x="267153" y="6789"/>
                                </a:lnTo>
                                <a:lnTo>
                                  <a:pt x="268622" y="8366"/>
                                </a:lnTo>
                                <a:lnTo>
                                  <a:pt x="261794" y="8366"/>
                                </a:lnTo>
                                <a:lnTo>
                                  <a:pt x="260692" y="8806"/>
                                </a:lnTo>
                                <a:lnTo>
                                  <a:pt x="258903" y="10560"/>
                                </a:lnTo>
                                <a:lnTo>
                                  <a:pt x="258410" y="11729"/>
                                </a:lnTo>
                                <a:lnTo>
                                  <a:pt x="258319" y="13194"/>
                                </a:lnTo>
                                <a:lnTo>
                                  <a:pt x="270717" y="13194"/>
                                </a:lnTo>
                                <a:lnTo>
                                  <a:pt x="270710" y="15539"/>
                                </a:lnTo>
                                <a:lnTo>
                                  <a:pt x="258160" y="15539"/>
                                </a:lnTo>
                                <a:lnTo>
                                  <a:pt x="258266" y="17391"/>
                                </a:lnTo>
                                <a:lnTo>
                                  <a:pt x="258787" y="18810"/>
                                </a:lnTo>
                                <a:lnTo>
                                  <a:pt x="260667" y="20775"/>
                                </a:lnTo>
                                <a:lnTo>
                                  <a:pt x="261764" y="21233"/>
                                </a:lnTo>
                                <a:lnTo>
                                  <a:pt x="269298" y="21233"/>
                                </a:lnTo>
                                <a:lnTo>
                                  <a:pt x="266784" y="23134"/>
                                </a:lnTo>
                                <a:lnTo>
                                  <a:pt x="265182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70717" y="13194"/>
                                </a:moveTo>
                                <a:lnTo>
                                  <a:pt x="267710" y="13194"/>
                                </a:lnTo>
                                <a:lnTo>
                                  <a:pt x="267603" y="12004"/>
                                </a:lnTo>
                                <a:lnTo>
                                  <a:pt x="267566" y="11729"/>
                                </a:lnTo>
                                <a:lnTo>
                                  <a:pt x="267224" y="10718"/>
                                </a:lnTo>
                                <a:lnTo>
                                  <a:pt x="265633" y="8806"/>
                                </a:lnTo>
                                <a:lnTo>
                                  <a:pt x="265490" y="8806"/>
                                </a:lnTo>
                                <a:lnTo>
                                  <a:pt x="264548" y="8366"/>
                                </a:lnTo>
                                <a:lnTo>
                                  <a:pt x="268622" y="8366"/>
                                </a:lnTo>
                                <a:lnTo>
                                  <a:pt x="270006" y="9852"/>
                                </a:lnTo>
                                <a:lnTo>
                                  <a:pt x="270629" y="11729"/>
                                </a:lnTo>
                                <a:lnTo>
                                  <a:pt x="270717" y="13194"/>
                                </a:lnTo>
                                <a:close/>
                              </a:path>
                              <a:path w="455295" h="29845">
                                <a:moveTo>
                                  <a:pt x="269298" y="21233"/>
                                </a:moveTo>
                                <a:lnTo>
                                  <a:pt x="264394" y="21233"/>
                                </a:lnTo>
                                <a:lnTo>
                                  <a:pt x="265185" y="20990"/>
                                </a:lnTo>
                                <a:lnTo>
                                  <a:pt x="266714" y="19817"/>
                                </a:lnTo>
                                <a:lnTo>
                                  <a:pt x="267249" y="19014"/>
                                </a:lnTo>
                                <a:lnTo>
                                  <a:pt x="267721" y="17690"/>
                                </a:lnTo>
                                <a:lnTo>
                                  <a:pt x="266695" y="17690"/>
                                </a:lnTo>
                                <a:lnTo>
                                  <a:pt x="270625" y="18169"/>
                                </a:lnTo>
                                <a:lnTo>
                                  <a:pt x="270182" y="19817"/>
                                </a:lnTo>
                                <a:lnTo>
                                  <a:pt x="269298" y="21233"/>
                                </a:lnTo>
                                <a:close/>
                              </a:path>
                              <a:path w="455295" h="29845">
                                <a:moveTo>
                                  <a:pt x="281431" y="23610"/>
                                </a:moveTo>
                                <a:lnTo>
                                  <a:pt x="278536" y="23610"/>
                                </a:lnTo>
                                <a:lnTo>
                                  <a:pt x="276818" y="22814"/>
                                </a:lnTo>
                                <a:lnTo>
                                  <a:pt x="273930" y="19624"/>
                                </a:lnTo>
                                <a:lnTo>
                                  <a:pt x="273208" y="17433"/>
                                </a:lnTo>
                                <a:lnTo>
                                  <a:pt x="273291" y="12535"/>
                                </a:lnTo>
                                <a:lnTo>
                                  <a:pt x="278976" y="6021"/>
                                </a:lnTo>
                                <a:lnTo>
                                  <a:pt x="282392" y="6021"/>
                                </a:lnTo>
                                <a:lnTo>
                                  <a:pt x="284029" y="6898"/>
                                </a:lnTo>
                                <a:lnTo>
                                  <a:pt x="284961" y="8271"/>
                                </a:lnTo>
                                <a:lnTo>
                                  <a:pt x="279342" y="8271"/>
                                </a:lnTo>
                                <a:lnTo>
                                  <a:pt x="278582" y="8651"/>
                                </a:lnTo>
                                <a:lnTo>
                                  <a:pt x="278411" y="8651"/>
                                </a:lnTo>
                                <a:lnTo>
                                  <a:pt x="276575" y="10894"/>
                                </a:lnTo>
                                <a:lnTo>
                                  <a:pt x="276145" y="12535"/>
                                </a:lnTo>
                                <a:lnTo>
                                  <a:pt x="276198" y="17120"/>
                                </a:lnTo>
                                <a:lnTo>
                                  <a:pt x="276599" y="18553"/>
                                </a:lnTo>
                                <a:lnTo>
                                  <a:pt x="278417" y="20722"/>
                                </a:lnTo>
                                <a:lnTo>
                                  <a:pt x="279505" y="21265"/>
                                </a:lnTo>
                                <a:lnTo>
                                  <a:pt x="287787" y="21265"/>
                                </a:lnTo>
                                <a:lnTo>
                                  <a:pt x="287787" y="21434"/>
                                </a:lnTo>
                                <a:lnTo>
                                  <a:pt x="284934" y="21434"/>
                                </a:lnTo>
                                <a:lnTo>
                                  <a:pt x="284491" y="22060"/>
                                </a:lnTo>
                                <a:lnTo>
                                  <a:pt x="283871" y="22582"/>
                                </a:lnTo>
                                <a:lnTo>
                                  <a:pt x="282279" y="23405"/>
                                </a:lnTo>
                                <a:lnTo>
                                  <a:pt x="281431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287787" y="21265"/>
                                </a:moveTo>
                                <a:lnTo>
                                  <a:pt x="281984" y="21265"/>
                                </a:lnTo>
                                <a:lnTo>
                                  <a:pt x="283050" y="20722"/>
                                </a:lnTo>
                                <a:lnTo>
                                  <a:pt x="284779" y="18687"/>
                                </a:lnTo>
                                <a:lnTo>
                                  <a:pt x="285132" y="17433"/>
                                </a:lnTo>
                                <a:lnTo>
                                  <a:pt x="285152" y="12535"/>
                                </a:lnTo>
                                <a:lnTo>
                                  <a:pt x="284854" y="11447"/>
                                </a:lnTo>
                                <a:lnTo>
                                  <a:pt x="284758" y="11099"/>
                                </a:lnTo>
                                <a:lnTo>
                                  <a:pt x="282761" y="8651"/>
                                </a:lnTo>
                                <a:lnTo>
                                  <a:pt x="285220" y="8651"/>
                                </a:lnTo>
                                <a:lnTo>
                                  <a:pt x="285220" y="6366"/>
                                </a:lnTo>
                                <a:lnTo>
                                  <a:pt x="287787" y="6366"/>
                                </a:lnTo>
                                <a:lnTo>
                                  <a:pt x="287787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285220" y="8651"/>
                                </a:moveTo>
                                <a:lnTo>
                                  <a:pt x="282556" y="8651"/>
                                </a:lnTo>
                                <a:lnTo>
                                  <a:pt x="281828" y="8271"/>
                                </a:lnTo>
                                <a:lnTo>
                                  <a:pt x="284961" y="8271"/>
                                </a:lnTo>
                                <a:lnTo>
                                  <a:pt x="285220" y="8651"/>
                                </a:lnTo>
                                <a:close/>
                              </a:path>
                              <a:path w="455295" h="29845">
                                <a:moveTo>
                                  <a:pt x="287787" y="29684"/>
                                </a:moveTo>
                                <a:lnTo>
                                  <a:pt x="284934" y="29684"/>
                                </a:lnTo>
                                <a:lnTo>
                                  <a:pt x="284934" y="21434"/>
                                </a:lnTo>
                                <a:lnTo>
                                  <a:pt x="287787" y="21434"/>
                                </a:lnTo>
                                <a:lnTo>
                                  <a:pt x="287787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300197" y="23610"/>
                                </a:moveTo>
                                <a:lnTo>
                                  <a:pt x="296951" y="23610"/>
                                </a:lnTo>
                                <a:lnTo>
                                  <a:pt x="296025" y="23420"/>
                                </a:lnTo>
                                <a:lnTo>
                                  <a:pt x="292197" y="6401"/>
                                </a:lnTo>
                                <a:lnTo>
                                  <a:pt x="295049" y="6401"/>
                                </a:lnTo>
                                <a:lnTo>
                                  <a:pt x="295106" y="18226"/>
                                </a:lnTo>
                                <a:lnTo>
                                  <a:pt x="295269" y="18926"/>
                                </a:lnTo>
                                <a:lnTo>
                                  <a:pt x="295394" y="19462"/>
                                </a:lnTo>
                                <a:lnTo>
                                  <a:pt x="295764" y="20057"/>
                                </a:lnTo>
                                <a:lnTo>
                                  <a:pt x="296934" y="20930"/>
                                </a:lnTo>
                                <a:lnTo>
                                  <a:pt x="303170" y="20930"/>
                                </a:lnTo>
                                <a:lnTo>
                                  <a:pt x="301979" y="22659"/>
                                </a:lnTo>
                                <a:lnTo>
                                  <a:pt x="300197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303289" y="20930"/>
                                </a:moveTo>
                                <a:lnTo>
                                  <a:pt x="300176" y="20930"/>
                                </a:lnTo>
                                <a:lnTo>
                                  <a:pt x="301676" y="20057"/>
                                </a:lnTo>
                                <a:lnTo>
                                  <a:pt x="302208" y="19462"/>
                                </a:lnTo>
                                <a:lnTo>
                                  <a:pt x="302714" y="18226"/>
                                </a:lnTo>
                                <a:lnTo>
                                  <a:pt x="302828" y="17947"/>
                                </a:lnTo>
                                <a:lnTo>
                                  <a:pt x="302983" y="16849"/>
                                </a:lnTo>
                                <a:lnTo>
                                  <a:pt x="302983" y="6401"/>
                                </a:lnTo>
                                <a:lnTo>
                                  <a:pt x="305835" y="6401"/>
                                </a:lnTo>
                                <a:lnTo>
                                  <a:pt x="305835" y="20757"/>
                                </a:lnTo>
                                <a:lnTo>
                                  <a:pt x="303289" y="20757"/>
                                </a:lnTo>
                                <a:lnTo>
                                  <a:pt x="303289" y="20930"/>
                                </a:lnTo>
                                <a:close/>
                              </a:path>
                              <a:path w="455295" h="29845">
                                <a:moveTo>
                                  <a:pt x="305835" y="23229"/>
                                </a:moveTo>
                                <a:lnTo>
                                  <a:pt x="303289" y="23229"/>
                                </a:lnTo>
                                <a:lnTo>
                                  <a:pt x="303289" y="20757"/>
                                </a:lnTo>
                                <a:lnTo>
                                  <a:pt x="305835" y="20757"/>
                                </a:lnTo>
                                <a:lnTo>
                                  <a:pt x="305835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319327" y="23610"/>
                                </a:moveTo>
                                <a:lnTo>
                                  <a:pt x="314911" y="23610"/>
                                </a:lnTo>
                                <a:lnTo>
                                  <a:pt x="312957" y="22853"/>
                                </a:lnTo>
                                <a:lnTo>
                                  <a:pt x="310076" y="19817"/>
                                </a:lnTo>
                                <a:lnTo>
                                  <a:pt x="309520" y="18169"/>
                                </a:lnTo>
                                <a:lnTo>
                                  <a:pt x="309490" y="11729"/>
                                </a:lnTo>
                                <a:lnTo>
                                  <a:pt x="309825" y="10718"/>
                                </a:lnTo>
                                <a:lnTo>
                                  <a:pt x="310159" y="9852"/>
                                </a:lnTo>
                                <a:lnTo>
                                  <a:pt x="313037" y="6789"/>
                                </a:lnTo>
                                <a:lnTo>
                                  <a:pt x="314894" y="6021"/>
                                </a:lnTo>
                                <a:lnTo>
                                  <a:pt x="319464" y="6021"/>
                                </a:lnTo>
                                <a:lnTo>
                                  <a:pt x="321299" y="6789"/>
                                </a:lnTo>
                                <a:lnTo>
                                  <a:pt x="322768" y="8366"/>
                                </a:lnTo>
                                <a:lnTo>
                                  <a:pt x="315939" y="8366"/>
                                </a:lnTo>
                                <a:lnTo>
                                  <a:pt x="314837" y="8806"/>
                                </a:lnTo>
                                <a:lnTo>
                                  <a:pt x="313048" y="10560"/>
                                </a:lnTo>
                                <a:lnTo>
                                  <a:pt x="312555" y="11729"/>
                                </a:lnTo>
                                <a:lnTo>
                                  <a:pt x="312464" y="13194"/>
                                </a:lnTo>
                                <a:lnTo>
                                  <a:pt x="324862" y="13194"/>
                                </a:lnTo>
                                <a:lnTo>
                                  <a:pt x="324855" y="15539"/>
                                </a:lnTo>
                                <a:lnTo>
                                  <a:pt x="312305" y="15539"/>
                                </a:lnTo>
                                <a:lnTo>
                                  <a:pt x="312411" y="17391"/>
                                </a:lnTo>
                                <a:lnTo>
                                  <a:pt x="312932" y="18810"/>
                                </a:lnTo>
                                <a:lnTo>
                                  <a:pt x="314812" y="20775"/>
                                </a:lnTo>
                                <a:lnTo>
                                  <a:pt x="315909" y="21233"/>
                                </a:lnTo>
                                <a:lnTo>
                                  <a:pt x="323443" y="21233"/>
                                </a:lnTo>
                                <a:lnTo>
                                  <a:pt x="320929" y="23134"/>
                                </a:lnTo>
                                <a:lnTo>
                                  <a:pt x="319327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324862" y="13194"/>
                                </a:moveTo>
                                <a:lnTo>
                                  <a:pt x="321855" y="13194"/>
                                </a:lnTo>
                                <a:lnTo>
                                  <a:pt x="321749" y="12004"/>
                                </a:lnTo>
                                <a:lnTo>
                                  <a:pt x="321712" y="11729"/>
                                </a:lnTo>
                                <a:lnTo>
                                  <a:pt x="321369" y="10718"/>
                                </a:lnTo>
                                <a:lnTo>
                                  <a:pt x="319778" y="8806"/>
                                </a:lnTo>
                                <a:lnTo>
                                  <a:pt x="319635" y="8806"/>
                                </a:lnTo>
                                <a:lnTo>
                                  <a:pt x="318693" y="8366"/>
                                </a:lnTo>
                                <a:lnTo>
                                  <a:pt x="322768" y="8366"/>
                                </a:lnTo>
                                <a:lnTo>
                                  <a:pt x="324151" y="9852"/>
                                </a:lnTo>
                                <a:lnTo>
                                  <a:pt x="324775" y="11729"/>
                                </a:lnTo>
                                <a:lnTo>
                                  <a:pt x="324862" y="13194"/>
                                </a:lnTo>
                                <a:close/>
                              </a:path>
                              <a:path w="455295" h="29845">
                                <a:moveTo>
                                  <a:pt x="323443" y="21233"/>
                                </a:moveTo>
                                <a:lnTo>
                                  <a:pt x="318539" y="21233"/>
                                </a:lnTo>
                                <a:lnTo>
                                  <a:pt x="319330" y="20990"/>
                                </a:lnTo>
                                <a:lnTo>
                                  <a:pt x="320859" y="19817"/>
                                </a:lnTo>
                                <a:lnTo>
                                  <a:pt x="321394" y="19014"/>
                                </a:lnTo>
                                <a:lnTo>
                                  <a:pt x="321866" y="17690"/>
                                </a:lnTo>
                                <a:lnTo>
                                  <a:pt x="320840" y="17690"/>
                                </a:lnTo>
                                <a:lnTo>
                                  <a:pt x="324771" y="18169"/>
                                </a:lnTo>
                                <a:lnTo>
                                  <a:pt x="324327" y="19817"/>
                                </a:lnTo>
                                <a:lnTo>
                                  <a:pt x="323443" y="21233"/>
                                </a:lnTo>
                                <a:close/>
                              </a:path>
                              <a:path w="455295" h="29845">
                                <a:moveTo>
                                  <a:pt x="340161" y="21265"/>
                                </a:moveTo>
                                <a:lnTo>
                                  <a:pt x="335699" y="21265"/>
                                </a:lnTo>
                                <a:lnTo>
                                  <a:pt x="336709" y="20965"/>
                                </a:lnTo>
                                <a:lnTo>
                                  <a:pt x="337939" y="19926"/>
                                </a:lnTo>
                                <a:lnTo>
                                  <a:pt x="338256" y="19236"/>
                                </a:lnTo>
                                <a:lnTo>
                                  <a:pt x="338155" y="17757"/>
                                </a:lnTo>
                                <a:lnTo>
                                  <a:pt x="337796" y="17314"/>
                                </a:lnTo>
                                <a:lnTo>
                                  <a:pt x="337027" y="16807"/>
                                </a:lnTo>
                                <a:lnTo>
                                  <a:pt x="336055" y="16486"/>
                                </a:lnTo>
                                <a:lnTo>
                                  <a:pt x="332414" y="15571"/>
                                </a:lnTo>
                                <a:lnTo>
                                  <a:pt x="330963" y="15113"/>
                                </a:lnTo>
                                <a:lnTo>
                                  <a:pt x="329343" y="14338"/>
                                </a:lnTo>
                                <a:lnTo>
                                  <a:pt x="328730" y="13806"/>
                                </a:lnTo>
                                <a:lnTo>
                                  <a:pt x="328253" y="13025"/>
                                </a:lnTo>
                                <a:lnTo>
                                  <a:pt x="327858" y="12296"/>
                                </a:lnTo>
                                <a:lnTo>
                                  <a:pt x="327861" y="9422"/>
                                </a:lnTo>
                                <a:lnTo>
                                  <a:pt x="328204" y="8782"/>
                                </a:lnTo>
                                <a:lnTo>
                                  <a:pt x="328310" y="8584"/>
                                </a:lnTo>
                                <a:lnTo>
                                  <a:pt x="328427" y="8366"/>
                                </a:lnTo>
                                <a:lnTo>
                                  <a:pt x="328544" y="8148"/>
                                </a:lnTo>
                                <a:lnTo>
                                  <a:pt x="329012" y="7616"/>
                                </a:lnTo>
                                <a:lnTo>
                                  <a:pt x="330047" y="6863"/>
                                </a:lnTo>
                                <a:lnTo>
                                  <a:pt x="330653" y="6584"/>
                                </a:lnTo>
                                <a:lnTo>
                                  <a:pt x="332572" y="6021"/>
                                </a:lnTo>
                                <a:lnTo>
                                  <a:pt x="335866" y="6021"/>
                                </a:lnTo>
                                <a:lnTo>
                                  <a:pt x="338072" y="6863"/>
                                </a:lnTo>
                                <a:lnTo>
                                  <a:pt x="338202" y="6863"/>
                                </a:lnTo>
                                <a:lnTo>
                                  <a:pt x="339094" y="7486"/>
                                </a:lnTo>
                                <a:lnTo>
                                  <a:pt x="339739" y="8366"/>
                                </a:lnTo>
                                <a:lnTo>
                                  <a:pt x="332783" y="8366"/>
                                </a:lnTo>
                                <a:lnTo>
                                  <a:pt x="331847" y="8584"/>
                                </a:lnTo>
                                <a:lnTo>
                                  <a:pt x="330764" y="9422"/>
                                </a:lnTo>
                                <a:lnTo>
                                  <a:pt x="330449" y="9954"/>
                                </a:lnTo>
                                <a:lnTo>
                                  <a:pt x="330555" y="11123"/>
                                </a:lnTo>
                                <a:lnTo>
                                  <a:pt x="336425" y="13560"/>
                                </a:lnTo>
                                <a:lnTo>
                                  <a:pt x="337830" y="14000"/>
                                </a:lnTo>
                                <a:lnTo>
                                  <a:pt x="341192" y="17314"/>
                                </a:lnTo>
                                <a:lnTo>
                                  <a:pt x="341192" y="19236"/>
                                </a:lnTo>
                                <a:lnTo>
                                  <a:pt x="341029" y="19761"/>
                                </a:lnTo>
                                <a:lnTo>
                                  <a:pt x="340914" y="20131"/>
                                </a:lnTo>
                                <a:lnTo>
                                  <a:pt x="340161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337770" y="11123"/>
                                </a:moveTo>
                                <a:lnTo>
                                  <a:pt x="335199" y="8366"/>
                                </a:lnTo>
                                <a:lnTo>
                                  <a:pt x="339739" y="8366"/>
                                </a:lnTo>
                                <a:lnTo>
                                  <a:pt x="340044" y="8782"/>
                                </a:lnTo>
                                <a:lnTo>
                                  <a:pt x="340288" y="9422"/>
                                </a:lnTo>
                                <a:lnTo>
                                  <a:pt x="340349" y="9581"/>
                                </a:lnTo>
                                <a:lnTo>
                                  <a:pt x="340453" y="10116"/>
                                </a:lnTo>
                                <a:lnTo>
                                  <a:pt x="340558" y="10743"/>
                                </a:lnTo>
                                <a:lnTo>
                                  <a:pt x="337770" y="11123"/>
                                </a:lnTo>
                                <a:close/>
                              </a:path>
                              <a:path w="455295" h="29845">
                                <a:moveTo>
                                  <a:pt x="335727" y="23610"/>
                                </a:moveTo>
                                <a:lnTo>
                                  <a:pt x="332220" y="23610"/>
                                </a:lnTo>
                                <a:lnTo>
                                  <a:pt x="330551" y="23155"/>
                                </a:lnTo>
                                <a:lnTo>
                                  <a:pt x="327216" y="18201"/>
                                </a:lnTo>
                                <a:lnTo>
                                  <a:pt x="330037" y="17757"/>
                                </a:lnTo>
                                <a:lnTo>
                                  <a:pt x="330097" y="18201"/>
                                </a:lnTo>
                                <a:lnTo>
                                  <a:pt x="330192" y="18891"/>
                                </a:lnTo>
                                <a:lnTo>
                                  <a:pt x="330632" y="19761"/>
                                </a:lnTo>
                                <a:lnTo>
                                  <a:pt x="332083" y="20965"/>
                                </a:lnTo>
                                <a:lnTo>
                                  <a:pt x="333093" y="21265"/>
                                </a:lnTo>
                                <a:lnTo>
                                  <a:pt x="340161" y="21265"/>
                                </a:lnTo>
                                <a:lnTo>
                                  <a:pt x="339801" y="21807"/>
                                </a:lnTo>
                                <a:lnTo>
                                  <a:pt x="338999" y="22458"/>
                                </a:lnTo>
                                <a:lnTo>
                                  <a:pt x="336907" y="23381"/>
                                </a:lnTo>
                                <a:lnTo>
                                  <a:pt x="335727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347943" y="6401"/>
                                </a:moveTo>
                                <a:lnTo>
                                  <a:pt x="345101" y="6401"/>
                                </a:lnTo>
                                <a:lnTo>
                                  <a:pt x="345101" y="2228"/>
                                </a:lnTo>
                                <a:lnTo>
                                  <a:pt x="347943" y="517"/>
                                </a:lnTo>
                                <a:lnTo>
                                  <a:pt x="347943" y="6401"/>
                                </a:lnTo>
                                <a:close/>
                              </a:path>
                              <a:path w="455295" h="29845">
                                <a:moveTo>
                                  <a:pt x="350805" y="8620"/>
                                </a:moveTo>
                                <a:lnTo>
                                  <a:pt x="343009" y="8620"/>
                                </a:lnTo>
                                <a:lnTo>
                                  <a:pt x="343009" y="6401"/>
                                </a:lnTo>
                                <a:lnTo>
                                  <a:pt x="350805" y="6401"/>
                                </a:lnTo>
                                <a:lnTo>
                                  <a:pt x="350805" y="8620"/>
                                </a:lnTo>
                                <a:close/>
                              </a:path>
                              <a:path w="455295" h="29845">
                                <a:moveTo>
                                  <a:pt x="348189" y="20261"/>
                                </a:moveTo>
                                <a:lnTo>
                                  <a:pt x="345209" y="20261"/>
                                </a:lnTo>
                                <a:lnTo>
                                  <a:pt x="345101" y="8620"/>
                                </a:lnTo>
                                <a:lnTo>
                                  <a:pt x="347943" y="8620"/>
                                </a:lnTo>
                                <a:lnTo>
                                  <a:pt x="347992" y="19796"/>
                                </a:lnTo>
                                <a:lnTo>
                                  <a:pt x="348091" y="20028"/>
                                </a:lnTo>
                                <a:lnTo>
                                  <a:pt x="348189" y="20261"/>
                                </a:lnTo>
                                <a:close/>
                              </a:path>
                              <a:path w="455295" h="29845">
                                <a:moveTo>
                                  <a:pt x="351218" y="23198"/>
                                </a:moveTo>
                                <a:lnTo>
                                  <a:pt x="347065" y="23198"/>
                                </a:lnTo>
                                <a:lnTo>
                                  <a:pt x="346083" y="22634"/>
                                </a:lnTo>
                                <a:lnTo>
                                  <a:pt x="345682" y="22201"/>
                                </a:lnTo>
                                <a:lnTo>
                                  <a:pt x="345217" y="21131"/>
                                </a:lnTo>
                                <a:lnTo>
                                  <a:pt x="345211" y="20448"/>
                                </a:lnTo>
                                <a:lnTo>
                                  <a:pt x="348351" y="20448"/>
                                </a:lnTo>
                                <a:lnTo>
                                  <a:pt x="348727" y="20673"/>
                                </a:lnTo>
                                <a:lnTo>
                                  <a:pt x="350805" y="20673"/>
                                </a:lnTo>
                                <a:lnTo>
                                  <a:pt x="351055" y="22201"/>
                                </a:lnTo>
                                <a:lnTo>
                                  <a:pt x="351126" y="22634"/>
                                </a:lnTo>
                                <a:lnTo>
                                  <a:pt x="351218" y="23198"/>
                                </a:lnTo>
                                <a:close/>
                              </a:path>
                              <a:path w="455295" h="29845">
                                <a:moveTo>
                                  <a:pt x="369868" y="29684"/>
                                </a:moveTo>
                                <a:lnTo>
                                  <a:pt x="350959" y="29684"/>
                                </a:lnTo>
                                <a:lnTo>
                                  <a:pt x="350959" y="27624"/>
                                </a:lnTo>
                                <a:lnTo>
                                  <a:pt x="369868" y="27624"/>
                                </a:lnTo>
                                <a:lnTo>
                                  <a:pt x="369868" y="29684"/>
                                </a:lnTo>
                                <a:close/>
                              </a:path>
                              <a:path w="455295" h="29845">
                                <a:moveTo>
                                  <a:pt x="383452" y="21265"/>
                                </a:moveTo>
                                <a:lnTo>
                                  <a:pt x="378990" y="21265"/>
                                </a:lnTo>
                                <a:lnTo>
                                  <a:pt x="379999" y="20965"/>
                                </a:lnTo>
                                <a:lnTo>
                                  <a:pt x="381230" y="19926"/>
                                </a:lnTo>
                                <a:lnTo>
                                  <a:pt x="381547" y="19236"/>
                                </a:lnTo>
                                <a:lnTo>
                                  <a:pt x="381446" y="17757"/>
                                </a:lnTo>
                                <a:lnTo>
                                  <a:pt x="381087" y="17314"/>
                                </a:lnTo>
                                <a:lnTo>
                                  <a:pt x="380318" y="16807"/>
                                </a:lnTo>
                                <a:lnTo>
                                  <a:pt x="379346" y="16486"/>
                                </a:lnTo>
                                <a:lnTo>
                                  <a:pt x="375705" y="15571"/>
                                </a:lnTo>
                                <a:lnTo>
                                  <a:pt x="374254" y="15113"/>
                                </a:lnTo>
                                <a:lnTo>
                                  <a:pt x="372634" y="14338"/>
                                </a:lnTo>
                                <a:lnTo>
                                  <a:pt x="372021" y="13806"/>
                                </a:lnTo>
                                <a:lnTo>
                                  <a:pt x="371543" y="13025"/>
                                </a:lnTo>
                                <a:lnTo>
                                  <a:pt x="371148" y="12296"/>
                                </a:lnTo>
                                <a:lnTo>
                                  <a:pt x="371152" y="9422"/>
                                </a:lnTo>
                                <a:lnTo>
                                  <a:pt x="371495" y="8782"/>
                                </a:lnTo>
                                <a:lnTo>
                                  <a:pt x="371601" y="8584"/>
                                </a:lnTo>
                                <a:lnTo>
                                  <a:pt x="375863" y="6021"/>
                                </a:lnTo>
                                <a:lnTo>
                                  <a:pt x="379157" y="6021"/>
                                </a:lnTo>
                                <a:lnTo>
                                  <a:pt x="381363" y="6863"/>
                                </a:lnTo>
                                <a:lnTo>
                                  <a:pt x="381493" y="6863"/>
                                </a:lnTo>
                                <a:lnTo>
                                  <a:pt x="382385" y="7486"/>
                                </a:lnTo>
                                <a:lnTo>
                                  <a:pt x="383030" y="8366"/>
                                </a:lnTo>
                                <a:lnTo>
                                  <a:pt x="376074" y="8366"/>
                                </a:lnTo>
                                <a:lnTo>
                                  <a:pt x="375138" y="8584"/>
                                </a:lnTo>
                                <a:lnTo>
                                  <a:pt x="374054" y="9422"/>
                                </a:lnTo>
                                <a:lnTo>
                                  <a:pt x="373740" y="9954"/>
                                </a:lnTo>
                                <a:lnTo>
                                  <a:pt x="373845" y="11123"/>
                                </a:lnTo>
                                <a:lnTo>
                                  <a:pt x="379715" y="13560"/>
                                </a:lnTo>
                                <a:lnTo>
                                  <a:pt x="381120" y="14000"/>
                                </a:lnTo>
                                <a:lnTo>
                                  <a:pt x="384483" y="17314"/>
                                </a:lnTo>
                                <a:lnTo>
                                  <a:pt x="384483" y="19236"/>
                                </a:lnTo>
                                <a:lnTo>
                                  <a:pt x="384320" y="19761"/>
                                </a:lnTo>
                                <a:lnTo>
                                  <a:pt x="384205" y="20131"/>
                                </a:lnTo>
                                <a:lnTo>
                                  <a:pt x="383452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381060" y="11123"/>
                                </a:moveTo>
                                <a:lnTo>
                                  <a:pt x="378490" y="8366"/>
                                </a:lnTo>
                                <a:lnTo>
                                  <a:pt x="383030" y="8366"/>
                                </a:lnTo>
                                <a:lnTo>
                                  <a:pt x="383335" y="8782"/>
                                </a:lnTo>
                                <a:lnTo>
                                  <a:pt x="383579" y="9422"/>
                                </a:lnTo>
                                <a:lnTo>
                                  <a:pt x="383640" y="9581"/>
                                </a:lnTo>
                                <a:lnTo>
                                  <a:pt x="383744" y="10116"/>
                                </a:lnTo>
                                <a:lnTo>
                                  <a:pt x="383850" y="10743"/>
                                </a:lnTo>
                                <a:lnTo>
                                  <a:pt x="381060" y="11123"/>
                                </a:lnTo>
                                <a:close/>
                              </a:path>
                              <a:path w="455295" h="29845">
                                <a:moveTo>
                                  <a:pt x="379018" y="23610"/>
                                </a:moveTo>
                                <a:lnTo>
                                  <a:pt x="375511" y="23610"/>
                                </a:lnTo>
                                <a:lnTo>
                                  <a:pt x="373842" y="23155"/>
                                </a:lnTo>
                                <a:lnTo>
                                  <a:pt x="370691" y="19236"/>
                                </a:lnTo>
                                <a:lnTo>
                                  <a:pt x="370629" y="18891"/>
                                </a:lnTo>
                                <a:lnTo>
                                  <a:pt x="370507" y="18201"/>
                                </a:lnTo>
                                <a:lnTo>
                                  <a:pt x="373328" y="17757"/>
                                </a:lnTo>
                                <a:lnTo>
                                  <a:pt x="373388" y="18201"/>
                                </a:lnTo>
                                <a:lnTo>
                                  <a:pt x="373483" y="18891"/>
                                </a:lnTo>
                                <a:lnTo>
                                  <a:pt x="373923" y="19761"/>
                                </a:lnTo>
                                <a:lnTo>
                                  <a:pt x="375374" y="20965"/>
                                </a:lnTo>
                                <a:lnTo>
                                  <a:pt x="376384" y="21265"/>
                                </a:lnTo>
                                <a:lnTo>
                                  <a:pt x="383452" y="21265"/>
                                </a:lnTo>
                                <a:lnTo>
                                  <a:pt x="383092" y="21807"/>
                                </a:lnTo>
                                <a:lnTo>
                                  <a:pt x="382290" y="22458"/>
                                </a:lnTo>
                                <a:lnTo>
                                  <a:pt x="380198" y="23381"/>
                                </a:lnTo>
                                <a:lnTo>
                                  <a:pt x="379018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391234" y="6401"/>
                                </a:moveTo>
                                <a:lnTo>
                                  <a:pt x="388392" y="6401"/>
                                </a:lnTo>
                                <a:lnTo>
                                  <a:pt x="388392" y="2228"/>
                                </a:lnTo>
                                <a:lnTo>
                                  <a:pt x="391234" y="517"/>
                                </a:lnTo>
                                <a:lnTo>
                                  <a:pt x="391234" y="6401"/>
                                </a:lnTo>
                                <a:close/>
                              </a:path>
                              <a:path w="455295" h="29845">
                                <a:moveTo>
                                  <a:pt x="394096" y="8620"/>
                                </a:moveTo>
                                <a:lnTo>
                                  <a:pt x="386300" y="8620"/>
                                </a:lnTo>
                                <a:lnTo>
                                  <a:pt x="386300" y="6401"/>
                                </a:lnTo>
                                <a:lnTo>
                                  <a:pt x="394096" y="6401"/>
                                </a:lnTo>
                                <a:lnTo>
                                  <a:pt x="394096" y="8620"/>
                                </a:lnTo>
                                <a:close/>
                              </a:path>
                              <a:path w="455295" h="29845">
                                <a:moveTo>
                                  <a:pt x="391480" y="20261"/>
                                </a:moveTo>
                                <a:lnTo>
                                  <a:pt x="388500" y="20261"/>
                                </a:lnTo>
                                <a:lnTo>
                                  <a:pt x="388392" y="8620"/>
                                </a:lnTo>
                                <a:lnTo>
                                  <a:pt x="391234" y="8620"/>
                                </a:lnTo>
                                <a:lnTo>
                                  <a:pt x="391283" y="19796"/>
                                </a:lnTo>
                                <a:lnTo>
                                  <a:pt x="391381" y="20028"/>
                                </a:lnTo>
                                <a:lnTo>
                                  <a:pt x="391480" y="20261"/>
                                </a:lnTo>
                                <a:close/>
                              </a:path>
                              <a:path w="455295" h="29845">
                                <a:moveTo>
                                  <a:pt x="394508" y="23198"/>
                                </a:moveTo>
                                <a:lnTo>
                                  <a:pt x="390356" y="23198"/>
                                </a:lnTo>
                                <a:lnTo>
                                  <a:pt x="389374" y="22634"/>
                                </a:lnTo>
                                <a:lnTo>
                                  <a:pt x="388973" y="22201"/>
                                </a:lnTo>
                                <a:lnTo>
                                  <a:pt x="388508" y="21131"/>
                                </a:lnTo>
                                <a:lnTo>
                                  <a:pt x="388502" y="20448"/>
                                </a:lnTo>
                                <a:lnTo>
                                  <a:pt x="391642" y="20448"/>
                                </a:lnTo>
                                <a:lnTo>
                                  <a:pt x="392018" y="20673"/>
                                </a:lnTo>
                                <a:lnTo>
                                  <a:pt x="394096" y="20673"/>
                                </a:lnTo>
                                <a:lnTo>
                                  <a:pt x="394346" y="22201"/>
                                </a:lnTo>
                                <a:lnTo>
                                  <a:pt x="394416" y="22634"/>
                                </a:lnTo>
                                <a:lnTo>
                                  <a:pt x="394508" y="23198"/>
                                </a:lnTo>
                                <a:close/>
                              </a:path>
                              <a:path w="455295" h="29845">
                                <a:moveTo>
                                  <a:pt x="399204" y="11578"/>
                                </a:moveTo>
                                <a:lnTo>
                                  <a:pt x="396415" y="11197"/>
                                </a:lnTo>
                                <a:lnTo>
                                  <a:pt x="396534" y="10637"/>
                                </a:lnTo>
                                <a:lnTo>
                                  <a:pt x="396588" y="10387"/>
                                </a:lnTo>
                                <a:lnTo>
                                  <a:pt x="402556" y="6021"/>
                                </a:lnTo>
                                <a:lnTo>
                                  <a:pt x="405437" y="6021"/>
                                </a:lnTo>
                                <a:lnTo>
                                  <a:pt x="406602" y="6190"/>
                                </a:lnTo>
                                <a:lnTo>
                                  <a:pt x="408398" y="6866"/>
                                </a:lnTo>
                                <a:lnTo>
                                  <a:pt x="409060" y="7292"/>
                                </a:lnTo>
                                <a:lnTo>
                                  <a:pt x="409905" y="8313"/>
                                </a:lnTo>
                                <a:lnTo>
                                  <a:pt x="402516" y="8313"/>
                                </a:lnTo>
                                <a:lnTo>
                                  <a:pt x="401260" y="8613"/>
                                </a:lnTo>
                                <a:lnTo>
                                  <a:pt x="399979" y="9556"/>
                                </a:lnTo>
                                <a:lnTo>
                                  <a:pt x="399723" y="10007"/>
                                </a:lnTo>
                                <a:lnTo>
                                  <a:pt x="399599" y="10225"/>
                                </a:lnTo>
                                <a:lnTo>
                                  <a:pt x="399507" y="10387"/>
                                </a:lnTo>
                                <a:lnTo>
                                  <a:pt x="399301" y="11197"/>
                                </a:lnTo>
                                <a:lnTo>
                                  <a:pt x="399204" y="11578"/>
                                </a:lnTo>
                                <a:close/>
                              </a:path>
                              <a:path w="455295" h="29845">
                                <a:moveTo>
                                  <a:pt x="402796" y="23610"/>
                                </a:moveTo>
                                <a:lnTo>
                                  <a:pt x="399824" y="23610"/>
                                </a:lnTo>
                                <a:lnTo>
                                  <a:pt x="398401" y="23159"/>
                                </a:lnTo>
                                <a:lnTo>
                                  <a:pt x="396415" y="21349"/>
                                </a:lnTo>
                                <a:lnTo>
                                  <a:pt x="396053" y="20507"/>
                                </a:lnTo>
                                <a:lnTo>
                                  <a:pt x="395969" y="17764"/>
                                </a:lnTo>
                                <a:lnTo>
                                  <a:pt x="396105" y="17215"/>
                                </a:lnTo>
                                <a:lnTo>
                                  <a:pt x="404845" y="13257"/>
                                </a:lnTo>
                                <a:lnTo>
                                  <a:pt x="406543" y="12930"/>
                                </a:lnTo>
                                <a:lnTo>
                                  <a:pt x="407634" y="12549"/>
                                </a:lnTo>
                                <a:lnTo>
                                  <a:pt x="407563" y="10387"/>
                                </a:lnTo>
                                <a:lnTo>
                                  <a:pt x="407438" y="10007"/>
                                </a:lnTo>
                                <a:lnTo>
                                  <a:pt x="407285" y="9739"/>
                                </a:lnTo>
                                <a:lnTo>
                                  <a:pt x="406010" y="8613"/>
                                </a:lnTo>
                                <a:lnTo>
                                  <a:pt x="405815" y="8613"/>
                                </a:lnTo>
                                <a:lnTo>
                                  <a:pt x="404812" y="8313"/>
                                </a:lnTo>
                                <a:lnTo>
                                  <a:pt x="409905" y="8313"/>
                                </a:lnTo>
                                <a:lnTo>
                                  <a:pt x="410201" y="8958"/>
                                </a:lnTo>
                                <a:lnTo>
                                  <a:pt x="410331" y="9556"/>
                                </a:lnTo>
                                <a:lnTo>
                                  <a:pt x="410424" y="10007"/>
                                </a:lnTo>
                                <a:lnTo>
                                  <a:pt x="410517" y="14778"/>
                                </a:lnTo>
                                <a:lnTo>
                                  <a:pt x="407634" y="14778"/>
                                </a:lnTo>
                                <a:lnTo>
                                  <a:pt x="406599" y="15201"/>
                                </a:lnTo>
                                <a:lnTo>
                                  <a:pt x="405046" y="15560"/>
                                </a:lnTo>
                                <a:lnTo>
                                  <a:pt x="401799" y="16025"/>
                                </a:lnTo>
                                <a:lnTo>
                                  <a:pt x="400968" y="16215"/>
                                </a:lnTo>
                                <a:lnTo>
                                  <a:pt x="398961" y="19469"/>
                                </a:lnTo>
                                <a:lnTo>
                                  <a:pt x="399250" y="20103"/>
                                </a:lnTo>
                                <a:lnTo>
                                  <a:pt x="400405" y="21117"/>
                                </a:lnTo>
                                <a:lnTo>
                                  <a:pt x="401176" y="21349"/>
                                </a:lnTo>
                                <a:lnTo>
                                  <a:pt x="407631" y="21349"/>
                                </a:lnTo>
                                <a:lnTo>
                                  <a:pt x="406975" y="21909"/>
                                </a:lnTo>
                                <a:lnTo>
                                  <a:pt x="405961" y="22582"/>
                                </a:lnTo>
                                <a:lnTo>
                                  <a:pt x="404547" y="23159"/>
                                </a:lnTo>
                                <a:lnTo>
                                  <a:pt x="403842" y="23427"/>
                                </a:lnTo>
                                <a:lnTo>
                                  <a:pt x="402796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407631" y="21349"/>
                                </a:moveTo>
                                <a:lnTo>
                                  <a:pt x="403536" y="21349"/>
                                </a:lnTo>
                                <a:lnTo>
                                  <a:pt x="404451" y="21117"/>
                                </a:lnTo>
                                <a:lnTo>
                                  <a:pt x="405540" y="20507"/>
                                </a:lnTo>
                                <a:lnTo>
                                  <a:pt x="407634" y="14778"/>
                                </a:lnTo>
                                <a:lnTo>
                                  <a:pt x="410517" y="14778"/>
                                </a:lnTo>
                                <a:lnTo>
                                  <a:pt x="410578" y="20507"/>
                                </a:lnTo>
                                <a:lnTo>
                                  <a:pt x="410681" y="21117"/>
                                </a:lnTo>
                                <a:lnTo>
                                  <a:pt x="407904" y="21117"/>
                                </a:lnTo>
                                <a:lnTo>
                                  <a:pt x="407631" y="21349"/>
                                </a:lnTo>
                                <a:close/>
                              </a:path>
                              <a:path w="455295" h="29845">
                                <a:moveTo>
                                  <a:pt x="411377" y="23159"/>
                                </a:moveTo>
                                <a:lnTo>
                                  <a:pt x="408402" y="23159"/>
                                </a:lnTo>
                                <a:lnTo>
                                  <a:pt x="408126" y="22582"/>
                                </a:lnTo>
                                <a:lnTo>
                                  <a:pt x="407947" y="21909"/>
                                </a:lnTo>
                                <a:lnTo>
                                  <a:pt x="407863" y="21117"/>
                                </a:lnTo>
                                <a:lnTo>
                                  <a:pt x="410681" y="21117"/>
                                </a:lnTo>
                                <a:lnTo>
                                  <a:pt x="410721" y="21349"/>
                                </a:lnTo>
                                <a:lnTo>
                                  <a:pt x="410817" y="21909"/>
                                </a:lnTo>
                                <a:lnTo>
                                  <a:pt x="411057" y="22582"/>
                                </a:lnTo>
                                <a:lnTo>
                                  <a:pt x="411377" y="23159"/>
                                </a:lnTo>
                                <a:close/>
                              </a:path>
                              <a:path w="455295" h="29845">
                                <a:moveTo>
                                  <a:pt x="418298" y="6401"/>
                                </a:moveTo>
                                <a:lnTo>
                                  <a:pt x="415457" y="6401"/>
                                </a:lnTo>
                                <a:lnTo>
                                  <a:pt x="415457" y="2228"/>
                                </a:lnTo>
                                <a:lnTo>
                                  <a:pt x="418298" y="517"/>
                                </a:lnTo>
                                <a:lnTo>
                                  <a:pt x="418298" y="6401"/>
                                </a:lnTo>
                                <a:close/>
                              </a:path>
                              <a:path w="455295" h="29845">
                                <a:moveTo>
                                  <a:pt x="421161" y="8620"/>
                                </a:moveTo>
                                <a:lnTo>
                                  <a:pt x="413365" y="8620"/>
                                </a:lnTo>
                                <a:lnTo>
                                  <a:pt x="413365" y="6401"/>
                                </a:lnTo>
                                <a:lnTo>
                                  <a:pt x="421161" y="6401"/>
                                </a:lnTo>
                                <a:lnTo>
                                  <a:pt x="421161" y="8620"/>
                                </a:lnTo>
                                <a:close/>
                              </a:path>
                              <a:path w="455295" h="29845">
                                <a:moveTo>
                                  <a:pt x="418545" y="20261"/>
                                </a:moveTo>
                                <a:lnTo>
                                  <a:pt x="415565" y="20261"/>
                                </a:lnTo>
                                <a:lnTo>
                                  <a:pt x="415457" y="8620"/>
                                </a:lnTo>
                                <a:lnTo>
                                  <a:pt x="418298" y="8620"/>
                                </a:lnTo>
                                <a:lnTo>
                                  <a:pt x="418348" y="19796"/>
                                </a:lnTo>
                                <a:lnTo>
                                  <a:pt x="418446" y="20028"/>
                                </a:lnTo>
                                <a:lnTo>
                                  <a:pt x="418545" y="20261"/>
                                </a:lnTo>
                                <a:close/>
                              </a:path>
                              <a:path w="455295" h="29845">
                                <a:moveTo>
                                  <a:pt x="421573" y="23198"/>
                                </a:moveTo>
                                <a:lnTo>
                                  <a:pt x="417421" y="23198"/>
                                </a:lnTo>
                                <a:lnTo>
                                  <a:pt x="416439" y="22634"/>
                                </a:lnTo>
                                <a:lnTo>
                                  <a:pt x="416038" y="22201"/>
                                </a:lnTo>
                                <a:lnTo>
                                  <a:pt x="415573" y="21131"/>
                                </a:lnTo>
                                <a:lnTo>
                                  <a:pt x="415567" y="20448"/>
                                </a:lnTo>
                                <a:lnTo>
                                  <a:pt x="418707" y="20448"/>
                                </a:lnTo>
                                <a:lnTo>
                                  <a:pt x="419082" y="20673"/>
                                </a:lnTo>
                                <a:lnTo>
                                  <a:pt x="421161" y="20673"/>
                                </a:lnTo>
                                <a:lnTo>
                                  <a:pt x="421410" y="22201"/>
                                </a:lnTo>
                                <a:lnTo>
                                  <a:pt x="421481" y="22634"/>
                                </a:lnTo>
                                <a:lnTo>
                                  <a:pt x="421573" y="23198"/>
                                </a:lnTo>
                                <a:close/>
                              </a:path>
                              <a:path w="455295" h="29845">
                                <a:moveTo>
                                  <a:pt x="431892" y="23610"/>
                                </a:moveTo>
                                <a:lnTo>
                                  <a:pt x="428646" y="23610"/>
                                </a:lnTo>
                                <a:lnTo>
                                  <a:pt x="427720" y="23420"/>
                                </a:lnTo>
                                <a:lnTo>
                                  <a:pt x="423892" y="6401"/>
                                </a:lnTo>
                                <a:lnTo>
                                  <a:pt x="426744" y="6401"/>
                                </a:lnTo>
                                <a:lnTo>
                                  <a:pt x="426800" y="18226"/>
                                </a:lnTo>
                                <a:lnTo>
                                  <a:pt x="426964" y="18926"/>
                                </a:lnTo>
                                <a:lnTo>
                                  <a:pt x="427089" y="19462"/>
                                </a:lnTo>
                                <a:lnTo>
                                  <a:pt x="427458" y="20057"/>
                                </a:lnTo>
                                <a:lnTo>
                                  <a:pt x="428629" y="20930"/>
                                </a:lnTo>
                                <a:lnTo>
                                  <a:pt x="434865" y="20930"/>
                                </a:lnTo>
                                <a:lnTo>
                                  <a:pt x="433674" y="22659"/>
                                </a:lnTo>
                                <a:lnTo>
                                  <a:pt x="431892" y="23610"/>
                                </a:lnTo>
                                <a:close/>
                              </a:path>
                              <a:path w="455295" h="29845">
                                <a:moveTo>
                                  <a:pt x="434984" y="20930"/>
                                </a:moveTo>
                                <a:lnTo>
                                  <a:pt x="431871" y="20930"/>
                                </a:lnTo>
                                <a:lnTo>
                                  <a:pt x="433371" y="20057"/>
                                </a:lnTo>
                                <a:lnTo>
                                  <a:pt x="433903" y="19462"/>
                                </a:lnTo>
                                <a:lnTo>
                                  <a:pt x="434409" y="18226"/>
                                </a:lnTo>
                                <a:lnTo>
                                  <a:pt x="434523" y="17947"/>
                                </a:lnTo>
                                <a:lnTo>
                                  <a:pt x="434678" y="16849"/>
                                </a:lnTo>
                                <a:lnTo>
                                  <a:pt x="434678" y="6401"/>
                                </a:lnTo>
                                <a:lnTo>
                                  <a:pt x="437530" y="6401"/>
                                </a:lnTo>
                                <a:lnTo>
                                  <a:pt x="437530" y="20757"/>
                                </a:lnTo>
                                <a:lnTo>
                                  <a:pt x="434984" y="20757"/>
                                </a:lnTo>
                                <a:lnTo>
                                  <a:pt x="434984" y="20930"/>
                                </a:lnTo>
                                <a:close/>
                              </a:path>
                              <a:path w="455295" h="29845">
                                <a:moveTo>
                                  <a:pt x="437530" y="23229"/>
                                </a:moveTo>
                                <a:lnTo>
                                  <a:pt x="434984" y="23229"/>
                                </a:lnTo>
                                <a:lnTo>
                                  <a:pt x="434984" y="20757"/>
                                </a:lnTo>
                                <a:lnTo>
                                  <a:pt x="437530" y="20757"/>
                                </a:lnTo>
                                <a:lnTo>
                                  <a:pt x="437530" y="23229"/>
                                </a:lnTo>
                                <a:close/>
                              </a:path>
                              <a:path w="455295" h="29845">
                                <a:moveTo>
                                  <a:pt x="453808" y="21265"/>
                                </a:moveTo>
                                <a:lnTo>
                                  <a:pt x="449346" y="21265"/>
                                </a:lnTo>
                                <a:lnTo>
                                  <a:pt x="450355" y="20965"/>
                                </a:lnTo>
                                <a:lnTo>
                                  <a:pt x="451585" y="19926"/>
                                </a:lnTo>
                                <a:lnTo>
                                  <a:pt x="451902" y="19236"/>
                                </a:lnTo>
                                <a:lnTo>
                                  <a:pt x="451802" y="17757"/>
                                </a:lnTo>
                                <a:lnTo>
                                  <a:pt x="451442" y="17314"/>
                                </a:lnTo>
                                <a:lnTo>
                                  <a:pt x="450673" y="16807"/>
                                </a:lnTo>
                                <a:lnTo>
                                  <a:pt x="449701" y="16486"/>
                                </a:lnTo>
                                <a:lnTo>
                                  <a:pt x="446060" y="15571"/>
                                </a:lnTo>
                                <a:lnTo>
                                  <a:pt x="444609" y="15113"/>
                                </a:lnTo>
                                <a:lnTo>
                                  <a:pt x="442990" y="14338"/>
                                </a:lnTo>
                                <a:lnTo>
                                  <a:pt x="442377" y="13806"/>
                                </a:lnTo>
                                <a:lnTo>
                                  <a:pt x="441899" y="13025"/>
                                </a:lnTo>
                                <a:lnTo>
                                  <a:pt x="441504" y="12296"/>
                                </a:lnTo>
                                <a:lnTo>
                                  <a:pt x="441507" y="9422"/>
                                </a:lnTo>
                                <a:lnTo>
                                  <a:pt x="441851" y="8782"/>
                                </a:lnTo>
                                <a:lnTo>
                                  <a:pt x="441956" y="8584"/>
                                </a:lnTo>
                                <a:lnTo>
                                  <a:pt x="442073" y="8366"/>
                                </a:lnTo>
                                <a:lnTo>
                                  <a:pt x="446219" y="6021"/>
                                </a:lnTo>
                                <a:lnTo>
                                  <a:pt x="449513" y="6021"/>
                                </a:lnTo>
                                <a:lnTo>
                                  <a:pt x="451718" y="6863"/>
                                </a:lnTo>
                                <a:lnTo>
                                  <a:pt x="451848" y="6863"/>
                                </a:lnTo>
                                <a:lnTo>
                                  <a:pt x="452740" y="7486"/>
                                </a:lnTo>
                                <a:lnTo>
                                  <a:pt x="453386" y="8366"/>
                                </a:lnTo>
                                <a:lnTo>
                                  <a:pt x="446430" y="8366"/>
                                </a:lnTo>
                                <a:lnTo>
                                  <a:pt x="445493" y="8584"/>
                                </a:lnTo>
                                <a:lnTo>
                                  <a:pt x="444410" y="9422"/>
                                </a:lnTo>
                                <a:lnTo>
                                  <a:pt x="444095" y="9954"/>
                                </a:lnTo>
                                <a:lnTo>
                                  <a:pt x="444201" y="11123"/>
                                </a:lnTo>
                                <a:lnTo>
                                  <a:pt x="450071" y="13560"/>
                                </a:lnTo>
                                <a:lnTo>
                                  <a:pt x="451476" y="14000"/>
                                </a:lnTo>
                                <a:lnTo>
                                  <a:pt x="454839" y="17314"/>
                                </a:lnTo>
                                <a:lnTo>
                                  <a:pt x="454839" y="19236"/>
                                </a:lnTo>
                                <a:lnTo>
                                  <a:pt x="454676" y="19761"/>
                                </a:lnTo>
                                <a:lnTo>
                                  <a:pt x="454561" y="20131"/>
                                </a:lnTo>
                                <a:lnTo>
                                  <a:pt x="453808" y="21265"/>
                                </a:lnTo>
                                <a:close/>
                              </a:path>
                              <a:path w="455295" h="29845">
                                <a:moveTo>
                                  <a:pt x="451416" y="11123"/>
                                </a:moveTo>
                                <a:lnTo>
                                  <a:pt x="448846" y="8366"/>
                                </a:lnTo>
                                <a:lnTo>
                                  <a:pt x="453386" y="8366"/>
                                </a:lnTo>
                                <a:lnTo>
                                  <a:pt x="454205" y="10743"/>
                                </a:lnTo>
                                <a:lnTo>
                                  <a:pt x="451416" y="11123"/>
                                </a:lnTo>
                                <a:close/>
                              </a:path>
                              <a:path w="455295" h="29845">
                                <a:moveTo>
                                  <a:pt x="449374" y="23610"/>
                                </a:moveTo>
                                <a:lnTo>
                                  <a:pt x="445866" y="23610"/>
                                </a:lnTo>
                                <a:lnTo>
                                  <a:pt x="444197" y="23155"/>
                                </a:lnTo>
                                <a:lnTo>
                                  <a:pt x="440985" y="18891"/>
                                </a:lnTo>
                                <a:lnTo>
                                  <a:pt x="440863" y="18201"/>
                                </a:lnTo>
                                <a:lnTo>
                                  <a:pt x="443683" y="17757"/>
                                </a:lnTo>
                                <a:lnTo>
                                  <a:pt x="443744" y="18201"/>
                                </a:lnTo>
                                <a:lnTo>
                                  <a:pt x="443838" y="18891"/>
                                </a:lnTo>
                                <a:lnTo>
                                  <a:pt x="444278" y="19761"/>
                                </a:lnTo>
                                <a:lnTo>
                                  <a:pt x="445729" y="20965"/>
                                </a:lnTo>
                                <a:lnTo>
                                  <a:pt x="446740" y="21265"/>
                                </a:lnTo>
                                <a:lnTo>
                                  <a:pt x="453808" y="21265"/>
                                </a:lnTo>
                                <a:lnTo>
                                  <a:pt x="453448" y="21807"/>
                                </a:lnTo>
                                <a:lnTo>
                                  <a:pt x="452645" y="22458"/>
                                </a:lnTo>
                                <a:lnTo>
                                  <a:pt x="450553" y="23381"/>
                                </a:lnTo>
                                <a:lnTo>
                                  <a:pt x="449374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133"/>
                        <wps:cNvSpPr/>
                        <wps:spPr>
                          <a:xfrm>
                            <a:off x="66462" y="4296608"/>
                            <a:ext cx="5695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74625">
                                <a:moveTo>
                                  <a:pt x="539888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539888" y="0"/>
                                </a:lnTo>
                                <a:lnTo>
                                  <a:pt x="551371" y="2318"/>
                                </a:lnTo>
                                <a:lnTo>
                                  <a:pt x="560749" y="8640"/>
                                </a:lnTo>
                                <a:lnTo>
                                  <a:pt x="567072" y="18018"/>
                                </a:lnTo>
                                <a:lnTo>
                                  <a:pt x="569390" y="29502"/>
                                </a:lnTo>
                                <a:lnTo>
                                  <a:pt x="569390" y="144560"/>
                                </a:lnTo>
                                <a:lnTo>
                                  <a:pt x="567072" y="156043"/>
                                </a:lnTo>
                                <a:lnTo>
                                  <a:pt x="560749" y="165421"/>
                                </a:lnTo>
                                <a:lnTo>
                                  <a:pt x="551371" y="171743"/>
                                </a:lnTo>
                                <a:lnTo>
                                  <a:pt x="539888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134"/>
                        <wps:cNvSpPr/>
                        <wps:spPr>
                          <a:xfrm>
                            <a:off x="66462" y="4296608"/>
                            <a:ext cx="56959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539888" y="174062"/>
                                </a:lnTo>
                                <a:lnTo>
                                  <a:pt x="551371" y="171743"/>
                                </a:lnTo>
                                <a:lnTo>
                                  <a:pt x="560749" y="165421"/>
                                </a:lnTo>
                                <a:lnTo>
                                  <a:pt x="567072" y="156043"/>
                                </a:lnTo>
                                <a:lnTo>
                                  <a:pt x="569390" y="144560"/>
                                </a:lnTo>
                                <a:lnTo>
                                  <a:pt x="569390" y="29502"/>
                                </a:lnTo>
                                <a:lnTo>
                                  <a:pt x="567072" y="18018"/>
                                </a:lnTo>
                                <a:lnTo>
                                  <a:pt x="560749" y="8640"/>
                                </a:lnTo>
                                <a:lnTo>
                                  <a:pt x="551371" y="2318"/>
                                </a:lnTo>
                                <a:lnTo>
                                  <a:pt x="539888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135"/>
                        <wps:cNvSpPr/>
                        <wps:spPr>
                          <a:xfrm>
                            <a:off x="66462" y="4340870"/>
                            <a:ext cx="569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>
                                <a:moveTo>
                                  <a:pt x="0" y="0"/>
                                </a:moveTo>
                                <a:lnTo>
                                  <a:pt x="56939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136"/>
                        <wps:cNvSpPr/>
                        <wps:spPr>
                          <a:xfrm>
                            <a:off x="139602" y="4361895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9" name="Image 13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66" y="4346772"/>
                            <a:ext cx="436711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0" name="Graphic 138"/>
                        <wps:cNvSpPr/>
                        <wps:spPr>
                          <a:xfrm>
                            <a:off x="66462" y="4399887"/>
                            <a:ext cx="569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>
                                <a:moveTo>
                                  <a:pt x="0" y="0"/>
                                </a:moveTo>
                                <a:lnTo>
                                  <a:pt x="56939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139"/>
                        <wps:cNvSpPr/>
                        <wps:spPr>
                          <a:xfrm>
                            <a:off x="80408" y="4308781"/>
                            <a:ext cx="5346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534670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534670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534670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534670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99164" y="8588"/>
                                </a:moveTo>
                                <a:lnTo>
                                  <a:pt x="96406" y="8588"/>
                                </a:lnTo>
                                <a:lnTo>
                                  <a:pt x="96918" y="7869"/>
                                </a:lnTo>
                                <a:lnTo>
                                  <a:pt x="97018" y="7729"/>
                                </a:lnTo>
                                <a:lnTo>
                                  <a:pt x="97708" y="7088"/>
                                </a:lnTo>
                                <a:lnTo>
                                  <a:pt x="99251" y="6236"/>
                                </a:lnTo>
                                <a:lnTo>
                                  <a:pt x="100187" y="6021"/>
                                </a:lnTo>
                                <a:lnTo>
                                  <a:pt x="102723" y="6021"/>
                                </a:lnTo>
                                <a:lnTo>
                                  <a:pt x="103991" y="6391"/>
                                </a:lnTo>
                                <a:lnTo>
                                  <a:pt x="106188" y="7869"/>
                                </a:lnTo>
                                <a:lnTo>
                                  <a:pt x="106490" y="8250"/>
                                </a:lnTo>
                                <a:lnTo>
                                  <a:pt x="99800" y="8250"/>
                                </a:lnTo>
                                <a:lnTo>
                                  <a:pt x="99164" y="8588"/>
                                </a:lnTo>
                                <a:close/>
                              </a:path>
                              <a:path w="534670" h="29845">
                                <a:moveTo>
                                  <a:pt x="96659" y="29684"/>
                                </a:moveTo>
                                <a:lnTo>
                                  <a:pt x="93807" y="29684"/>
                                </a:lnTo>
                                <a:lnTo>
                                  <a:pt x="93807" y="6391"/>
                                </a:lnTo>
                                <a:lnTo>
                                  <a:pt x="96406" y="6391"/>
                                </a:lnTo>
                                <a:lnTo>
                                  <a:pt x="96406" y="8588"/>
                                </a:lnTo>
                                <a:lnTo>
                                  <a:pt x="99164" y="8588"/>
                                </a:lnTo>
                                <a:lnTo>
                                  <a:pt x="98792" y="8785"/>
                                </a:lnTo>
                                <a:lnTo>
                                  <a:pt x="96853" y="11095"/>
                                </a:lnTo>
                                <a:lnTo>
                                  <a:pt x="96447" y="12525"/>
                                </a:lnTo>
                                <a:lnTo>
                                  <a:pt x="96385" y="17074"/>
                                </a:lnTo>
                                <a:lnTo>
                                  <a:pt x="96795" y="18581"/>
                                </a:lnTo>
                                <a:lnTo>
                                  <a:pt x="98548" y="20715"/>
                                </a:lnTo>
                                <a:lnTo>
                                  <a:pt x="99638" y="21265"/>
                                </a:lnTo>
                                <a:lnTo>
                                  <a:pt x="106400" y="21265"/>
                                </a:lnTo>
                                <a:lnTo>
                                  <a:pt x="106212" y="21486"/>
                                </a:lnTo>
                                <a:lnTo>
                                  <a:pt x="96659" y="21486"/>
                                </a:lnTo>
                                <a:lnTo>
                                  <a:pt x="96659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106400" y="21265"/>
                                </a:moveTo>
                                <a:lnTo>
                                  <a:pt x="102152" y="21265"/>
                                </a:lnTo>
                                <a:lnTo>
                                  <a:pt x="103249" y="20715"/>
                                </a:lnTo>
                                <a:lnTo>
                                  <a:pt x="105047" y="18581"/>
                                </a:lnTo>
                                <a:lnTo>
                                  <a:pt x="105459" y="17074"/>
                                </a:lnTo>
                                <a:lnTo>
                                  <a:pt x="105501" y="12525"/>
                                </a:lnTo>
                                <a:lnTo>
                                  <a:pt x="105106" y="11095"/>
                                </a:lnTo>
                                <a:lnTo>
                                  <a:pt x="105057" y="10919"/>
                                </a:lnTo>
                                <a:lnTo>
                                  <a:pt x="103290" y="8785"/>
                                </a:lnTo>
                                <a:lnTo>
                                  <a:pt x="102237" y="8250"/>
                                </a:lnTo>
                                <a:lnTo>
                                  <a:pt x="106490" y="8250"/>
                                </a:lnTo>
                                <a:lnTo>
                                  <a:pt x="106915" y="8785"/>
                                </a:lnTo>
                                <a:lnTo>
                                  <a:pt x="108135" y="11602"/>
                                </a:lnTo>
                                <a:lnTo>
                                  <a:pt x="108311" y="12525"/>
                                </a:lnTo>
                                <a:lnTo>
                                  <a:pt x="108284" y="17074"/>
                                </a:lnTo>
                                <a:lnTo>
                                  <a:pt x="108107" y="17962"/>
                                </a:lnTo>
                                <a:lnTo>
                                  <a:pt x="106867" y="20715"/>
                                </a:lnTo>
                                <a:lnTo>
                                  <a:pt x="106400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102378" y="23610"/>
                                </a:moveTo>
                                <a:lnTo>
                                  <a:pt x="100124" y="23610"/>
                                </a:lnTo>
                                <a:lnTo>
                                  <a:pt x="99272" y="23409"/>
                                </a:lnTo>
                                <a:lnTo>
                                  <a:pt x="97765" y="22606"/>
                                </a:lnTo>
                                <a:lnTo>
                                  <a:pt x="97145" y="22099"/>
                                </a:lnTo>
                                <a:lnTo>
                                  <a:pt x="96659" y="21486"/>
                                </a:lnTo>
                                <a:lnTo>
                                  <a:pt x="106212" y="21486"/>
                                </a:lnTo>
                                <a:lnTo>
                                  <a:pt x="105969" y="21772"/>
                                </a:lnTo>
                                <a:lnTo>
                                  <a:pt x="103617" y="23244"/>
                                </a:lnTo>
                                <a:lnTo>
                                  <a:pt x="102378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119792" y="23610"/>
                                </a:moveTo>
                                <a:lnTo>
                                  <a:pt x="116546" y="23610"/>
                                </a:lnTo>
                                <a:lnTo>
                                  <a:pt x="115620" y="23420"/>
                                </a:lnTo>
                                <a:lnTo>
                                  <a:pt x="111792" y="6401"/>
                                </a:lnTo>
                                <a:lnTo>
                                  <a:pt x="114644" y="6401"/>
                                </a:lnTo>
                                <a:lnTo>
                                  <a:pt x="114701" y="18226"/>
                                </a:lnTo>
                                <a:lnTo>
                                  <a:pt x="114864" y="18926"/>
                                </a:lnTo>
                                <a:lnTo>
                                  <a:pt x="114989" y="19462"/>
                                </a:lnTo>
                                <a:lnTo>
                                  <a:pt x="115359" y="20057"/>
                                </a:lnTo>
                                <a:lnTo>
                                  <a:pt x="116529" y="20930"/>
                                </a:lnTo>
                                <a:lnTo>
                                  <a:pt x="122765" y="20930"/>
                                </a:lnTo>
                                <a:lnTo>
                                  <a:pt x="121574" y="22659"/>
                                </a:lnTo>
                                <a:lnTo>
                                  <a:pt x="119792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122884" y="20930"/>
                                </a:moveTo>
                                <a:lnTo>
                                  <a:pt x="119771" y="20930"/>
                                </a:lnTo>
                                <a:lnTo>
                                  <a:pt x="121271" y="20057"/>
                                </a:lnTo>
                                <a:lnTo>
                                  <a:pt x="121803" y="19462"/>
                                </a:lnTo>
                                <a:lnTo>
                                  <a:pt x="122309" y="18226"/>
                                </a:lnTo>
                                <a:lnTo>
                                  <a:pt x="122423" y="17947"/>
                                </a:lnTo>
                                <a:lnTo>
                                  <a:pt x="122578" y="16849"/>
                                </a:lnTo>
                                <a:lnTo>
                                  <a:pt x="122578" y="6401"/>
                                </a:lnTo>
                                <a:lnTo>
                                  <a:pt x="125430" y="6401"/>
                                </a:lnTo>
                                <a:lnTo>
                                  <a:pt x="125430" y="20757"/>
                                </a:lnTo>
                                <a:lnTo>
                                  <a:pt x="122884" y="20757"/>
                                </a:lnTo>
                                <a:lnTo>
                                  <a:pt x="122884" y="20930"/>
                                </a:lnTo>
                                <a:close/>
                              </a:path>
                              <a:path w="534670" h="29845">
                                <a:moveTo>
                                  <a:pt x="125430" y="23229"/>
                                </a:moveTo>
                                <a:lnTo>
                                  <a:pt x="122884" y="23229"/>
                                </a:lnTo>
                                <a:lnTo>
                                  <a:pt x="122884" y="20757"/>
                                </a:lnTo>
                                <a:lnTo>
                                  <a:pt x="125430" y="20757"/>
                                </a:lnTo>
                                <a:lnTo>
                                  <a:pt x="125430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138027" y="9581"/>
                                </a:moveTo>
                                <a:lnTo>
                                  <a:pt x="137270" y="9155"/>
                                </a:lnTo>
                                <a:lnTo>
                                  <a:pt x="136561" y="8947"/>
                                </a:lnTo>
                                <a:lnTo>
                                  <a:pt x="132439" y="8947"/>
                                </a:lnTo>
                                <a:lnTo>
                                  <a:pt x="133094" y="7757"/>
                                </a:lnTo>
                                <a:lnTo>
                                  <a:pt x="133742" y="6940"/>
                                </a:lnTo>
                                <a:lnTo>
                                  <a:pt x="134802" y="6211"/>
                                </a:lnTo>
                                <a:lnTo>
                                  <a:pt x="135415" y="6021"/>
                                </a:lnTo>
                                <a:lnTo>
                                  <a:pt x="137041" y="6021"/>
                                </a:lnTo>
                                <a:lnTo>
                                  <a:pt x="137647" y="6211"/>
                                </a:lnTo>
                                <a:lnTo>
                                  <a:pt x="137829" y="6211"/>
                                </a:lnTo>
                                <a:lnTo>
                                  <a:pt x="139010" y="6940"/>
                                </a:lnTo>
                                <a:lnTo>
                                  <a:pt x="138027" y="9581"/>
                                </a:lnTo>
                                <a:close/>
                              </a:path>
                              <a:path w="534670" h="29845">
                                <a:moveTo>
                                  <a:pt x="132724" y="23229"/>
                                </a:moveTo>
                                <a:lnTo>
                                  <a:pt x="129872" y="23229"/>
                                </a:lnTo>
                                <a:lnTo>
                                  <a:pt x="129872" y="6211"/>
                                </a:lnTo>
                                <a:lnTo>
                                  <a:pt x="132439" y="6211"/>
                                </a:lnTo>
                                <a:lnTo>
                                  <a:pt x="132439" y="8947"/>
                                </a:lnTo>
                                <a:lnTo>
                                  <a:pt x="135379" y="8947"/>
                                </a:lnTo>
                                <a:lnTo>
                                  <a:pt x="132724" y="13215"/>
                                </a:lnTo>
                                <a:lnTo>
                                  <a:pt x="132724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149331" y="23610"/>
                                </a:moveTo>
                                <a:lnTo>
                                  <a:pt x="145190" y="23610"/>
                                </a:lnTo>
                                <a:lnTo>
                                  <a:pt x="143338" y="22856"/>
                                </a:lnTo>
                                <a:lnTo>
                                  <a:pt x="140535" y="19842"/>
                                </a:lnTo>
                                <a:lnTo>
                                  <a:pt x="139834" y="17683"/>
                                </a:lnTo>
                                <a:lnTo>
                                  <a:pt x="139926" y="12567"/>
                                </a:lnTo>
                                <a:lnTo>
                                  <a:pt x="146060" y="6021"/>
                                </a:lnTo>
                                <a:lnTo>
                                  <a:pt x="149334" y="6021"/>
                                </a:lnTo>
                                <a:lnTo>
                                  <a:pt x="150442" y="6362"/>
                                </a:lnTo>
                                <a:lnTo>
                                  <a:pt x="150680" y="6362"/>
                                </a:lnTo>
                                <a:lnTo>
                                  <a:pt x="153155" y="8327"/>
                                </a:lnTo>
                                <a:lnTo>
                                  <a:pt x="146271" y="8327"/>
                                </a:lnTo>
                                <a:lnTo>
                                  <a:pt x="145014" y="8880"/>
                                </a:lnTo>
                                <a:lnTo>
                                  <a:pt x="143218" y="10937"/>
                                </a:lnTo>
                                <a:lnTo>
                                  <a:pt x="142770" y="12567"/>
                                </a:lnTo>
                                <a:lnTo>
                                  <a:pt x="142868" y="17430"/>
                                </a:lnTo>
                                <a:lnTo>
                                  <a:pt x="143147" y="18490"/>
                                </a:lnTo>
                                <a:lnTo>
                                  <a:pt x="143204" y="18705"/>
                                </a:lnTo>
                                <a:lnTo>
                                  <a:pt x="144936" y="20754"/>
                                </a:lnTo>
                                <a:lnTo>
                                  <a:pt x="146067" y="21265"/>
                                </a:lnTo>
                                <a:lnTo>
                                  <a:pt x="152951" y="21265"/>
                                </a:lnTo>
                                <a:lnTo>
                                  <a:pt x="150880" y="23064"/>
                                </a:lnTo>
                                <a:lnTo>
                                  <a:pt x="149331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151454" y="11768"/>
                                </a:moveTo>
                                <a:lnTo>
                                  <a:pt x="151354" y="11345"/>
                                </a:lnTo>
                                <a:lnTo>
                                  <a:pt x="151257" y="10937"/>
                                </a:lnTo>
                                <a:lnTo>
                                  <a:pt x="151186" y="10641"/>
                                </a:lnTo>
                                <a:lnTo>
                                  <a:pt x="150718" y="9792"/>
                                </a:lnTo>
                                <a:lnTo>
                                  <a:pt x="149380" y="8651"/>
                                </a:lnTo>
                                <a:lnTo>
                                  <a:pt x="148460" y="8327"/>
                                </a:lnTo>
                                <a:lnTo>
                                  <a:pt x="153155" y="8327"/>
                                </a:lnTo>
                                <a:lnTo>
                                  <a:pt x="153898" y="9641"/>
                                </a:lnTo>
                                <a:lnTo>
                                  <a:pt x="154088" y="10641"/>
                                </a:lnTo>
                                <a:lnTo>
                                  <a:pt x="154144" y="10937"/>
                                </a:lnTo>
                                <a:lnTo>
                                  <a:pt x="154222" y="11345"/>
                                </a:lnTo>
                                <a:lnTo>
                                  <a:pt x="151454" y="11768"/>
                                </a:lnTo>
                                <a:close/>
                              </a:path>
                              <a:path w="534670" h="29845">
                                <a:moveTo>
                                  <a:pt x="152951" y="21265"/>
                                </a:moveTo>
                                <a:lnTo>
                                  <a:pt x="148581" y="21265"/>
                                </a:lnTo>
                                <a:lnTo>
                                  <a:pt x="149976" y="20754"/>
                                </a:lnTo>
                                <a:lnTo>
                                  <a:pt x="149699" y="20754"/>
                                </a:lnTo>
                                <a:lnTo>
                                  <a:pt x="151014" y="19550"/>
                                </a:lnTo>
                                <a:lnTo>
                                  <a:pt x="151393" y="18705"/>
                                </a:lnTo>
                                <a:lnTo>
                                  <a:pt x="151489" y="18490"/>
                                </a:lnTo>
                                <a:lnTo>
                                  <a:pt x="151601" y="17683"/>
                                </a:lnTo>
                                <a:lnTo>
                                  <a:pt x="151687" y="17060"/>
                                </a:lnTo>
                                <a:lnTo>
                                  <a:pt x="154497" y="17430"/>
                                </a:lnTo>
                                <a:lnTo>
                                  <a:pt x="154326" y="18490"/>
                                </a:lnTo>
                                <a:lnTo>
                                  <a:pt x="154292" y="18705"/>
                                </a:lnTo>
                                <a:lnTo>
                                  <a:pt x="154187" y="19360"/>
                                </a:lnTo>
                                <a:lnTo>
                                  <a:pt x="153464" y="20754"/>
                                </a:lnTo>
                                <a:lnTo>
                                  <a:pt x="152951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159789" y="23229"/>
                                </a:moveTo>
                                <a:lnTo>
                                  <a:pt x="156937" y="23229"/>
                                </a:lnTo>
                                <a:lnTo>
                                  <a:pt x="156937" y="0"/>
                                </a:lnTo>
                                <a:lnTo>
                                  <a:pt x="159789" y="0"/>
                                </a:lnTo>
                                <a:lnTo>
                                  <a:pt x="159789" y="8334"/>
                                </a:lnTo>
                                <a:lnTo>
                                  <a:pt x="169840" y="8334"/>
                                </a:lnTo>
                                <a:lnTo>
                                  <a:pt x="169902" y="8472"/>
                                </a:lnTo>
                                <a:lnTo>
                                  <a:pt x="163391" y="8472"/>
                                </a:lnTo>
                                <a:lnTo>
                                  <a:pt x="162595" y="8693"/>
                                </a:lnTo>
                                <a:lnTo>
                                  <a:pt x="159789" y="12701"/>
                                </a:lnTo>
                                <a:lnTo>
                                  <a:pt x="159789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169840" y="8334"/>
                                </a:moveTo>
                                <a:lnTo>
                                  <a:pt x="159789" y="8334"/>
                                </a:lnTo>
                                <a:lnTo>
                                  <a:pt x="161120" y="6792"/>
                                </a:lnTo>
                                <a:lnTo>
                                  <a:pt x="162800" y="6021"/>
                                </a:lnTo>
                                <a:lnTo>
                                  <a:pt x="166075" y="6021"/>
                                </a:lnTo>
                                <a:lnTo>
                                  <a:pt x="167156" y="6267"/>
                                </a:lnTo>
                                <a:lnTo>
                                  <a:pt x="168994" y="7246"/>
                                </a:lnTo>
                                <a:lnTo>
                                  <a:pt x="169652" y="7922"/>
                                </a:lnTo>
                                <a:lnTo>
                                  <a:pt x="169840" y="8334"/>
                                </a:lnTo>
                                <a:close/>
                              </a:path>
                              <a:path w="534670" h="29845">
                                <a:moveTo>
                                  <a:pt x="170638" y="23229"/>
                                </a:moveTo>
                                <a:lnTo>
                                  <a:pt x="167786" y="23229"/>
                                </a:lnTo>
                                <a:lnTo>
                                  <a:pt x="167718" y="10912"/>
                                </a:lnTo>
                                <a:lnTo>
                                  <a:pt x="167476" y="10102"/>
                                </a:lnTo>
                                <a:lnTo>
                                  <a:pt x="166144" y="8693"/>
                                </a:lnTo>
                                <a:lnTo>
                                  <a:pt x="165962" y="8693"/>
                                </a:lnTo>
                                <a:lnTo>
                                  <a:pt x="165370" y="8472"/>
                                </a:lnTo>
                                <a:lnTo>
                                  <a:pt x="169902" y="8472"/>
                                </a:lnTo>
                                <a:lnTo>
                                  <a:pt x="170404" y="9574"/>
                                </a:lnTo>
                                <a:lnTo>
                                  <a:pt x="170511" y="10102"/>
                                </a:lnTo>
                                <a:lnTo>
                                  <a:pt x="170638" y="10912"/>
                                </a:lnTo>
                                <a:lnTo>
                                  <a:pt x="170638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177299" y="11578"/>
                                </a:moveTo>
                                <a:lnTo>
                                  <a:pt x="174510" y="11197"/>
                                </a:lnTo>
                                <a:lnTo>
                                  <a:pt x="174629" y="10637"/>
                                </a:lnTo>
                                <a:lnTo>
                                  <a:pt x="174682" y="10387"/>
                                </a:lnTo>
                                <a:lnTo>
                                  <a:pt x="180651" y="6021"/>
                                </a:lnTo>
                                <a:lnTo>
                                  <a:pt x="183531" y="6021"/>
                                </a:lnTo>
                                <a:lnTo>
                                  <a:pt x="184697" y="6190"/>
                                </a:lnTo>
                                <a:lnTo>
                                  <a:pt x="186493" y="6866"/>
                                </a:lnTo>
                                <a:lnTo>
                                  <a:pt x="187155" y="7292"/>
                                </a:lnTo>
                                <a:lnTo>
                                  <a:pt x="188000" y="8313"/>
                                </a:lnTo>
                                <a:lnTo>
                                  <a:pt x="180611" y="8313"/>
                                </a:lnTo>
                                <a:lnTo>
                                  <a:pt x="179355" y="8613"/>
                                </a:lnTo>
                                <a:lnTo>
                                  <a:pt x="178073" y="9556"/>
                                </a:lnTo>
                                <a:lnTo>
                                  <a:pt x="177817" y="10007"/>
                                </a:lnTo>
                                <a:lnTo>
                                  <a:pt x="177693" y="10225"/>
                                </a:lnTo>
                                <a:lnTo>
                                  <a:pt x="177602" y="10387"/>
                                </a:lnTo>
                                <a:lnTo>
                                  <a:pt x="177396" y="11197"/>
                                </a:lnTo>
                                <a:lnTo>
                                  <a:pt x="177299" y="11578"/>
                                </a:lnTo>
                                <a:close/>
                              </a:path>
                              <a:path w="534670" h="29845">
                                <a:moveTo>
                                  <a:pt x="180890" y="23610"/>
                                </a:moveTo>
                                <a:lnTo>
                                  <a:pt x="177918" y="23610"/>
                                </a:lnTo>
                                <a:lnTo>
                                  <a:pt x="176496" y="23159"/>
                                </a:lnTo>
                                <a:lnTo>
                                  <a:pt x="174510" y="21349"/>
                                </a:lnTo>
                                <a:lnTo>
                                  <a:pt x="174148" y="20507"/>
                                </a:lnTo>
                                <a:lnTo>
                                  <a:pt x="174064" y="17764"/>
                                </a:lnTo>
                                <a:lnTo>
                                  <a:pt x="174200" y="17215"/>
                                </a:lnTo>
                                <a:lnTo>
                                  <a:pt x="174751" y="16215"/>
                                </a:lnTo>
                                <a:lnTo>
                                  <a:pt x="174856" y="16025"/>
                                </a:lnTo>
                                <a:lnTo>
                                  <a:pt x="182940" y="13257"/>
                                </a:lnTo>
                                <a:lnTo>
                                  <a:pt x="184637" y="12930"/>
                                </a:lnTo>
                                <a:lnTo>
                                  <a:pt x="185729" y="12549"/>
                                </a:lnTo>
                                <a:lnTo>
                                  <a:pt x="185657" y="10387"/>
                                </a:lnTo>
                                <a:lnTo>
                                  <a:pt x="185533" y="10007"/>
                                </a:lnTo>
                                <a:lnTo>
                                  <a:pt x="185380" y="9739"/>
                                </a:lnTo>
                                <a:lnTo>
                                  <a:pt x="184104" y="8613"/>
                                </a:lnTo>
                                <a:lnTo>
                                  <a:pt x="183909" y="8613"/>
                                </a:lnTo>
                                <a:lnTo>
                                  <a:pt x="182907" y="8313"/>
                                </a:lnTo>
                                <a:lnTo>
                                  <a:pt x="188000" y="8313"/>
                                </a:lnTo>
                                <a:lnTo>
                                  <a:pt x="188296" y="8958"/>
                                </a:lnTo>
                                <a:lnTo>
                                  <a:pt x="188425" y="9556"/>
                                </a:lnTo>
                                <a:lnTo>
                                  <a:pt x="188519" y="10007"/>
                                </a:lnTo>
                                <a:lnTo>
                                  <a:pt x="188612" y="14778"/>
                                </a:lnTo>
                                <a:lnTo>
                                  <a:pt x="185729" y="14778"/>
                                </a:lnTo>
                                <a:lnTo>
                                  <a:pt x="184693" y="15201"/>
                                </a:lnTo>
                                <a:lnTo>
                                  <a:pt x="183141" y="15560"/>
                                </a:lnTo>
                                <a:lnTo>
                                  <a:pt x="179894" y="16025"/>
                                </a:lnTo>
                                <a:lnTo>
                                  <a:pt x="179063" y="16215"/>
                                </a:lnTo>
                                <a:lnTo>
                                  <a:pt x="177056" y="19469"/>
                                </a:lnTo>
                                <a:lnTo>
                                  <a:pt x="177344" y="20103"/>
                                </a:lnTo>
                                <a:lnTo>
                                  <a:pt x="178499" y="21117"/>
                                </a:lnTo>
                                <a:lnTo>
                                  <a:pt x="179271" y="21349"/>
                                </a:lnTo>
                                <a:lnTo>
                                  <a:pt x="185726" y="21349"/>
                                </a:lnTo>
                                <a:lnTo>
                                  <a:pt x="185070" y="21909"/>
                                </a:lnTo>
                                <a:lnTo>
                                  <a:pt x="184055" y="22582"/>
                                </a:lnTo>
                                <a:lnTo>
                                  <a:pt x="182642" y="23159"/>
                                </a:lnTo>
                                <a:lnTo>
                                  <a:pt x="181936" y="23427"/>
                                </a:lnTo>
                                <a:lnTo>
                                  <a:pt x="180890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185726" y="21349"/>
                                </a:moveTo>
                                <a:lnTo>
                                  <a:pt x="181631" y="21349"/>
                                </a:lnTo>
                                <a:lnTo>
                                  <a:pt x="182546" y="21117"/>
                                </a:lnTo>
                                <a:lnTo>
                                  <a:pt x="183634" y="20507"/>
                                </a:lnTo>
                                <a:lnTo>
                                  <a:pt x="185729" y="14778"/>
                                </a:lnTo>
                                <a:lnTo>
                                  <a:pt x="188612" y="14778"/>
                                </a:lnTo>
                                <a:lnTo>
                                  <a:pt x="188672" y="20507"/>
                                </a:lnTo>
                                <a:lnTo>
                                  <a:pt x="188776" y="21117"/>
                                </a:lnTo>
                                <a:lnTo>
                                  <a:pt x="185998" y="21117"/>
                                </a:lnTo>
                                <a:lnTo>
                                  <a:pt x="185726" y="21349"/>
                                </a:lnTo>
                                <a:close/>
                              </a:path>
                              <a:path w="534670" h="29845">
                                <a:moveTo>
                                  <a:pt x="189472" y="23159"/>
                                </a:moveTo>
                                <a:lnTo>
                                  <a:pt x="186496" y="23159"/>
                                </a:lnTo>
                                <a:lnTo>
                                  <a:pt x="186220" y="22582"/>
                                </a:lnTo>
                                <a:lnTo>
                                  <a:pt x="186042" y="21909"/>
                                </a:lnTo>
                                <a:lnTo>
                                  <a:pt x="185958" y="21117"/>
                                </a:lnTo>
                                <a:lnTo>
                                  <a:pt x="188776" y="21117"/>
                                </a:lnTo>
                                <a:lnTo>
                                  <a:pt x="188816" y="21349"/>
                                </a:lnTo>
                                <a:lnTo>
                                  <a:pt x="188912" y="21909"/>
                                </a:lnTo>
                                <a:lnTo>
                                  <a:pt x="189152" y="22582"/>
                                </a:lnTo>
                                <a:lnTo>
                                  <a:pt x="189472" y="23159"/>
                                </a:lnTo>
                                <a:close/>
                              </a:path>
                              <a:path w="534670" h="29845">
                                <a:moveTo>
                                  <a:pt x="204838" y="21265"/>
                                </a:moveTo>
                                <a:lnTo>
                                  <a:pt x="200376" y="21265"/>
                                </a:lnTo>
                                <a:lnTo>
                                  <a:pt x="201385" y="20965"/>
                                </a:lnTo>
                                <a:lnTo>
                                  <a:pt x="202615" y="19926"/>
                                </a:lnTo>
                                <a:lnTo>
                                  <a:pt x="202932" y="19236"/>
                                </a:lnTo>
                                <a:lnTo>
                                  <a:pt x="202832" y="17757"/>
                                </a:lnTo>
                                <a:lnTo>
                                  <a:pt x="202472" y="17314"/>
                                </a:lnTo>
                                <a:lnTo>
                                  <a:pt x="201703" y="16807"/>
                                </a:lnTo>
                                <a:lnTo>
                                  <a:pt x="200731" y="16486"/>
                                </a:lnTo>
                                <a:lnTo>
                                  <a:pt x="197090" y="15571"/>
                                </a:lnTo>
                                <a:lnTo>
                                  <a:pt x="195640" y="15113"/>
                                </a:lnTo>
                                <a:lnTo>
                                  <a:pt x="194020" y="14338"/>
                                </a:lnTo>
                                <a:lnTo>
                                  <a:pt x="193407" y="13806"/>
                                </a:lnTo>
                                <a:lnTo>
                                  <a:pt x="192929" y="13025"/>
                                </a:lnTo>
                                <a:lnTo>
                                  <a:pt x="192534" y="12296"/>
                                </a:lnTo>
                                <a:lnTo>
                                  <a:pt x="192537" y="9422"/>
                                </a:lnTo>
                                <a:lnTo>
                                  <a:pt x="192881" y="8782"/>
                                </a:lnTo>
                                <a:lnTo>
                                  <a:pt x="192986" y="8584"/>
                                </a:lnTo>
                                <a:lnTo>
                                  <a:pt x="193103" y="8366"/>
                                </a:lnTo>
                                <a:lnTo>
                                  <a:pt x="197249" y="6021"/>
                                </a:lnTo>
                                <a:lnTo>
                                  <a:pt x="200543" y="6021"/>
                                </a:lnTo>
                                <a:lnTo>
                                  <a:pt x="202748" y="6863"/>
                                </a:lnTo>
                                <a:lnTo>
                                  <a:pt x="202878" y="6863"/>
                                </a:lnTo>
                                <a:lnTo>
                                  <a:pt x="203770" y="7486"/>
                                </a:lnTo>
                                <a:lnTo>
                                  <a:pt x="204416" y="8366"/>
                                </a:lnTo>
                                <a:lnTo>
                                  <a:pt x="197460" y="8366"/>
                                </a:lnTo>
                                <a:lnTo>
                                  <a:pt x="196523" y="8584"/>
                                </a:lnTo>
                                <a:lnTo>
                                  <a:pt x="195440" y="9422"/>
                                </a:lnTo>
                                <a:lnTo>
                                  <a:pt x="195125" y="9954"/>
                                </a:lnTo>
                                <a:lnTo>
                                  <a:pt x="195231" y="11123"/>
                                </a:lnTo>
                                <a:lnTo>
                                  <a:pt x="201101" y="13560"/>
                                </a:lnTo>
                                <a:lnTo>
                                  <a:pt x="202506" y="14000"/>
                                </a:lnTo>
                                <a:lnTo>
                                  <a:pt x="205869" y="17314"/>
                                </a:lnTo>
                                <a:lnTo>
                                  <a:pt x="205869" y="19236"/>
                                </a:lnTo>
                                <a:lnTo>
                                  <a:pt x="205706" y="19761"/>
                                </a:lnTo>
                                <a:lnTo>
                                  <a:pt x="205591" y="20131"/>
                                </a:lnTo>
                                <a:lnTo>
                                  <a:pt x="204838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202446" y="11123"/>
                                </a:moveTo>
                                <a:lnTo>
                                  <a:pt x="199876" y="8366"/>
                                </a:lnTo>
                                <a:lnTo>
                                  <a:pt x="204416" y="8366"/>
                                </a:lnTo>
                                <a:lnTo>
                                  <a:pt x="205235" y="10743"/>
                                </a:lnTo>
                                <a:lnTo>
                                  <a:pt x="202446" y="11123"/>
                                </a:lnTo>
                                <a:close/>
                              </a:path>
                              <a:path w="534670" h="29845">
                                <a:moveTo>
                                  <a:pt x="200404" y="23610"/>
                                </a:moveTo>
                                <a:lnTo>
                                  <a:pt x="196897" y="23610"/>
                                </a:lnTo>
                                <a:lnTo>
                                  <a:pt x="195227" y="23155"/>
                                </a:lnTo>
                                <a:lnTo>
                                  <a:pt x="192015" y="18891"/>
                                </a:lnTo>
                                <a:lnTo>
                                  <a:pt x="191893" y="18201"/>
                                </a:lnTo>
                                <a:lnTo>
                                  <a:pt x="194713" y="17757"/>
                                </a:lnTo>
                                <a:lnTo>
                                  <a:pt x="194774" y="18201"/>
                                </a:lnTo>
                                <a:lnTo>
                                  <a:pt x="194868" y="18891"/>
                                </a:lnTo>
                                <a:lnTo>
                                  <a:pt x="195309" y="19761"/>
                                </a:lnTo>
                                <a:lnTo>
                                  <a:pt x="196759" y="20965"/>
                                </a:lnTo>
                                <a:lnTo>
                                  <a:pt x="197770" y="21265"/>
                                </a:lnTo>
                                <a:lnTo>
                                  <a:pt x="204838" y="21265"/>
                                </a:lnTo>
                                <a:lnTo>
                                  <a:pt x="204478" y="21807"/>
                                </a:lnTo>
                                <a:lnTo>
                                  <a:pt x="203675" y="22458"/>
                                </a:lnTo>
                                <a:lnTo>
                                  <a:pt x="201583" y="23381"/>
                                </a:lnTo>
                                <a:lnTo>
                                  <a:pt x="200404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18278" y="23610"/>
                                </a:moveTo>
                                <a:lnTo>
                                  <a:pt x="213862" y="23610"/>
                                </a:lnTo>
                                <a:lnTo>
                                  <a:pt x="211908" y="22853"/>
                                </a:lnTo>
                                <a:lnTo>
                                  <a:pt x="209027" y="19817"/>
                                </a:lnTo>
                                <a:lnTo>
                                  <a:pt x="208471" y="18169"/>
                                </a:lnTo>
                                <a:lnTo>
                                  <a:pt x="208441" y="11729"/>
                                </a:lnTo>
                                <a:lnTo>
                                  <a:pt x="208776" y="10718"/>
                                </a:lnTo>
                                <a:lnTo>
                                  <a:pt x="209110" y="9852"/>
                                </a:lnTo>
                                <a:lnTo>
                                  <a:pt x="211988" y="6789"/>
                                </a:lnTo>
                                <a:lnTo>
                                  <a:pt x="213845" y="6021"/>
                                </a:lnTo>
                                <a:lnTo>
                                  <a:pt x="218415" y="6021"/>
                                </a:lnTo>
                                <a:lnTo>
                                  <a:pt x="220250" y="6789"/>
                                </a:lnTo>
                                <a:lnTo>
                                  <a:pt x="221718" y="8366"/>
                                </a:lnTo>
                                <a:lnTo>
                                  <a:pt x="214890" y="8366"/>
                                </a:lnTo>
                                <a:lnTo>
                                  <a:pt x="213788" y="8806"/>
                                </a:lnTo>
                                <a:lnTo>
                                  <a:pt x="211999" y="10560"/>
                                </a:lnTo>
                                <a:lnTo>
                                  <a:pt x="211506" y="11729"/>
                                </a:lnTo>
                                <a:lnTo>
                                  <a:pt x="211415" y="13194"/>
                                </a:lnTo>
                                <a:lnTo>
                                  <a:pt x="223813" y="13194"/>
                                </a:lnTo>
                                <a:lnTo>
                                  <a:pt x="223806" y="15539"/>
                                </a:lnTo>
                                <a:lnTo>
                                  <a:pt x="211256" y="15539"/>
                                </a:lnTo>
                                <a:lnTo>
                                  <a:pt x="211362" y="17391"/>
                                </a:lnTo>
                                <a:lnTo>
                                  <a:pt x="211883" y="18810"/>
                                </a:lnTo>
                                <a:lnTo>
                                  <a:pt x="213764" y="20775"/>
                                </a:lnTo>
                                <a:lnTo>
                                  <a:pt x="214860" y="21233"/>
                                </a:lnTo>
                                <a:lnTo>
                                  <a:pt x="222394" y="21233"/>
                                </a:lnTo>
                                <a:lnTo>
                                  <a:pt x="219880" y="23134"/>
                                </a:lnTo>
                                <a:lnTo>
                                  <a:pt x="218278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23813" y="13194"/>
                                </a:moveTo>
                                <a:lnTo>
                                  <a:pt x="220806" y="13194"/>
                                </a:lnTo>
                                <a:lnTo>
                                  <a:pt x="220700" y="12004"/>
                                </a:lnTo>
                                <a:lnTo>
                                  <a:pt x="220663" y="11729"/>
                                </a:lnTo>
                                <a:lnTo>
                                  <a:pt x="220320" y="10718"/>
                                </a:lnTo>
                                <a:lnTo>
                                  <a:pt x="218729" y="8806"/>
                                </a:lnTo>
                                <a:lnTo>
                                  <a:pt x="218586" y="8806"/>
                                </a:lnTo>
                                <a:lnTo>
                                  <a:pt x="217644" y="8366"/>
                                </a:lnTo>
                                <a:lnTo>
                                  <a:pt x="221718" y="8366"/>
                                </a:lnTo>
                                <a:lnTo>
                                  <a:pt x="223102" y="9852"/>
                                </a:lnTo>
                                <a:lnTo>
                                  <a:pt x="223726" y="11729"/>
                                </a:lnTo>
                                <a:lnTo>
                                  <a:pt x="223813" y="13194"/>
                                </a:lnTo>
                                <a:close/>
                              </a:path>
                              <a:path w="534670" h="29845">
                                <a:moveTo>
                                  <a:pt x="222394" y="21233"/>
                                </a:moveTo>
                                <a:lnTo>
                                  <a:pt x="217490" y="21233"/>
                                </a:lnTo>
                                <a:lnTo>
                                  <a:pt x="218281" y="20990"/>
                                </a:lnTo>
                                <a:lnTo>
                                  <a:pt x="219810" y="19817"/>
                                </a:lnTo>
                                <a:lnTo>
                                  <a:pt x="220345" y="19014"/>
                                </a:lnTo>
                                <a:lnTo>
                                  <a:pt x="220817" y="17690"/>
                                </a:lnTo>
                                <a:lnTo>
                                  <a:pt x="219791" y="17690"/>
                                </a:lnTo>
                                <a:lnTo>
                                  <a:pt x="223722" y="18169"/>
                                </a:lnTo>
                                <a:lnTo>
                                  <a:pt x="223278" y="19817"/>
                                </a:lnTo>
                                <a:lnTo>
                                  <a:pt x="222394" y="21233"/>
                                </a:lnTo>
                                <a:close/>
                              </a:path>
                              <a:path w="534670" h="29845">
                                <a:moveTo>
                                  <a:pt x="243577" y="29684"/>
                                </a:moveTo>
                                <a:lnTo>
                                  <a:pt x="224667" y="29684"/>
                                </a:lnTo>
                                <a:lnTo>
                                  <a:pt x="224667" y="27624"/>
                                </a:lnTo>
                                <a:lnTo>
                                  <a:pt x="243577" y="27624"/>
                                </a:lnTo>
                                <a:lnTo>
                                  <a:pt x="243577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253480" y="9581"/>
                                </a:moveTo>
                                <a:lnTo>
                                  <a:pt x="252723" y="9155"/>
                                </a:lnTo>
                                <a:lnTo>
                                  <a:pt x="252014" y="8947"/>
                                </a:lnTo>
                                <a:lnTo>
                                  <a:pt x="247892" y="8947"/>
                                </a:lnTo>
                                <a:lnTo>
                                  <a:pt x="248547" y="7757"/>
                                </a:lnTo>
                                <a:lnTo>
                                  <a:pt x="249195" y="6940"/>
                                </a:lnTo>
                                <a:lnTo>
                                  <a:pt x="250255" y="6211"/>
                                </a:lnTo>
                                <a:lnTo>
                                  <a:pt x="250868" y="6021"/>
                                </a:lnTo>
                                <a:lnTo>
                                  <a:pt x="252494" y="6021"/>
                                </a:lnTo>
                                <a:lnTo>
                                  <a:pt x="253100" y="6211"/>
                                </a:lnTo>
                                <a:lnTo>
                                  <a:pt x="253281" y="6211"/>
                                </a:lnTo>
                                <a:lnTo>
                                  <a:pt x="254463" y="6940"/>
                                </a:lnTo>
                                <a:lnTo>
                                  <a:pt x="253480" y="9581"/>
                                </a:lnTo>
                                <a:close/>
                              </a:path>
                              <a:path w="534670" h="29845">
                                <a:moveTo>
                                  <a:pt x="248177" y="23229"/>
                                </a:moveTo>
                                <a:lnTo>
                                  <a:pt x="245325" y="23229"/>
                                </a:lnTo>
                                <a:lnTo>
                                  <a:pt x="245325" y="6211"/>
                                </a:lnTo>
                                <a:lnTo>
                                  <a:pt x="247892" y="6211"/>
                                </a:lnTo>
                                <a:lnTo>
                                  <a:pt x="247892" y="8947"/>
                                </a:lnTo>
                                <a:lnTo>
                                  <a:pt x="250832" y="8947"/>
                                </a:lnTo>
                                <a:lnTo>
                                  <a:pt x="248177" y="13215"/>
                                </a:lnTo>
                                <a:lnTo>
                                  <a:pt x="248177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265182" y="23610"/>
                                </a:moveTo>
                                <a:lnTo>
                                  <a:pt x="260766" y="23610"/>
                                </a:lnTo>
                                <a:lnTo>
                                  <a:pt x="258811" y="22853"/>
                                </a:lnTo>
                                <a:lnTo>
                                  <a:pt x="255931" y="19817"/>
                                </a:lnTo>
                                <a:lnTo>
                                  <a:pt x="255374" y="18169"/>
                                </a:lnTo>
                                <a:lnTo>
                                  <a:pt x="255345" y="11729"/>
                                </a:lnTo>
                                <a:lnTo>
                                  <a:pt x="255680" y="10718"/>
                                </a:lnTo>
                                <a:lnTo>
                                  <a:pt x="256014" y="9852"/>
                                </a:lnTo>
                                <a:lnTo>
                                  <a:pt x="258891" y="6789"/>
                                </a:lnTo>
                                <a:lnTo>
                                  <a:pt x="260748" y="6021"/>
                                </a:lnTo>
                                <a:lnTo>
                                  <a:pt x="265319" y="6021"/>
                                </a:lnTo>
                                <a:lnTo>
                                  <a:pt x="267153" y="6789"/>
                                </a:lnTo>
                                <a:lnTo>
                                  <a:pt x="268622" y="8366"/>
                                </a:lnTo>
                                <a:lnTo>
                                  <a:pt x="261794" y="8366"/>
                                </a:lnTo>
                                <a:lnTo>
                                  <a:pt x="260692" y="8806"/>
                                </a:lnTo>
                                <a:lnTo>
                                  <a:pt x="258903" y="10560"/>
                                </a:lnTo>
                                <a:lnTo>
                                  <a:pt x="258410" y="11729"/>
                                </a:lnTo>
                                <a:lnTo>
                                  <a:pt x="258319" y="13194"/>
                                </a:lnTo>
                                <a:lnTo>
                                  <a:pt x="270717" y="13194"/>
                                </a:lnTo>
                                <a:lnTo>
                                  <a:pt x="270710" y="15539"/>
                                </a:lnTo>
                                <a:lnTo>
                                  <a:pt x="258160" y="15539"/>
                                </a:lnTo>
                                <a:lnTo>
                                  <a:pt x="258266" y="17391"/>
                                </a:lnTo>
                                <a:lnTo>
                                  <a:pt x="258787" y="18810"/>
                                </a:lnTo>
                                <a:lnTo>
                                  <a:pt x="260667" y="20775"/>
                                </a:lnTo>
                                <a:lnTo>
                                  <a:pt x="261764" y="21233"/>
                                </a:lnTo>
                                <a:lnTo>
                                  <a:pt x="269298" y="21233"/>
                                </a:lnTo>
                                <a:lnTo>
                                  <a:pt x="266784" y="23134"/>
                                </a:lnTo>
                                <a:lnTo>
                                  <a:pt x="265182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70717" y="13194"/>
                                </a:moveTo>
                                <a:lnTo>
                                  <a:pt x="267710" y="13194"/>
                                </a:lnTo>
                                <a:lnTo>
                                  <a:pt x="267603" y="12004"/>
                                </a:lnTo>
                                <a:lnTo>
                                  <a:pt x="267566" y="11729"/>
                                </a:lnTo>
                                <a:lnTo>
                                  <a:pt x="267224" y="10718"/>
                                </a:lnTo>
                                <a:lnTo>
                                  <a:pt x="265633" y="8806"/>
                                </a:lnTo>
                                <a:lnTo>
                                  <a:pt x="265490" y="8806"/>
                                </a:lnTo>
                                <a:lnTo>
                                  <a:pt x="264548" y="8366"/>
                                </a:lnTo>
                                <a:lnTo>
                                  <a:pt x="268622" y="8366"/>
                                </a:lnTo>
                                <a:lnTo>
                                  <a:pt x="270006" y="9852"/>
                                </a:lnTo>
                                <a:lnTo>
                                  <a:pt x="270629" y="11729"/>
                                </a:lnTo>
                                <a:lnTo>
                                  <a:pt x="270717" y="13194"/>
                                </a:lnTo>
                                <a:close/>
                              </a:path>
                              <a:path w="534670" h="29845">
                                <a:moveTo>
                                  <a:pt x="269298" y="21233"/>
                                </a:moveTo>
                                <a:lnTo>
                                  <a:pt x="264394" y="21233"/>
                                </a:lnTo>
                                <a:lnTo>
                                  <a:pt x="265185" y="20990"/>
                                </a:lnTo>
                                <a:lnTo>
                                  <a:pt x="266714" y="19817"/>
                                </a:lnTo>
                                <a:lnTo>
                                  <a:pt x="267249" y="19014"/>
                                </a:lnTo>
                                <a:lnTo>
                                  <a:pt x="267721" y="17690"/>
                                </a:lnTo>
                                <a:lnTo>
                                  <a:pt x="266695" y="17690"/>
                                </a:lnTo>
                                <a:lnTo>
                                  <a:pt x="270625" y="18169"/>
                                </a:lnTo>
                                <a:lnTo>
                                  <a:pt x="270182" y="19817"/>
                                </a:lnTo>
                                <a:lnTo>
                                  <a:pt x="269298" y="21233"/>
                                </a:lnTo>
                                <a:close/>
                              </a:path>
                              <a:path w="534670" h="29845">
                                <a:moveTo>
                                  <a:pt x="281431" y="23610"/>
                                </a:moveTo>
                                <a:lnTo>
                                  <a:pt x="278536" y="23610"/>
                                </a:lnTo>
                                <a:lnTo>
                                  <a:pt x="276818" y="22814"/>
                                </a:lnTo>
                                <a:lnTo>
                                  <a:pt x="273930" y="19624"/>
                                </a:lnTo>
                                <a:lnTo>
                                  <a:pt x="273208" y="17433"/>
                                </a:lnTo>
                                <a:lnTo>
                                  <a:pt x="273291" y="12535"/>
                                </a:lnTo>
                                <a:lnTo>
                                  <a:pt x="278976" y="6021"/>
                                </a:lnTo>
                                <a:lnTo>
                                  <a:pt x="282392" y="6021"/>
                                </a:lnTo>
                                <a:lnTo>
                                  <a:pt x="284029" y="6898"/>
                                </a:lnTo>
                                <a:lnTo>
                                  <a:pt x="284961" y="8271"/>
                                </a:lnTo>
                                <a:lnTo>
                                  <a:pt x="279342" y="8271"/>
                                </a:lnTo>
                                <a:lnTo>
                                  <a:pt x="278582" y="8651"/>
                                </a:lnTo>
                                <a:lnTo>
                                  <a:pt x="278411" y="8651"/>
                                </a:lnTo>
                                <a:lnTo>
                                  <a:pt x="276575" y="10894"/>
                                </a:lnTo>
                                <a:lnTo>
                                  <a:pt x="276145" y="12535"/>
                                </a:lnTo>
                                <a:lnTo>
                                  <a:pt x="276198" y="17120"/>
                                </a:lnTo>
                                <a:lnTo>
                                  <a:pt x="276599" y="18553"/>
                                </a:lnTo>
                                <a:lnTo>
                                  <a:pt x="278417" y="20722"/>
                                </a:lnTo>
                                <a:lnTo>
                                  <a:pt x="279505" y="21265"/>
                                </a:lnTo>
                                <a:lnTo>
                                  <a:pt x="287787" y="21265"/>
                                </a:lnTo>
                                <a:lnTo>
                                  <a:pt x="287787" y="21434"/>
                                </a:lnTo>
                                <a:lnTo>
                                  <a:pt x="284934" y="21434"/>
                                </a:lnTo>
                                <a:lnTo>
                                  <a:pt x="284491" y="22060"/>
                                </a:lnTo>
                                <a:lnTo>
                                  <a:pt x="283871" y="22582"/>
                                </a:lnTo>
                                <a:lnTo>
                                  <a:pt x="282279" y="23405"/>
                                </a:lnTo>
                                <a:lnTo>
                                  <a:pt x="281431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287787" y="21265"/>
                                </a:moveTo>
                                <a:lnTo>
                                  <a:pt x="281984" y="21265"/>
                                </a:lnTo>
                                <a:lnTo>
                                  <a:pt x="283050" y="20722"/>
                                </a:lnTo>
                                <a:lnTo>
                                  <a:pt x="284779" y="18687"/>
                                </a:lnTo>
                                <a:lnTo>
                                  <a:pt x="285132" y="17433"/>
                                </a:lnTo>
                                <a:lnTo>
                                  <a:pt x="285152" y="12535"/>
                                </a:lnTo>
                                <a:lnTo>
                                  <a:pt x="284854" y="11447"/>
                                </a:lnTo>
                                <a:lnTo>
                                  <a:pt x="284758" y="11099"/>
                                </a:lnTo>
                                <a:lnTo>
                                  <a:pt x="282761" y="8651"/>
                                </a:lnTo>
                                <a:lnTo>
                                  <a:pt x="285220" y="8651"/>
                                </a:lnTo>
                                <a:lnTo>
                                  <a:pt x="285220" y="6366"/>
                                </a:lnTo>
                                <a:lnTo>
                                  <a:pt x="287787" y="6366"/>
                                </a:lnTo>
                                <a:lnTo>
                                  <a:pt x="287787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285220" y="8651"/>
                                </a:moveTo>
                                <a:lnTo>
                                  <a:pt x="282556" y="8651"/>
                                </a:lnTo>
                                <a:lnTo>
                                  <a:pt x="281828" y="8271"/>
                                </a:lnTo>
                                <a:lnTo>
                                  <a:pt x="284961" y="8271"/>
                                </a:lnTo>
                                <a:lnTo>
                                  <a:pt x="285220" y="8651"/>
                                </a:lnTo>
                                <a:close/>
                              </a:path>
                              <a:path w="534670" h="29845">
                                <a:moveTo>
                                  <a:pt x="287787" y="29684"/>
                                </a:moveTo>
                                <a:lnTo>
                                  <a:pt x="284934" y="29684"/>
                                </a:lnTo>
                                <a:lnTo>
                                  <a:pt x="284934" y="21434"/>
                                </a:lnTo>
                                <a:lnTo>
                                  <a:pt x="287787" y="21434"/>
                                </a:lnTo>
                                <a:lnTo>
                                  <a:pt x="287787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300197" y="23610"/>
                                </a:moveTo>
                                <a:lnTo>
                                  <a:pt x="296951" y="23610"/>
                                </a:lnTo>
                                <a:lnTo>
                                  <a:pt x="296025" y="23420"/>
                                </a:lnTo>
                                <a:lnTo>
                                  <a:pt x="292197" y="6401"/>
                                </a:lnTo>
                                <a:lnTo>
                                  <a:pt x="295049" y="6401"/>
                                </a:lnTo>
                                <a:lnTo>
                                  <a:pt x="295106" y="18226"/>
                                </a:lnTo>
                                <a:lnTo>
                                  <a:pt x="295269" y="18926"/>
                                </a:lnTo>
                                <a:lnTo>
                                  <a:pt x="295394" y="19462"/>
                                </a:lnTo>
                                <a:lnTo>
                                  <a:pt x="295764" y="20057"/>
                                </a:lnTo>
                                <a:lnTo>
                                  <a:pt x="296934" y="20930"/>
                                </a:lnTo>
                                <a:lnTo>
                                  <a:pt x="303170" y="20930"/>
                                </a:lnTo>
                                <a:lnTo>
                                  <a:pt x="301979" y="22659"/>
                                </a:lnTo>
                                <a:lnTo>
                                  <a:pt x="300197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303289" y="20930"/>
                                </a:moveTo>
                                <a:lnTo>
                                  <a:pt x="300176" y="20930"/>
                                </a:lnTo>
                                <a:lnTo>
                                  <a:pt x="301676" y="20057"/>
                                </a:lnTo>
                                <a:lnTo>
                                  <a:pt x="302208" y="19462"/>
                                </a:lnTo>
                                <a:lnTo>
                                  <a:pt x="302714" y="18226"/>
                                </a:lnTo>
                                <a:lnTo>
                                  <a:pt x="302828" y="17947"/>
                                </a:lnTo>
                                <a:lnTo>
                                  <a:pt x="302983" y="16849"/>
                                </a:lnTo>
                                <a:lnTo>
                                  <a:pt x="302983" y="6401"/>
                                </a:lnTo>
                                <a:lnTo>
                                  <a:pt x="305835" y="6401"/>
                                </a:lnTo>
                                <a:lnTo>
                                  <a:pt x="305835" y="20757"/>
                                </a:lnTo>
                                <a:lnTo>
                                  <a:pt x="303289" y="20757"/>
                                </a:lnTo>
                                <a:lnTo>
                                  <a:pt x="303289" y="20930"/>
                                </a:lnTo>
                                <a:close/>
                              </a:path>
                              <a:path w="534670" h="29845">
                                <a:moveTo>
                                  <a:pt x="305835" y="23229"/>
                                </a:moveTo>
                                <a:lnTo>
                                  <a:pt x="303289" y="23229"/>
                                </a:lnTo>
                                <a:lnTo>
                                  <a:pt x="303289" y="20757"/>
                                </a:lnTo>
                                <a:lnTo>
                                  <a:pt x="305835" y="20757"/>
                                </a:lnTo>
                                <a:lnTo>
                                  <a:pt x="305835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319327" y="23610"/>
                                </a:moveTo>
                                <a:lnTo>
                                  <a:pt x="314911" y="23610"/>
                                </a:lnTo>
                                <a:lnTo>
                                  <a:pt x="312957" y="22853"/>
                                </a:lnTo>
                                <a:lnTo>
                                  <a:pt x="310076" y="19817"/>
                                </a:lnTo>
                                <a:lnTo>
                                  <a:pt x="309520" y="18169"/>
                                </a:lnTo>
                                <a:lnTo>
                                  <a:pt x="309490" y="11729"/>
                                </a:lnTo>
                                <a:lnTo>
                                  <a:pt x="309825" y="10718"/>
                                </a:lnTo>
                                <a:lnTo>
                                  <a:pt x="310159" y="9852"/>
                                </a:lnTo>
                                <a:lnTo>
                                  <a:pt x="313037" y="6789"/>
                                </a:lnTo>
                                <a:lnTo>
                                  <a:pt x="314894" y="6021"/>
                                </a:lnTo>
                                <a:lnTo>
                                  <a:pt x="319464" y="6021"/>
                                </a:lnTo>
                                <a:lnTo>
                                  <a:pt x="321299" y="6789"/>
                                </a:lnTo>
                                <a:lnTo>
                                  <a:pt x="322768" y="8366"/>
                                </a:lnTo>
                                <a:lnTo>
                                  <a:pt x="315939" y="8366"/>
                                </a:lnTo>
                                <a:lnTo>
                                  <a:pt x="314837" y="8806"/>
                                </a:lnTo>
                                <a:lnTo>
                                  <a:pt x="313048" y="10560"/>
                                </a:lnTo>
                                <a:lnTo>
                                  <a:pt x="312555" y="11729"/>
                                </a:lnTo>
                                <a:lnTo>
                                  <a:pt x="312464" y="13194"/>
                                </a:lnTo>
                                <a:lnTo>
                                  <a:pt x="324862" y="13194"/>
                                </a:lnTo>
                                <a:lnTo>
                                  <a:pt x="324855" y="15539"/>
                                </a:lnTo>
                                <a:lnTo>
                                  <a:pt x="312305" y="15539"/>
                                </a:lnTo>
                                <a:lnTo>
                                  <a:pt x="312411" y="17391"/>
                                </a:lnTo>
                                <a:lnTo>
                                  <a:pt x="312932" y="18810"/>
                                </a:lnTo>
                                <a:lnTo>
                                  <a:pt x="314812" y="20775"/>
                                </a:lnTo>
                                <a:lnTo>
                                  <a:pt x="315909" y="21233"/>
                                </a:lnTo>
                                <a:lnTo>
                                  <a:pt x="323443" y="21233"/>
                                </a:lnTo>
                                <a:lnTo>
                                  <a:pt x="320929" y="23134"/>
                                </a:lnTo>
                                <a:lnTo>
                                  <a:pt x="319327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324862" y="13194"/>
                                </a:moveTo>
                                <a:lnTo>
                                  <a:pt x="321855" y="13194"/>
                                </a:lnTo>
                                <a:lnTo>
                                  <a:pt x="321749" y="12004"/>
                                </a:lnTo>
                                <a:lnTo>
                                  <a:pt x="321712" y="11729"/>
                                </a:lnTo>
                                <a:lnTo>
                                  <a:pt x="321369" y="10718"/>
                                </a:lnTo>
                                <a:lnTo>
                                  <a:pt x="319778" y="8806"/>
                                </a:lnTo>
                                <a:lnTo>
                                  <a:pt x="319635" y="8806"/>
                                </a:lnTo>
                                <a:lnTo>
                                  <a:pt x="318693" y="8366"/>
                                </a:lnTo>
                                <a:lnTo>
                                  <a:pt x="322768" y="8366"/>
                                </a:lnTo>
                                <a:lnTo>
                                  <a:pt x="324151" y="9852"/>
                                </a:lnTo>
                                <a:lnTo>
                                  <a:pt x="324775" y="11729"/>
                                </a:lnTo>
                                <a:lnTo>
                                  <a:pt x="324862" y="13194"/>
                                </a:lnTo>
                                <a:close/>
                              </a:path>
                              <a:path w="534670" h="29845">
                                <a:moveTo>
                                  <a:pt x="323443" y="21233"/>
                                </a:moveTo>
                                <a:lnTo>
                                  <a:pt x="318539" y="21233"/>
                                </a:lnTo>
                                <a:lnTo>
                                  <a:pt x="319330" y="20990"/>
                                </a:lnTo>
                                <a:lnTo>
                                  <a:pt x="320859" y="19817"/>
                                </a:lnTo>
                                <a:lnTo>
                                  <a:pt x="321394" y="19014"/>
                                </a:lnTo>
                                <a:lnTo>
                                  <a:pt x="321866" y="17690"/>
                                </a:lnTo>
                                <a:lnTo>
                                  <a:pt x="320840" y="17690"/>
                                </a:lnTo>
                                <a:lnTo>
                                  <a:pt x="324771" y="18169"/>
                                </a:lnTo>
                                <a:lnTo>
                                  <a:pt x="324327" y="19817"/>
                                </a:lnTo>
                                <a:lnTo>
                                  <a:pt x="323443" y="21233"/>
                                </a:lnTo>
                                <a:close/>
                              </a:path>
                              <a:path w="534670" h="29845">
                                <a:moveTo>
                                  <a:pt x="340161" y="21265"/>
                                </a:moveTo>
                                <a:lnTo>
                                  <a:pt x="335699" y="21265"/>
                                </a:lnTo>
                                <a:lnTo>
                                  <a:pt x="336709" y="20965"/>
                                </a:lnTo>
                                <a:lnTo>
                                  <a:pt x="337939" y="19926"/>
                                </a:lnTo>
                                <a:lnTo>
                                  <a:pt x="338256" y="19236"/>
                                </a:lnTo>
                                <a:lnTo>
                                  <a:pt x="338155" y="17757"/>
                                </a:lnTo>
                                <a:lnTo>
                                  <a:pt x="337796" y="17314"/>
                                </a:lnTo>
                                <a:lnTo>
                                  <a:pt x="337027" y="16807"/>
                                </a:lnTo>
                                <a:lnTo>
                                  <a:pt x="336055" y="16486"/>
                                </a:lnTo>
                                <a:lnTo>
                                  <a:pt x="332414" y="15571"/>
                                </a:lnTo>
                                <a:lnTo>
                                  <a:pt x="330963" y="15113"/>
                                </a:lnTo>
                                <a:lnTo>
                                  <a:pt x="329343" y="14338"/>
                                </a:lnTo>
                                <a:lnTo>
                                  <a:pt x="328730" y="13806"/>
                                </a:lnTo>
                                <a:lnTo>
                                  <a:pt x="328253" y="13025"/>
                                </a:lnTo>
                                <a:lnTo>
                                  <a:pt x="327858" y="12296"/>
                                </a:lnTo>
                                <a:lnTo>
                                  <a:pt x="327861" y="9422"/>
                                </a:lnTo>
                                <a:lnTo>
                                  <a:pt x="328204" y="8782"/>
                                </a:lnTo>
                                <a:lnTo>
                                  <a:pt x="328310" y="8584"/>
                                </a:lnTo>
                                <a:lnTo>
                                  <a:pt x="328427" y="8366"/>
                                </a:lnTo>
                                <a:lnTo>
                                  <a:pt x="328544" y="8148"/>
                                </a:lnTo>
                                <a:lnTo>
                                  <a:pt x="329012" y="7616"/>
                                </a:lnTo>
                                <a:lnTo>
                                  <a:pt x="330047" y="6863"/>
                                </a:lnTo>
                                <a:lnTo>
                                  <a:pt x="330653" y="6584"/>
                                </a:lnTo>
                                <a:lnTo>
                                  <a:pt x="332572" y="6021"/>
                                </a:lnTo>
                                <a:lnTo>
                                  <a:pt x="335866" y="6021"/>
                                </a:lnTo>
                                <a:lnTo>
                                  <a:pt x="338072" y="6863"/>
                                </a:lnTo>
                                <a:lnTo>
                                  <a:pt x="338202" y="6863"/>
                                </a:lnTo>
                                <a:lnTo>
                                  <a:pt x="339094" y="7486"/>
                                </a:lnTo>
                                <a:lnTo>
                                  <a:pt x="339739" y="8366"/>
                                </a:lnTo>
                                <a:lnTo>
                                  <a:pt x="332783" y="8366"/>
                                </a:lnTo>
                                <a:lnTo>
                                  <a:pt x="331847" y="8584"/>
                                </a:lnTo>
                                <a:lnTo>
                                  <a:pt x="330764" y="9422"/>
                                </a:lnTo>
                                <a:lnTo>
                                  <a:pt x="330449" y="9954"/>
                                </a:lnTo>
                                <a:lnTo>
                                  <a:pt x="330555" y="11123"/>
                                </a:lnTo>
                                <a:lnTo>
                                  <a:pt x="336425" y="13560"/>
                                </a:lnTo>
                                <a:lnTo>
                                  <a:pt x="337830" y="14000"/>
                                </a:lnTo>
                                <a:lnTo>
                                  <a:pt x="341192" y="17314"/>
                                </a:lnTo>
                                <a:lnTo>
                                  <a:pt x="341192" y="19236"/>
                                </a:lnTo>
                                <a:lnTo>
                                  <a:pt x="341029" y="19761"/>
                                </a:lnTo>
                                <a:lnTo>
                                  <a:pt x="340914" y="20131"/>
                                </a:lnTo>
                                <a:lnTo>
                                  <a:pt x="340161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337770" y="11123"/>
                                </a:moveTo>
                                <a:lnTo>
                                  <a:pt x="335199" y="8366"/>
                                </a:lnTo>
                                <a:lnTo>
                                  <a:pt x="339739" y="8366"/>
                                </a:lnTo>
                                <a:lnTo>
                                  <a:pt x="340044" y="8782"/>
                                </a:lnTo>
                                <a:lnTo>
                                  <a:pt x="340288" y="9422"/>
                                </a:lnTo>
                                <a:lnTo>
                                  <a:pt x="340349" y="9581"/>
                                </a:lnTo>
                                <a:lnTo>
                                  <a:pt x="340453" y="10116"/>
                                </a:lnTo>
                                <a:lnTo>
                                  <a:pt x="340558" y="10743"/>
                                </a:lnTo>
                                <a:lnTo>
                                  <a:pt x="337770" y="11123"/>
                                </a:lnTo>
                                <a:close/>
                              </a:path>
                              <a:path w="534670" h="29845">
                                <a:moveTo>
                                  <a:pt x="335727" y="23610"/>
                                </a:moveTo>
                                <a:lnTo>
                                  <a:pt x="332220" y="23610"/>
                                </a:lnTo>
                                <a:lnTo>
                                  <a:pt x="330551" y="23155"/>
                                </a:lnTo>
                                <a:lnTo>
                                  <a:pt x="327216" y="18201"/>
                                </a:lnTo>
                                <a:lnTo>
                                  <a:pt x="330037" y="17757"/>
                                </a:lnTo>
                                <a:lnTo>
                                  <a:pt x="330097" y="18201"/>
                                </a:lnTo>
                                <a:lnTo>
                                  <a:pt x="330192" y="18891"/>
                                </a:lnTo>
                                <a:lnTo>
                                  <a:pt x="330632" y="19761"/>
                                </a:lnTo>
                                <a:lnTo>
                                  <a:pt x="332083" y="20965"/>
                                </a:lnTo>
                                <a:lnTo>
                                  <a:pt x="333093" y="21265"/>
                                </a:lnTo>
                                <a:lnTo>
                                  <a:pt x="340161" y="21265"/>
                                </a:lnTo>
                                <a:lnTo>
                                  <a:pt x="339801" y="21807"/>
                                </a:lnTo>
                                <a:lnTo>
                                  <a:pt x="338999" y="22458"/>
                                </a:lnTo>
                                <a:lnTo>
                                  <a:pt x="336907" y="23381"/>
                                </a:lnTo>
                                <a:lnTo>
                                  <a:pt x="335727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347943" y="6401"/>
                                </a:moveTo>
                                <a:lnTo>
                                  <a:pt x="345101" y="6401"/>
                                </a:lnTo>
                                <a:lnTo>
                                  <a:pt x="345101" y="2228"/>
                                </a:lnTo>
                                <a:lnTo>
                                  <a:pt x="347943" y="517"/>
                                </a:lnTo>
                                <a:lnTo>
                                  <a:pt x="347943" y="6401"/>
                                </a:lnTo>
                                <a:close/>
                              </a:path>
                              <a:path w="534670" h="29845">
                                <a:moveTo>
                                  <a:pt x="350805" y="8620"/>
                                </a:moveTo>
                                <a:lnTo>
                                  <a:pt x="343009" y="8620"/>
                                </a:lnTo>
                                <a:lnTo>
                                  <a:pt x="343009" y="6401"/>
                                </a:lnTo>
                                <a:lnTo>
                                  <a:pt x="350805" y="6401"/>
                                </a:lnTo>
                                <a:lnTo>
                                  <a:pt x="350805" y="8620"/>
                                </a:lnTo>
                                <a:close/>
                              </a:path>
                              <a:path w="534670" h="29845">
                                <a:moveTo>
                                  <a:pt x="348189" y="20261"/>
                                </a:moveTo>
                                <a:lnTo>
                                  <a:pt x="345209" y="20261"/>
                                </a:lnTo>
                                <a:lnTo>
                                  <a:pt x="345101" y="8620"/>
                                </a:lnTo>
                                <a:lnTo>
                                  <a:pt x="347943" y="8620"/>
                                </a:lnTo>
                                <a:lnTo>
                                  <a:pt x="347992" y="19796"/>
                                </a:lnTo>
                                <a:lnTo>
                                  <a:pt x="348091" y="20028"/>
                                </a:lnTo>
                                <a:lnTo>
                                  <a:pt x="348189" y="20261"/>
                                </a:lnTo>
                                <a:close/>
                              </a:path>
                              <a:path w="534670" h="29845">
                                <a:moveTo>
                                  <a:pt x="351218" y="23198"/>
                                </a:moveTo>
                                <a:lnTo>
                                  <a:pt x="347065" y="23198"/>
                                </a:lnTo>
                                <a:lnTo>
                                  <a:pt x="346083" y="22634"/>
                                </a:lnTo>
                                <a:lnTo>
                                  <a:pt x="345682" y="22201"/>
                                </a:lnTo>
                                <a:lnTo>
                                  <a:pt x="345217" y="21131"/>
                                </a:lnTo>
                                <a:lnTo>
                                  <a:pt x="345211" y="20448"/>
                                </a:lnTo>
                                <a:lnTo>
                                  <a:pt x="348351" y="20448"/>
                                </a:lnTo>
                                <a:lnTo>
                                  <a:pt x="348727" y="20673"/>
                                </a:lnTo>
                                <a:lnTo>
                                  <a:pt x="350805" y="20673"/>
                                </a:lnTo>
                                <a:lnTo>
                                  <a:pt x="351055" y="22201"/>
                                </a:lnTo>
                                <a:lnTo>
                                  <a:pt x="351126" y="22634"/>
                                </a:lnTo>
                                <a:lnTo>
                                  <a:pt x="351218" y="23198"/>
                                </a:lnTo>
                                <a:close/>
                              </a:path>
                              <a:path w="534670" h="29845">
                                <a:moveTo>
                                  <a:pt x="369868" y="29684"/>
                                </a:moveTo>
                                <a:lnTo>
                                  <a:pt x="350959" y="29684"/>
                                </a:lnTo>
                                <a:lnTo>
                                  <a:pt x="350959" y="27624"/>
                                </a:lnTo>
                                <a:lnTo>
                                  <a:pt x="369868" y="27624"/>
                                </a:lnTo>
                                <a:lnTo>
                                  <a:pt x="369868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374511" y="3274"/>
                                </a:moveTo>
                                <a:lnTo>
                                  <a:pt x="371659" y="3274"/>
                                </a:lnTo>
                                <a:lnTo>
                                  <a:pt x="371659" y="0"/>
                                </a:lnTo>
                                <a:lnTo>
                                  <a:pt x="374511" y="0"/>
                                </a:lnTo>
                                <a:lnTo>
                                  <a:pt x="374511" y="3274"/>
                                </a:lnTo>
                                <a:close/>
                              </a:path>
                              <a:path w="534670" h="29845">
                                <a:moveTo>
                                  <a:pt x="374511" y="23229"/>
                                </a:moveTo>
                                <a:lnTo>
                                  <a:pt x="371659" y="23229"/>
                                </a:lnTo>
                                <a:lnTo>
                                  <a:pt x="371659" y="6401"/>
                                </a:lnTo>
                                <a:lnTo>
                                  <a:pt x="374511" y="6401"/>
                                </a:lnTo>
                                <a:lnTo>
                                  <a:pt x="374511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382217" y="6401"/>
                                </a:moveTo>
                                <a:lnTo>
                                  <a:pt x="379376" y="6401"/>
                                </a:lnTo>
                                <a:lnTo>
                                  <a:pt x="379376" y="2228"/>
                                </a:lnTo>
                                <a:lnTo>
                                  <a:pt x="382217" y="517"/>
                                </a:lnTo>
                                <a:lnTo>
                                  <a:pt x="382217" y="6401"/>
                                </a:lnTo>
                                <a:close/>
                              </a:path>
                              <a:path w="534670" h="29845">
                                <a:moveTo>
                                  <a:pt x="385080" y="8620"/>
                                </a:moveTo>
                                <a:lnTo>
                                  <a:pt x="377284" y="8620"/>
                                </a:lnTo>
                                <a:lnTo>
                                  <a:pt x="377284" y="6401"/>
                                </a:lnTo>
                                <a:lnTo>
                                  <a:pt x="385080" y="6401"/>
                                </a:lnTo>
                                <a:lnTo>
                                  <a:pt x="385080" y="8620"/>
                                </a:lnTo>
                                <a:close/>
                              </a:path>
                              <a:path w="534670" h="29845">
                                <a:moveTo>
                                  <a:pt x="382464" y="20261"/>
                                </a:moveTo>
                                <a:lnTo>
                                  <a:pt x="379484" y="20261"/>
                                </a:lnTo>
                                <a:lnTo>
                                  <a:pt x="379376" y="8620"/>
                                </a:lnTo>
                                <a:lnTo>
                                  <a:pt x="382217" y="8620"/>
                                </a:lnTo>
                                <a:lnTo>
                                  <a:pt x="382267" y="19796"/>
                                </a:lnTo>
                                <a:lnTo>
                                  <a:pt x="382365" y="20028"/>
                                </a:lnTo>
                                <a:lnTo>
                                  <a:pt x="382464" y="20261"/>
                                </a:lnTo>
                                <a:close/>
                              </a:path>
                              <a:path w="534670" h="29845">
                                <a:moveTo>
                                  <a:pt x="385492" y="23198"/>
                                </a:moveTo>
                                <a:lnTo>
                                  <a:pt x="381340" y="23198"/>
                                </a:lnTo>
                                <a:lnTo>
                                  <a:pt x="380358" y="22634"/>
                                </a:lnTo>
                                <a:lnTo>
                                  <a:pt x="379957" y="22201"/>
                                </a:lnTo>
                                <a:lnTo>
                                  <a:pt x="379492" y="21131"/>
                                </a:lnTo>
                                <a:lnTo>
                                  <a:pt x="379485" y="20448"/>
                                </a:lnTo>
                                <a:lnTo>
                                  <a:pt x="382626" y="20448"/>
                                </a:lnTo>
                                <a:lnTo>
                                  <a:pt x="383001" y="20673"/>
                                </a:lnTo>
                                <a:lnTo>
                                  <a:pt x="385080" y="20673"/>
                                </a:lnTo>
                                <a:lnTo>
                                  <a:pt x="385330" y="22201"/>
                                </a:lnTo>
                                <a:lnTo>
                                  <a:pt x="385400" y="22634"/>
                                </a:lnTo>
                                <a:lnTo>
                                  <a:pt x="385492" y="23198"/>
                                </a:lnTo>
                                <a:close/>
                              </a:path>
                              <a:path w="534670" h="29845">
                                <a:moveTo>
                                  <a:pt x="396892" y="23610"/>
                                </a:moveTo>
                                <a:lnTo>
                                  <a:pt x="392477" y="23610"/>
                                </a:lnTo>
                                <a:lnTo>
                                  <a:pt x="390522" y="22853"/>
                                </a:lnTo>
                                <a:lnTo>
                                  <a:pt x="387642" y="19817"/>
                                </a:lnTo>
                                <a:lnTo>
                                  <a:pt x="387085" y="18169"/>
                                </a:lnTo>
                                <a:lnTo>
                                  <a:pt x="387056" y="11729"/>
                                </a:lnTo>
                                <a:lnTo>
                                  <a:pt x="387391" y="10718"/>
                                </a:lnTo>
                                <a:lnTo>
                                  <a:pt x="387725" y="9852"/>
                                </a:lnTo>
                                <a:lnTo>
                                  <a:pt x="390602" y="6789"/>
                                </a:lnTo>
                                <a:lnTo>
                                  <a:pt x="392459" y="6021"/>
                                </a:lnTo>
                                <a:lnTo>
                                  <a:pt x="397030" y="6021"/>
                                </a:lnTo>
                                <a:lnTo>
                                  <a:pt x="398864" y="6789"/>
                                </a:lnTo>
                                <a:lnTo>
                                  <a:pt x="400333" y="8366"/>
                                </a:lnTo>
                                <a:lnTo>
                                  <a:pt x="393505" y="8366"/>
                                </a:lnTo>
                                <a:lnTo>
                                  <a:pt x="392403" y="8806"/>
                                </a:lnTo>
                                <a:lnTo>
                                  <a:pt x="390614" y="10560"/>
                                </a:lnTo>
                                <a:lnTo>
                                  <a:pt x="390121" y="11729"/>
                                </a:lnTo>
                                <a:lnTo>
                                  <a:pt x="390029" y="13194"/>
                                </a:lnTo>
                                <a:lnTo>
                                  <a:pt x="402428" y="13194"/>
                                </a:lnTo>
                                <a:lnTo>
                                  <a:pt x="402421" y="15539"/>
                                </a:lnTo>
                                <a:lnTo>
                                  <a:pt x="389871" y="15539"/>
                                </a:lnTo>
                                <a:lnTo>
                                  <a:pt x="389977" y="17391"/>
                                </a:lnTo>
                                <a:lnTo>
                                  <a:pt x="390498" y="18810"/>
                                </a:lnTo>
                                <a:lnTo>
                                  <a:pt x="392378" y="20775"/>
                                </a:lnTo>
                                <a:lnTo>
                                  <a:pt x="393474" y="21233"/>
                                </a:lnTo>
                                <a:lnTo>
                                  <a:pt x="401009" y="21233"/>
                                </a:lnTo>
                                <a:lnTo>
                                  <a:pt x="398495" y="23134"/>
                                </a:lnTo>
                                <a:lnTo>
                                  <a:pt x="396892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402428" y="13194"/>
                                </a:moveTo>
                                <a:lnTo>
                                  <a:pt x="399421" y="13194"/>
                                </a:lnTo>
                                <a:lnTo>
                                  <a:pt x="399314" y="12004"/>
                                </a:lnTo>
                                <a:lnTo>
                                  <a:pt x="399277" y="11729"/>
                                </a:lnTo>
                                <a:lnTo>
                                  <a:pt x="398935" y="10718"/>
                                </a:lnTo>
                                <a:lnTo>
                                  <a:pt x="397344" y="8806"/>
                                </a:lnTo>
                                <a:lnTo>
                                  <a:pt x="397201" y="8806"/>
                                </a:lnTo>
                                <a:lnTo>
                                  <a:pt x="396258" y="8366"/>
                                </a:lnTo>
                                <a:lnTo>
                                  <a:pt x="400333" y="8366"/>
                                </a:lnTo>
                                <a:lnTo>
                                  <a:pt x="401717" y="9852"/>
                                </a:lnTo>
                                <a:lnTo>
                                  <a:pt x="402340" y="11729"/>
                                </a:lnTo>
                                <a:lnTo>
                                  <a:pt x="402428" y="13194"/>
                                </a:lnTo>
                                <a:close/>
                              </a:path>
                              <a:path w="534670" h="29845">
                                <a:moveTo>
                                  <a:pt x="401009" y="21233"/>
                                </a:moveTo>
                                <a:lnTo>
                                  <a:pt x="396105" y="21233"/>
                                </a:lnTo>
                                <a:lnTo>
                                  <a:pt x="396896" y="20990"/>
                                </a:lnTo>
                                <a:lnTo>
                                  <a:pt x="398424" y="19817"/>
                                </a:lnTo>
                                <a:lnTo>
                                  <a:pt x="398959" y="19014"/>
                                </a:lnTo>
                                <a:lnTo>
                                  <a:pt x="399432" y="17690"/>
                                </a:lnTo>
                                <a:lnTo>
                                  <a:pt x="398406" y="17690"/>
                                </a:lnTo>
                                <a:lnTo>
                                  <a:pt x="402336" y="18169"/>
                                </a:lnTo>
                                <a:lnTo>
                                  <a:pt x="401892" y="19817"/>
                                </a:lnTo>
                                <a:lnTo>
                                  <a:pt x="401009" y="21233"/>
                                </a:lnTo>
                                <a:close/>
                              </a:path>
                              <a:path w="534670" h="29845">
                                <a:moveTo>
                                  <a:pt x="411590" y="8648"/>
                                </a:moveTo>
                                <a:lnTo>
                                  <a:pt x="408539" y="8648"/>
                                </a:lnTo>
                                <a:lnTo>
                                  <a:pt x="408997" y="7933"/>
                                </a:lnTo>
                                <a:lnTo>
                                  <a:pt x="409698" y="7271"/>
                                </a:lnTo>
                                <a:lnTo>
                                  <a:pt x="411451" y="6271"/>
                                </a:lnTo>
                                <a:lnTo>
                                  <a:pt x="412451" y="6021"/>
                                </a:lnTo>
                                <a:lnTo>
                                  <a:pt x="414817" y="6021"/>
                                </a:lnTo>
                                <a:lnTo>
                                  <a:pt x="418159" y="8493"/>
                                </a:lnTo>
                                <a:lnTo>
                                  <a:pt x="412134" y="8493"/>
                                </a:lnTo>
                                <a:lnTo>
                                  <a:pt x="411590" y="8648"/>
                                </a:lnTo>
                                <a:close/>
                              </a:path>
                              <a:path w="534670" h="29845">
                                <a:moveTo>
                                  <a:pt x="421319" y="8648"/>
                                </a:moveTo>
                                <a:lnTo>
                                  <a:pt x="418542" y="8648"/>
                                </a:lnTo>
                                <a:lnTo>
                                  <a:pt x="419656" y="7003"/>
                                </a:lnTo>
                                <a:lnTo>
                                  <a:pt x="421388" y="6021"/>
                                </a:lnTo>
                                <a:lnTo>
                                  <a:pt x="425191" y="6021"/>
                                </a:lnTo>
                                <a:lnTo>
                                  <a:pt x="425886" y="6271"/>
                                </a:lnTo>
                                <a:lnTo>
                                  <a:pt x="426267" y="6271"/>
                                </a:lnTo>
                                <a:lnTo>
                                  <a:pt x="428269" y="8327"/>
                                </a:lnTo>
                                <a:lnTo>
                                  <a:pt x="428321" y="8493"/>
                                </a:lnTo>
                                <a:lnTo>
                                  <a:pt x="421705" y="8493"/>
                                </a:lnTo>
                                <a:lnTo>
                                  <a:pt x="421319" y="8648"/>
                                </a:lnTo>
                                <a:close/>
                              </a:path>
                              <a:path w="534670" h="29845">
                                <a:moveTo>
                                  <a:pt x="408775" y="23229"/>
                                </a:moveTo>
                                <a:lnTo>
                                  <a:pt x="405923" y="23229"/>
                                </a:lnTo>
                                <a:lnTo>
                                  <a:pt x="405923" y="6271"/>
                                </a:lnTo>
                                <a:lnTo>
                                  <a:pt x="408469" y="6271"/>
                                </a:lnTo>
                                <a:lnTo>
                                  <a:pt x="408469" y="8648"/>
                                </a:lnTo>
                                <a:lnTo>
                                  <a:pt x="411482" y="8648"/>
                                </a:lnTo>
                                <a:lnTo>
                                  <a:pt x="408775" y="12965"/>
                                </a:lnTo>
                                <a:lnTo>
                                  <a:pt x="408775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418427" y="9260"/>
                                </a:moveTo>
                                <a:lnTo>
                                  <a:pt x="418127" y="9260"/>
                                </a:lnTo>
                                <a:lnTo>
                                  <a:pt x="418542" y="8648"/>
                                </a:lnTo>
                                <a:lnTo>
                                  <a:pt x="414365" y="8648"/>
                                </a:lnTo>
                                <a:lnTo>
                                  <a:pt x="413993" y="8493"/>
                                </a:lnTo>
                                <a:lnTo>
                                  <a:pt x="418159" y="8493"/>
                                </a:lnTo>
                                <a:lnTo>
                                  <a:pt x="418427" y="9260"/>
                                </a:lnTo>
                                <a:close/>
                              </a:path>
                              <a:path w="534670" h="29845">
                                <a:moveTo>
                                  <a:pt x="428720" y="23229"/>
                                </a:moveTo>
                                <a:lnTo>
                                  <a:pt x="425889" y="23229"/>
                                </a:lnTo>
                                <a:lnTo>
                                  <a:pt x="425811" y="12965"/>
                                </a:lnTo>
                                <a:lnTo>
                                  <a:pt x="425717" y="10458"/>
                                </a:lnTo>
                                <a:lnTo>
                                  <a:pt x="423543" y="8493"/>
                                </a:lnTo>
                                <a:lnTo>
                                  <a:pt x="428321" y="8493"/>
                                </a:lnTo>
                                <a:lnTo>
                                  <a:pt x="428564" y="9260"/>
                                </a:lnTo>
                                <a:lnTo>
                                  <a:pt x="428656" y="9549"/>
                                </a:lnTo>
                                <a:lnTo>
                                  <a:pt x="428720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418768" y="23229"/>
                                </a:moveTo>
                                <a:lnTo>
                                  <a:pt x="415916" y="23229"/>
                                </a:lnTo>
                                <a:lnTo>
                                  <a:pt x="415827" y="10662"/>
                                </a:lnTo>
                                <a:lnTo>
                                  <a:pt x="415777" y="10458"/>
                                </a:lnTo>
                                <a:lnTo>
                                  <a:pt x="415684" y="10077"/>
                                </a:lnTo>
                                <a:lnTo>
                                  <a:pt x="414635" y="8648"/>
                                </a:lnTo>
                                <a:lnTo>
                                  <a:pt x="418542" y="8648"/>
                                </a:lnTo>
                                <a:lnTo>
                                  <a:pt x="418127" y="9260"/>
                                </a:lnTo>
                                <a:lnTo>
                                  <a:pt x="420351" y="9260"/>
                                </a:lnTo>
                                <a:lnTo>
                                  <a:pt x="419159" y="10458"/>
                                </a:lnTo>
                                <a:lnTo>
                                  <a:pt x="418768" y="11715"/>
                                </a:lnTo>
                                <a:lnTo>
                                  <a:pt x="418768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420351" y="9260"/>
                                </a:moveTo>
                                <a:lnTo>
                                  <a:pt x="418427" y="9260"/>
                                </a:lnTo>
                                <a:lnTo>
                                  <a:pt x="418213" y="8648"/>
                                </a:lnTo>
                                <a:lnTo>
                                  <a:pt x="420961" y="8648"/>
                                </a:lnTo>
                                <a:lnTo>
                                  <a:pt x="420351" y="9260"/>
                                </a:lnTo>
                                <a:close/>
                              </a:path>
                              <a:path w="534670" h="29845">
                                <a:moveTo>
                                  <a:pt x="449224" y="29684"/>
                                </a:moveTo>
                                <a:lnTo>
                                  <a:pt x="430315" y="29684"/>
                                </a:lnTo>
                                <a:lnTo>
                                  <a:pt x="430315" y="27624"/>
                                </a:lnTo>
                                <a:lnTo>
                                  <a:pt x="449224" y="27624"/>
                                </a:lnTo>
                                <a:lnTo>
                                  <a:pt x="449224" y="29684"/>
                                </a:lnTo>
                                <a:close/>
                              </a:path>
                              <a:path w="534670" h="29845">
                                <a:moveTo>
                                  <a:pt x="462808" y="21265"/>
                                </a:moveTo>
                                <a:lnTo>
                                  <a:pt x="458346" y="21265"/>
                                </a:lnTo>
                                <a:lnTo>
                                  <a:pt x="459355" y="20965"/>
                                </a:lnTo>
                                <a:lnTo>
                                  <a:pt x="460586" y="19926"/>
                                </a:lnTo>
                                <a:lnTo>
                                  <a:pt x="460903" y="19236"/>
                                </a:lnTo>
                                <a:lnTo>
                                  <a:pt x="460802" y="17757"/>
                                </a:lnTo>
                                <a:lnTo>
                                  <a:pt x="460443" y="17314"/>
                                </a:lnTo>
                                <a:lnTo>
                                  <a:pt x="459674" y="16807"/>
                                </a:lnTo>
                                <a:lnTo>
                                  <a:pt x="458702" y="16486"/>
                                </a:lnTo>
                                <a:lnTo>
                                  <a:pt x="455061" y="15571"/>
                                </a:lnTo>
                                <a:lnTo>
                                  <a:pt x="453610" y="15113"/>
                                </a:lnTo>
                                <a:lnTo>
                                  <a:pt x="451990" y="14338"/>
                                </a:lnTo>
                                <a:lnTo>
                                  <a:pt x="451377" y="13806"/>
                                </a:lnTo>
                                <a:lnTo>
                                  <a:pt x="450899" y="13025"/>
                                </a:lnTo>
                                <a:lnTo>
                                  <a:pt x="450505" y="12296"/>
                                </a:lnTo>
                                <a:lnTo>
                                  <a:pt x="450508" y="9422"/>
                                </a:lnTo>
                                <a:lnTo>
                                  <a:pt x="450851" y="8782"/>
                                </a:lnTo>
                                <a:lnTo>
                                  <a:pt x="450957" y="8584"/>
                                </a:lnTo>
                                <a:lnTo>
                                  <a:pt x="451074" y="8366"/>
                                </a:lnTo>
                                <a:lnTo>
                                  <a:pt x="455219" y="6021"/>
                                </a:lnTo>
                                <a:lnTo>
                                  <a:pt x="458513" y="6021"/>
                                </a:lnTo>
                                <a:lnTo>
                                  <a:pt x="460719" y="6863"/>
                                </a:lnTo>
                                <a:lnTo>
                                  <a:pt x="460848" y="6863"/>
                                </a:lnTo>
                                <a:lnTo>
                                  <a:pt x="461741" y="7486"/>
                                </a:lnTo>
                                <a:lnTo>
                                  <a:pt x="462386" y="8366"/>
                                </a:lnTo>
                                <a:lnTo>
                                  <a:pt x="455430" y="8366"/>
                                </a:lnTo>
                                <a:lnTo>
                                  <a:pt x="454494" y="8584"/>
                                </a:lnTo>
                                <a:lnTo>
                                  <a:pt x="453410" y="9422"/>
                                </a:lnTo>
                                <a:lnTo>
                                  <a:pt x="453096" y="9954"/>
                                </a:lnTo>
                                <a:lnTo>
                                  <a:pt x="453201" y="11123"/>
                                </a:lnTo>
                                <a:lnTo>
                                  <a:pt x="459071" y="13560"/>
                                </a:lnTo>
                                <a:lnTo>
                                  <a:pt x="460476" y="14000"/>
                                </a:lnTo>
                                <a:lnTo>
                                  <a:pt x="463839" y="17314"/>
                                </a:lnTo>
                                <a:lnTo>
                                  <a:pt x="463839" y="19236"/>
                                </a:lnTo>
                                <a:lnTo>
                                  <a:pt x="463676" y="19761"/>
                                </a:lnTo>
                                <a:lnTo>
                                  <a:pt x="463561" y="20131"/>
                                </a:lnTo>
                                <a:lnTo>
                                  <a:pt x="462808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460417" y="11123"/>
                                </a:moveTo>
                                <a:lnTo>
                                  <a:pt x="457846" y="8366"/>
                                </a:lnTo>
                                <a:lnTo>
                                  <a:pt x="462386" y="8366"/>
                                </a:lnTo>
                                <a:lnTo>
                                  <a:pt x="463205" y="10743"/>
                                </a:lnTo>
                                <a:lnTo>
                                  <a:pt x="460417" y="11123"/>
                                </a:lnTo>
                                <a:close/>
                              </a:path>
                              <a:path w="534670" h="29845">
                                <a:moveTo>
                                  <a:pt x="458374" y="23610"/>
                                </a:moveTo>
                                <a:lnTo>
                                  <a:pt x="454867" y="23610"/>
                                </a:lnTo>
                                <a:lnTo>
                                  <a:pt x="453198" y="23155"/>
                                </a:lnTo>
                                <a:lnTo>
                                  <a:pt x="450047" y="19236"/>
                                </a:lnTo>
                                <a:lnTo>
                                  <a:pt x="449985" y="18891"/>
                                </a:lnTo>
                                <a:lnTo>
                                  <a:pt x="449863" y="18201"/>
                                </a:lnTo>
                                <a:lnTo>
                                  <a:pt x="452684" y="17757"/>
                                </a:lnTo>
                                <a:lnTo>
                                  <a:pt x="452744" y="18201"/>
                                </a:lnTo>
                                <a:lnTo>
                                  <a:pt x="452839" y="18891"/>
                                </a:lnTo>
                                <a:lnTo>
                                  <a:pt x="453279" y="19761"/>
                                </a:lnTo>
                                <a:lnTo>
                                  <a:pt x="454730" y="20965"/>
                                </a:lnTo>
                                <a:lnTo>
                                  <a:pt x="455740" y="21265"/>
                                </a:lnTo>
                                <a:lnTo>
                                  <a:pt x="462808" y="21265"/>
                                </a:lnTo>
                                <a:lnTo>
                                  <a:pt x="462448" y="21807"/>
                                </a:lnTo>
                                <a:lnTo>
                                  <a:pt x="461646" y="22458"/>
                                </a:lnTo>
                                <a:lnTo>
                                  <a:pt x="459554" y="23381"/>
                                </a:lnTo>
                                <a:lnTo>
                                  <a:pt x="458374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470590" y="6401"/>
                                </a:moveTo>
                                <a:lnTo>
                                  <a:pt x="467748" y="6401"/>
                                </a:lnTo>
                                <a:lnTo>
                                  <a:pt x="467748" y="2228"/>
                                </a:lnTo>
                                <a:lnTo>
                                  <a:pt x="470590" y="517"/>
                                </a:lnTo>
                                <a:lnTo>
                                  <a:pt x="470590" y="6401"/>
                                </a:lnTo>
                                <a:close/>
                              </a:path>
                              <a:path w="534670" h="29845">
                                <a:moveTo>
                                  <a:pt x="473452" y="8620"/>
                                </a:moveTo>
                                <a:lnTo>
                                  <a:pt x="465656" y="8620"/>
                                </a:lnTo>
                                <a:lnTo>
                                  <a:pt x="465656" y="6401"/>
                                </a:lnTo>
                                <a:lnTo>
                                  <a:pt x="473452" y="6401"/>
                                </a:lnTo>
                                <a:lnTo>
                                  <a:pt x="473452" y="8620"/>
                                </a:lnTo>
                                <a:close/>
                              </a:path>
                              <a:path w="534670" h="29845">
                                <a:moveTo>
                                  <a:pt x="470836" y="20261"/>
                                </a:moveTo>
                                <a:lnTo>
                                  <a:pt x="467856" y="20261"/>
                                </a:lnTo>
                                <a:lnTo>
                                  <a:pt x="467748" y="8620"/>
                                </a:lnTo>
                                <a:lnTo>
                                  <a:pt x="470590" y="8620"/>
                                </a:lnTo>
                                <a:lnTo>
                                  <a:pt x="470639" y="19796"/>
                                </a:lnTo>
                                <a:lnTo>
                                  <a:pt x="470738" y="20028"/>
                                </a:lnTo>
                                <a:lnTo>
                                  <a:pt x="470836" y="20261"/>
                                </a:lnTo>
                                <a:close/>
                              </a:path>
                              <a:path w="534670" h="29845">
                                <a:moveTo>
                                  <a:pt x="473865" y="23198"/>
                                </a:moveTo>
                                <a:lnTo>
                                  <a:pt x="469712" y="23198"/>
                                </a:lnTo>
                                <a:lnTo>
                                  <a:pt x="468730" y="22634"/>
                                </a:lnTo>
                                <a:lnTo>
                                  <a:pt x="468329" y="22201"/>
                                </a:lnTo>
                                <a:lnTo>
                                  <a:pt x="467864" y="21131"/>
                                </a:lnTo>
                                <a:lnTo>
                                  <a:pt x="467858" y="20448"/>
                                </a:lnTo>
                                <a:lnTo>
                                  <a:pt x="470998" y="20448"/>
                                </a:lnTo>
                                <a:lnTo>
                                  <a:pt x="471374" y="20673"/>
                                </a:lnTo>
                                <a:lnTo>
                                  <a:pt x="473452" y="20673"/>
                                </a:lnTo>
                                <a:lnTo>
                                  <a:pt x="473702" y="22201"/>
                                </a:lnTo>
                                <a:lnTo>
                                  <a:pt x="473773" y="22634"/>
                                </a:lnTo>
                                <a:lnTo>
                                  <a:pt x="473865" y="23198"/>
                                </a:lnTo>
                                <a:close/>
                              </a:path>
                              <a:path w="534670" h="29845">
                                <a:moveTo>
                                  <a:pt x="478560" y="11578"/>
                                </a:moveTo>
                                <a:lnTo>
                                  <a:pt x="475771" y="11197"/>
                                </a:lnTo>
                                <a:lnTo>
                                  <a:pt x="475891" y="10637"/>
                                </a:lnTo>
                                <a:lnTo>
                                  <a:pt x="475944" y="10387"/>
                                </a:lnTo>
                                <a:lnTo>
                                  <a:pt x="481912" y="6021"/>
                                </a:lnTo>
                                <a:lnTo>
                                  <a:pt x="484793" y="6021"/>
                                </a:lnTo>
                                <a:lnTo>
                                  <a:pt x="485958" y="6190"/>
                                </a:lnTo>
                                <a:lnTo>
                                  <a:pt x="487754" y="6866"/>
                                </a:lnTo>
                                <a:lnTo>
                                  <a:pt x="488416" y="7292"/>
                                </a:lnTo>
                                <a:lnTo>
                                  <a:pt x="489261" y="8313"/>
                                </a:lnTo>
                                <a:lnTo>
                                  <a:pt x="481872" y="8313"/>
                                </a:lnTo>
                                <a:lnTo>
                                  <a:pt x="480616" y="8613"/>
                                </a:lnTo>
                                <a:lnTo>
                                  <a:pt x="478657" y="11197"/>
                                </a:lnTo>
                                <a:lnTo>
                                  <a:pt x="478560" y="11578"/>
                                </a:lnTo>
                                <a:close/>
                              </a:path>
                              <a:path w="534670" h="29845">
                                <a:moveTo>
                                  <a:pt x="482152" y="23610"/>
                                </a:moveTo>
                                <a:lnTo>
                                  <a:pt x="479180" y="23610"/>
                                </a:lnTo>
                                <a:lnTo>
                                  <a:pt x="477757" y="23159"/>
                                </a:lnTo>
                                <a:lnTo>
                                  <a:pt x="475771" y="21349"/>
                                </a:lnTo>
                                <a:lnTo>
                                  <a:pt x="475409" y="20507"/>
                                </a:lnTo>
                                <a:lnTo>
                                  <a:pt x="475325" y="17764"/>
                                </a:lnTo>
                                <a:lnTo>
                                  <a:pt x="475461" y="17215"/>
                                </a:lnTo>
                                <a:lnTo>
                                  <a:pt x="476013" y="16215"/>
                                </a:lnTo>
                                <a:lnTo>
                                  <a:pt x="476118" y="16025"/>
                                </a:lnTo>
                                <a:lnTo>
                                  <a:pt x="484201" y="13257"/>
                                </a:lnTo>
                                <a:lnTo>
                                  <a:pt x="485898" y="12930"/>
                                </a:lnTo>
                                <a:lnTo>
                                  <a:pt x="486990" y="12549"/>
                                </a:lnTo>
                                <a:lnTo>
                                  <a:pt x="486919" y="10387"/>
                                </a:lnTo>
                                <a:lnTo>
                                  <a:pt x="486794" y="10007"/>
                                </a:lnTo>
                                <a:lnTo>
                                  <a:pt x="486641" y="9739"/>
                                </a:lnTo>
                                <a:lnTo>
                                  <a:pt x="485366" y="8613"/>
                                </a:lnTo>
                                <a:lnTo>
                                  <a:pt x="485171" y="8613"/>
                                </a:lnTo>
                                <a:lnTo>
                                  <a:pt x="484168" y="8313"/>
                                </a:lnTo>
                                <a:lnTo>
                                  <a:pt x="489261" y="8313"/>
                                </a:lnTo>
                                <a:lnTo>
                                  <a:pt x="489557" y="8958"/>
                                </a:lnTo>
                                <a:lnTo>
                                  <a:pt x="489687" y="9556"/>
                                </a:lnTo>
                                <a:lnTo>
                                  <a:pt x="489780" y="10007"/>
                                </a:lnTo>
                                <a:lnTo>
                                  <a:pt x="489873" y="14778"/>
                                </a:lnTo>
                                <a:lnTo>
                                  <a:pt x="486990" y="14778"/>
                                </a:lnTo>
                                <a:lnTo>
                                  <a:pt x="485955" y="15201"/>
                                </a:lnTo>
                                <a:lnTo>
                                  <a:pt x="484402" y="15560"/>
                                </a:lnTo>
                                <a:lnTo>
                                  <a:pt x="481155" y="16025"/>
                                </a:lnTo>
                                <a:lnTo>
                                  <a:pt x="480324" y="16215"/>
                                </a:lnTo>
                                <a:lnTo>
                                  <a:pt x="478317" y="19469"/>
                                </a:lnTo>
                                <a:lnTo>
                                  <a:pt x="478606" y="20103"/>
                                </a:lnTo>
                                <a:lnTo>
                                  <a:pt x="479761" y="21117"/>
                                </a:lnTo>
                                <a:lnTo>
                                  <a:pt x="480533" y="21349"/>
                                </a:lnTo>
                                <a:lnTo>
                                  <a:pt x="486987" y="21349"/>
                                </a:lnTo>
                                <a:lnTo>
                                  <a:pt x="486331" y="21909"/>
                                </a:lnTo>
                                <a:lnTo>
                                  <a:pt x="485317" y="22582"/>
                                </a:lnTo>
                                <a:lnTo>
                                  <a:pt x="483904" y="23159"/>
                                </a:lnTo>
                                <a:lnTo>
                                  <a:pt x="483198" y="23427"/>
                                </a:lnTo>
                                <a:lnTo>
                                  <a:pt x="482152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486987" y="21349"/>
                                </a:moveTo>
                                <a:lnTo>
                                  <a:pt x="482892" y="21349"/>
                                </a:lnTo>
                                <a:lnTo>
                                  <a:pt x="483807" y="21117"/>
                                </a:lnTo>
                                <a:lnTo>
                                  <a:pt x="484896" y="20507"/>
                                </a:lnTo>
                                <a:lnTo>
                                  <a:pt x="486990" y="14778"/>
                                </a:lnTo>
                                <a:lnTo>
                                  <a:pt x="489873" y="14778"/>
                                </a:lnTo>
                                <a:lnTo>
                                  <a:pt x="489934" y="20507"/>
                                </a:lnTo>
                                <a:lnTo>
                                  <a:pt x="490037" y="21117"/>
                                </a:lnTo>
                                <a:lnTo>
                                  <a:pt x="487260" y="21117"/>
                                </a:lnTo>
                                <a:lnTo>
                                  <a:pt x="486987" y="21349"/>
                                </a:lnTo>
                                <a:close/>
                              </a:path>
                              <a:path w="534670" h="29845">
                                <a:moveTo>
                                  <a:pt x="490733" y="23159"/>
                                </a:moveTo>
                                <a:lnTo>
                                  <a:pt x="487758" y="23159"/>
                                </a:lnTo>
                                <a:lnTo>
                                  <a:pt x="487482" y="22582"/>
                                </a:lnTo>
                                <a:lnTo>
                                  <a:pt x="487303" y="21909"/>
                                </a:lnTo>
                                <a:lnTo>
                                  <a:pt x="487219" y="21117"/>
                                </a:lnTo>
                                <a:lnTo>
                                  <a:pt x="490037" y="21117"/>
                                </a:lnTo>
                                <a:lnTo>
                                  <a:pt x="490077" y="21349"/>
                                </a:lnTo>
                                <a:lnTo>
                                  <a:pt x="490173" y="21909"/>
                                </a:lnTo>
                                <a:lnTo>
                                  <a:pt x="490413" y="22582"/>
                                </a:lnTo>
                                <a:lnTo>
                                  <a:pt x="490733" y="23159"/>
                                </a:lnTo>
                                <a:close/>
                              </a:path>
                              <a:path w="534670" h="29845">
                                <a:moveTo>
                                  <a:pt x="497654" y="6401"/>
                                </a:moveTo>
                                <a:lnTo>
                                  <a:pt x="494813" y="6401"/>
                                </a:lnTo>
                                <a:lnTo>
                                  <a:pt x="494813" y="2228"/>
                                </a:lnTo>
                                <a:lnTo>
                                  <a:pt x="497654" y="517"/>
                                </a:lnTo>
                                <a:lnTo>
                                  <a:pt x="497654" y="6401"/>
                                </a:lnTo>
                                <a:close/>
                              </a:path>
                              <a:path w="534670" h="29845">
                                <a:moveTo>
                                  <a:pt x="500517" y="8620"/>
                                </a:moveTo>
                                <a:lnTo>
                                  <a:pt x="492721" y="8620"/>
                                </a:lnTo>
                                <a:lnTo>
                                  <a:pt x="492721" y="6401"/>
                                </a:lnTo>
                                <a:lnTo>
                                  <a:pt x="500517" y="6401"/>
                                </a:lnTo>
                                <a:lnTo>
                                  <a:pt x="500517" y="8620"/>
                                </a:lnTo>
                                <a:close/>
                              </a:path>
                              <a:path w="534670" h="29845">
                                <a:moveTo>
                                  <a:pt x="497901" y="20261"/>
                                </a:moveTo>
                                <a:lnTo>
                                  <a:pt x="494921" y="20261"/>
                                </a:lnTo>
                                <a:lnTo>
                                  <a:pt x="494813" y="8620"/>
                                </a:lnTo>
                                <a:lnTo>
                                  <a:pt x="497654" y="8620"/>
                                </a:lnTo>
                                <a:lnTo>
                                  <a:pt x="497704" y="19796"/>
                                </a:lnTo>
                                <a:lnTo>
                                  <a:pt x="497802" y="20028"/>
                                </a:lnTo>
                                <a:lnTo>
                                  <a:pt x="497901" y="20261"/>
                                </a:lnTo>
                                <a:close/>
                              </a:path>
                              <a:path w="534670" h="29845">
                                <a:moveTo>
                                  <a:pt x="500929" y="23198"/>
                                </a:moveTo>
                                <a:lnTo>
                                  <a:pt x="496777" y="23198"/>
                                </a:lnTo>
                                <a:lnTo>
                                  <a:pt x="495795" y="22634"/>
                                </a:lnTo>
                                <a:lnTo>
                                  <a:pt x="495394" y="22201"/>
                                </a:lnTo>
                                <a:lnTo>
                                  <a:pt x="494929" y="21131"/>
                                </a:lnTo>
                                <a:lnTo>
                                  <a:pt x="494922" y="20448"/>
                                </a:lnTo>
                                <a:lnTo>
                                  <a:pt x="498063" y="20448"/>
                                </a:lnTo>
                                <a:lnTo>
                                  <a:pt x="498439" y="20673"/>
                                </a:lnTo>
                                <a:lnTo>
                                  <a:pt x="500517" y="20673"/>
                                </a:lnTo>
                                <a:lnTo>
                                  <a:pt x="500767" y="22201"/>
                                </a:lnTo>
                                <a:lnTo>
                                  <a:pt x="500837" y="22634"/>
                                </a:lnTo>
                                <a:lnTo>
                                  <a:pt x="500929" y="23198"/>
                                </a:lnTo>
                                <a:close/>
                              </a:path>
                              <a:path w="534670" h="29845">
                                <a:moveTo>
                                  <a:pt x="511248" y="23610"/>
                                </a:moveTo>
                                <a:lnTo>
                                  <a:pt x="508002" y="23610"/>
                                </a:lnTo>
                                <a:lnTo>
                                  <a:pt x="507076" y="23420"/>
                                </a:lnTo>
                                <a:lnTo>
                                  <a:pt x="503248" y="6401"/>
                                </a:lnTo>
                                <a:lnTo>
                                  <a:pt x="506100" y="6401"/>
                                </a:lnTo>
                                <a:lnTo>
                                  <a:pt x="506156" y="18226"/>
                                </a:lnTo>
                                <a:lnTo>
                                  <a:pt x="506320" y="18926"/>
                                </a:lnTo>
                                <a:lnTo>
                                  <a:pt x="506445" y="19462"/>
                                </a:lnTo>
                                <a:lnTo>
                                  <a:pt x="506815" y="20057"/>
                                </a:lnTo>
                                <a:lnTo>
                                  <a:pt x="507985" y="20930"/>
                                </a:lnTo>
                                <a:lnTo>
                                  <a:pt x="514221" y="20930"/>
                                </a:lnTo>
                                <a:lnTo>
                                  <a:pt x="513030" y="22659"/>
                                </a:lnTo>
                                <a:lnTo>
                                  <a:pt x="511248" y="23610"/>
                                </a:lnTo>
                                <a:close/>
                              </a:path>
                              <a:path w="534670" h="29845">
                                <a:moveTo>
                                  <a:pt x="514340" y="20930"/>
                                </a:moveTo>
                                <a:lnTo>
                                  <a:pt x="511227" y="20930"/>
                                </a:lnTo>
                                <a:lnTo>
                                  <a:pt x="512727" y="20057"/>
                                </a:lnTo>
                                <a:lnTo>
                                  <a:pt x="513259" y="19462"/>
                                </a:lnTo>
                                <a:lnTo>
                                  <a:pt x="513765" y="18226"/>
                                </a:lnTo>
                                <a:lnTo>
                                  <a:pt x="513879" y="17947"/>
                                </a:lnTo>
                                <a:lnTo>
                                  <a:pt x="514034" y="16849"/>
                                </a:lnTo>
                                <a:lnTo>
                                  <a:pt x="514034" y="6401"/>
                                </a:lnTo>
                                <a:lnTo>
                                  <a:pt x="516886" y="6401"/>
                                </a:lnTo>
                                <a:lnTo>
                                  <a:pt x="516886" y="20757"/>
                                </a:lnTo>
                                <a:lnTo>
                                  <a:pt x="514340" y="20757"/>
                                </a:lnTo>
                                <a:lnTo>
                                  <a:pt x="514340" y="20930"/>
                                </a:lnTo>
                                <a:close/>
                              </a:path>
                              <a:path w="534670" h="29845">
                                <a:moveTo>
                                  <a:pt x="516886" y="23229"/>
                                </a:moveTo>
                                <a:lnTo>
                                  <a:pt x="514340" y="23229"/>
                                </a:lnTo>
                                <a:lnTo>
                                  <a:pt x="514340" y="20757"/>
                                </a:lnTo>
                                <a:lnTo>
                                  <a:pt x="516886" y="20757"/>
                                </a:lnTo>
                                <a:lnTo>
                                  <a:pt x="516886" y="23229"/>
                                </a:lnTo>
                                <a:close/>
                              </a:path>
                              <a:path w="534670" h="29845">
                                <a:moveTo>
                                  <a:pt x="533164" y="21265"/>
                                </a:moveTo>
                                <a:lnTo>
                                  <a:pt x="528702" y="21265"/>
                                </a:lnTo>
                                <a:lnTo>
                                  <a:pt x="529711" y="20965"/>
                                </a:lnTo>
                                <a:lnTo>
                                  <a:pt x="530941" y="19926"/>
                                </a:lnTo>
                                <a:lnTo>
                                  <a:pt x="531258" y="19236"/>
                                </a:lnTo>
                                <a:lnTo>
                                  <a:pt x="531158" y="17757"/>
                                </a:lnTo>
                                <a:lnTo>
                                  <a:pt x="530799" y="17314"/>
                                </a:lnTo>
                                <a:lnTo>
                                  <a:pt x="530029" y="16807"/>
                                </a:lnTo>
                                <a:lnTo>
                                  <a:pt x="529057" y="16486"/>
                                </a:lnTo>
                                <a:lnTo>
                                  <a:pt x="525416" y="15571"/>
                                </a:lnTo>
                                <a:lnTo>
                                  <a:pt x="523965" y="15113"/>
                                </a:lnTo>
                                <a:lnTo>
                                  <a:pt x="522346" y="14338"/>
                                </a:lnTo>
                                <a:lnTo>
                                  <a:pt x="521733" y="13806"/>
                                </a:lnTo>
                                <a:lnTo>
                                  <a:pt x="521255" y="13025"/>
                                </a:lnTo>
                                <a:lnTo>
                                  <a:pt x="520860" y="12296"/>
                                </a:lnTo>
                                <a:lnTo>
                                  <a:pt x="520863" y="9422"/>
                                </a:lnTo>
                                <a:lnTo>
                                  <a:pt x="521207" y="8782"/>
                                </a:lnTo>
                                <a:lnTo>
                                  <a:pt x="521312" y="8584"/>
                                </a:lnTo>
                                <a:lnTo>
                                  <a:pt x="521429" y="8366"/>
                                </a:lnTo>
                                <a:lnTo>
                                  <a:pt x="521546" y="8148"/>
                                </a:lnTo>
                                <a:lnTo>
                                  <a:pt x="522015" y="7616"/>
                                </a:lnTo>
                                <a:lnTo>
                                  <a:pt x="523050" y="6863"/>
                                </a:lnTo>
                                <a:lnTo>
                                  <a:pt x="523656" y="6584"/>
                                </a:lnTo>
                                <a:lnTo>
                                  <a:pt x="525575" y="6021"/>
                                </a:lnTo>
                                <a:lnTo>
                                  <a:pt x="528869" y="6021"/>
                                </a:lnTo>
                                <a:lnTo>
                                  <a:pt x="531075" y="6863"/>
                                </a:lnTo>
                                <a:lnTo>
                                  <a:pt x="531204" y="6863"/>
                                </a:lnTo>
                                <a:lnTo>
                                  <a:pt x="532096" y="7486"/>
                                </a:lnTo>
                                <a:lnTo>
                                  <a:pt x="532742" y="8366"/>
                                </a:lnTo>
                                <a:lnTo>
                                  <a:pt x="525786" y="8366"/>
                                </a:lnTo>
                                <a:lnTo>
                                  <a:pt x="524849" y="8584"/>
                                </a:lnTo>
                                <a:lnTo>
                                  <a:pt x="523766" y="9422"/>
                                </a:lnTo>
                                <a:lnTo>
                                  <a:pt x="523451" y="9954"/>
                                </a:lnTo>
                                <a:lnTo>
                                  <a:pt x="523557" y="11123"/>
                                </a:lnTo>
                                <a:lnTo>
                                  <a:pt x="529427" y="13560"/>
                                </a:lnTo>
                                <a:lnTo>
                                  <a:pt x="530832" y="14000"/>
                                </a:lnTo>
                                <a:lnTo>
                                  <a:pt x="534195" y="17314"/>
                                </a:lnTo>
                                <a:lnTo>
                                  <a:pt x="534195" y="19236"/>
                                </a:lnTo>
                                <a:lnTo>
                                  <a:pt x="534032" y="19761"/>
                                </a:lnTo>
                                <a:lnTo>
                                  <a:pt x="533917" y="20131"/>
                                </a:lnTo>
                                <a:lnTo>
                                  <a:pt x="533164" y="21265"/>
                                </a:lnTo>
                                <a:close/>
                              </a:path>
                              <a:path w="534670" h="29845">
                                <a:moveTo>
                                  <a:pt x="530772" y="11123"/>
                                </a:moveTo>
                                <a:lnTo>
                                  <a:pt x="528202" y="8366"/>
                                </a:lnTo>
                                <a:lnTo>
                                  <a:pt x="532742" y="8366"/>
                                </a:lnTo>
                                <a:lnTo>
                                  <a:pt x="533561" y="10743"/>
                                </a:lnTo>
                                <a:lnTo>
                                  <a:pt x="530772" y="11123"/>
                                </a:lnTo>
                                <a:close/>
                              </a:path>
                              <a:path w="534670" h="29845">
                                <a:moveTo>
                                  <a:pt x="528730" y="23610"/>
                                </a:moveTo>
                                <a:lnTo>
                                  <a:pt x="525223" y="23610"/>
                                </a:lnTo>
                                <a:lnTo>
                                  <a:pt x="523554" y="23155"/>
                                </a:lnTo>
                                <a:lnTo>
                                  <a:pt x="520402" y="19236"/>
                                </a:lnTo>
                                <a:lnTo>
                                  <a:pt x="520341" y="18891"/>
                                </a:lnTo>
                                <a:lnTo>
                                  <a:pt x="520219" y="18201"/>
                                </a:lnTo>
                                <a:lnTo>
                                  <a:pt x="523039" y="17757"/>
                                </a:lnTo>
                                <a:lnTo>
                                  <a:pt x="523100" y="18201"/>
                                </a:lnTo>
                                <a:lnTo>
                                  <a:pt x="523194" y="18891"/>
                                </a:lnTo>
                                <a:lnTo>
                                  <a:pt x="523634" y="19761"/>
                                </a:lnTo>
                                <a:lnTo>
                                  <a:pt x="525085" y="20965"/>
                                </a:lnTo>
                                <a:lnTo>
                                  <a:pt x="526096" y="21265"/>
                                </a:lnTo>
                                <a:lnTo>
                                  <a:pt x="533164" y="21265"/>
                                </a:lnTo>
                                <a:lnTo>
                                  <a:pt x="532804" y="21807"/>
                                </a:lnTo>
                                <a:lnTo>
                                  <a:pt x="532001" y="22458"/>
                                </a:lnTo>
                                <a:lnTo>
                                  <a:pt x="529910" y="23381"/>
                                </a:lnTo>
                                <a:lnTo>
                                  <a:pt x="528730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140"/>
                        <wps:cNvSpPr/>
                        <wps:spPr>
                          <a:xfrm>
                            <a:off x="2872703" y="3647425"/>
                            <a:ext cx="7410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333375">
                                <a:moveTo>
                                  <a:pt x="711000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711000" y="0"/>
                                </a:lnTo>
                                <a:lnTo>
                                  <a:pt x="722484" y="2318"/>
                                </a:lnTo>
                                <a:lnTo>
                                  <a:pt x="731861" y="8640"/>
                                </a:lnTo>
                                <a:lnTo>
                                  <a:pt x="738184" y="18018"/>
                                </a:lnTo>
                                <a:lnTo>
                                  <a:pt x="740502" y="29502"/>
                                </a:lnTo>
                                <a:lnTo>
                                  <a:pt x="740502" y="303871"/>
                                </a:lnTo>
                                <a:lnTo>
                                  <a:pt x="738184" y="315355"/>
                                </a:lnTo>
                                <a:lnTo>
                                  <a:pt x="731861" y="324732"/>
                                </a:lnTo>
                                <a:lnTo>
                                  <a:pt x="722484" y="331055"/>
                                </a:lnTo>
                                <a:lnTo>
                                  <a:pt x="711000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141"/>
                        <wps:cNvSpPr/>
                        <wps:spPr>
                          <a:xfrm>
                            <a:off x="2872703" y="3647425"/>
                            <a:ext cx="7410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711000" y="333373"/>
                                </a:lnTo>
                                <a:lnTo>
                                  <a:pt x="722484" y="331055"/>
                                </a:lnTo>
                                <a:lnTo>
                                  <a:pt x="731861" y="324732"/>
                                </a:lnTo>
                                <a:lnTo>
                                  <a:pt x="738184" y="315355"/>
                                </a:lnTo>
                                <a:lnTo>
                                  <a:pt x="740502" y="303871"/>
                                </a:lnTo>
                                <a:lnTo>
                                  <a:pt x="740502" y="29502"/>
                                </a:lnTo>
                                <a:lnTo>
                                  <a:pt x="738184" y="18018"/>
                                </a:lnTo>
                                <a:lnTo>
                                  <a:pt x="731861" y="8640"/>
                                </a:lnTo>
                                <a:lnTo>
                                  <a:pt x="722484" y="2318"/>
                                </a:lnTo>
                                <a:lnTo>
                                  <a:pt x="711000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142"/>
                        <wps:cNvSpPr/>
                        <wps:spPr>
                          <a:xfrm>
                            <a:off x="2872703" y="3691688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143"/>
                        <wps:cNvSpPr/>
                        <wps:spPr>
                          <a:xfrm>
                            <a:off x="2945842" y="3712713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6" name="Image 14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506" y="3697590"/>
                            <a:ext cx="172378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7" name="Graphic 145"/>
                        <wps:cNvSpPr/>
                        <wps:spPr>
                          <a:xfrm>
                            <a:off x="3456049" y="3765827"/>
                            <a:ext cx="488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3495">
                                <a:moveTo>
                                  <a:pt x="2852" y="3274"/>
                                </a:moveTo>
                                <a:lnTo>
                                  <a:pt x="0" y="3274"/>
                                </a:lnTo>
                                <a:lnTo>
                                  <a:pt x="0" y="0"/>
                                </a:lnTo>
                                <a:lnTo>
                                  <a:pt x="2852" y="0"/>
                                </a:lnTo>
                                <a:lnTo>
                                  <a:pt x="2852" y="3274"/>
                                </a:lnTo>
                                <a:close/>
                              </a:path>
                              <a:path w="48895" h="23495">
                                <a:moveTo>
                                  <a:pt x="285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2852" y="6401"/>
                                </a:lnTo>
                                <a:lnTo>
                                  <a:pt x="2852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0868" y="23229"/>
                                </a:moveTo>
                                <a:lnTo>
                                  <a:pt x="18016" y="23229"/>
                                </a:lnTo>
                                <a:lnTo>
                                  <a:pt x="17903" y="10961"/>
                                </a:lnTo>
                                <a:lnTo>
                                  <a:pt x="17779" y="10637"/>
                                </a:lnTo>
                                <a:lnTo>
                                  <a:pt x="17697" y="10423"/>
                                </a:lnTo>
                                <a:lnTo>
                                  <a:pt x="17576" y="10109"/>
                                </a:lnTo>
                                <a:lnTo>
                                  <a:pt x="17460" y="9806"/>
                                </a:lnTo>
                                <a:lnTo>
                                  <a:pt x="16976" y="9292"/>
                                </a:lnTo>
                                <a:lnTo>
                                  <a:pt x="15658" y="8493"/>
                                </a:lnTo>
                                <a:lnTo>
                                  <a:pt x="9963" y="8493"/>
                                </a:lnTo>
                                <a:lnTo>
                                  <a:pt x="11025" y="6929"/>
                                </a:lnTo>
                                <a:lnTo>
                                  <a:pt x="12784" y="6021"/>
                                </a:lnTo>
                                <a:lnTo>
                                  <a:pt x="16136" y="6021"/>
                                </a:lnTo>
                                <a:lnTo>
                                  <a:pt x="20773" y="10423"/>
                                </a:lnTo>
                                <a:lnTo>
                                  <a:pt x="20868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10051" y="23229"/>
                                </a:moveTo>
                                <a:lnTo>
                                  <a:pt x="7199" y="23229"/>
                                </a:lnTo>
                                <a:lnTo>
                                  <a:pt x="7199" y="6401"/>
                                </a:lnTo>
                                <a:lnTo>
                                  <a:pt x="9766" y="6401"/>
                                </a:lnTo>
                                <a:lnTo>
                                  <a:pt x="9766" y="8493"/>
                                </a:lnTo>
                                <a:lnTo>
                                  <a:pt x="12694" y="8493"/>
                                </a:lnTo>
                                <a:lnTo>
                                  <a:pt x="10491" y="10423"/>
                                </a:lnTo>
                                <a:lnTo>
                                  <a:pt x="10051" y="11884"/>
                                </a:lnTo>
                                <a:lnTo>
                                  <a:pt x="10051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8606" y="6401"/>
                                </a:moveTo>
                                <a:lnTo>
                                  <a:pt x="25765" y="6401"/>
                                </a:lnTo>
                                <a:lnTo>
                                  <a:pt x="25765" y="2228"/>
                                </a:lnTo>
                                <a:lnTo>
                                  <a:pt x="28606" y="517"/>
                                </a:lnTo>
                                <a:lnTo>
                                  <a:pt x="28606" y="6401"/>
                                </a:lnTo>
                                <a:close/>
                              </a:path>
                              <a:path w="48895" h="23495">
                                <a:moveTo>
                                  <a:pt x="31469" y="8620"/>
                                </a:moveTo>
                                <a:lnTo>
                                  <a:pt x="23673" y="8620"/>
                                </a:lnTo>
                                <a:lnTo>
                                  <a:pt x="23673" y="6401"/>
                                </a:lnTo>
                                <a:lnTo>
                                  <a:pt x="31469" y="6401"/>
                                </a:lnTo>
                                <a:lnTo>
                                  <a:pt x="31469" y="8620"/>
                                </a:lnTo>
                                <a:close/>
                              </a:path>
                              <a:path w="48895" h="23495">
                                <a:moveTo>
                                  <a:pt x="28853" y="20261"/>
                                </a:moveTo>
                                <a:lnTo>
                                  <a:pt x="25873" y="20261"/>
                                </a:lnTo>
                                <a:lnTo>
                                  <a:pt x="25765" y="8620"/>
                                </a:lnTo>
                                <a:lnTo>
                                  <a:pt x="28606" y="8620"/>
                                </a:lnTo>
                                <a:lnTo>
                                  <a:pt x="28656" y="19796"/>
                                </a:lnTo>
                                <a:lnTo>
                                  <a:pt x="28754" y="20028"/>
                                </a:lnTo>
                                <a:lnTo>
                                  <a:pt x="28853" y="20261"/>
                                </a:lnTo>
                                <a:close/>
                              </a:path>
                              <a:path w="48895" h="23495">
                                <a:moveTo>
                                  <a:pt x="31881" y="23198"/>
                                </a:moveTo>
                                <a:lnTo>
                                  <a:pt x="27729" y="23198"/>
                                </a:lnTo>
                                <a:lnTo>
                                  <a:pt x="26747" y="22634"/>
                                </a:lnTo>
                                <a:lnTo>
                                  <a:pt x="26346" y="22201"/>
                                </a:lnTo>
                                <a:lnTo>
                                  <a:pt x="25881" y="21131"/>
                                </a:lnTo>
                                <a:lnTo>
                                  <a:pt x="25875" y="20448"/>
                                </a:lnTo>
                                <a:lnTo>
                                  <a:pt x="29015" y="20448"/>
                                </a:lnTo>
                                <a:lnTo>
                                  <a:pt x="29391" y="20673"/>
                                </a:lnTo>
                                <a:lnTo>
                                  <a:pt x="31469" y="20673"/>
                                </a:lnTo>
                                <a:lnTo>
                                  <a:pt x="31719" y="22201"/>
                                </a:lnTo>
                                <a:lnTo>
                                  <a:pt x="31789" y="22634"/>
                                </a:lnTo>
                                <a:lnTo>
                                  <a:pt x="31881" y="23198"/>
                                </a:lnTo>
                                <a:close/>
                              </a:path>
                              <a:path w="48895" h="23495">
                                <a:moveTo>
                                  <a:pt x="48599" y="17662"/>
                                </a:moveTo>
                                <a:lnTo>
                                  <a:pt x="32531" y="17662"/>
                                </a:lnTo>
                                <a:lnTo>
                                  <a:pt x="32531" y="15053"/>
                                </a:lnTo>
                                <a:lnTo>
                                  <a:pt x="43137" y="0"/>
                                </a:lnTo>
                                <a:lnTo>
                                  <a:pt x="45461" y="0"/>
                                </a:lnTo>
                                <a:lnTo>
                                  <a:pt x="45461" y="4574"/>
                                </a:lnTo>
                                <a:lnTo>
                                  <a:pt x="42609" y="4574"/>
                                </a:lnTo>
                                <a:lnTo>
                                  <a:pt x="35341" y="15053"/>
                                </a:lnTo>
                                <a:lnTo>
                                  <a:pt x="48599" y="15053"/>
                                </a:lnTo>
                                <a:lnTo>
                                  <a:pt x="48599" y="17662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15053"/>
                                </a:moveTo>
                                <a:lnTo>
                                  <a:pt x="42609" y="15053"/>
                                </a:lnTo>
                                <a:lnTo>
                                  <a:pt x="42609" y="4574"/>
                                </a:lnTo>
                                <a:lnTo>
                                  <a:pt x="45461" y="4574"/>
                                </a:lnTo>
                                <a:lnTo>
                                  <a:pt x="45461" y="15053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23229"/>
                                </a:moveTo>
                                <a:lnTo>
                                  <a:pt x="42609" y="23229"/>
                                </a:lnTo>
                                <a:lnTo>
                                  <a:pt x="42609" y="17662"/>
                                </a:lnTo>
                                <a:lnTo>
                                  <a:pt x="45461" y="17662"/>
                                </a:lnTo>
                                <a:lnTo>
                                  <a:pt x="45461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146"/>
                        <wps:cNvSpPr/>
                        <wps:spPr>
                          <a:xfrm>
                            <a:off x="2872703" y="3750704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9" name="Image 14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506" y="3803819"/>
                            <a:ext cx="621272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0" name="Image 14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001" y="3803819"/>
                            <a:ext cx="3835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1" name="Graphic 149"/>
                        <wps:cNvSpPr/>
                        <wps:spPr>
                          <a:xfrm>
                            <a:off x="2872703" y="3803819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2" name="Image 15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506" y="3856934"/>
                            <a:ext cx="345420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3" name="Graphic 151"/>
                        <wps:cNvSpPr/>
                        <wps:spPr>
                          <a:xfrm>
                            <a:off x="3454866" y="3872057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4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001" y="3856934"/>
                            <a:ext cx="3835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5" name="Graphic 153"/>
                        <wps:cNvSpPr/>
                        <wps:spPr>
                          <a:xfrm>
                            <a:off x="2872703" y="3856934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6" name="Image 1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506" y="3910050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7" name="Graphic 155"/>
                        <wps:cNvSpPr/>
                        <wps:spPr>
                          <a:xfrm>
                            <a:off x="3454866" y="3925172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8" name="Image 15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258" y="3659597"/>
                            <a:ext cx="508208" cy="76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9" name="Image 1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001" y="3910050"/>
                            <a:ext cx="38351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0" name="Graphic 158"/>
                        <wps:cNvSpPr/>
                        <wps:spPr>
                          <a:xfrm>
                            <a:off x="2872703" y="3910050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>
                                <a:moveTo>
                                  <a:pt x="0" y="0"/>
                                </a:moveTo>
                                <a:lnTo>
                                  <a:pt x="74050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159"/>
                        <wps:cNvSpPr/>
                        <wps:spPr>
                          <a:xfrm>
                            <a:off x="1444500" y="3673983"/>
                            <a:ext cx="66421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280670">
                                <a:moveTo>
                                  <a:pt x="634295" y="280269"/>
                                </a:moveTo>
                                <a:lnTo>
                                  <a:pt x="29502" y="280269"/>
                                </a:lnTo>
                                <a:lnTo>
                                  <a:pt x="18018" y="277951"/>
                                </a:lnTo>
                                <a:lnTo>
                                  <a:pt x="8640" y="271628"/>
                                </a:lnTo>
                                <a:lnTo>
                                  <a:pt x="2318" y="262251"/>
                                </a:lnTo>
                                <a:lnTo>
                                  <a:pt x="0" y="250767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34295" y="0"/>
                                </a:lnTo>
                                <a:lnTo>
                                  <a:pt x="645778" y="2318"/>
                                </a:lnTo>
                                <a:lnTo>
                                  <a:pt x="655156" y="8640"/>
                                </a:lnTo>
                                <a:lnTo>
                                  <a:pt x="661478" y="18018"/>
                                </a:lnTo>
                                <a:lnTo>
                                  <a:pt x="663797" y="29502"/>
                                </a:lnTo>
                                <a:lnTo>
                                  <a:pt x="663797" y="250767"/>
                                </a:lnTo>
                                <a:lnTo>
                                  <a:pt x="661478" y="262251"/>
                                </a:lnTo>
                                <a:lnTo>
                                  <a:pt x="655156" y="271628"/>
                                </a:lnTo>
                                <a:lnTo>
                                  <a:pt x="645778" y="277951"/>
                                </a:lnTo>
                                <a:lnTo>
                                  <a:pt x="634295" y="28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160"/>
                        <wps:cNvSpPr/>
                        <wps:spPr>
                          <a:xfrm>
                            <a:off x="1444500" y="3673983"/>
                            <a:ext cx="66421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280670">
                                <a:moveTo>
                                  <a:pt x="0" y="29502"/>
                                </a:moveTo>
                                <a:lnTo>
                                  <a:pt x="0" y="250767"/>
                                </a:lnTo>
                                <a:lnTo>
                                  <a:pt x="2318" y="262251"/>
                                </a:lnTo>
                                <a:lnTo>
                                  <a:pt x="8640" y="271628"/>
                                </a:lnTo>
                                <a:lnTo>
                                  <a:pt x="18018" y="277951"/>
                                </a:lnTo>
                                <a:lnTo>
                                  <a:pt x="29502" y="280269"/>
                                </a:lnTo>
                                <a:lnTo>
                                  <a:pt x="634295" y="280269"/>
                                </a:lnTo>
                                <a:lnTo>
                                  <a:pt x="645778" y="277951"/>
                                </a:lnTo>
                                <a:lnTo>
                                  <a:pt x="655156" y="271628"/>
                                </a:lnTo>
                                <a:lnTo>
                                  <a:pt x="661478" y="262251"/>
                                </a:lnTo>
                                <a:lnTo>
                                  <a:pt x="663797" y="250767"/>
                                </a:lnTo>
                                <a:lnTo>
                                  <a:pt x="663797" y="29502"/>
                                </a:lnTo>
                                <a:lnTo>
                                  <a:pt x="661478" y="18018"/>
                                </a:lnTo>
                                <a:lnTo>
                                  <a:pt x="655156" y="8640"/>
                                </a:lnTo>
                                <a:lnTo>
                                  <a:pt x="645778" y="2318"/>
                                </a:lnTo>
                                <a:lnTo>
                                  <a:pt x="634295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161"/>
                        <wps:cNvSpPr/>
                        <wps:spPr>
                          <a:xfrm>
                            <a:off x="1444500" y="3718245"/>
                            <a:ext cx="664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>
                                <a:moveTo>
                                  <a:pt x="0" y="0"/>
                                </a:moveTo>
                                <a:lnTo>
                                  <a:pt x="66379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162"/>
                        <wps:cNvSpPr/>
                        <wps:spPr>
                          <a:xfrm>
                            <a:off x="1517640" y="3739270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5" name="Image 16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303" y="3724147"/>
                            <a:ext cx="254314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6" name="Graphic 164"/>
                        <wps:cNvSpPr/>
                        <wps:spPr>
                          <a:xfrm>
                            <a:off x="1947245" y="3792385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3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39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7" name="Image 16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125" y="3777262"/>
                            <a:ext cx="41302" cy="53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8" name="Graphic 166"/>
                        <wps:cNvSpPr/>
                        <wps:spPr>
                          <a:xfrm>
                            <a:off x="1444500" y="3777262"/>
                            <a:ext cx="664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>
                                <a:moveTo>
                                  <a:pt x="0" y="0"/>
                                </a:moveTo>
                                <a:lnTo>
                                  <a:pt x="66379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9" name="Image 16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303" y="3830377"/>
                            <a:ext cx="199274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0" name="Graphic 168"/>
                        <wps:cNvSpPr/>
                        <wps:spPr>
                          <a:xfrm>
                            <a:off x="1947008" y="3845500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1" name="Image 16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125" y="3830377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2" name="Graphic 170"/>
                        <wps:cNvSpPr/>
                        <wps:spPr>
                          <a:xfrm>
                            <a:off x="1444500" y="3830377"/>
                            <a:ext cx="664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>
                                <a:moveTo>
                                  <a:pt x="0" y="0"/>
                                </a:moveTo>
                                <a:lnTo>
                                  <a:pt x="66379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3" name="Image 17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303" y="3883491"/>
                            <a:ext cx="541616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4" name="Image 17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055" y="3686156"/>
                            <a:ext cx="428553" cy="76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5" name="Image 17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125" y="3883491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6" name="Graphic 174"/>
                        <wps:cNvSpPr/>
                        <wps:spPr>
                          <a:xfrm>
                            <a:off x="1444500" y="3883491"/>
                            <a:ext cx="664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>
                                <a:moveTo>
                                  <a:pt x="0" y="0"/>
                                </a:moveTo>
                                <a:lnTo>
                                  <a:pt x="66379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175"/>
                        <wps:cNvSpPr/>
                        <wps:spPr>
                          <a:xfrm>
                            <a:off x="116626" y="726102"/>
                            <a:ext cx="46672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4625">
                                <a:moveTo>
                                  <a:pt x="436631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36631" y="0"/>
                                </a:lnTo>
                                <a:lnTo>
                                  <a:pt x="448114" y="2318"/>
                                </a:lnTo>
                                <a:lnTo>
                                  <a:pt x="457492" y="8640"/>
                                </a:lnTo>
                                <a:lnTo>
                                  <a:pt x="463814" y="18018"/>
                                </a:lnTo>
                                <a:lnTo>
                                  <a:pt x="466133" y="29502"/>
                                </a:lnTo>
                                <a:lnTo>
                                  <a:pt x="466133" y="144560"/>
                                </a:lnTo>
                                <a:lnTo>
                                  <a:pt x="463814" y="156043"/>
                                </a:lnTo>
                                <a:lnTo>
                                  <a:pt x="457492" y="165421"/>
                                </a:lnTo>
                                <a:lnTo>
                                  <a:pt x="448114" y="171743"/>
                                </a:lnTo>
                                <a:lnTo>
                                  <a:pt x="436631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176"/>
                        <wps:cNvSpPr/>
                        <wps:spPr>
                          <a:xfrm>
                            <a:off x="116626" y="726102"/>
                            <a:ext cx="46672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36631" y="174062"/>
                                </a:lnTo>
                                <a:lnTo>
                                  <a:pt x="448114" y="171743"/>
                                </a:lnTo>
                                <a:lnTo>
                                  <a:pt x="457492" y="165421"/>
                                </a:lnTo>
                                <a:lnTo>
                                  <a:pt x="463814" y="156043"/>
                                </a:lnTo>
                                <a:lnTo>
                                  <a:pt x="466133" y="144560"/>
                                </a:lnTo>
                                <a:lnTo>
                                  <a:pt x="466133" y="29502"/>
                                </a:lnTo>
                                <a:lnTo>
                                  <a:pt x="463814" y="18018"/>
                                </a:lnTo>
                                <a:lnTo>
                                  <a:pt x="457492" y="8640"/>
                                </a:lnTo>
                                <a:lnTo>
                                  <a:pt x="448114" y="2318"/>
                                </a:lnTo>
                                <a:lnTo>
                                  <a:pt x="436631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177"/>
                        <wps:cNvSpPr/>
                        <wps:spPr>
                          <a:xfrm>
                            <a:off x="116626" y="770366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0" y="0"/>
                                </a:moveTo>
                                <a:lnTo>
                                  <a:pt x="46613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178"/>
                        <wps:cNvSpPr/>
                        <wps:spPr>
                          <a:xfrm>
                            <a:off x="189766" y="791390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1" name="Image 1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30" y="776267"/>
                            <a:ext cx="454417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2" name="Graphic 180"/>
                        <wps:cNvSpPr/>
                        <wps:spPr>
                          <a:xfrm>
                            <a:off x="116626" y="829381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>
                                <a:moveTo>
                                  <a:pt x="0" y="0"/>
                                </a:moveTo>
                                <a:lnTo>
                                  <a:pt x="46613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181"/>
                        <wps:cNvSpPr/>
                        <wps:spPr>
                          <a:xfrm>
                            <a:off x="248580" y="738275"/>
                            <a:ext cx="20129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3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0129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0129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0129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0129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0129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99164" y="8588"/>
                                </a:moveTo>
                                <a:lnTo>
                                  <a:pt x="96406" y="8588"/>
                                </a:lnTo>
                                <a:lnTo>
                                  <a:pt x="96918" y="7869"/>
                                </a:lnTo>
                                <a:lnTo>
                                  <a:pt x="97018" y="7729"/>
                                </a:lnTo>
                                <a:lnTo>
                                  <a:pt x="97708" y="7088"/>
                                </a:lnTo>
                                <a:lnTo>
                                  <a:pt x="99251" y="6236"/>
                                </a:lnTo>
                                <a:lnTo>
                                  <a:pt x="100187" y="6021"/>
                                </a:lnTo>
                                <a:lnTo>
                                  <a:pt x="102723" y="6021"/>
                                </a:lnTo>
                                <a:lnTo>
                                  <a:pt x="103991" y="6391"/>
                                </a:lnTo>
                                <a:lnTo>
                                  <a:pt x="106188" y="7869"/>
                                </a:lnTo>
                                <a:lnTo>
                                  <a:pt x="106490" y="8250"/>
                                </a:lnTo>
                                <a:lnTo>
                                  <a:pt x="99800" y="8250"/>
                                </a:lnTo>
                                <a:lnTo>
                                  <a:pt x="99164" y="8588"/>
                                </a:lnTo>
                                <a:close/>
                              </a:path>
                              <a:path w="201295" h="29845">
                                <a:moveTo>
                                  <a:pt x="96659" y="29684"/>
                                </a:moveTo>
                                <a:lnTo>
                                  <a:pt x="93807" y="29684"/>
                                </a:lnTo>
                                <a:lnTo>
                                  <a:pt x="93807" y="6391"/>
                                </a:lnTo>
                                <a:lnTo>
                                  <a:pt x="96406" y="6391"/>
                                </a:lnTo>
                                <a:lnTo>
                                  <a:pt x="96406" y="8588"/>
                                </a:lnTo>
                                <a:lnTo>
                                  <a:pt x="99164" y="8588"/>
                                </a:lnTo>
                                <a:lnTo>
                                  <a:pt x="98792" y="8785"/>
                                </a:lnTo>
                                <a:lnTo>
                                  <a:pt x="96853" y="11095"/>
                                </a:lnTo>
                                <a:lnTo>
                                  <a:pt x="96447" y="12525"/>
                                </a:lnTo>
                                <a:lnTo>
                                  <a:pt x="96385" y="17074"/>
                                </a:lnTo>
                                <a:lnTo>
                                  <a:pt x="96795" y="18581"/>
                                </a:lnTo>
                                <a:lnTo>
                                  <a:pt x="98548" y="20715"/>
                                </a:lnTo>
                                <a:lnTo>
                                  <a:pt x="99638" y="21265"/>
                                </a:lnTo>
                                <a:lnTo>
                                  <a:pt x="106400" y="21265"/>
                                </a:lnTo>
                                <a:lnTo>
                                  <a:pt x="106212" y="21486"/>
                                </a:lnTo>
                                <a:lnTo>
                                  <a:pt x="96659" y="21486"/>
                                </a:lnTo>
                                <a:lnTo>
                                  <a:pt x="96659" y="29684"/>
                                </a:lnTo>
                                <a:close/>
                              </a:path>
                              <a:path w="201295" h="29845">
                                <a:moveTo>
                                  <a:pt x="106400" y="21265"/>
                                </a:moveTo>
                                <a:lnTo>
                                  <a:pt x="102152" y="21265"/>
                                </a:lnTo>
                                <a:lnTo>
                                  <a:pt x="103249" y="20715"/>
                                </a:lnTo>
                                <a:lnTo>
                                  <a:pt x="105047" y="18581"/>
                                </a:lnTo>
                                <a:lnTo>
                                  <a:pt x="105459" y="17074"/>
                                </a:lnTo>
                                <a:lnTo>
                                  <a:pt x="105501" y="12525"/>
                                </a:lnTo>
                                <a:lnTo>
                                  <a:pt x="105106" y="11095"/>
                                </a:lnTo>
                                <a:lnTo>
                                  <a:pt x="105057" y="10919"/>
                                </a:lnTo>
                                <a:lnTo>
                                  <a:pt x="103290" y="8785"/>
                                </a:lnTo>
                                <a:lnTo>
                                  <a:pt x="102237" y="8250"/>
                                </a:lnTo>
                                <a:lnTo>
                                  <a:pt x="106490" y="8250"/>
                                </a:lnTo>
                                <a:lnTo>
                                  <a:pt x="106915" y="8785"/>
                                </a:lnTo>
                                <a:lnTo>
                                  <a:pt x="108135" y="11602"/>
                                </a:lnTo>
                                <a:lnTo>
                                  <a:pt x="108311" y="12525"/>
                                </a:lnTo>
                                <a:lnTo>
                                  <a:pt x="108284" y="17074"/>
                                </a:lnTo>
                                <a:lnTo>
                                  <a:pt x="108107" y="17962"/>
                                </a:lnTo>
                                <a:lnTo>
                                  <a:pt x="106867" y="20715"/>
                                </a:lnTo>
                                <a:lnTo>
                                  <a:pt x="106400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102378" y="23610"/>
                                </a:moveTo>
                                <a:lnTo>
                                  <a:pt x="100124" y="23610"/>
                                </a:lnTo>
                                <a:lnTo>
                                  <a:pt x="99272" y="23409"/>
                                </a:lnTo>
                                <a:lnTo>
                                  <a:pt x="97765" y="22606"/>
                                </a:lnTo>
                                <a:lnTo>
                                  <a:pt x="97145" y="22099"/>
                                </a:lnTo>
                                <a:lnTo>
                                  <a:pt x="96659" y="21486"/>
                                </a:lnTo>
                                <a:lnTo>
                                  <a:pt x="106212" y="21486"/>
                                </a:lnTo>
                                <a:lnTo>
                                  <a:pt x="105969" y="21772"/>
                                </a:lnTo>
                                <a:lnTo>
                                  <a:pt x="103617" y="23244"/>
                                </a:lnTo>
                                <a:lnTo>
                                  <a:pt x="102378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120152" y="23610"/>
                                </a:moveTo>
                                <a:lnTo>
                                  <a:pt x="116327" y="23610"/>
                                </a:lnTo>
                                <a:lnTo>
                                  <a:pt x="114422" y="22856"/>
                                </a:lnTo>
                                <a:lnTo>
                                  <a:pt x="111514" y="19835"/>
                                </a:lnTo>
                                <a:lnTo>
                                  <a:pt x="110788" y="17655"/>
                                </a:lnTo>
                                <a:lnTo>
                                  <a:pt x="110788" y="11697"/>
                                </a:lnTo>
                                <a:lnTo>
                                  <a:pt x="111655" y="9391"/>
                                </a:lnTo>
                                <a:lnTo>
                                  <a:pt x="114838" y="6644"/>
                                </a:lnTo>
                                <a:lnTo>
                                  <a:pt x="116602" y="6021"/>
                                </a:lnTo>
                                <a:lnTo>
                                  <a:pt x="120997" y="6021"/>
                                </a:lnTo>
                                <a:lnTo>
                                  <a:pt x="122888" y="6778"/>
                                </a:lnTo>
                                <a:lnTo>
                                  <a:pt x="124438" y="8377"/>
                                </a:lnTo>
                                <a:lnTo>
                                  <a:pt x="117257" y="8377"/>
                                </a:lnTo>
                                <a:lnTo>
                                  <a:pt x="116074" y="8912"/>
                                </a:lnTo>
                                <a:lnTo>
                                  <a:pt x="114193" y="11046"/>
                                </a:lnTo>
                                <a:lnTo>
                                  <a:pt x="113730" y="12637"/>
                                </a:lnTo>
                                <a:lnTo>
                                  <a:pt x="113725" y="16926"/>
                                </a:lnTo>
                                <a:lnTo>
                                  <a:pt x="114154" y="18444"/>
                                </a:lnTo>
                                <a:lnTo>
                                  <a:pt x="115291" y="19835"/>
                                </a:lnTo>
                                <a:lnTo>
                                  <a:pt x="116071" y="20726"/>
                                </a:lnTo>
                                <a:lnTo>
                                  <a:pt x="117257" y="21265"/>
                                </a:lnTo>
                                <a:lnTo>
                                  <a:pt x="124603" y="21265"/>
                                </a:lnTo>
                                <a:lnTo>
                                  <a:pt x="123986" y="21895"/>
                                </a:lnTo>
                                <a:lnTo>
                                  <a:pt x="121507" y="23268"/>
                                </a:lnTo>
                                <a:lnTo>
                                  <a:pt x="120152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124603" y="21265"/>
                                </a:moveTo>
                                <a:lnTo>
                                  <a:pt x="120095" y="21265"/>
                                </a:lnTo>
                                <a:lnTo>
                                  <a:pt x="121271" y="20726"/>
                                </a:lnTo>
                                <a:lnTo>
                                  <a:pt x="122049" y="19835"/>
                                </a:lnTo>
                                <a:lnTo>
                                  <a:pt x="123188" y="18444"/>
                                </a:lnTo>
                                <a:lnTo>
                                  <a:pt x="123624" y="16926"/>
                                </a:lnTo>
                                <a:lnTo>
                                  <a:pt x="123624" y="12637"/>
                                </a:lnTo>
                                <a:lnTo>
                                  <a:pt x="123136" y="11046"/>
                                </a:lnTo>
                                <a:lnTo>
                                  <a:pt x="121257" y="8912"/>
                                </a:lnTo>
                                <a:lnTo>
                                  <a:pt x="120088" y="8377"/>
                                </a:lnTo>
                                <a:lnTo>
                                  <a:pt x="124438" y="8377"/>
                                </a:lnTo>
                                <a:lnTo>
                                  <a:pt x="125824" y="9806"/>
                                </a:lnTo>
                                <a:lnTo>
                                  <a:pt x="126489" y="11697"/>
                                </a:lnTo>
                                <a:lnTo>
                                  <a:pt x="126524" y="16926"/>
                                </a:lnTo>
                                <a:lnTo>
                                  <a:pt x="126233" y="18444"/>
                                </a:lnTo>
                                <a:lnTo>
                                  <a:pt x="125037" y="20726"/>
                                </a:lnTo>
                                <a:lnTo>
                                  <a:pt x="124930" y="20930"/>
                                </a:lnTo>
                                <a:lnTo>
                                  <a:pt x="124603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141708" y="21265"/>
                                </a:moveTo>
                                <a:lnTo>
                                  <a:pt x="137246" y="21265"/>
                                </a:lnTo>
                                <a:lnTo>
                                  <a:pt x="138255" y="20965"/>
                                </a:lnTo>
                                <a:lnTo>
                                  <a:pt x="139485" y="19926"/>
                                </a:lnTo>
                                <a:lnTo>
                                  <a:pt x="139802" y="19236"/>
                                </a:lnTo>
                                <a:lnTo>
                                  <a:pt x="139702" y="17757"/>
                                </a:lnTo>
                                <a:lnTo>
                                  <a:pt x="139343" y="17314"/>
                                </a:lnTo>
                                <a:lnTo>
                                  <a:pt x="138573" y="16807"/>
                                </a:lnTo>
                                <a:lnTo>
                                  <a:pt x="137601" y="16486"/>
                                </a:lnTo>
                                <a:lnTo>
                                  <a:pt x="133960" y="15571"/>
                                </a:lnTo>
                                <a:lnTo>
                                  <a:pt x="132509" y="15113"/>
                                </a:lnTo>
                                <a:lnTo>
                                  <a:pt x="130890" y="14338"/>
                                </a:lnTo>
                                <a:lnTo>
                                  <a:pt x="130277" y="13806"/>
                                </a:lnTo>
                                <a:lnTo>
                                  <a:pt x="129799" y="13025"/>
                                </a:lnTo>
                                <a:lnTo>
                                  <a:pt x="129404" y="12296"/>
                                </a:lnTo>
                                <a:lnTo>
                                  <a:pt x="129407" y="9422"/>
                                </a:lnTo>
                                <a:lnTo>
                                  <a:pt x="129751" y="8782"/>
                                </a:lnTo>
                                <a:lnTo>
                                  <a:pt x="129856" y="8584"/>
                                </a:lnTo>
                                <a:lnTo>
                                  <a:pt x="129973" y="8366"/>
                                </a:lnTo>
                                <a:lnTo>
                                  <a:pt x="130090" y="8148"/>
                                </a:lnTo>
                                <a:lnTo>
                                  <a:pt x="130559" y="7616"/>
                                </a:lnTo>
                                <a:lnTo>
                                  <a:pt x="131594" y="6863"/>
                                </a:lnTo>
                                <a:lnTo>
                                  <a:pt x="132200" y="6584"/>
                                </a:lnTo>
                                <a:lnTo>
                                  <a:pt x="134119" y="6021"/>
                                </a:lnTo>
                                <a:lnTo>
                                  <a:pt x="137413" y="6021"/>
                                </a:lnTo>
                                <a:lnTo>
                                  <a:pt x="139619" y="6863"/>
                                </a:lnTo>
                                <a:lnTo>
                                  <a:pt x="139748" y="6863"/>
                                </a:lnTo>
                                <a:lnTo>
                                  <a:pt x="140640" y="7486"/>
                                </a:lnTo>
                                <a:lnTo>
                                  <a:pt x="141286" y="8366"/>
                                </a:lnTo>
                                <a:lnTo>
                                  <a:pt x="134330" y="8366"/>
                                </a:lnTo>
                                <a:lnTo>
                                  <a:pt x="133393" y="8584"/>
                                </a:lnTo>
                                <a:lnTo>
                                  <a:pt x="132310" y="9422"/>
                                </a:lnTo>
                                <a:lnTo>
                                  <a:pt x="131995" y="9954"/>
                                </a:lnTo>
                                <a:lnTo>
                                  <a:pt x="132101" y="11123"/>
                                </a:lnTo>
                                <a:lnTo>
                                  <a:pt x="137971" y="13560"/>
                                </a:lnTo>
                                <a:lnTo>
                                  <a:pt x="139376" y="14000"/>
                                </a:lnTo>
                                <a:lnTo>
                                  <a:pt x="142739" y="17314"/>
                                </a:lnTo>
                                <a:lnTo>
                                  <a:pt x="142739" y="19236"/>
                                </a:lnTo>
                                <a:lnTo>
                                  <a:pt x="142576" y="19761"/>
                                </a:lnTo>
                                <a:lnTo>
                                  <a:pt x="142461" y="20131"/>
                                </a:lnTo>
                                <a:lnTo>
                                  <a:pt x="141708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139316" y="11123"/>
                                </a:moveTo>
                                <a:lnTo>
                                  <a:pt x="136746" y="8366"/>
                                </a:lnTo>
                                <a:lnTo>
                                  <a:pt x="141286" y="8366"/>
                                </a:lnTo>
                                <a:lnTo>
                                  <a:pt x="141591" y="8782"/>
                                </a:lnTo>
                                <a:lnTo>
                                  <a:pt x="141835" y="9422"/>
                                </a:lnTo>
                                <a:lnTo>
                                  <a:pt x="141895" y="9581"/>
                                </a:lnTo>
                                <a:lnTo>
                                  <a:pt x="142000" y="10116"/>
                                </a:lnTo>
                                <a:lnTo>
                                  <a:pt x="142105" y="10743"/>
                                </a:lnTo>
                                <a:lnTo>
                                  <a:pt x="139316" y="11123"/>
                                </a:lnTo>
                                <a:close/>
                              </a:path>
                              <a:path w="201295" h="29845">
                                <a:moveTo>
                                  <a:pt x="137274" y="23610"/>
                                </a:moveTo>
                                <a:lnTo>
                                  <a:pt x="133767" y="23610"/>
                                </a:lnTo>
                                <a:lnTo>
                                  <a:pt x="132098" y="23155"/>
                                </a:lnTo>
                                <a:lnTo>
                                  <a:pt x="128946" y="19236"/>
                                </a:lnTo>
                                <a:lnTo>
                                  <a:pt x="128885" y="18891"/>
                                </a:lnTo>
                                <a:lnTo>
                                  <a:pt x="128763" y="18201"/>
                                </a:lnTo>
                                <a:lnTo>
                                  <a:pt x="131584" y="17757"/>
                                </a:lnTo>
                                <a:lnTo>
                                  <a:pt x="131644" y="18201"/>
                                </a:lnTo>
                                <a:lnTo>
                                  <a:pt x="131738" y="18891"/>
                                </a:lnTo>
                                <a:lnTo>
                                  <a:pt x="132178" y="19761"/>
                                </a:lnTo>
                                <a:lnTo>
                                  <a:pt x="133629" y="20965"/>
                                </a:lnTo>
                                <a:lnTo>
                                  <a:pt x="134640" y="21265"/>
                                </a:lnTo>
                                <a:lnTo>
                                  <a:pt x="141708" y="21265"/>
                                </a:lnTo>
                                <a:lnTo>
                                  <a:pt x="141348" y="21807"/>
                                </a:lnTo>
                                <a:lnTo>
                                  <a:pt x="140545" y="22458"/>
                                </a:lnTo>
                                <a:lnTo>
                                  <a:pt x="138454" y="23381"/>
                                </a:lnTo>
                                <a:lnTo>
                                  <a:pt x="137274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148993" y="3274"/>
                                </a:moveTo>
                                <a:lnTo>
                                  <a:pt x="146141" y="3274"/>
                                </a:lnTo>
                                <a:lnTo>
                                  <a:pt x="146141" y="0"/>
                                </a:lnTo>
                                <a:lnTo>
                                  <a:pt x="148993" y="0"/>
                                </a:lnTo>
                                <a:lnTo>
                                  <a:pt x="148993" y="3274"/>
                                </a:lnTo>
                                <a:close/>
                              </a:path>
                              <a:path w="201295" h="29845">
                                <a:moveTo>
                                  <a:pt x="148993" y="23229"/>
                                </a:moveTo>
                                <a:lnTo>
                                  <a:pt x="146141" y="23229"/>
                                </a:lnTo>
                                <a:lnTo>
                                  <a:pt x="146141" y="6401"/>
                                </a:lnTo>
                                <a:lnTo>
                                  <a:pt x="148993" y="6401"/>
                                </a:lnTo>
                                <a:lnTo>
                                  <a:pt x="148993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156699" y="6401"/>
                                </a:moveTo>
                                <a:lnTo>
                                  <a:pt x="153857" y="6401"/>
                                </a:lnTo>
                                <a:lnTo>
                                  <a:pt x="153857" y="2228"/>
                                </a:lnTo>
                                <a:lnTo>
                                  <a:pt x="156699" y="517"/>
                                </a:lnTo>
                                <a:lnTo>
                                  <a:pt x="156699" y="6401"/>
                                </a:lnTo>
                                <a:close/>
                              </a:path>
                              <a:path w="201295" h="29845">
                                <a:moveTo>
                                  <a:pt x="159562" y="8620"/>
                                </a:moveTo>
                                <a:lnTo>
                                  <a:pt x="151766" y="8620"/>
                                </a:lnTo>
                                <a:lnTo>
                                  <a:pt x="151766" y="6401"/>
                                </a:lnTo>
                                <a:lnTo>
                                  <a:pt x="159562" y="6401"/>
                                </a:lnTo>
                                <a:lnTo>
                                  <a:pt x="159562" y="8620"/>
                                </a:lnTo>
                                <a:close/>
                              </a:path>
                              <a:path w="201295" h="29845">
                                <a:moveTo>
                                  <a:pt x="156946" y="20261"/>
                                </a:moveTo>
                                <a:lnTo>
                                  <a:pt x="153966" y="20261"/>
                                </a:lnTo>
                                <a:lnTo>
                                  <a:pt x="153857" y="8620"/>
                                </a:lnTo>
                                <a:lnTo>
                                  <a:pt x="156699" y="8620"/>
                                </a:lnTo>
                                <a:lnTo>
                                  <a:pt x="156748" y="19796"/>
                                </a:lnTo>
                                <a:lnTo>
                                  <a:pt x="156847" y="20028"/>
                                </a:lnTo>
                                <a:lnTo>
                                  <a:pt x="156946" y="20261"/>
                                </a:lnTo>
                                <a:close/>
                              </a:path>
                              <a:path w="201295" h="29845">
                                <a:moveTo>
                                  <a:pt x="159974" y="23198"/>
                                </a:moveTo>
                                <a:lnTo>
                                  <a:pt x="155821" y="23198"/>
                                </a:lnTo>
                                <a:lnTo>
                                  <a:pt x="154840" y="22634"/>
                                </a:lnTo>
                                <a:lnTo>
                                  <a:pt x="154438" y="22201"/>
                                </a:lnTo>
                                <a:lnTo>
                                  <a:pt x="153974" y="21131"/>
                                </a:lnTo>
                                <a:lnTo>
                                  <a:pt x="153967" y="20448"/>
                                </a:lnTo>
                                <a:lnTo>
                                  <a:pt x="157108" y="20448"/>
                                </a:lnTo>
                                <a:lnTo>
                                  <a:pt x="157483" y="20673"/>
                                </a:lnTo>
                                <a:lnTo>
                                  <a:pt x="159562" y="20673"/>
                                </a:lnTo>
                                <a:lnTo>
                                  <a:pt x="159811" y="22201"/>
                                </a:lnTo>
                                <a:lnTo>
                                  <a:pt x="159882" y="22634"/>
                                </a:lnTo>
                                <a:lnTo>
                                  <a:pt x="159974" y="23198"/>
                                </a:lnTo>
                                <a:close/>
                              </a:path>
                              <a:path w="201295" h="29845">
                                <a:moveTo>
                                  <a:pt x="165219" y="3274"/>
                                </a:moveTo>
                                <a:lnTo>
                                  <a:pt x="162367" y="3274"/>
                                </a:lnTo>
                                <a:lnTo>
                                  <a:pt x="162367" y="0"/>
                                </a:lnTo>
                                <a:lnTo>
                                  <a:pt x="165219" y="0"/>
                                </a:lnTo>
                                <a:lnTo>
                                  <a:pt x="165219" y="3274"/>
                                </a:lnTo>
                                <a:close/>
                              </a:path>
                              <a:path w="201295" h="29845">
                                <a:moveTo>
                                  <a:pt x="165219" y="23229"/>
                                </a:moveTo>
                                <a:lnTo>
                                  <a:pt x="162367" y="23229"/>
                                </a:lnTo>
                                <a:lnTo>
                                  <a:pt x="162367" y="6401"/>
                                </a:lnTo>
                                <a:lnTo>
                                  <a:pt x="165219" y="6401"/>
                                </a:lnTo>
                                <a:lnTo>
                                  <a:pt x="165219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177862" y="23610"/>
                                </a:moveTo>
                                <a:lnTo>
                                  <a:pt x="174038" y="23610"/>
                                </a:lnTo>
                                <a:lnTo>
                                  <a:pt x="172133" y="22856"/>
                                </a:lnTo>
                                <a:lnTo>
                                  <a:pt x="169224" y="19835"/>
                                </a:lnTo>
                                <a:lnTo>
                                  <a:pt x="168499" y="17655"/>
                                </a:lnTo>
                                <a:lnTo>
                                  <a:pt x="168499" y="11697"/>
                                </a:lnTo>
                                <a:lnTo>
                                  <a:pt x="169365" y="9391"/>
                                </a:lnTo>
                                <a:lnTo>
                                  <a:pt x="172549" y="6644"/>
                                </a:lnTo>
                                <a:lnTo>
                                  <a:pt x="174313" y="6021"/>
                                </a:lnTo>
                                <a:lnTo>
                                  <a:pt x="178707" y="6021"/>
                                </a:lnTo>
                                <a:lnTo>
                                  <a:pt x="180598" y="6778"/>
                                </a:lnTo>
                                <a:lnTo>
                                  <a:pt x="182149" y="8377"/>
                                </a:lnTo>
                                <a:lnTo>
                                  <a:pt x="174968" y="8377"/>
                                </a:lnTo>
                                <a:lnTo>
                                  <a:pt x="173784" y="8912"/>
                                </a:lnTo>
                                <a:lnTo>
                                  <a:pt x="171904" y="11046"/>
                                </a:lnTo>
                                <a:lnTo>
                                  <a:pt x="171441" y="12637"/>
                                </a:lnTo>
                                <a:lnTo>
                                  <a:pt x="171436" y="16926"/>
                                </a:lnTo>
                                <a:lnTo>
                                  <a:pt x="171864" y="18444"/>
                                </a:lnTo>
                                <a:lnTo>
                                  <a:pt x="173002" y="19835"/>
                                </a:lnTo>
                                <a:lnTo>
                                  <a:pt x="173781" y="20726"/>
                                </a:lnTo>
                                <a:lnTo>
                                  <a:pt x="174968" y="21265"/>
                                </a:lnTo>
                                <a:lnTo>
                                  <a:pt x="182313" y="21265"/>
                                </a:lnTo>
                                <a:lnTo>
                                  <a:pt x="181697" y="21895"/>
                                </a:lnTo>
                                <a:lnTo>
                                  <a:pt x="179218" y="23268"/>
                                </a:lnTo>
                                <a:lnTo>
                                  <a:pt x="177862" y="23610"/>
                                </a:lnTo>
                                <a:close/>
                              </a:path>
                              <a:path w="201295" h="29845">
                                <a:moveTo>
                                  <a:pt x="182313" y="21265"/>
                                </a:moveTo>
                                <a:lnTo>
                                  <a:pt x="177806" y="21265"/>
                                </a:lnTo>
                                <a:lnTo>
                                  <a:pt x="178982" y="20726"/>
                                </a:lnTo>
                                <a:lnTo>
                                  <a:pt x="179759" y="19835"/>
                                </a:lnTo>
                                <a:lnTo>
                                  <a:pt x="180899" y="18444"/>
                                </a:lnTo>
                                <a:lnTo>
                                  <a:pt x="181334" y="16926"/>
                                </a:lnTo>
                                <a:lnTo>
                                  <a:pt x="181334" y="12637"/>
                                </a:lnTo>
                                <a:lnTo>
                                  <a:pt x="180847" y="11046"/>
                                </a:lnTo>
                                <a:lnTo>
                                  <a:pt x="178967" y="8912"/>
                                </a:lnTo>
                                <a:lnTo>
                                  <a:pt x="177799" y="8377"/>
                                </a:lnTo>
                                <a:lnTo>
                                  <a:pt x="182149" y="8377"/>
                                </a:lnTo>
                                <a:lnTo>
                                  <a:pt x="183535" y="9806"/>
                                </a:lnTo>
                                <a:lnTo>
                                  <a:pt x="184199" y="11697"/>
                                </a:lnTo>
                                <a:lnTo>
                                  <a:pt x="184235" y="16926"/>
                                </a:lnTo>
                                <a:lnTo>
                                  <a:pt x="183943" y="18444"/>
                                </a:lnTo>
                                <a:lnTo>
                                  <a:pt x="182748" y="20726"/>
                                </a:lnTo>
                                <a:lnTo>
                                  <a:pt x="182641" y="20930"/>
                                </a:lnTo>
                                <a:lnTo>
                                  <a:pt x="182313" y="21265"/>
                                </a:lnTo>
                                <a:close/>
                              </a:path>
                              <a:path w="201295" h="29845">
                                <a:moveTo>
                                  <a:pt x="201284" y="23229"/>
                                </a:moveTo>
                                <a:lnTo>
                                  <a:pt x="198432" y="23229"/>
                                </a:lnTo>
                                <a:lnTo>
                                  <a:pt x="198319" y="10961"/>
                                </a:lnTo>
                                <a:lnTo>
                                  <a:pt x="198195" y="10637"/>
                                </a:lnTo>
                                <a:lnTo>
                                  <a:pt x="198112" y="10423"/>
                                </a:lnTo>
                                <a:lnTo>
                                  <a:pt x="197992" y="10109"/>
                                </a:lnTo>
                                <a:lnTo>
                                  <a:pt x="197875" y="9806"/>
                                </a:lnTo>
                                <a:lnTo>
                                  <a:pt x="197392" y="9292"/>
                                </a:lnTo>
                                <a:lnTo>
                                  <a:pt x="196073" y="8493"/>
                                </a:lnTo>
                                <a:lnTo>
                                  <a:pt x="190379" y="8493"/>
                                </a:lnTo>
                                <a:lnTo>
                                  <a:pt x="191441" y="6929"/>
                                </a:lnTo>
                                <a:lnTo>
                                  <a:pt x="193199" y="6021"/>
                                </a:lnTo>
                                <a:lnTo>
                                  <a:pt x="196551" y="6021"/>
                                </a:lnTo>
                                <a:lnTo>
                                  <a:pt x="201188" y="10423"/>
                                </a:lnTo>
                                <a:lnTo>
                                  <a:pt x="201284" y="23229"/>
                                </a:lnTo>
                                <a:close/>
                              </a:path>
                              <a:path w="201295" h="29845">
                                <a:moveTo>
                                  <a:pt x="190467" y="23229"/>
                                </a:moveTo>
                                <a:lnTo>
                                  <a:pt x="187614" y="23229"/>
                                </a:lnTo>
                                <a:lnTo>
                                  <a:pt x="187614" y="6401"/>
                                </a:lnTo>
                                <a:lnTo>
                                  <a:pt x="190182" y="6401"/>
                                </a:lnTo>
                                <a:lnTo>
                                  <a:pt x="190182" y="8493"/>
                                </a:lnTo>
                                <a:lnTo>
                                  <a:pt x="193110" y="8493"/>
                                </a:lnTo>
                                <a:lnTo>
                                  <a:pt x="190907" y="10423"/>
                                </a:lnTo>
                                <a:lnTo>
                                  <a:pt x="190467" y="11884"/>
                                </a:lnTo>
                                <a:lnTo>
                                  <a:pt x="190467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182"/>
                        <wps:cNvSpPr/>
                        <wps:spPr>
                          <a:xfrm>
                            <a:off x="107774" y="1744139"/>
                            <a:ext cx="4838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74625">
                                <a:moveTo>
                                  <a:pt x="454332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54332" y="0"/>
                                </a:lnTo>
                                <a:lnTo>
                                  <a:pt x="465815" y="2318"/>
                                </a:lnTo>
                                <a:lnTo>
                                  <a:pt x="475193" y="8640"/>
                                </a:lnTo>
                                <a:lnTo>
                                  <a:pt x="481516" y="18018"/>
                                </a:lnTo>
                                <a:lnTo>
                                  <a:pt x="483834" y="29502"/>
                                </a:lnTo>
                                <a:lnTo>
                                  <a:pt x="483834" y="144560"/>
                                </a:lnTo>
                                <a:lnTo>
                                  <a:pt x="481516" y="156043"/>
                                </a:lnTo>
                                <a:lnTo>
                                  <a:pt x="475193" y="165421"/>
                                </a:lnTo>
                                <a:lnTo>
                                  <a:pt x="465815" y="171743"/>
                                </a:lnTo>
                                <a:lnTo>
                                  <a:pt x="454332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183"/>
                        <wps:cNvSpPr/>
                        <wps:spPr>
                          <a:xfrm>
                            <a:off x="107774" y="1744139"/>
                            <a:ext cx="4838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54332" y="174062"/>
                                </a:lnTo>
                                <a:lnTo>
                                  <a:pt x="465815" y="171743"/>
                                </a:lnTo>
                                <a:lnTo>
                                  <a:pt x="475193" y="165421"/>
                                </a:lnTo>
                                <a:lnTo>
                                  <a:pt x="481516" y="156043"/>
                                </a:lnTo>
                                <a:lnTo>
                                  <a:pt x="483834" y="144560"/>
                                </a:lnTo>
                                <a:lnTo>
                                  <a:pt x="483834" y="29502"/>
                                </a:lnTo>
                                <a:lnTo>
                                  <a:pt x="481516" y="18018"/>
                                </a:lnTo>
                                <a:lnTo>
                                  <a:pt x="475193" y="8640"/>
                                </a:lnTo>
                                <a:lnTo>
                                  <a:pt x="465815" y="2318"/>
                                </a:lnTo>
                                <a:lnTo>
                                  <a:pt x="454332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184"/>
                        <wps:cNvSpPr/>
                        <wps:spPr>
                          <a:xfrm>
                            <a:off x="107774" y="1788401"/>
                            <a:ext cx="48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>
                                <a:moveTo>
                                  <a:pt x="0" y="0"/>
                                </a:moveTo>
                                <a:lnTo>
                                  <a:pt x="48383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185"/>
                        <wps:cNvSpPr/>
                        <wps:spPr>
                          <a:xfrm>
                            <a:off x="180914" y="1809426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8" name="Image 18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78" y="1794303"/>
                            <a:ext cx="436711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9" name="Graphic 187"/>
                        <wps:cNvSpPr/>
                        <wps:spPr>
                          <a:xfrm>
                            <a:off x="107774" y="1847418"/>
                            <a:ext cx="48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>
                                <a:moveTo>
                                  <a:pt x="0" y="0"/>
                                </a:moveTo>
                                <a:lnTo>
                                  <a:pt x="48383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188"/>
                        <wps:cNvSpPr/>
                        <wps:spPr>
                          <a:xfrm>
                            <a:off x="121720" y="1756312"/>
                            <a:ext cx="4495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30480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449580" h="30480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449580" h="30480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449580" h="30480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449580" h="30480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449580" h="30480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99474" y="8648"/>
                                </a:moveTo>
                                <a:lnTo>
                                  <a:pt x="96423" y="8648"/>
                                </a:lnTo>
                                <a:lnTo>
                                  <a:pt x="96881" y="7933"/>
                                </a:lnTo>
                                <a:lnTo>
                                  <a:pt x="97582" y="7271"/>
                                </a:lnTo>
                                <a:lnTo>
                                  <a:pt x="99335" y="6271"/>
                                </a:lnTo>
                                <a:lnTo>
                                  <a:pt x="100335" y="6021"/>
                                </a:lnTo>
                                <a:lnTo>
                                  <a:pt x="102702" y="6021"/>
                                </a:lnTo>
                                <a:lnTo>
                                  <a:pt x="106043" y="8493"/>
                                </a:lnTo>
                                <a:lnTo>
                                  <a:pt x="100019" y="8493"/>
                                </a:lnTo>
                                <a:lnTo>
                                  <a:pt x="99474" y="8648"/>
                                </a:lnTo>
                                <a:close/>
                              </a:path>
                              <a:path w="449580" h="30480">
                                <a:moveTo>
                                  <a:pt x="109204" y="8648"/>
                                </a:moveTo>
                                <a:lnTo>
                                  <a:pt x="106426" y="8648"/>
                                </a:lnTo>
                                <a:lnTo>
                                  <a:pt x="107540" y="7003"/>
                                </a:lnTo>
                                <a:lnTo>
                                  <a:pt x="109273" y="6021"/>
                                </a:lnTo>
                                <a:lnTo>
                                  <a:pt x="113076" y="6021"/>
                                </a:lnTo>
                                <a:lnTo>
                                  <a:pt x="113770" y="6271"/>
                                </a:lnTo>
                                <a:lnTo>
                                  <a:pt x="114151" y="6271"/>
                                </a:lnTo>
                                <a:lnTo>
                                  <a:pt x="116153" y="8327"/>
                                </a:lnTo>
                                <a:lnTo>
                                  <a:pt x="116206" y="8493"/>
                                </a:lnTo>
                                <a:lnTo>
                                  <a:pt x="109589" y="8493"/>
                                </a:lnTo>
                                <a:lnTo>
                                  <a:pt x="109204" y="8648"/>
                                </a:lnTo>
                                <a:close/>
                              </a:path>
                              <a:path w="449580" h="30480">
                                <a:moveTo>
                                  <a:pt x="96659" y="23229"/>
                                </a:moveTo>
                                <a:lnTo>
                                  <a:pt x="93807" y="23229"/>
                                </a:lnTo>
                                <a:lnTo>
                                  <a:pt x="93807" y="6271"/>
                                </a:lnTo>
                                <a:lnTo>
                                  <a:pt x="96353" y="6271"/>
                                </a:lnTo>
                                <a:lnTo>
                                  <a:pt x="96353" y="8648"/>
                                </a:lnTo>
                                <a:lnTo>
                                  <a:pt x="99366" y="8648"/>
                                </a:lnTo>
                                <a:lnTo>
                                  <a:pt x="96659" y="12965"/>
                                </a:lnTo>
                                <a:lnTo>
                                  <a:pt x="96659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06311" y="9260"/>
                                </a:moveTo>
                                <a:lnTo>
                                  <a:pt x="106011" y="9260"/>
                                </a:lnTo>
                                <a:lnTo>
                                  <a:pt x="106426" y="8648"/>
                                </a:lnTo>
                                <a:lnTo>
                                  <a:pt x="102250" y="8648"/>
                                </a:lnTo>
                                <a:lnTo>
                                  <a:pt x="101878" y="8493"/>
                                </a:lnTo>
                                <a:lnTo>
                                  <a:pt x="106043" y="8493"/>
                                </a:lnTo>
                                <a:lnTo>
                                  <a:pt x="106311" y="9260"/>
                                </a:lnTo>
                                <a:close/>
                              </a:path>
                              <a:path w="449580" h="30480">
                                <a:moveTo>
                                  <a:pt x="116604" y="23229"/>
                                </a:moveTo>
                                <a:lnTo>
                                  <a:pt x="113773" y="23229"/>
                                </a:lnTo>
                                <a:lnTo>
                                  <a:pt x="113695" y="12965"/>
                                </a:lnTo>
                                <a:lnTo>
                                  <a:pt x="113601" y="10458"/>
                                </a:lnTo>
                                <a:lnTo>
                                  <a:pt x="111427" y="8493"/>
                                </a:lnTo>
                                <a:lnTo>
                                  <a:pt x="116206" y="8493"/>
                                </a:lnTo>
                                <a:lnTo>
                                  <a:pt x="116449" y="9260"/>
                                </a:lnTo>
                                <a:lnTo>
                                  <a:pt x="116540" y="9549"/>
                                </a:lnTo>
                                <a:lnTo>
                                  <a:pt x="116604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06653" y="23229"/>
                                </a:moveTo>
                                <a:lnTo>
                                  <a:pt x="103800" y="23229"/>
                                </a:lnTo>
                                <a:lnTo>
                                  <a:pt x="103711" y="10662"/>
                                </a:lnTo>
                                <a:lnTo>
                                  <a:pt x="103661" y="10458"/>
                                </a:lnTo>
                                <a:lnTo>
                                  <a:pt x="103568" y="10077"/>
                                </a:lnTo>
                                <a:lnTo>
                                  <a:pt x="102520" y="8648"/>
                                </a:lnTo>
                                <a:lnTo>
                                  <a:pt x="106426" y="8648"/>
                                </a:lnTo>
                                <a:lnTo>
                                  <a:pt x="106011" y="9260"/>
                                </a:lnTo>
                                <a:lnTo>
                                  <a:pt x="108235" y="9260"/>
                                </a:lnTo>
                                <a:lnTo>
                                  <a:pt x="107043" y="10458"/>
                                </a:lnTo>
                                <a:lnTo>
                                  <a:pt x="106653" y="11715"/>
                                </a:lnTo>
                                <a:lnTo>
                                  <a:pt x="106653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08235" y="9260"/>
                                </a:moveTo>
                                <a:lnTo>
                                  <a:pt x="106311" y="9260"/>
                                </a:lnTo>
                                <a:lnTo>
                                  <a:pt x="106097" y="8648"/>
                                </a:lnTo>
                                <a:lnTo>
                                  <a:pt x="108845" y="8648"/>
                                </a:lnTo>
                                <a:lnTo>
                                  <a:pt x="108235" y="9260"/>
                                </a:lnTo>
                                <a:close/>
                              </a:path>
                              <a:path w="449580" h="30480">
                                <a:moveTo>
                                  <a:pt x="123153" y="11578"/>
                                </a:moveTo>
                                <a:lnTo>
                                  <a:pt x="120365" y="11197"/>
                                </a:lnTo>
                                <a:lnTo>
                                  <a:pt x="120484" y="10637"/>
                                </a:lnTo>
                                <a:lnTo>
                                  <a:pt x="120537" y="10387"/>
                                </a:lnTo>
                                <a:lnTo>
                                  <a:pt x="120618" y="10007"/>
                                </a:lnTo>
                                <a:lnTo>
                                  <a:pt x="126506" y="6021"/>
                                </a:lnTo>
                                <a:lnTo>
                                  <a:pt x="129386" y="6021"/>
                                </a:lnTo>
                                <a:lnTo>
                                  <a:pt x="130552" y="6190"/>
                                </a:lnTo>
                                <a:lnTo>
                                  <a:pt x="132347" y="6866"/>
                                </a:lnTo>
                                <a:lnTo>
                                  <a:pt x="133010" y="7292"/>
                                </a:lnTo>
                                <a:lnTo>
                                  <a:pt x="133855" y="8313"/>
                                </a:lnTo>
                                <a:lnTo>
                                  <a:pt x="126466" y="8313"/>
                                </a:lnTo>
                                <a:lnTo>
                                  <a:pt x="125210" y="8613"/>
                                </a:lnTo>
                                <a:lnTo>
                                  <a:pt x="123928" y="9556"/>
                                </a:lnTo>
                                <a:lnTo>
                                  <a:pt x="123672" y="10007"/>
                                </a:lnTo>
                                <a:lnTo>
                                  <a:pt x="123548" y="10225"/>
                                </a:lnTo>
                                <a:lnTo>
                                  <a:pt x="123456" y="10387"/>
                                </a:lnTo>
                                <a:lnTo>
                                  <a:pt x="123250" y="11197"/>
                                </a:lnTo>
                                <a:lnTo>
                                  <a:pt x="123153" y="11578"/>
                                </a:lnTo>
                                <a:close/>
                              </a:path>
                              <a:path w="449580" h="30480">
                                <a:moveTo>
                                  <a:pt x="126745" y="23610"/>
                                </a:moveTo>
                                <a:lnTo>
                                  <a:pt x="123773" y="23610"/>
                                </a:lnTo>
                                <a:lnTo>
                                  <a:pt x="122351" y="23159"/>
                                </a:lnTo>
                                <a:lnTo>
                                  <a:pt x="120365" y="21349"/>
                                </a:lnTo>
                                <a:lnTo>
                                  <a:pt x="120003" y="20507"/>
                                </a:lnTo>
                                <a:lnTo>
                                  <a:pt x="119919" y="17764"/>
                                </a:lnTo>
                                <a:lnTo>
                                  <a:pt x="120055" y="17215"/>
                                </a:lnTo>
                                <a:lnTo>
                                  <a:pt x="120606" y="16215"/>
                                </a:lnTo>
                                <a:lnTo>
                                  <a:pt x="120711" y="16025"/>
                                </a:lnTo>
                                <a:lnTo>
                                  <a:pt x="128794" y="13257"/>
                                </a:lnTo>
                                <a:lnTo>
                                  <a:pt x="130492" y="12930"/>
                                </a:lnTo>
                                <a:lnTo>
                                  <a:pt x="131583" y="12549"/>
                                </a:lnTo>
                                <a:lnTo>
                                  <a:pt x="131512" y="10387"/>
                                </a:lnTo>
                                <a:lnTo>
                                  <a:pt x="131387" y="10007"/>
                                </a:lnTo>
                                <a:lnTo>
                                  <a:pt x="131235" y="9739"/>
                                </a:lnTo>
                                <a:lnTo>
                                  <a:pt x="129959" y="8613"/>
                                </a:lnTo>
                                <a:lnTo>
                                  <a:pt x="129764" y="8613"/>
                                </a:lnTo>
                                <a:lnTo>
                                  <a:pt x="128761" y="8313"/>
                                </a:lnTo>
                                <a:lnTo>
                                  <a:pt x="133855" y="8313"/>
                                </a:lnTo>
                                <a:lnTo>
                                  <a:pt x="134150" y="8958"/>
                                </a:lnTo>
                                <a:lnTo>
                                  <a:pt x="134280" y="9556"/>
                                </a:lnTo>
                                <a:lnTo>
                                  <a:pt x="134374" y="10007"/>
                                </a:lnTo>
                                <a:lnTo>
                                  <a:pt x="134466" y="14778"/>
                                </a:lnTo>
                                <a:lnTo>
                                  <a:pt x="131583" y="14778"/>
                                </a:lnTo>
                                <a:lnTo>
                                  <a:pt x="130548" y="15201"/>
                                </a:lnTo>
                                <a:lnTo>
                                  <a:pt x="128995" y="15560"/>
                                </a:lnTo>
                                <a:lnTo>
                                  <a:pt x="125749" y="16025"/>
                                </a:lnTo>
                                <a:lnTo>
                                  <a:pt x="124918" y="16215"/>
                                </a:lnTo>
                                <a:lnTo>
                                  <a:pt x="122911" y="19469"/>
                                </a:lnTo>
                                <a:lnTo>
                                  <a:pt x="123199" y="20103"/>
                                </a:lnTo>
                                <a:lnTo>
                                  <a:pt x="124354" y="21117"/>
                                </a:lnTo>
                                <a:lnTo>
                                  <a:pt x="125126" y="21349"/>
                                </a:lnTo>
                                <a:lnTo>
                                  <a:pt x="131580" y="21349"/>
                                </a:lnTo>
                                <a:lnTo>
                                  <a:pt x="130924" y="21909"/>
                                </a:lnTo>
                                <a:lnTo>
                                  <a:pt x="129910" y="22582"/>
                                </a:lnTo>
                                <a:lnTo>
                                  <a:pt x="128497" y="23159"/>
                                </a:lnTo>
                                <a:lnTo>
                                  <a:pt x="127791" y="23427"/>
                                </a:lnTo>
                                <a:lnTo>
                                  <a:pt x="126745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131580" y="21349"/>
                                </a:moveTo>
                                <a:lnTo>
                                  <a:pt x="127486" y="21349"/>
                                </a:lnTo>
                                <a:lnTo>
                                  <a:pt x="128401" y="21117"/>
                                </a:lnTo>
                                <a:lnTo>
                                  <a:pt x="129489" y="20507"/>
                                </a:lnTo>
                                <a:lnTo>
                                  <a:pt x="131583" y="14778"/>
                                </a:lnTo>
                                <a:lnTo>
                                  <a:pt x="134466" y="14778"/>
                                </a:lnTo>
                                <a:lnTo>
                                  <a:pt x="134527" y="20507"/>
                                </a:lnTo>
                                <a:lnTo>
                                  <a:pt x="134631" y="21117"/>
                                </a:lnTo>
                                <a:lnTo>
                                  <a:pt x="131853" y="21117"/>
                                </a:lnTo>
                                <a:lnTo>
                                  <a:pt x="131580" y="21349"/>
                                </a:lnTo>
                                <a:close/>
                              </a:path>
                              <a:path w="449580" h="30480">
                                <a:moveTo>
                                  <a:pt x="135326" y="23159"/>
                                </a:moveTo>
                                <a:lnTo>
                                  <a:pt x="132351" y="23159"/>
                                </a:lnTo>
                                <a:lnTo>
                                  <a:pt x="132075" y="22582"/>
                                </a:lnTo>
                                <a:lnTo>
                                  <a:pt x="131897" y="21909"/>
                                </a:lnTo>
                                <a:lnTo>
                                  <a:pt x="131812" y="21117"/>
                                </a:lnTo>
                                <a:lnTo>
                                  <a:pt x="134631" y="21117"/>
                                </a:lnTo>
                                <a:lnTo>
                                  <a:pt x="134671" y="21349"/>
                                </a:lnTo>
                                <a:lnTo>
                                  <a:pt x="134767" y="21909"/>
                                </a:lnTo>
                                <a:lnTo>
                                  <a:pt x="135006" y="22582"/>
                                </a:lnTo>
                                <a:lnTo>
                                  <a:pt x="135326" y="23159"/>
                                </a:lnTo>
                                <a:close/>
                              </a:path>
                              <a:path w="449580" h="30480">
                                <a:moveTo>
                                  <a:pt x="152558" y="23229"/>
                                </a:moveTo>
                                <a:lnTo>
                                  <a:pt x="149706" y="23229"/>
                                </a:lnTo>
                                <a:lnTo>
                                  <a:pt x="149593" y="10961"/>
                                </a:lnTo>
                                <a:lnTo>
                                  <a:pt x="149469" y="10637"/>
                                </a:lnTo>
                                <a:lnTo>
                                  <a:pt x="149386" y="10423"/>
                                </a:lnTo>
                                <a:lnTo>
                                  <a:pt x="149266" y="10109"/>
                                </a:lnTo>
                                <a:lnTo>
                                  <a:pt x="149149" y="9806"/>
                                </a:lnTo>
                                <a:lnTo>
                                  <a:pt x="148666" y="9292"/>
                                </a:lnTo>
                                <a:lnTo>
                                  <a:pt x="147347" y="8493"/>
                                </a:lnTo>
                                <a:lnTo>
                                  <a:pt x="141653" y="8493"/>
                                </a:lnTo>
                                <a:lnTo>
                                  <a:pt x="142715" y="6929"/>
                                </a:lnTo>
                                <a:lnTo>
                                  <a:pt x="144473" y="6021"/>
                                </a:lnTo>
                                <a:lnTo>
                                  <a:pt x="147825" y="6021"/>
                                </a:lnTo>
                                <a:lnTo>
                                  <a:pt x="152462" y="10423"/>
                                </a:lnTo>
                                <a:lnTo>
                                  <a:pt x="152558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41741" y="23229"/>
                                </a:moveTo>
                                <a:lnTo>
                                  <a:pt x="138888" y="23229"/>
                                </a:lnTo>
                                <a:lnTo>
                                  <a:pt x="138888" y="6401"/>
                                </a:lnTo>
                                <a:lnTo>
                                  <a:pt x="141455" y="6401"/>
                                </a:lnTo>
                                <a:lnTo>
                                  <a:pt x="141455" y="8493"/>
                                </a:lnTo>
                                <a:lnTo>
                                  <a:pt x="144384" y="8493"/>
                                </a:lnTo>
                                <a:lnTo>
                                  <a:pt x="142181" y="10423"/>
                                </a:lnTo>
                                <a:lnTo>
                                  <a:pt x="141741" y="11884"/>
                                </a:lnTo>
                                <a:lnTo>
                                  <a:pt x="141741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59250" y="11578"/>
                                </a:moveTo>
                                <a:lnTo>
                                  <a:pt x="156462" y="11197"/>
                                </a:lnTo>
                                <a:lnTo>
                                  <a:pt x="156581" y="10637"/>
                                </a:lnTo>
                                <a:lnTo>
                                  <a:pt x="156634" y="10387"/>
                                </a:lnTo>
                                <a:lnTo>
                                  <a:pt x="162603" y="6021"/>
                                </a:lnTo>
                                <a:lnTo>
                                  <a:pt x="165483" y="6021"/>
                                </a:lnTo>
                                <a:lnTo>
                                  <a:pt x="166649" y="6190"/>
                                </a:lnTo>
                                <a:lnTo>
                                  <a:pt x="168444" y="6866"/>
                                </a:lnTo>
                                <a:lnTo>
                                  <a:pt x="169106" y="7292"/>
                                </a:lnTo>
                                <a:lnTo>
                                  <a:pt x="169952" y="8313"/>
                                </a:lnTo>
                                <a:lnTo>
                                  <a:pt x="162563" y="8313"/>
                                </a:lnTo>
                                <a:lnTo>
                                  <a:pt x="161307" y="8613"/>
                                </a:lnTo>
                                <a:lnTo>
                                  <a:pt x="160025" y="9556"/>
                                </a:lnTo>
                                <a:lnTo>
                                  <a:pt x="159769" y="10007"/>
                                </a:lnTo>
                                <a:lnTo>
                                  <a:pt x="159645" y="10225"/>
                                </a:lnTo>
                                <a:lnTo>
                                  <a:pt x="159553" y="10387"/>
                                </a:lnTo>
                                <a:lnTo>
                                  <a:pt x="159347" y="11197"/>
                                </a:lnTo>
                                <a:lnTo>
                                  <a:pt x="159250" y="11578"/>
                                </a:lnTo>
                                <a:close/>
                              </a:path>
                              <a:path w="449580" h="30480">
                                <a:moveTo>
                                  <a:pt x="162842" y="23610"/>
                                </a:moveTo>
                                <a:lnTo>
                                  <a:pt x="159870" y="23610"/>
                                </a:lnTo>
                                <a:lnTo>
                                  <a:pt x="158447" y="23159"/>
                                </a:lnTo>
                                <a:lnTo>
                                  <a:pt x="156462" y="21349"/>
                                </a:lnTo>
                                <a:lnTo>
                                  <a:pt x="156100" y="20507"/>
                                </a:lnTo>
                                <a:lnTo>
                                  <a:pt x="156016" y="17764"/>
                                </a:lnTo>
                                <a:lnTo>
                                  <a:pt x="156152" y="17215"/>
                                </a:lnTo>
                                <a:lnTo>
                                  <a:pt x="156703" y="16215"/>
                                </a:lnTo>
                                <a:lnTo>
                                  <a:pt x="156808" y="16025"/>
                                </a:lnTo>
                                <a:lnTo>
                                  <a:pt x="164891" y="13257"/>
                                </a:lnTo>
                                <a:lnTo>
                                  <a:pt x="166589" y="12930"/>
                                </a:lnTo>
                                <a:lnTo>
                                  <a:pt x="167680" y="12549"/>
                                </a:lnTo>
                                <a:lnTo>
                                  <a:pt x="167609" y="10387"/>
                                </a:lnTo>
                                <a:lnTo>
                                  <a:pt x="167484" y="10007"/>
                                </a:lnTo>
                                <a:lnTo>
                                  <a:pt x="167332" y="9739"/>
                                </a:lnTo>
                                <a:lnTo>
                                  <a:pt x="166056" y="8613"/>
                                </a:lnTo>
                                <a:lnTo>
                                  <a:pt x="165861" y="8613"/>
                                </a:lnTo>
                                <a:lnTo>
                                  <a:pt x="164858" y="8313"/>
                                </a:lnTo>
                                <a:lnTo>
                                  <a:pt x="169952" y="8313"/>
                                </a:lnTo>
                                <a:lnTo>
                                  <a:pt x="170247" y="8958"/>
                                </a:lnTo>
                                <a:lnTo>
                                  <a:pt x="170377" y="9556"/>
                                </a:lnTo>
                                <a:lnTo>
                                  <a:pt x="170471" y="10007"/>
                                </a:lnTo>
                                <a:lnTo>
                                  <a:pt x="170563" y="14778"/>
                                </a:lnTo>
                                <a:lnTo>
                                  <a:pt x="167680" y="14778"/>
                                </a:lnTo>
                                <a:lnTo>
                                  <a:pt x="166645" y="15201"/>
                                </a:lnTo>
                                <a:lnTo>
                                  <a:pt x="165092" y="15560"/>
                                </a:lnTo>
                                <a:lnTo>
                                  <a:pt x="161845" y="16025"/>
                                </a:lnTo>
                                <a:lnTo>
                                  <a:pt x="161014" y="16215"/>
                                </a:lnTo>
                                <a:lnTo>
                                  <a:pt x="159007" y="19469"/>
                                </a:lnTo>
                                <a:lnTo>
                                  <a:pt x="159296" y="20103"/>
                                </a:lnTo>
                                <a:lnTo>
                                  <a:pt x="160451" y="21117"/>
                                </a:lnTo>
                                <a:lnTo>
                                  <a:pt x="161223" y="21349"/>
                                </a:lnTo>
                                <a:lnTo>
                                  <a:pt x="167677" y="21349"/>
                                </a:lnTo>
                                <a:lnTo>
                                  <a:pt x="167021" y="21909"/>
                                </a:lnTo>
                                <a:lnTo>
                                  <a:pt x="166007" y="22582"/>
                                </a:lnTo>
                                <a:lnTo>
                                  <a:pt x="164594" y="23159"/>
                                </a:lnTo>
                                <a:lnTo>
                                  <a:pt x="163888" y="23427"/>
                                </a:lnTo>
                                <a:lnTo>
                                  <a:pt x="162842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167677" y="21349"/>
                                </a:moveTo>
                                <a:lnTo>
                                  <a:pt x="163583" y="21349"/>
                                </a:lnTo>
                                <a:lnTo>
                                  <a:pt x="164497" y="21117"/>
                                </a:lnTo>
                                <a:lnTo>
                                  <a:pt x="165586" y="20507"/>
                                </a:lnTo>
                                <a:lnTo>
                                  <a:pt x="167680" y="14778"/>
                                </a:lnTo>
                                <a:lnTo>
                                  <a:pt x="170563" y="14778"/>
                                </a:lnTo>
                                <a:lnTo>
                                  <a:pt x="170624" y="20507"/>
                                </a:lnTo>
                                <a:lnTo>
                                  <a:pt x="170728" y="21117"/>
                                </a:lnTo>
                                <a:lnTo>
                                  <a:pt x="167950" y="21117"/>
                                </a:lnTo>
                                <a:lnTo>
                                  <a:pt x="167677" y="21349"/>
                                </a:lnTo>
                                <a:close/>
                              </a:path>
                              <a:path w="449580" h="30480">
                                <a:moveTo>
                                  <a:pt x="171423" y="23159"/>
                                </a:moveTo>
                                <a:lnTo>
                                  <a:pt x="168448" y="23159"/>
                                </a:lnTo>
                                <a:lnTo>
                                  <a:pt x="168172" y="22582"/>
                                </a:lnTo>
                                <a:lnTo>
                                  <a:pt x="167993" y="21909"/>
                                </a:lnTo>
                                <a:lnTo>
                                  <a:pt x="167909" y="21117"/>
                                </a:lnTo>
                                <a:lnTo>
                                  <a:pt x="170727" y="21117"/>
                                </a:lnTo>
                                <a:lnTo>
                                  <a:pt x="170767" y="21349"/>
                                </a:lnTo>
                                <a:lnTo>
                                  <a:pt x="170864" y="21909"/>
                                </a:lnTo>
                                <a:lnTo>
                                  <a:pt x="171103" y="22582"/>
                                </a:lnTo>
                                <a:lnTo>
                                  <a:pt x="171423" y="23159"/>
                                </a:lnTo>
                                <a:close/>
                              </a:path>
                              <a:path w="449580" h="30480">
                                <a:moveTo>
                                  <a:pt x="183024" y="23229"/>
                                </a:moveTo>
                                <a:lnTo>
                                  <a:pt x="178848" y="23229"/>
                                </a:lnTo>
                                <a:lnTo>
                                  <a:pt x="177056" y="22395"/>
                                </a:lnTo>
                                <a:lnTo>
                                  <a:pt x="174520" y="19057"/>
                                </a:lnTo>
                                <a:lnTo>
                                  <a:pt x="173887" y="17053"/>
                                </a:lnTo>
                                <a:lnTo>
                                  <a:pt x="174008" y="12486"/>
                                </a:lnTo>
                                <a:lnTo>
                                  <a:pt x="179690" y="6021"/>
                                </a:lnTo>
                                <a:lnTo>
                                  <a:pt x="183162" y="6021"/>
                                </a:lnTo>
                                <a:lnTo>
                                  <a:pt x="184799" y="6824"/>
                                </a:lnTo>
                                <a:lnTo>
                                  <a:pt x="186045" y="8377"/>
                                </a:lnTo>
                                <a:lnTo>
                                  <a:pt x="180119" y="8377"/>
                                </a:lnTo>
                                <a:lnTo>
                                  <a:pt x="179042" y="8894"/>
                                </a:lnTo>
                                <a:lnTo>
                                  <a:pt x="177267" y="10958"/>
                                </a:lnTo>
                                <a:lnTo>
                                  <a:pt x="176823" y="12486"/>
                                </a:lnTo>
                                <a:lnTo>
                                  <a:pt x="176914" y="17053"/>
                                </a:lnTo>
                                <a:lnTo>
                                  <a:pt x="177260" y="18328"/>
                                </a:lnTo>
                                <a:lnTo>
                                  <a:pt x="179014" y="20356"/>
                                </a:lnTo>
                                <a:lnTo>
                                  <a:pt x="180112" y="20863"/>
                                </a:lnTo>
                                <a:lnTo>
                                  <a:pt x="188718" y="20863"/>
                                </a:lnTo>
                                <a:lnTo>
                                  <a:pt x="188718" y="21022"/>
                                </a:lnTo>
                                <a:lnTo>
                                  <a:pt x="185824" y="21022"/>
                                </a:lnTo>
                                <a:lnTo>
                                  <a:pt x="184661" y="22395"/>
                                </a:lnTo>
                                <a:lnTo>
                                  <a:pt x="183024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188718" y="20863"/>
                                </a:moveTo>
                                <a:lnTo>
                                  <a:pt x="182739" y="20863"/>
                                </a:lnTo>
                                <a:lnTo>
                                  <a:pt x="183841" y="20356"/>
                                </a:lnTo>
                                <a:lnTo>
                                  <a:pt x="185617" y="18328"/>
                                </a:lnTo>
                                <a:lnTo>
                                  <a:pt x="185975" y="17053"/>
                                </a:lnTo>
                                <a:lnTo>
                                  <a:pt x="186039" y="12486"/>
                                </a:lnTo>
                                <a:lnTo>
                                  <a:pt x="185568" y="10958"/>
                                </a:lnTo>
                                <a:lnTo>
                                  <a:pt x="183760" y="8894"/>
                                </a:lnTo>
                                <a:lnTo>
                                  <a:pt x="182676" y="8377"/>
                                </a:lnTo>
                                <a:lnTo>
                                  <a:pt x="186088" y="8377"/>
                                </a:lnTo>
                                <a:lnTo>
                                  <a:pt x="186088" y="6391"/>
                                </a:lnTo>
                                <a:lnTo>
                                  <a:pt x="188718" y="6391"/>
                                </a:lnTo>
                                <a:lnTo>
                                  <a:pt x="188718" y="20863"/>
                                </a:lnTo>
                                <a:close/>
                              </a:path>
                              <a:path w="449580" h="30480">
                                <a:moveTo>
                                  <a:pt x="182803" y="30064"/>
                                </a:moveTo>
                                <a:lnTo>
                                  <a:pt x="179105" y="30064"/>
                                </a:lnTo>
                                <a:lnTo>
                                  <a:pt x="177482" y="29610"/>
                                </a:lnTo>
                                <a:lnTo>
                                  <a:pt x="174755" y="27613"/>
                                </a:lnTo>
                                <a:lnTo>
                                  <a:pt x="182744" y="27613"/>
                                </a:lnTo>
                                <a:lnTo>
                                  <a:pt x="183436" y="27434"/>
                                </a:lnTo>
                                <a:lnTo>
                                  <a:pt x="184873" y="26377"/>
                                </a:lnTo>
                                <a:lnTo>
                                  <a:pt x="185359" y="25638"/>
                                </a:lnTo>
                                <a:lnTo>
                                  <a:pt x="185760" y="24110"/>
                                </a:lnTo>
                                <a:lnTo>
                                  <a:pt x="185824" y="21022"/>
                                </a:lnTo>
                                <a:lnTo>
                                  <a:pt x="188718" y="21022"/>
                                </a:lnTo>
                                <a:lnTo>
                                  <a:pt x="188640" y="24110"/>
                                </a:lnTo>
                                <a:lnTo>
                                  <a:pt x="188566" y="24624"/>
                                </a:lnTo>
                                <a:lnTo>
                                  <a:pt x="188451" y="25423"/>
                                </a:lnTo>
                                <a:lnTo>
                                  <a:pt x="187474" y="27434"/>
                                </a:lnTo>
                                <a:lnTo>
                                  <a:pt x="187387" y="27613"/>
                                </a:lnTo>
                                <a:lnTo>
                                  <a:pt x="186542" y="28480"/>
                                </a:lnTo>
                                <a:lnTo>
                                  <a:pt x="184225" y="29747"/>
                                </a:lnTo>
                                <a:lnTo>
                                  <a:pt x="182803" y="30064"/>
                                </a:lnTo>
                                <a:close/>
                              </a:path>
                              <a:path w="449580" h="30480">
                                <a:moveTo>
                                  <a:pt x="179567" y="27613"/>
                                </a:moveTo>
                                <a:lnTo>
                                  <a:pt x="174928" y="27613"/>
                                </a:lnTo>
                                <a:lnTo>
                                  <a:pt x="174416" y="26377"/>
                                </a:lnTo>
                                <a:lnTo>
                                  <a:pt x="174457" y="24624"/>
                                </a:lnTo>
                                <a:lnTo>
                                  <a:pt x="177235" y="25036"/>
                                </a:lnTo>
                                <a:lnTo>
                                  <a:pt x="177348" y="25895"/>
                                </a:lnTo>
                                <a:lnTo>
                                  <a:pt x="177596" y="26377"/>
                                </a:lnTo>
                                <a:lnTo>
                                  <a:pt x="178908" y="27434"/>
                                </a:lnTo>
                                <a:lnTo>
                                  <a:pt x="179567" y="27613"/>
                                </a:lnTo>
                                <a:close/>
                              </a:path>
                              <a:path w="449580" h="30480">
                                <a:moveTo>
                                  <a:pt x="202052" y="23610"/>
                                </a:moveTo>
                                <a:lnTo>
                                  <a:pt x="197636" y="23610"/>
                                </a:lnTo>
                                <a:lnTo>
                                  <a:pt x="195682" y="22853"/>
                                </a:lnTo>
                                <a:lnTo>
                                  <a:pt x="192801" y="19817"/>
                                </a:lnTo>
                                <a:lnTo>
                                  <a:pt x="192245" y="18169"/>
                                </a:lnTo>
                                <a:lnTo>
                                  <a:pt x="192215" y="11729"/>
                                </a:lnTo>
                                <a:lnTo>
                                  <a:pt x="192550" y="10718"/>
                                </a:lnTo>
                                <a:lnTo>
                                  <a:pt x="192884" y="9852"/>
                                </a:lnTo>
                                <a:lnTo>
                                  <a:pt x="195761" y="6789"/>
                                </a:lnTo>
                                <a:lnTo>
                                  <a:pt x="197618" y="6021"/>
                                </a:lnTo>
                                <a:lnTo>
                                  <a:pt x="202189" y="6021"/>
                                </a:lnTo>
                                <a:lnTo>
                                  <a:pt x="204024" y="6789"/>
                                </a:lnTo>
                                <a:lnTo>
                                  <a:pt x="205492" y="8366"/>
                                </a:lnTo>
                                <a:lnTo>
                                  <a:pt x="198664" y="8366"/>
                                </a:lnTo>
                                <a:lnTo>
                                  <a:pt x="197562" y="8806"/>
                                </a:lnTo>
                                <a:lnTo>
                                  <a:pt x="195773" y="10560"/>
                                </a:lnTo>
                                <a:lnTo>
                                  <a:pt x="195280" y="11729"/>
                                </a:lnTo>
                                <a:lnTo>
                                  <a:pt x="195189" y="13194"/>
                                </a:lnTo>
                                <a:lnTo>
                                  <a:pt x="207587" y="13194"/>
                                </a:lnTo>
                                <a:lnTo>
                                  <a:pt x="207580" y="15539"/>
                                </a:lnTo>
                                <a:lnTo>
                                  <a:pt x="195030" y="15539"/>
                                </a:lnTo>
                                <a:lnTo>
                                  <a:pt x="195136" y="17391"/>
                                </a:lnTo>
                                <a:lnTo>
                                  <a:pt x="195657" y="18810"/>
                                </a:lnTo>
                                <a:lnTo>
                                  <a:pt x="197537" y="20775"/>
                                </a:lnTo>
                                <a:lnTo>
                                  <a:pt x="198634" y="21233"/>
                                </a:lnTo>
                                <a:lnTo>
                                  <a:pt x="206168" y="21233"/>
                                </a:lnTo>
                                <a:lnTo>
                                  <a:pt x="203654" y="23134"/>
                                </a:lnTo>
                                <a:lnTo>
                                  <a:pt x="202052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07587" y="13194"/>
                                </a:moveTo>
                                <a:lnTo>
                                  <a:pt x="204580" y="13194"/>
                                </a:lnTo>
                                <a:lnTo>
                                  <a:pt x="204473" y="12004"/>
                                </a:lnTo>
                                <a:lnTo>
                                  <a:pt x="204436" y="11729"/>
                                </a:lnTo>
                                <a:lnTo>
                                  <a:pt x="204094" y="10718"/>
                                </a:lnTo>
                                <a:lnTo>
                                  <a:pt x="202503" y="8806"/>
                                </a:lnTo>
                                <a:lnTo>
                                  <a:pt x="202360" y="8806"/>
                                </a:lnTo>
                                <a:lnTo>
                                  <a:pt x="201418" y="8366"/>
                                </a:lnTo>
                                <a:lnTo>
                                  <a:pt x="205492" y="8366"/>
                                </a:lnTo>
                                <a:lnTo>
                                  <a:pt x="206876" y="9852"/>
                                </a:lnTo>
                                <a:lnTo>
                                  <a:pt x="207499" y="11729"/>
                                </a:lnTo>
                                <a:lnTo>
                                  <a:pt x="207587" y="13194"/>
                                </a:lnTo>
                                <a:close/>
                              </a:path>
                              <a:path w="449580" h="30480">
                                <a:moveTo>
                                  <a:pt x="206168" y="21233"/>
                                </a:moveTo>
                                <a:lnTo>
                                  <a:pt x="201264" y="21233"/>
                                </a:lnTo>
                                <a:lnTo>
                                  <a:pt x="202055" y="20990"/>
                                </a:lnTo>
                                <a:lnTo>
                                  <a:pt x="203583" y="19817"/>
                                </a:lnTo>
                                <a:lnTo>
                                  <a:pt x="204119" y="19014"/>
                                </a:lnTo>
                                <a:lnTo>
                                  <a:pt x="204591" y="17690"/>
                                </a:lnTo>
                                <a:lnTo>
                                  <a:pt x="203565" y="17690"/>
                                </a:lnTo>
                                <a:lnTo>
                                  <a:pt x="207496" y="18169"/>
                                </a:lnTo>
                                <a:lnTo>
                                  <a:pt x="207052" y="19817"/>
                                </a:lnTo>
                                <a:lnTo>
                                  <a:pt x="206168" y="21233"/>
                                </a:lnTo>
                                <a:close/>
                              </a:path>
                              <a:path w="449580" h="30480">
                                <a:moveTo>
                                  <a:pt x="219206" y="9581"/>
                                </a:moveTo>
                                <a:lnTo>
                                  <a:pt x="218448" y="9155"/>
                                </a:lnTo>
                                <a:lnTo>
                                  <a:pt x="217740" y="8947"/>
                                </a:lnTo>
                                <a:lnTo>
                                  <a:pt x="213617" y="8947"/>
                                </a:lnTo>
                                <a:lnTo>
                                  <a:pt x="214272" y="7757"/>
                                </a:lnTo>
                                <a:lnTo>
                                  <a:pt x="214921" y="6940"/>
                                </a:lnTo>
                                <a:lnTo>
                                  <a:pt x="215980" y="6211"/>
                                </a:lnTo>
                                <a:lnTo>
                                  <a:pt x="216593" y="6021"/>
                                </a:lnTo>
                                <a:lnTo>
                                  <a:pt x="218220" y="6021"/>
                                </a:lnTo>
                                <a:lnTo>
                                  <a:pt x="218825" y="6211"/>
                                </a:lnTo>
                                <a:lnTo>
                                  <a:pt x="219007" y="6211"/>
                                </a:lnTo>
                                <a:lnTo>
                                  <a:pt x="220188" y="6940"/>
                                </a:lnTo>
                                <a:lnTo>
                                  <a:pt x="219206" y="9581"/>
                                </a:lnTo>
                                <a:close/>
                              </a:path>
                              <a:path w="449580" h="30480">
                                <a:moveTo>
                                  <a:pt x="213903" y="23229"/>
                                </a:moveTo>
                                <a:lnTo>
                                  <a:pt x="211050" y="23229"/>
                                </a:lnTo>
                                <a:lnTo>
                                  <a:pt x="211050" y="6211"/>
                                </a:lnTo>
                                <a:lnTo>
                                  <a:pt x="213617" y="6211"/>
                                </a:lnTo>
                                <a:lnTo>
                                  <a:pt x="213617" y="8947"/>
                                </a:lnTo>
                                <a:lnTo>
                                  <a:pt x="216557" y="8947"/>
                                </a:lnTo>
                                <a:lnTo>
                                  <a:pt x="213903" y="13215"/>
                                </a:lnTo>
                                <a:lnTo>
                                  <a:pt x="213903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238157" y="29684"/>
                                </a:moveTo>
                                <a:lnTo>
                                  <a:pt x="219248" y="29684"/>
                                </a:lnTo>
                                <a:lnTo>
                                  <a:pt x="219248" y="27624"/>
                                </a:lnTo>
                                <a:lnTo>
                                  <a:pt x="238157" y="27624"/>
                                </a:lnTo>
                                <a:lnTo>
                                  <a:pt x="238157" y="29684"/>
                                </a:lnTo>
                                <a:close/>
                              </a:path>
                              <a:path w="449580" h="30480">
                                <a:moveTo>
                                  <a:pt x="248061" y="9581"/>
                                </a:moveTo>
                                <a:lnTo>
                                  <a:pt x="247304" y="9155"/>
                                </a:lnTo>
                                <a:lnTo>
                                  <a:pt x="246595" y="8947"/>
                                </a:lnTo>
                                <a:lnTo>
                                  <a:pt x="242473" y="8947"/>
                                </a:lnTo>
                                <a:lnTo>
                                  <a:pt x="243128" y="7757"/>
                                </a:lnTo>
                                <a:lnTo>
                                  <a:pt x="243776" y="6940"/>
                                </a:lnTo>
                                <a:lnTo>
                                  <a:pt x="244835" y="6211"/>
                                </a:lnTo>
                                <a:lnTo>
                                  <a:pt x="245448" y="6021"/>
                                </a:lnTo>
                                <a:lnTo>
                                  <a:pt x="247075" y="6021"/>
                                </a:lnTo>
                                <a:lnTo>
                                  <a:pt x="247681" y="6211"/>
                                </a:lnTo>
                                <a:lnTo>
                                  <a:pt x="247862" y="6211"/>
                                </a:lnTo>
                                <a:lnTo>
                                  <a:pt x="249044" y="6940"/>
                                </a:lnTo>
                                <a:lnTo>
                                  <a:pt x="248061" y="9581"/>
                                </a:lnTo>
                                <a:close/>
                              </a:path>
                              <a:path w="449580" h="30480">
                                <a:moveTo>
                                  <a:pt x="242758" y="23229"/>
                                </a:moveTo>
                                <a:lnTo>
                                  <a:pt x="239906" y="23229"/>
                                </a:lnTo>
                                <a:lnTo>
                                  <a:pt x="239906" y="6211"/>
                                </a:lnTo>
                                <a:lnTo>
                                  <a:pt x="242473" y="6211"/>
                                </a:lnTo>
                                <a:lnTo>
                                  <a:pt x="242473" y="8947"/>
                                </a:lnTo>
                                <a:lnTo>
                                  <a:pt x="245413" y="8947"/>
                                </a:lnTo>
                                <a:lnTo>
                                  <a:pt x="242758" y="13215"/>
                                </a:lnTo>
                                <a:lnTo>
                                  <a:pt x="242758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259762" y="23610"/>
                                </a:moveTo>
                                <a:lnTo>
                                  <a:pt x="255347" y="23610"/>
                                </a:lnTo>
                                <a:lnTo>
                                  <a:pt x="253392" y="22853"/>
                                </a:lnTo>
                                <a:lnTo>
                                  <a:pt x="250512" y="19817"/>
                                </a:lnTo>
                                <a:lnTo>
                                  <a:pt x="249955" y="18169"/>
                                </a:lnTo>
                                <a:lnTo>
                                  <a:pt x="249925" y="11729"/>
                                </a:lnTo>
                                <a:lnTo>
                                  <a:pt x="250261" y="10718"/>
                                </a:lnTo>
                                <a:lnTo>
                                  <a:pt x="250595" y="9852"/>
                                </a:lnTo>
                                <a:lnTo>
                                  <a:pt x="253472" y="6789"/>
                                </a:lnTo>
                                <a:lnTo>
                                  <a:pt x="255329" y="6021"/>
                                </a:lnTo>
                                <a:lnTo>
                                  <a:pt x="259900" y="6021"/>
                                </a:lnTo>
                                <a:lnTo>
                                  <a:pt x="261734" y="6789"/>
                                </a:lnTo>
                                <a:lnTo>
                                  <a:pt x="263203" y="8366"/>
                                </a:lnTo>
                                <a:lnTo>
                                  <a:pt x="256375" y="8366"/>
                                </a:lnTo>
                                <a:lnTo>
                                  <a:pt x="255273" y="8806"/>
                                </a:lnTo>
                                <a:lnTo>
                                  <a:pt x="253484" y="10560"/>
                                </a:lnTo>
                                <a:lnTo>
                                  <a:pt x="252991" y="11729"/>
                                </a:lnTo>
                                <a:lnTo>
                                  <a:pt x="252899" y="13194"/>
                                </a:lnTo>
                                <a:lnTo>
                                  <a:pt x="265298" y="13194"/>
                                </a:lnTo>
                                <a:lnTo>
                                  <a:pt x="265291" y="15539"/>
                                </a:lnTo>
                                <a:lnTo>
                                  <a:pt x="252741" y="15539"/>
                                </a:lnTo>
                                <a:lnTo>
                                  <a:pt x="252846" y="17391"/>
                                </a:lnTo>
                                <a:lnTo>
                                  <a:pt x="253368" y="18810"/>
                                </a:lnTo>
                                <a:lnTo>
                                  <a:pt x="255248" y="20775"/>
                                </a:lnTo>
                                <a:lnTo>
                                  <a:pt x="256345" y="21233"/>
                                </a:lnTo>
                                <a:lnTo>
                                  <a:pt x="263879" y="21233"/>
                                </a:lnTo>
                                <a:lnTo>
                                  <a:pt x="261364" y="23134"/>
                                </a:lnTo>
                                <a:lnTo>
                                  <a:pt x="259762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65298" y="13194"/>
                                </a:moveTo>
                                <a:lnTo>
                                  <a:pt x="262291" y="13194"/>
                                </a:lnTo>
                                <a:lnTo>
                                  <a:pt x="262184" y="12004"/>
                                </a:lnTo>
                                <a:lnTo>
                                  <a:pt x="262147" y="11729"/>
                                </a:lnTo>
                                <a:lnTo>
                                  <a:pt x="261805" y="10718"/>
                                </a:lnTo>
                                <a:lnTo>
                                  <a:pt x="260214" y="8806"/>
                                </a:lnTo>
                                <a:lnTo>
                                  <a:pt x="260071" y="8806"/>
                                </a:lnTo>
                                <a:lnTo>
                                  <a:pt x="259129" y="8366"/>
                                </a:lnTo>
                                <a:lnTo>
                                  <a:pt x="263203" y="8366"/>
                                </a:lnTo>
                                <a:lnTo>
                                  <a:pt x="264586" y="9852"/>
                                </a:lnTo>
                                <a:lnTo>
                                  <a:pt x="265210" y="11729"/>
                                </a:lnTo>
                                <a:lnTo>
                                  <a:pt x="265298" y="13194"/>
                                </a:lnTo>
                                <a:close/>
                              </a:path>
                              <a:path w="449580" h="30480">
                                <a:moveTo>
                                  <a:pt x="263879" y="21233"/>
                                </a:moveTo>
                                <a:lnTo>
                                  <a:pt x="258975" y="21233"/>
                                </a:lnTo>
                                <a:lnTo>
                                  <a:pt x="259766" y="20990"/>
                                </a:lnTo>
                                <a:lnTo>
                                  <a:pt x="261294" y="19817"/>
                                </a:lnTo>
                                <a:lnTo>
                                  <a:pt x="261829" y="19014"/>
                                </a:lnTo>
                                <a:lnTo>
                                  <a:pt x="262302" y="17690"/>
                                </a:lnTo>
                                <a:lnTo>
                                  <a:pt x="261276" y="17690"/>
                                </a:lnTo>
                                <a:lnTo>
                                  <a:pt x="265206" y="18169"/>
                                </a:lnTo>
                                <a:lnTo>
                                  <a:pt x="264762" y="19817"/>
                                </a:lnTo>
                                <a:lnTo>
                                  <a:pt x="263879" y="21233"/>
                                </a:lnTo>
                                <a:close/>
                              </a:path>
                              <a:path w="449580" h="30480">
                                <a:moveTo>
                                  <a:pt x="276011" y="23610"/>
                                </a:moveTo>
                                <a:lnTo>
                                  <a:pt x="273117" y="23610"/>
                                </a:lnTo>
                                <a:lnTo>
                                  <a:pt x="271398" y="22814"/>
                                </a:lnTo>
                                <a:lnTo>
                                  <a:pt x="268511" y="19624"/>
                                </a:lnTo>
                                <a:lnTo>
                                  <a:pt x="267789" y="17433"/>
                                </a:lnTo>
                                <a:lnTo>
                                  <a:pt x="267871" y="12535"/>
                                </a:lnTo>
                                <a:lnTo>
                                  <a:pt x="273557" y="6021"/>
                                </a:lnTo>
                                <a:lnTo>
                                  <a:pt x="276973" y="6021"/>
                                </a:lnTo>
                                <a:lnTo>
                                  <a:pt x="278610" y="6898"/>
                                </a:lnTo>
                                <a:lnTo>
                                  <a:pt x="279542" y="8271"/>
                                </a:lnTo>
                                <a:lnTo>
                                  <a:pt x="273923" y="8271"/>
                                </a:lnTo>
                                <a:lnTo>
                                  <a:pt x="273163" y="8651"/>
                                </a:lnTo>
                                <a:lnTo>
                                  <a:pt x="272992" y="8651"/>
                                </a:lnTo>
                                <a:lnTo>
                                  <a:pt x="271155" y="10894"/>
                                </a:lnTo>
                                <a:lnTo>
                                  <a:pt x="270726" y="12535"/>
                                </a:lnTo>
                                <a:lnTo>
                                  <a:pt x="270779" y="17120"/>
                                </a:lnTo>
                                <a:lnTo>
                                  <a:pt x="271180" y="18553"/>
                                </a:lnTo>
                                <a:lnTo>
                                  <a:pt x="272997" y="20722"/>
                                </a:lnTo>
                                <a:lnTo>
                                  <a:pt x="274085" y="21265"/>
                                </a:lnTo>
                                <a:lnTo>
                                  <a:pt x="282367" y="21265"/>
                                </a:lnTo>
                                <a:lnTo>
                                  <a:pt x="282367" y="21434"/>
                                </a:lnTo>
                                <a:lnTo>
                                  <a:pt x="279515" y="21434"/>
                                </a:lnTo>
                                <a:lnTo>
                                  <a:pt x="279071" y="22060"/>
                                </a:lnTo>
                                <a:lnTo>
                                  <a:pt x="278452" y="22582"/>
                                </a:lnTo>
                                <a:lnTo>
                                  <a:pt x="276860" y="23405"/>
                                </a:lnTo>
                                <a:lnTo>
                                  <a:pt x="276011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82367" y="21265"/>
                                </a:moveTo>
                                <a:lnTo>
                                  <a:pt x="276564" y="21265"/>
                                </a:lnTo>
                                <a:lnTo>
                                  <a:pt x="277630" y="20722"/>
                                </a:lnTo>
                                <a:lnTo>
                                  <a:pt x="279360" y="18687"/>
                                </a:lnTo>
                                <a:lnTo>
                                  <a:pt x="279712" y="17433"/>
                                </a:lnTo>
                                <a:lnTo>
                                  <a:pt x="279733" y="12535"/>
                                </a:lnTo>
                                <a:lnTo>
                                  <a:pt x="279435" y="11447"/>
                                </a:lnTo>
                                <a:lnTo>
                                  <a:pt x="279339" y="11099"/>
                                </a:lnTo>
                                <a:lnTo>
                                  <a:pt x="277341" y="8651"/>
                                </a:lnTo>
                                <a:lnTo>
                                  <a:pt x="279800" y="8651"/>
                                </a:lnTo>
                                <a:lnTo>
                                  <a:pt x="279800" y="6366"/>
                                </a:lnTo>
                                <a:lnTo>
                                  <a:pt x="282367" y="6366"/>
                                </a:lnTo>
                                <a:lnTo>
                                  <a:pt x="282367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279800" y="8651"/>
                                </a:moveTo>
                                <a:lnTo>
                                  <a:pt x="277137" y="8651"/>
                                </a:lnTo>
                                <a:lnTo>
                                  <a:pt x="276409" y="8271"/>
                                </a:lnTo>
                                <a:lnTo>
                                  <a:pt x="279542" y="8271"/>
                                </a:lnTo>
                                <a:lnTo>
                                  <a:pt x="279800" y="8651"/>
                                </a:lnTo>
                                <a:close/>
                              </a:path>
                              <a:path w="449580" h="30480">
                                <a:moveTo>
                                  <a:pt x="282367" y="29684"/>
                                </a:moveTo>
                                <a:lnTo>
                                  <a:pt x="279515" y="29684"/>
                                </a:lnTo>
                                <a:lnTo>
                                  <a:pt x="279515" y="21434"/>
                                </a:lnTo>
                                <a:lnTo>
                                  <a:pt x="282367" y="21434"/>
                                </a:lnTo>
                                <a:lnTo>
                                  <a:pt x="282367" y="29684"/>
                                </a:lnTo>
                                <a:close/>
                              </a:path>
                              <a:path w="449580" h="30480">
                                <a:moveTo>
                                  <a:pt x="294778" y="23610"/>
                                </a:moveTo>
                                <a:lnTo>
                                  <a:pt x="291532" y="23610"/>
                                </a:lnTo>
                                <a:lnTo>
                                  <a:pt x="290605" y="23420"/>
                                </a:lnTo>
                                <a:lnTo>
                                  <a:pt x="286778" y="6401"/>
                                </a:lnTo>
                                <a:lnTo>
                                  <a:pt x="289630" y="6401"/>
                                </a:lnTo>
                                <a:lnTo>
                                  <a:pt x="289686" y="18226"/>
                                </a:lnTo>
                                <a:lnTo>
                                  <a:pt x="289850" y="18926"/>
                                </a:lnTo>
                                <a:lnTo>
                                  <a:pt x="289975" y="19462"/>
                                </a:lnTo>
                                <a:lnTo>
                                  <a:pt x="290344" y="20057"/>
                                </a:lnTo>
                                <a:lnTo>
                                  <a:pt x="291515" y="20930"/>
                                </a:lnTo>
                                <a:lnTo>
                                  <a:pt x="297751" y="20930"/>
                                </a:lnTo>
                                <a:lnTo>
                                  <a:pt x="296560" y="22659"/>
                                </a:lnTo>
                                <a:lnTo>
                                  <a:pt x="294778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297870" y="20930"/>
                                </a:moveTo>
                                <a:lnTo>
                                  <a:pt x="294757" y="20930"/>
                                </a:lnTo>
                                <a:lnTo>
                                  <a:pt x="296257" y="20057"/>
                                </a:lnTo>
                                <a:lnTo>
                                  <a:pt x="296789" y="19462"/>
                                </a:lnTo>
                                <a:lnTo>
                                  <a:pt x="297295" y="18226"/>
                                </a:lnTo>
                                <a:lnTo>
                                  <a:pt x="297409" y="17947"/>
                                </a:lnTo>
                                <a:lnTo>
                                  <a:pt x="297564" y="16849"/>
                                </a:lnTo>
                                <a:lnTo>
                                  <a:pt x="297564" y="6401"/>
                                </a:lnTo>
                                <a:lnTo>
                                  <a:pt x="300416" y="6401"/>
                                </a:lnTo>
                                <a:lnTo>
                                  <a:pt x="300416" y="20757"/>
                                </a:lnTo>
                                <a:lnTo>
                                  <a:pt x="297870" y="20757"/>
                                </a:lnTo>
                                <a:lnTo>
                                  <a:pt x="297870" y="20930"/>
                                </a:lnTo>
                                <a:close/>
                              </a:path>
                              <a:path w="449580" h="30480">
                                <a:moveTo>
                                  <a:pt x="300416" y="23229"/>
                                </a:moveTo>
                                <a:lnTo>
                                  <a:pt x="297870" y="23229"/>
                                </a:lnTo>
                                <a:lnTo>
                                  <a:pt x="297870" y="20757"/>
                                </a:lnTo>
                                <a:lnTo>
                                  <a:pt x="300416" y="20757"/>
                                </a:lnTo>
                                <a:lnTo>
                                  <a:pt x="300416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313908" y="23610"/>
                                </a:moveTo>
                                <a:lnTo>
                                  <a:pt x="309492" y="23610"/>
                                </a:lnTo>
                                <a:lnTo>
                                  <a:pt x="307538" y="22853"/>
                                </a:lnTo>
                                <a:lnTo>
                                  <a:pt x="304657" y="19817"/>
                                </a:lnTo>
                                <a:lnTo>
                                  <a:pt x="304100" y="18169"/>
                                </a:lnTo>
                                <a:lnTo>
                                  <a:pt x="304071" y="11729"/>
                                </a:lnTo>
                                <a:lnTo>
                                  <a:pt x="304406" y="10718"/>
                                </a:lnTo>
                                <a:lnTo>
                                  <a:pt x="304740" y="9852"/>
                                </a:lnTo>
                                <a:lnTo>
                                  <a:pt x="307617" y="6789"/>
                                </a:lnTo>
                                <a:lnTo>
                                  <a:pt x="309474" y="6021"/>
                                </a:lnTo>
                                <a:lnTo>
                                  <a:pt x="314045" y="6021"/>
                                </a:lnTo>
                                <a:lnTo>
                                  <a:pt x="315880" y="6789"/>
                                </a:lnTo>
                                <a:lnTo>
                                  <a:pt x="317348" y="8366"/>
                                </a:lnTo>
                                <a:lnTo>
                                  <a:pt x="310520" y="8366"/>
                                </a:lnTo>
                                <a:lnTo>
                                  <a:pt x="309418" y="8806"/>
                                </a:lnTo>
                                <a:lnTo>
                                  <a:pt x="307629" y="10560"/>
                                </a:lnTo>
                                <a:lnTo>
                                  <a:pt x="307136" y="11729"/>
                                </a:lnTo>
                                <a:lnTo>
                                  <a:pt x="307045" y="13194"/>
                                </a:lnTo>
                                <a:lnTo>
                                  <a:pt x="319443" y="13194"/>
                                </a:lnTo>
                                <a:lnTo>
                                  <a:pt x="319436" y="15539"/>
                                </a:lnTo>
                                <a:lnTo>
                                  <a:pt x="306886" y="15539"/>
                                </a:lnTo>
                                <a:lnTo>
                                  <a:pt x="306992" y="17391"/>
                                </a:lnTo>
                                <a:lnTo>
                                  <a:pt x="307513" y="18810"/>
                                </a:lnTo>
                                <a:lnTo>
                                  <a:pt x="309393" y="20775"/>
                                </a:lnTo>
                                <a:lnTo>
                                  <a:pt x="310490" y="21233"/>
                                </a:lnTo>
                                <a:lnTo>
                                  <a:pt x="318024" y="21233"/>
                                </a:lnTo>
                                <a:lnTo>
                                  <a:pt x="315510" y="23134"/>
                                </a:lnTo>
                                <a:lnTo>
                                  <a:pt x="313908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319443" y="13194"/>
                                </a:moveTo>
                                <a:lnTo>
                                  <a:pt x="316436" y="13194"/>
                                </a:lnTo>
                                <a:lnTo>
                                  <a:pt x="316329" y="12004"/>
                                </a:lnTo>
                                <a:lnTo>
                                  <a:pt x="316292" y="11729"/>
                                </a:lnTo>
                                <a:lnTo>
                                  <a:pt x="315950" y="10718"/>
                                </a:lnTo>
                                <a:lnTo>
                                  <a:pt x="314359" y="8806"/>
                                </a:lnTo>
                                <a:lnTo>
                                  <a:pt x="314216" y="8806"/>
                                </a:lnTo>
                                <a:lnTo>
                                  <a:pt x="313274" y="8366"/>
                                </a:lnTo>
                                <a:lnTo>
                                  <a:pt x="317348" y="8366"/>
                                </a:lnTo>
                                <a:lnTo>
                                  <a:pt x="318732" y="9852"/>
                                </a:lnTo>
                                <a:lnTo>
                                  <a:pt x="319355" y="11729"/>
                                </a:lnTo>
                                <a:lnTo>
                                  <a:pt x="319443" y="13194"/>
                                </a:lnTo>
                                <a:close/>
                              </a:path>
                              <a:path w="449580" h="30480">
                                <a:moveTo>
                                  <a:pt x="318024" y="21233"/>
                                </a:moveTo>
                                <a:lnTo>
                                  <a:pt x="313120" y="21233"/>
                                </a:lnTo>
                                <a:lnTo>
                                  <a:pt x="313911" y="20990"/>
                                </a:lnTo>
                                <a:lnTo>
                                  <a:pt x="315439" y="19817"/>
                                </a:lnTo>
                                <a:lnTo>
                                  <a:pt x="315975" y="19014"/>
                                </a:lnTo>
                                <a:lnTo>
                                  <a:pt x="316447" y="17690"/>
                                </a:lnTo>
                                <a:lnTo>
                                  <a:pt x="315421" y="17690"/>
                                </a:lnTo>
                                <a:lnTo>
                                  <a:pt x="319351" y="18169"/>
                                </a:lnTo>
                                <a:lnTo>
                                  <a:pt x="318908" y="19817"/>
                                </a:lnTo>
                                <a:lnTo>
                                  <a:pt x="318024" y="21233"/>
                                </a:lnTo>
                                <a:close/>
                              </a:path>
                              <a:path w="449580" h="30480">
                                <a:moveTo>
                                  <a:pt x="334742" y="21265"/>
                                </a:moveTo>
                                <a:lnTo>
                                  <a:pt x="330280" y="21265"/>
                                </a:lnTo>
                                <a:lnTo>
                                  <a:pt x="331289" y="20965"/>
                                </a:lnTo>
                                <a:lnTo>
                                  <a:pt x="332519" y="19926"/>
                                </a:lnTo>
                                <a:lnTo>
                                  <a:pt x="332836" y="19236"/>
                                </a:lnTo>
                                <a:lnTo>
                                  <a:pt x="332736" y="17757"/>
                                </a:lnTo>
                                <a:lnTo>
                                  <a:pt x="332377" y="17314"/>
                                </a:lnTo>
                                <a:lnTo>
                                  <a:pt x="331607" y="16807"/>
                                </a:lnTo>
                                <a:lnTo>
                                  <a:pt x="330636" y="16486"/>
                                </a:lnTo>
                                <a:lnTo>
                                  <a:pt x="326995" y="15571"/>
                                </a:lnTo>
                                <a:lnTo>
                                  <a:pt x="325544" y="15113"/>
                                </a:lnTo>
                                <a:lnTo>
                                  <a:pt x="323924" y="14338"/>
                                </a:lnTo>
                                <a:lnTo>
                                  <a:pt x="323311" y="13806"/>
                                </a:lnTo>
                                <a:lnTo>
                                  <a:pt x="322833" y="13025"/>
                                </a:lnTo>
                                <a:lnTo>
                                  <a:pt x="322438" y="12296"/>
                                </a:lnTo>
                                <a:lnTo>
                                  <a:pt x="322442" y="9422"/>
                                </a:lnTo>
                                <a:lnTo>
                                  <a:pt x="322785" y="8782"/>
                                </a:lnTo>
                                <a:lnTo>
                                  <a:pt x="322891" y="8584"/>
                                </a:lnTo>
                                <a:lnTo>
                                  <a:pt x="327153" y="6021"/>
                                </a:lnTo>
                                <a:lnTo>
                                  <a:pt x="330447" y="6021"/>
                                </a:lnTo>
                                <a:lnTo>
                                  <a:pt x="332653" y="6863"/>
                                </a:lnTo>
                                <a:lnTo>
                                  <a:pt x="332782" y="6863"/>
                                </a:lnTo>
                                <a:lnTo>
                                  <a:pt x="333674" y="7486"/>
                                </a:lnTo>
                                <a:lnTo>
                                  <a:pt x="334320" y="8366"/>
                                </a:lnTo>
                                <a:lnTo>
                                  <a:pt x="327364" y="8366"/>
                                </a:lnTo>
                                <a:lnTo>
                                  <a:pt x="326428" y="8584"/>
                                </a:lnTo>
                                <a:lnTo>
                                  <a:pt x="325344" y="9422"/>
                                </a:lnTo>
                                <a:lnTo>
                                  <a:pt x="325030" y="9954"/>
                                </a:lnTo>
                                <a:lnTo>
                                  <a:pt x="325135" y="11123"/>
                                </a:lnTo>
                                <a:lnTo>
                                  <a:pt x="331005" y="13560"/>
                                </a:lnTo>
                                <a:lnTo>
                                  <a:pt x="332410" y="14000"/>
                                </a:lnTo>
                                <a:lnTo>
                                  <a:pt x="335773" y="17314"/>
                                </a:lnTo>
                                <a:lnTo>
                                  <a:pt x="335773" y="19236"/>
                                </a:lnTo>
                                <a:lnTo>
                                  <a:pt x="335610" y="19761"/>
                                </a:lnTo>
                                <a:lnTo>
                                  <a:pt x="335495" y="20131"/>
                                </a:lnTo>
                                <a:lnTo>
                                  <a:pt x="334742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332350" y="11123"/>
                                </a:moveTo>
                                <a:lnTo>
                                  <a:pt x="329780" y="8366"/>
                                </a:lnTo>
                                <a:lnTo>
                                  <a:pt x="334320" y="8366"/>
                                </a:lnTo>
                                <a:lnTo>
                                  <a:pt x="334625" y="8782"/>
                                </a:lnTo>
                                <a:lnTo>
                                  <a:pt x="334869" y="9422"/>
                                </a:lnTo>
                                <a:lnTo>
                                  <a:pt x="334929" y="9581"/>
                                </a:lnTo>
                                <a:lnTo>
                                  <a:pt x="335034" y="10116"/>
                                </a:lnTo>
                                <a:lnTo>
                                  <a:pt x="335139" y="10743"/>
                                </a:lnTo>
                                <a:lnTo>
                                  <a:pt x="332350" y="11123"/>
                                </a:lnTo>
                                <a:close/>
                              </a:path>
                              <a:path w="449580" h="30480">
                                <a:moveTo>
                                  <a:pt x="330308" y="23610"/>
                                </a:moveTo>
                                <a:lnTo>
                                  <a:pt x="326801" y="23610"/>
                                </a:lnTo>
                                <a:lnTo>
                                  <a:pt x="325132" y="23155"/>
                                </a:lnTo>
                                <a:lnTo>
                                  <a:pt x="321981" y="19236"/>
                                </a:lnTo>
                                <a:lnTo>
                                  <a:pt x="321919" y="18891"/>
                                </a:lnTo>
                                <a:lnTo>
                                  <a:pt x="321797" y="18201"/>
                                </a:lnTo>
                                <a:lnTo>
                                  <a:pt x="324618" y="17757"/>
                                </a:lnTo>
                                <a:lnTo>
                                  <a:pt x="324678" y="18201"/>
                                </a:lnTo>
                                <a:lnTo>
                                  <a:pt x="324773" y="18891"/>
                                </a:lnTo>
                                <a:lnTo>
                                  <a:pt x="325213" y="19761"/>
                                </a:lnTo>
                                <a:lnTo>
                                  <a:pt x="326663" y="20965"/>
                                </a:lnTo>
                                <a:lnTo>
                                  <a:pt x="327674" y="21265"/>
                                </a:lnTo>
                                <a:lnTo>
                                  <a:pt x="334742" y="21265"/>
                                </a:lnTo>
                                <a:lnTo>
                                  <a:pt x="334382" y="21807"/>
                                </a:lnTo>
                                <a:lnTo>
                                  <a:pt x="333579" y="22458"/>
                                </a:lnTo>
                                <a:lnTo>
                                  <a:pt x="331488" y="23381"/>
                                </a:lnTo>
                                <a:lnTo>
                                  <a:pt x="330308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342524" y="6401"/>
                                </a:moveTo>
                                <a:lnTo>
                                  <a:pt x="339682" y="6401"/>
                                </a:lnTo>
                                <a:lnTo>
                                  <a:pt x="339682" y="2228"/>
                                </a:lnTo>
                                <a:lnTo>
                                  <a:pt x="342524" y="517"/>
                                </a:lnTo>
                                <a:lnTo>
                                  <a:pt x="342524" y="6401"/>
                                </a:lnTo>
                                <a:close/>
                              </a:path>
                              <a:path w="449580" h="30480">
                                <a:moveTo>
                                  <a:pt x="345386" y="8620"/>
                                </a:moveTo>
                                <a:lnTo>
                                  <a:pt x="337590" y="8620"/>
                                </a:lnTo>
                                <a:lnTo>
                                  <a:pt x="337590" y="6401"/>
                                </a:lnTo>
                                <a:lnTo>
                                  <a:pt x="345386" y="6401"/>
                                </a:lnTo>
                                <a:lnTo>
                                  <a:pt x="345386" y="8620"/>
                                </a:lnTo>
                                <a:close/>
                              </a:path>
                              <a:path w="449580" h="30480">
                                <a:moveTo>
                                  <a:pt x="342770" y="20261"/>
                                </a:moveTo>
                                <a:lnTo>
                                  <a:pt x="339790" y="20261"/>
                                </a:lnTo>
                                <a:lnTo>
                                  <a:pt x="339682" y="8620"/>
                                </a:lnTo>
                                <a:lnTo>
                                  <a:pt x="342524" y="8620"/>
                                </a:lnTo>
                                <a:lnTo>
                                  <a:pt x="342573" y="19796"/>
                                </a:lnTo>
                                <a:lnTo>
                                  <a:pt x="342671" y="20028"/>
                                </a:lnTo>
                                <a:lnTo>
                                  <a:pt x="342770" y="20261"/>
                                </a:lnTo>
                                <a:close/>
                              </a:path>
                              <a:path w="449580" h="30480">
                                <a:moveTo>
                                  <a:pt x="345798" y="23198"/>
                                </a:moveTo>
                                <a:lnTo>
                                  <a:pt x="341646" y="23198"/>
                                </a:lnTo>
                                <a:lnTo>
                                  <a:pt x="340664" y="22634"/>
                                </a:lnTo>
                                <a:lnTo>
                                  <a:pt x="340263" y="22201"/>
                                </a:lnTo>
                                <a:lnTo>
                                  <a:pt x="339798" y="21131"/>
                                </a:lnTo>
                                <a:lnTo>
                                  <a:pt x="339792" y="20448"/>
                                </a:lnTo>
                                <a:lnTo>
                                  <a:pt x="342932" y="20448"/>
                                </a:lnTo>
                                <a:lnTo>
                                  <a:pt x="343308" y="20673"/>
                                </a:lnTo>
                                <a:lnTo>
                                  <a:pt x="345386" y="20673"/>
                                </a:lnTo>
                                <a:lnTo>
                                  <a:pt x="345636" y="22201"/>
                                </a:lnTo>
                                <a:lnTo>
                                  <a:pt x="345706" y="22634"/>
                                </a:lnTo>
                                <a:lnTo>
                                  <a:pt x="345798" y="23198"/>
                                </a:lnTo>
                                <a:close/>
                              </a:path>
                              <a:path w="449580" h="30480">
                                <a:moveTo>
                                  <a:pt x="364449" y="29684"/>
                                </a:moveTo>
                                <a:lnTo>
                                  <a:pt x="345539" y="29684"/>
                                </a:lnTo>
                                <a:lnTo>
                                  <a:pt x="345539" y="27624"/>
                                </a:lnTo>
                                <a:lnTo>
                                  <a:pt x="364449" y="27624"/>
                                </a:lnTo>
                                <a:lnTo>
                                  <a:pt x="364449" y="29684"/>
                                </a:lnTo>
                                <a:close/>
                              </a:path>
                              <a:path w="449580" h="30480">
                                <a:moveTo>
                                  <a:pt x="378033" y="21265"/>
                                </a:moveTo>
                                <a:lnTo>
                                  <a:pt x="373571" y="21265"/>
                                </a:lnTo>
                                <a:lnTo>
                                  <a:pt x="374580" y="20965"/>
                                </a:lnTo>
                                <a:lnTo>
                                  <a:pt x="375810" y="19926"/>
                                </a:lnTo>
                                <a:lnTo>
                                  <a:pt x="376127" y="19236"/>
                                </a:lnTo>
                                <a:lnTo>
                                  <a:pt x="376027" y="17757"/>
                                </a:lnTo>
                                <a:lnTo>
                                  <a:pt x="375668" y="17314"/>
                                </a:lnTo>
                                <a:lnTo>
                                  <a:pt x="374898" y="16807"/>
                                </a:lnTo>
                                <a:lnTo>
                                  <a:pt x="373926" y="16486"/>
                                </a:lnTo>
                                <a:lnTo>
                                  <a:pt x="370285" y="15571"/>
                                </a:lnTo>
                                <a:lnTo>
                                  <a:pt x="368835" y="15113"/>
                                </a:lnTo>
                                <a:lnTo>
                                  <a:pt x="367215" y="14338"/>
                                </a:lnTo>
                                <a:lnTo>
                                  <a:pt x="366602" y="13806"/>
                                </a:lnTo>
                                <a:lnTo>
                                  <a:pt x="366124" y="13025"/>
                                </a:lnTo>
                                <a:lnTo>
                                  <a:pt x="365729" y="12296"/>
                                </a:lnTo>
                                <a:lnTo>
                                  <a:pt x="365732" y="9422"/>
                                </a:lnTo>
                                <a:lnTo>
                                  <a:pt x="366076" y="8782"/>
                                </a:lnTo>
                                <a:lnTo>
                                  <a:pt x="366182" y="8584"/>
                                </a:lnTo>
                                <a:lnTo>
                                  <a:pt x="366299" y="8366"/>
                                </a:lnTo>
                                <a:lnTo>
                                  <a:pt x="370444" y="6021"/>
                                </a:lnTo>
                                <a:lnTo>
                                  <a:pt x="373738" y="6021"/>
                                </a:lnTo>
                                <a:lnTo>
                                  <a:pt x="375944" y="6863"/>
                                </a:lnTo>
                                <a:lnTo>
                                  <a:pt x="376073" y="6863"/>
                                </a:lnTo>
                                <a:lnTo>
                                  <a:pt x="376965" y="7486"/>
                                </a:lnTo>
                                <a:lnTo>
                                  <a:pt x="377611" y="8366"/>
                                </a:lnTo>
                                <a:lnTo>
                                  <a:pt x="370655" y="8366"/>
                                </a:lnTo>
                                <a:lnTo>
                                  <a:pt x="369718" y="8584"/>
                                </a:lnTo>
                                <a:lnTo>
                                  <a:pt x="368635" y="9422"/>
                                </a:lnTo>
                                <a:lnTo>
                                  <a:pt x="368321" y="9954"/>
                                </a:lnTo>
                                <a:lnTo>
                                  <a:pt x="368426" y="11123"/>
                                </a:lnTo>
                                <a:lnTo>
                                  <a:pt x="374296" y="13560"/>
                                </a:lnTo>
                                <a:lnTo>
                                  <a:pt x="375701" y="14000"/>
                                </a:lnTo>
                                <a:lnTo>
                                  <a:pt x="379064" y="17314"/>
                                </a:lnTo>
                                <a:lnTo>
                                  <a:pt x="379064" y="19236"/>
                                </a:lnTo>
                                <a:lnTo>
                                  <a:pt x="378901" y="19761"/>
                                </a:lnTo>
                                <a:lnTo>
                                  <a:pt x="378786" y="20131"/>
                                </a:lnTo>
                                <a:lnTo>
                                  <a:pt x="378033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375641" y="11123"/>
                                </a:moveTo>
                                <a:lnTo>
                                  <a:pt x="373071" y="8366"/>
                                </a:lnTo>
                                <a:lnTo>
                                  <a:pt x="377611" y="8366"/>
                                </a:lnTo>
                                <a:lnTo>
                                  <a:pt x="378430" y="10743"/>
                                </a:lnTo>
                                <a:lnTo>
                                  <a:pt x="375641" y="11123"/>
                                </a:lnTo>
                                <a:close/>
                              </a:path>
                              <a:path w="449580" h="30480">
                                <a:moveTo>
                                  <a:pt x="373599" y="23610"/>
                                </a:moveTo>
                                <a:lnTo>
                                  <a:pt x="370092" y="23610"/>
                                </a:lnTo>
                                <a:lnTo>
                                  <a:pt x="368423" y="23155"/>
                                </a:lnTo>
                                <a:lnTo>
                                  <a:pt x="365271" y="19236"/>
                                </a:lnTo>
                                <a:lnTo>
                                  <a:pt x="365210" y="18891"/>
                                </a:lnTo>
                                <a:lnTo>
                                  <a:pt x="365088" y="18201"/>
                                </a:lnTo>
                                <a:lnTo>
                                  <a:pt x="367908" y="17757"/>
                                </a:lnTo>
                                <a:lnTo>
                                  <a:pt x="367969" y="18201"/>
                                </a:lnTo>
                                <a:lnTo>
                                  <a:pt x="368063" y="18891"/>
                                </a:lnTo>
                                <a:lnTo>
                                  <a:pt x="368504" y="19761"/>
                                </a:lnTo>
                                <a:lnTo>
                                  <a:pt x="369954" y="20965"/>
                                </a:lnTo>
                                <a:lnTo>
                                  <a:pt x="370965" y="21265"/>
                                </a:lnTo>
                                <a:lnTo>
                                  <a:pt x="378033" y="21265"/>
                                </a:lnTo>
                                <a:lnTo>
                                  <a:pt x="377673" y="21807"/>
                                </a:lnTo>
                                <a:lnTo>
                                  <a:pt x="376870" y="22458"/>
                                </a:lnTo>
                                <a:lnTo>
                                  <a:pt x="374779" y="23381"/>
                                </a:lnTo>
                                <a:lnTo>
                                  <a:pt x="373599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385814" y="6401"/>
                                </a:moveTo>
                                <a:lnTo>
                                  <a:pt x="382973" y="6401"/>
                                </a:lnTo>
                                <a:lnTo>
                                  <a:pt x="382973" y="2228"/>
                                </a:lnTo>
                                <a:lnTo>
                                  <a:pt x="385814" y="517"/>
                                </a:lnTo>
                                <a:lnTo>
                                  <a:pt x="385814" y="6401"/>
                                </a:lnTo>
                                <a:close/>
                              </a:path>
                              <a:path w="449580" h="30480">
                                <a:moveTo>
                                  <a:pt x="388677" y="8620"/>
                                </a:moveTo>
                                <a:lnTo>
                                  <a:pt x="380881" y="8620"/>
                                </a:lnTo>
                                <a:lnTo>
                                  <a:pt x="380881" y="6401"/>
                                </a:lnTo>
                                <a:lnTo>
                                  <a:pt x="388677" y="6401"/>
                                </a:lnTo>
                                <a:lnTo>
                                  <a:pt x="388677" y="8620"/>
                                </a:lnTo>
                                <a:close/>
                              </a:path>
                              <a:path w="449580" h="30480">
                                <a:moveTo>
                                  <a:pt x="386061" y="20261"/>
                                </a:moveTo>
                                <a:lnTo>
                                  <a:pt x="383081" y="20261"/>
                                </a:lnTo>
                                <a:lnTo>
                                  <a:pt x="382973" y="8620"/>
                                </a:lnTo>
                                <a:lnTo>
                                  <a:pt x="385814" y="8620"/>
                                </a:lnTo>
                                <a:lnTo>
                                  <a:pt x="385864" y="19796"/>
                                </a:lnTo>
                                <a:lnTo>
                                  <a:pt x="385962" y="20028"/>
                                </a:lnTo>
                                <a:lnTo>
                                  <a:pt x="386061" y="20261"/>
                                </a:lnTo>
                                <a:close/>
                              </a:path>
                              <a:path w="449580" h="30480">
                                <a:moveTo>
                                  <a:pt x="389089" y="23198"/>
                                </a:moveTo>
                                <a:lnTo>
                                  <a:pt x="384937" y="23198"/>
                                </a:lnTo>
                                <a:lnTo>
                                  <a:pt x="383955" y="22634"/>
                                </a:lnTo>
                                <a:lnTo>
                                  <a:pt x="383554" y="22201"/>
                                </a:lnTo>
                                <a:lnTo>
                                  <a:pt x="383089" y="21131"/>
                                </a:lnTo>
                                <a:lnTo>
                                  <a:pt x="383083" y="20448"/>
                                </a:lnTo>
                                <a:lnTo>
                                  <a:pt x="386223" y="20448"/>
                                </a:lnTo>
                                <a:lnTo>
                                  <a:pt x="386598" y="20673"/>
                                </a:lnTo>
                                <a:lnTo>
                                  <a:pt x="388677" y="20673"/>
                                </a:lnTo>
                                <a:lnTo>
                                  <a:pt x="388927" y="22201"/>
                                </a:lnTo>
                                <a:lnTo>
                                  <a:pt x="388997" y="22634"/>
                                </a:lnTo>
                                <a:lnTo>
                                  <a:pt x="389089" y="23198"/>
                                </a:lnTo>
                                <a:close/>
                              </a:path>
                              <a:path w="449580" h="30480">
                                <a:moveTo>
                                  <a:pt x="393785" y="11578"/>
                                </a:moveTo>
                                <a:lnTo>
                                  <a:pt x="390996" y="11197"/>
                                </a:lnTo>
                                <a:lnTo>
                                  <a:pt x="391115" y="10637"/>
                                </a:lnTo>
                                <a:lnTo>
                                  <a:pt x="391168" y="10387"/>
                                </a:lnTo>
                                <a:lnTo>
                                  <a:pt x="397137" y="6021"/>
                                </a:lnTo>
                                <a:lnTo>
                                  <a:pt x="400018" y="6021"/>
                                </a:lnTo>
                                <a:lnTo>
                                  <a:pt x="401183" y="6190"/>
                                </a:lnTo>
                                <a:lnTo>
                                  <a:pt x="402979" y="6866"/>
                                </a:lnTo>
                                <a:lnTo>
                                  <a:pt x="403641" y="7292"/>
                                </a:lnTo>
                                <a:lnTo>
                                  <a:pt x="404486" y="8313"/>
                                </a:lnTo>
                                <a:lnTo>
                                  <a:pt x="397097" y="8313"/>
                                </a:lnTo>
                                <a:lnTo>
                                  <a:pt x="395841" y="8613"/>
                                </a:lnTo>
                                <a:lnTo>
                                  <a:pt x="394559" y="9556"/>
                                </a:lnTo>
                                <a:lnTo>
                                  <a:pt x="394304" y="10007"/>
                                </a:lnTo>
                                <a:lnTo>
                                  <a:pt x="394180" y="10225"/>
                                </a:lnTo>
                                <a:lnTo>
                                  <a:pt x="394088" y="10387"/>
                                </a:lnTo>
                                <a:lnTo>
                                  <a:pt x="393882" y="11197"/>
                                </a:lnTo>
                                <a:lnTo>
                                  <a:pt x="393785" y="11578"/>
                                </a:lnTo>
                                <a:close/>
                              </a:path>
                              <a:path w="449580" h="30480">
                                <a:moveTo>
                                  <a:pt x="397377" y="23610"/>
                                </a:moveTo>
                                <a:lnTo>
                                  <a:pt x="394404" y="23610"/>
                                </a:lnTo>
                                <a:lnTo>
                                  <a:pt x="392982" y="23159"/>
                                </a:lnTo>
                                <a:lnTo>
                                  <a:pt x="390996" y="21349"/>
                                </a:lnTo>
                                <a:lnTo>
                                  <a:pt x="390634" y="20507"/>
                                </a:lnTo>
                                <a:lnTo>
                                  <a:pt x="390550" y="17764"/>
                                </a:lnTo>
                                <a:lnTo>
                                  <a:pt x="390686" y="17215"/>
                                </a:lnTo>
                                <a:lnTo>
                                  <a:pt x="391238" y="16215"/>
                                </a:lnTo>
                                <a:lnTo>
                                  <a:pt x="391342" y="16025"/>
                                </a:lnTo>
                                <a:lnTo>
                                  <a:pt x="399426" y="13257"/>
                                </a:lnTo>
                                <a:lnTo>
                                  <a:pt x="401123" y="12930"/>
                                </a:lnTo>
                                <a:lnTo>
                                  <a:pt x="402215" y="12549"/>
                                </a:lnTo>
                                <a:lnTo>
                                  <a:pt x="402143" y="10387"/>
                                </a:lnTo>
                                <a:lnTo>
                                  <a:pt x="402019" y="10007"/>
                                </a:lnTo>
                                <a:lnTo>
                                  <a:pt x="401866" y="9739"/>
                                </a:lnTo>
                                <a:lnTo>
                                  <a:pt x="400590" y="8613"/>
                                </a:lnTo>
                                <a:lnTo>
                                  <a:pt x="400395" y="8613"/>
                                </a:lnTo>
                                <a:lnTo>
                                  <a:pt x="399393" y="8313"/>
                                </a:lnTo>
                                <a:lnTo>
                                  <a:pt x="404486" y="8313"/>
                                </a:lnTo>
                                <a:lnTo>
                                  <a:pt x="404782" y="8958"/>
                                </a:lnTo>
                                <a:lnTo>
                                  <a:pt x="404911" y="9556"/>
                                </a:lnTo>
                                <a:lnTo>
                                  <a:pt x="405005" y="10007"/>
                                </a:lnTo>
                                <a:lnTo>
                                  <a:pt x="405098" y="14778"/>
                                </a:lnTo>
                                <a:lnTo>
                                  <a:pt x="402215" y="14778"/>
                                </a:lnTo>
                                <a:lnTo>
                                  <a:pt x="401180" y="15201"/>
                                </a:lnTo>
                                <a:lnTo>
                                  <a:pt x="399627" y="15560"/>
                                </a:lnTo>
                                <a:lnTo>
                                  <a:pt x="396380" y="16025"/>
                                </a:lnTo>
                                <a:lnTo>
                                  <a:pt x="395549" y="16215"/>
                                </a:lnTo>
                                <a:lnTo>
                                  <a:pt x="393542" y="19469"/>
                                </a:lnTo>
                                <a:lnTo>
                                  <a:pt x="393831" y="20103"/>
                                </a:lnTo>
                                <a:lnTo>
                                  <a:pt x="394985" y="21117"/>
                                </a:lnTo>
                                <a:lnTo>
                                  <a:pt x="395757" y="21349"/>
                                </a:lnTo>
                                <a:lnTo>
                                  <a:pt x="402212" y="21349"/>
                                </a:lnTo>
                                <a:lnTo>
                                  <a:pt x="401556" y="21909"/>
                                </a:lnTo>
                                <a:lnTo>
                                  <a:pt x="400542" y="22582"/>
                                </a:lnTo>
                                <a:lnTo>
                                  <a:pt x="399128" y="23159"/>
                                </a:lnTo>
                                <a:lnTo>
                                  <a:pt x="398422" y="23427"/>
                                </a:lnTo>
                                <a:lnTo>
                                  <a:pt x="397377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402212" y="21349"/>
                                </a:moveTo>
                                <a:lnTo>
                                  <a:pt x="398117" y="21349"/>
                                </a:lnTo>
                                <a:lnTo>
                                  <a:pt x="399032" y="21117"/>
                                </a:lnTo>
                                <a:lnTo>
                                  <a:pt x="400121" y="20507"/>
                                </a:lnTo>
                                <a:lnTo>
                                  <a:pt x="402215" y="14778"/>
                                </a:lnTo>
                                <a:lnTo>
                                  <a:pt x="405098" y="14778"/>
                                </a:lnTo>
                                <a:lnTo>
                                  <a:pt x="405159" y="20507"/>
                                </a:lnTo>
                                <a:lnTo>
                                  <a:pt x="405262" y="21117"/>
                                </a:lnTo>
                                <a:lnTo>
                                  <a:pt x="402484" y="21117"/>
                                </a:lnTo>
                                <a:lnTo>
                                  <a:pt x="402212" y="21349"/>
                                </a:lnTo>
                                <a:close/>
                              </a:path>
                              <a:path w="449580" h="30480">
                                <a:moveTo>
                                  <a:pt x="405958" y="23159"/>
                                </a:moveTo>
                                <a:lnTo>
                                  <a:pt x="402982" y="23159"/>
                                </a:lnTo>
                                <a:lnTo>
                                  <a:pt x="402706" y="22582"/>
                                </a:lnTo>
                                <a:lnTo>
                                  <a:pt x="402528" y="21909"/>
                                </a:lnTo>
                                <a:lnTo>
                                  <a:pt x="402444" y="21117"/>
                                </a:lnTo>
                                <a:lnTo>
                                  <a:pt x="405262" y="21117"/>
                                </a:lnTo>
                                <a:lnTo>
                                  <a:pt x="405302" y="21349"/>
                                </a:lnTo>
                                <a:lnTo>
                                  <a:pt x="405398" y="21909"/>
                                </a:lnTo>
                                <a:lnTo>
                                  <a:pt x="405637" y="22582"/>
                                </a:lnTo>
                                <a:lnTo>
                                  <a:pt x="405958" y="23159"/>
                                </a:lnTo>
                                <a:close/>
                              </a:path>
                              <a:path w="449580" h="30480">
                                <a:moveTo>
                                  <a:pt x="412879" y="6401"/>
                                </a:moveTo>
                                <a:lnTo>
                                  <a:pt x="410037" y="6401"/>
                                </a:lnTo>
                                <a:lnTo>
                                  <a:pt x="410037" y="2228"/>
                                </a:lnTo>
                                <a:lnTo>
                                  <a:pt x="412879" y="517"/>
                                </a:lnTo>
                                <a:lnTo>
                                  <a:pt x="412879" y="6401"/>
                                </a:lnTo>
                                <a:close/>
                              </a:path>
                              <a:path w="449580" h="30480">
                                <a:moveTo>
                                  <a:pt x="415742" y="8620"/>
                                </a:moveTo>
                                <a:lnTo>
                                  <a:pt x="407946" y="8620"/>
                                </a:lnTo>
                                <a:lnTo>
                                  <a:pt x="407946" y="6401"/>
                                </a:lnTo>
                                <a:lnTo>
                                  <a:pt x="415742" y="6401"/>
                                </a:lnTo>
                                <a:lnTo>
                                  <a:pt x="415742" y="8620"/>
                                </a:lnTo>
                                <a:close/>
                              </a:path>
                              <a:path w="449580" h="30480">
                                <a:moveTo>
                                  <a:pt x="413126" y="20261"/>
                                </a:moveTo>
                                <a:lnTo>
                                  <a:pt x="410146" y="20261"/>
                                </a:lnTo>
                                <a:lnTo>
                                  <a:pt x="410037" y="8620"/>
                                </a:lnTo>
                                <a:lnTo>
                                  <a:pt x="412879" y="8620"/>
                                </a:lnTo>
                                <a:lnTo>
                                  <a:pt x="412928" y="19796"/>
                                </a:lnTo>
                                <a:lnTo>
                                  <a:pt x="413027" y="20028"/>
                                </a:lnTo>
                                <a:lnTo>
                                  <a:pt x="413126" y="20261"/>
                                </a:lnTo>
                                <a:close/>
                              </a:path>
                              <a:path w="449580" h="30480">
                                <a:moveTo>
                                  <a:pt x="416154" y="23198"/>
                                </a:moveTo>
                                <a:lnTo>
                                  <a:pt x="412001" y="23198"/>
                                </a:lnTo>
                                <a:lnTo>
                                  <a:pt x="411020" y="22634"/>
                                </a:lnTo>
                                <a:lnTo>
                                  <a:pt x="410618" y="22201"/>
                                </a:lnTo>
                                <a:lnTo>
                                  <a:pt x="410154" y="21131"/>
                                </a:lnTo>
                                <a:lnTo>
                                  <a:pt x="410147" y="20448"/>
                                </a:lnTo>
                                <a:lnTo>
                                  <a:pt x="413288" y="20448"/>
                                </a:lnTo>
                                <a:lnTo>
                                  <a:pt x="413663" y="20673"/>
                                </a:lnTo>
                                <a:lnTo>
                                  <a:pt x="415742" y="20673"/>
                                </a:lnTo>
                                <a:lnTo>
                                  <a:pt x="415991" y="22201"/>
                                </a:lnTo>
                                <a:lnTo>
                                  <a:pt x="416062" y="22634"/>
                                </a:lnTo>
                                <a:lnTo>
                                  <a:pt x="416154" y="23198"/>
                                </a:lnTo>
                                <a:close/>
                              </a:path>
                              <a:path w="449580" h="30480">
                                <a:moveTo>
                                  <a:pt x="426473" y="23610"/>
                                </a:moveTo>
                                <a:lnTo>
                                  <a:pt x="423226" y="23610"/>
                                </a:lnTo>
                                <a:lnTo>
                                  <a:pt x="422300" y="23420"/>
                                </a:lnTo>
                                <a:lnTo>
                                  <a:pt x="418473" y="6401"/>
                                </a:lnTo>
                                <a:lnTo>
                                  <a:pt x="421325" y="6401"/>
                                </a:lnTo>
                                <a:lnTo>
                                  <a:pt x="421381" y="18226"/>
                                </a:lnTo>
                                <a:lnTo>
                                  <a:pt x="421545" y="18926"/>
                                </a:lnTo>
                                <a:lnTo>
                                  <a:pt x="421670" y="19462"/>
                                </a:lnTo>
                                <a:lnTo>
                                  <a:pt x="422039" y="20057"/>
                                </a:lnTo>
                                <a:lnTo>
                                  <a:pt x="423210" y="20930"/>
                                </a:lnTo>
                                <a:lnTo>
                                  <a:pt x="429446" y="20930"/>
                                </a:lnTo>
                                <a:lnTo>
                                  <a:pt x="428255" y="22659"/>
                                </a:lnTo>
                                <a:lnTo>
                                  <a:pt x="426473" y="23610"/>
                                </a:lnTo>
                                <a:close/>
                              </a:path>
                              <a:path w="449580" h="30480">
                                <a:moveTo>
                                  <a:pt x="429565" y="20930"/>
                                </a:moveTo>
                                <a:lnTo>
                                  <a:pt x="426452" y="20930"/>
                                </a:lnTo>
                                <a:lnTo>
                                  <a:pt x="427952" y="20057"/>
                                </a:lnTo>
                                <a:lnTo>
                                  <a:pt x="428484" y="19462"/>
                                </a:lnTo>
                                <a:lnTo>
                                  <a:pt x="428989" y="18226"/>
                                </a:lnTo>
                                <a:lnTo>
                                  <a:pt x="429103" y="17947"/>
                                </a:lnTo>
                                <a:lnTo>
                                  <a:pt x="429258" y="16849"/>
                                </a:lnTo>
                                <a:lnTo>
                                  <a:pt x="429258" y="6401"/>
                                </a:lnTo>
                                <a:lnTo>
                                  <a:pt x="432111" y="6401"/>
                                </a:lnTo>
                                <a:lnTo>
                                  <a:pt x="432111" y="20757"/>
                                </a:lnTo>
                                <a:lnTo>
                                  <a:pt x="429565" y="20757"/>
                                </a:lnTo>
                                <a:lnTo>
                                  <a:pt x="429565" y="20930"/>
                                </a:lnTo>
                                <a:close/>
                              </a:path>
                              <a:path w="449580" h="30480">
                                <a:moveTo>
                                  <a:pt x="432111" y="23229"/>
                                </a:moveTo>
                                <a:lnTo>
                                  <a:pt x="429565" y="23229"/>
                                </a:lnTo>
                                <a:lnTo>
                                  <a:pt x="429565" y="20757"/>
                                </a:lnTo>
                                <a:lnTo>
                                  <a:pt x="432111" y="20757"/>
                                </a:lnTo>
                                <a:lnTo>
                                  <a:pt x="432111" y="23229"/>
                                </a:lnTo>
                                <a:close/>
                              </a:path>
                              <a:path w="449580" h="30480">
                                <a:moveTo>
                                  <a:pt x="448389" y="21265"/>
                                </a:moveTo>
                                <a:lnTo>
                                  <a:pt x="443926" y="21265"/>
                                </a:lnTo>
                                <a:lnTo>
                                  <a:pt x="444936" y="20965"/>
                                </a:lnTo>
                                <a:lnTo>
                                  <a:pt x="446166" y="19926"/>
                                </a:lnTo>
                                <a:lnTo>
                                  <a:pt x="446483" y="19236"/>
                                </a:lnTo>
                                <a:lnTo>
                                  <a:pt x="446382" y="17757"/>
                                </a:lnTo>
                                <a:lnTo>
                                  <a:pt x="446023" y="17314"/>
                                </a:lnTo>
                                <a:lnTo>
                                  <a:pt x="445254" y="16807"/>
                                </a:lnTo>
                                <a:lnTo>
                                  <a:pt x="444282" y="16486"/>
                                </a:lnTo>
                                <a:lnTo>
                                  <a:pt x="440641" y="15571"/>
                                </a:lnTo>
                                <a:lnTo>
                                  <a:pt x="439190" y="15113"/>
                                </a:lnTo>
                                <a:lnTo>
                                  <a:pt x="437570" y="14338"/>
                                </a:lnTo>
                                <a:lnTo>
                                  <a:pt x="436958" y="13806"/>
                                </a:lnTo>
                                <a:lnTo>
                                  <a:pt x="436480" y="13025"/>
                                </a:lnTo>
                                <a:lnTo>
                                  <a:pt x="436085" y="12296"/>
                                </a:lnTo>
                                <a:lnTo>
                                  <a:pt x="436088" y="9422"/>
                                </a:lnTo>
                                <a:lnTo>
                                  <a:pt x="436431" y="8782"/>
                                </a:lnTo>
                                <a:lnTo>
                                  <a:pt x="436537" y="8584"/>
                                </a:lnTo>
                                <a:lnTo>
                                  <a:pt x="436654" y="8366"/>
                                </a:lnTo>
                                <a:lnTo>
                                  <a:pt x="436771" y="8148"/>
                                </a:lnTo>
                                <a:lnTo>
                                  <a:pt x="437239" y="7616"/>
                                </a:lnTo>
                                <a:lnTo>
                                  <a:pt x="438275" y="6863"/>
                                </a:lnTo>
                                <a:lnTo>
                                  <a:pt x="438880" y="6584"/>
                                </a:lnTo>
                                <a:lnTo>
                                  <a:pt x="440799" y="6021"/>
                                </a:lnTo>
                                <a:lnTo>
                                  <a:pt x="444094" y="6021"/>
                                </a:lnTo>
                                <a:lnTo>
                                  <a:pt x="446299" y="6863"/>
                                </a:lnTo>
                                <a:lnTo>
                                  <a:pt x="446429" y="6863"/>
                                </a:lnTo>
                                <a:lnTo>
                                  <a:pt x="447321" y="7486"/>
                                </a:lnTo>
                                <a:lnTo>
                                  <a:pt x="447967" y="8366"/>
                                </a:lnTo>
                                <a:lnTo>
                                  <a:pt x="441011" y="8366"/>
                                </a:lnTo>
                                <a:lnTo>
                                  <a:pt x="440074" y="8584"/>
                                </a:lnTo>
                                <a:lnTo>
                                  <a:pt x="438990" y="9422"/>
                                </a:lnTo>
                                <a:lnTo>
                                  <a:pt x="438676" y="9954"/>
                                </a:lnTo>
                                <a:lnTo>
                                  <a:pt x="438782" y="11123"/>
                                </a:lnTo>
                                <a:lnTo>
                                  <a:pt x="444652" y="13560"/>
                                </a:lnTo>
                                <a:lnTo>
                                  <a:pt x="446057" y="14000"/>
                                </a:lnTo>
                                <a:lnTo>
                                  <a:pt x="449419" y="17314"/>
                                </a:lnTo>
                                <a:lnTo>
                                  <a:pt x="449419" y="19236"/>
                                </a:lnTo>
                                <a:lnTo>
                                  <a:pt x="449256" y="19761"/>
                                </a:lnTo>
                                <a:lnTo>
                                  <a:pt x="449141" y="20131"/>
                                </a:lnTo>
                                <a:lnTo>
                                  <a:pt x="448389" y="21265"/>
                                </a:lnTo>
                                <a:close/>
                              </a:path>
                              <a:path w="449580" h="30480">
                                <a:moveTo>
                                  <a:pt x="445997" y="11123"/>
                                </a:moveTo>
                                <a:lnTo>
                                  <a:pt x="443426" y="8366"/>
                                </a:lnTo>
                                <a:lnTo>
                                  <a:pt x="447967" y="8366"/>
                                </a:lnTo>
                                <a:lnTo>
                                  <a:pt x="448272" y="8782"/>
                                </a:lnTo>
                                <a:lnTo>
                                  <a:pt x="448515" y="9422"/>
                                </a:lnTo>
                                <a:lnTo>
                                  <a:pt x="448576" y="9581"/>
                                </a:lnTo>
                                <a:lnTo>
                                  <a:pt x="448681" y="10116"/>
                                </a:lnTo>
                                <a:lnTo>
                                  <a:pt x="448786" y="10743"/>
                                </a:lnTo>
                                <a:lnTo>
                                  <a:pt x="445997" y="11123"/>
                                </a:lnTo>
                                <a:close/>
                              </a:path>
                              <a:path w="449580" h="30480">
                                <a:moveTo>
                                  <a:pt x="443954" y="23610"/>
                                </a:moveTo>
                                <a:lnTo>
                                  <a:pt x="440447" y="23610"/>
                                </a:lnTo>
                                <a:lnTo>
                                  <a:pt x="438778" y="23155"/>
                                </a:lnTo>
                                <a:lnTo>
                                  <a:pt x="435627" y="19236"/>
                                </a:lnTo>
                                <a:lnTo>
                                  <a:pt x="435566" y="18891"/>
                                </a:lnTo>
                                <a:lnTo>
                                  <a:pt x="435443" y="18201"/>
                                </a:lnTo>
                                <a:lnTo>
                                  <a:pt x="438264" y="17757"/>
                                </a:lnTo>
                                <a:lnTo>
                                  <a:pt x="438325" y="18201"/>
                                </a:lnTo>
                                <a:lnTo>
                                  <a:pt x="438419" y="18891"/>
                                </a:lnTo>
                                <a:lnTo>
                                  <a:pt x="438859" y="19761"/>
                                </a:lnTo>
                                <a:lnTo>
                                  <a:pt x="440310" y="20965"/>
                                </a:lnTo>
                                <a:lnTo>
                                  <a:pt x="441321" y="21265"/>
                                </a:lnTo>
                                <a:lnTo>
                                  <a:pt x="448389" y="21265"/>
                                </a:lnTo>
                                <a:lnTo>
                                  <a:pt x="448029" y="21807"/>
                                </a:lnTo>
                                <a:lnTo>
                                  <a:pt x="447226" y="22458"/>
                                </a:lnTo>
                                <a:lnTo>
                                  <a:pt x="445134" y="23381"/>
                                </a:lnTo>
                                <a:lnTo>
                                  <a:pt x="443954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189"/>
                        <wps:cNvSpPr/>
                        <wps:spPr>
                          <a:xfrm>
                            <a:off x="2914013" y="1670369"/>
                            <a:ext cx="65849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333375">
                                <a:moveTo>
                                  <a:pt x="628394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28394" y="0"/>
                                </a:lnTo>
                                <a:lnTo>
                                  <a:pt x="639878" y="2318"/>
                                </a:lnTo>
                                <a:lnTo>
                                  <a:pt x="649255" y="8640"/>
                                </a:lnTo>
                                <a:lnTo>
                                  <a:pt x="655578" y="18018"/>
                                </a:lnTo>
                                <a:lnTo>
                                  <a:pt x="657896" y="29502"/>
                                </a:lnTo>
                                <a:lnTo>
                                  <a:pt x="657896" y="303871"/>
                                </a:lnTo>
                                <a:lnTo>
                                  <a:pt x="655578" y="315355"/>
                                </a:lnTo>
                                <a:lnTo>
                                  <a:pt x="649255" y="324732"/>
                                </a:lnTo>
                                <a:lnTo>
                                  <a:pt x="639878" y="331055"/>
                                </a:lnTo>
                                <a:lnTo>
                                  <a:pt x="628394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190"/>
                        <wps:cNvSpPr/>
                        <wps:spPr>
                          <a:xfrm>
                            <a:off x="2914013" y="1670369"/>
                            <a:ext cx="65849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628394" y="333373"/>
                                </a:lnTo>
                                <a:lnTo>
                                  <a:pt x="639878" y="331055"/>
                                </a:lnTo>
                                <a:lnTo>
                                  <a:pt x="649255" y="324732"/>
                                </a:lnTo>
                                <a:lnTo>
                                  <a:pt x="655578" y="315355"/>
                                </a:lnTo>
                                <a:lnTo>
                                  <a:pt x="657896" y="303871"/>
                                </a:lnTo>
                                <a:lnTo>
                                  <a:pt x="657896" y="29502"/>
                                </a:lnTo>
                                <a:lnTo>
                                  <a:pt x="655578" y="18018"/>
                                </a:lnTo>
                                <a:lnTo>
                                  <a:pt x="649255" y="8640"/>
                                </a:lnTo>
                                <a:lnTo>
                                  <a:pt x="639878" y="2318"/>
                                </a:lnTo>
                                <a:lnTo>
                                  <a:pt x="628394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191"/>
                        <wps:cNvSpPr/>
                        <wps:spPr>
                          <a:xfrm>
                            <a:off x="2914013" y="1714631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192"/>
                        <wps:cNvSpPr/>
                        <wps:spPr>
                          <a:xfrm>
                            <a:off x="2987153" y="1735655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5" name="Image 19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817" y="1720532"/>
                            <a:ext cx="254313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6" name="Graphic 194"/>
                        <wps:cNvSpPr/>
                        <wps:spPr>
                          <a:xfrm>
                            <a:off x="3410858" y="1788770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3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39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7" name="Image 19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738" y="1773648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8" name="Graphic 196"/>
                        <wps:cNvSpPr/>
                        <wps:spPr>
                          <a:xfrm>
                            <a:off x="2914013" y="1773648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9" name="Image 19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817" y="1826763"/>
                            <a:ext cx="22633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0" name="Graphic 198"/>
                        <wps:cNvSpPr/>
                        <wps:spPr>
                          <a:xfrm>
                            <a:off x="3410620" y="1841886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1" name="Image 19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738" y="1826763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2" name="Graphic 200"/>
                        <wps:cNvSpPr/>
                        <wps:spPr>
                          <a:xfrm>
                            <a:off x="2914013" y="1826763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3" name="Image 20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817" y="1879877"/>
                            <a:ext cx="535716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4" name="Image 20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738" y="1879877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5" name="Graphic 203"/>
                        <wps:cNvSpPr/>
                        <wps:spPr>
                          <a:xfrm>
                            <a:off x="2914013" y="1879877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6" name="Image 20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817" y="1932992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7" name="Graphic 205"/>
                        <wps:cNvSpPr/>
                        <wps:spPr>
                          <a:xfrm>
                            <a:off x="3410620" y="1948115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8" name="Image 20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618" y="1682541"/>
                            <a:ext cx="425602" cy="76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9" name="Image 20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738" y="1932992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0" name="Graphic 208"/>
                        <wps:cNvSpPr/>
                        <wps:spPr>
                          <a:xfrm>
                            <a:off x="2914013" y="1932992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>
                                <a:moveTo>
                                  <a:pt x="0" y="0"/>
                                </a:moveTo>
                                <a:lnTo>
                                  <a:pt x="6578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09"/>
                        <wps:cNvSpPr/>
                        <wps:spPr>
                          <a:xfrm>
                            <a:off x="7445" y="959218"/>
                            <a:ext cx="68770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333375">
                                <a:moveTo>
                                  <a:pt x="657896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57896" y="0"/>
                                </a:lnTo>
                                <a:lnTo>
                                  <a:pt x="669380" y="2318"/>
                                </a:lnTo>
                                <a:lnTo>
                                  <a:pt x="678757" y="8640"/>
                                </a:lnTo>
                                <a:lnTo>
                                  <a:pt x="685080" y="18018"/>
                                </a:lnTo>
                                <a:lnTo>
                                  <a:pt x="687398" y="29502"/>
                                </a:lnTo>
                                <a:lnTo>
                                  <a:pt x="687398" y="303871"/>
                                </a:lnTo>
                                <a:lnTo>
                                  <a:pt x="685080" y="315355"/>
                                </a:lnTo>
                                <a:lnTo>
                                  <a:pt x="678757" y="324732"/>
                                </a:lnTo>
                                <a:lnTo>
                                  <a:pt x="669380" y="331055"/>
                                </a:lnTo>
                                <a:lnTo>
                                  <a:pt x="657896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10"/>
                        <wps:cNvSpPr/>
                        <wps:spPr>
                          <a:xfrm>
                            <a:off x="7445" y="959218"/>
                            <a:ext cx="68770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657896" y="333373"/>
                                </a:lnTo>
                                <a:lnTo>
                                  <a:pt x="669380" y="331055"/>
                                </a:lnTo>
                                <a:lnTo>
                                  <a:pt x="678757" y="324732"/>
                                </a:lnTo>
                                <a:lnTo>
                                  <a:pt x="685080" y="315355"/>
                                </a:lnTo>
                                <a:lnTo>
                                  <a:pt x="687398" y="303871"/>
                                </a:lnTo>
                                <a:lnTo>
                                  <a:pt x="687398" y="29502"/>
                                </a:lnTo>
                                <a:lnTo>
                                  <a:pt x="685080" y="18018"/>
                                </a:lnTo>
                                <a:lnTo>
                                  <a:pt x="678757" y="8640"/>
                                </a:lnTo>
                                <a:lnTo>
                                  <a:pt x="669380" y="2318"/>
                                </a:lnTo>
                                <a:lnTo>
                                  <a:pt x="657896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11"/>
                        <wps:cNvSpPr/>
                        <wps:spPr>
                          <a:xfrm>
                            <a:off x="7445" y="1003480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4" name="Image 21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1009382"/>
                            <a:ext cx="85786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5" name="Graphic 213"/>
                        <wps:cNvSpPr/>
                        <wps:spPr>
                          <a:xfrm>
                            <a:off x="80395" y="1083641"/>
                            <a:ext cx="781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7780">
                                <a:moveTo>
                                  <a:pt x="13669" y="17208"/>
                                </a:moveTo>
                                <a:lnTo>
                                  <a:pt x="10817" y="17208"/>
                                </a:lnTo>
                                <a:lnTo>
                                  <a:pt x="10704" y="4940"/>
                                </a:lnTo>
                                <a:lnTo>
                                  <a:pt x="10580" y="4616"/>
                                </a:lnTo>
                                <a:lnTo>
                                  <a:pt x="10497" y="4401"/>
                                </a:lnTo>
                                <a:lnTo>
                                  <a:pt x="10377" y="4088"/>
                                </a:lnTo>
                                <a:lnTo>
                                  <a:pt x="10261" y="3785"/>
                                </a:lnTo>
                                <a:lnTo>
                                  <a:pt x="9777" y="3271"/>
                                </a:lnTo>
                                <a:lnTo>
                                  <a:pt x="8458" y="2471"/>
                                </a:lnTo>
                                <a:lnTo>
                                  <a:pt x="2764" y="2471"/>
                                </a:lnTo>
                                <a:lnTo>
                                  <a:pt x="3826" y="908"/>
                                </a:lnTo>
                                <a:lnTo>
                                  <a:pt x="5584" y="0"/>
                                </a:lnTo>
                                <a:lnTo>
                                  <a:pt x="8937" y="0"/>
                                </a:lnTo>
                                <a:lnTo>
                                  <a:pt x="13573" y="4401"/>
                                </a:lnTo>
                                <a:lnTo>
                                  <a:pt x="13669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2852" y="17208"/>
                                </a:moveTo>
                                <a:lnTo>
                                  <a:pt x="0" y="17208"/>
                                </a:lnTo>
                                <a:lnTo>
                                  <a:pt x="0" y="380"/>
                                </a:lnTo>
                                <a:lnTo>
                                  <a:pt x="2566" y="380"/>
                                </a:lnTo>
                                <a:lnTo>
                                  <a:pt x="2566" y="2471"/>
                                </a:lnTo>
                                <a:lnTo>
                                  <a:pt x="5495" y="2471"/>
                                </a:lnTo>
                                <a:lnTo>
                                  <a:pt x="3292" y="4401"/>
                                </a:lnTo>
                                <a:lnTo>
                                  <a:pt x="2852" y="5863"/>
                                </a:lnTo>
                                <a:lnTo>
                                  <a:pt x="2852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20361" y="5556"/>
                                </a:moveTo>
                                <a:lnTo>
                                  <a:pt x="17572" y="5176"/>
                                </a:lnTo>
                                <a:lnTo>
                                  <a:pt x="17692" y="4616"/>
                                </a:lnTo>
                                <a:lnTo>
                                  <a:pt x="17745" y="4366"/>
                                </a:lnTo>
                                <a:lnTo>
                                  <a:pt x="23714" y="0"/>
                                </a:lnTo>
                                <a:lnTo>
                                  <a:pt x="26594" y="0"/>
                                </a:lnTo>
                                <a:lnTo>
                                  <a:pt x="27760" y="169"/>
                                </a:lnTo>
                                <a:lnTo>
                                  <a:pt x="29555" y="845"/>
                                </a:lnTo>
                                <a:lnTo>
                                  <a:pt x="30217" y="1271"/>
                                </a:lnTo>
                                <a:lnTo>
                                  <a:pt x="31063" y="2292"/>
                                </a:lnTo>
                                <a:lnTo>
                                  <a:pt x="23674" y="2292"/>
                                </a:lnTo>
                                <a:lnTo>
                                  <a:pt x="22418" y="2591"/>
                                </a:lnTo>
                                <a:lnTo>
                                  <a:pt x="21136" y="3535"/>
                                </a:lnTo>
                                <a:lnTo>
                                  <a:pt x="20880" y="3986"/>
                                </a:lnTo>
                                <a:lnTo>
                                  <a:pt x="20756" y="4204"/>
                                </a:lnTo>
                                <a:lnTo>
                                  <a:pt x="20664" y="4366"/>
                                </a:lnTo>
                                <a:lnTo>
                                  <a:pt x="20458" y="5176"/>
                                </a:lnTo>
                                <a:lnTo>
                                  <a:pt x="20361" y="5556"/>
                                </a:lnTo>
                                <a:close/>
                              </a:path>
                              <a:path w="78105" h="17780">
                                <a:moveTo>
                                  <a:pt x="23953" y="17588"/>
                                </a:moveTo>
                                <a:lnTo>
                                  <a:pt x="20981" y="17588"/>
                                </a:lnTo>
                                <a:lnTo>
                                  <a:pt x="19559" y="17138"/>
                                </a:lnTo>
                                <a:lnTo>
                                  <a:pt x="17572" y="15328"/>
                                </a:lnTo>
                                <a:lnTo>
                                  <a:pt x="17211" y="14486"/>
                                </a:lnTo>
                                <a:lnTo>
                                  <a:pt x="17126" y="11743"/>
                                </a:lnTo>
                                <a:lnTo>
                                  <a:pt x="17263" y="11194"/>
                                </a:lnTo>
                                <a:lnTo>
                                  <a:pt x="26003" y="7236"/>
                                </a:lnTo>
                                <a:lnTo>
                                  <a:pt x="27700" y="6908"/>
                                </a:lnTo>
                                <a:lnTo>
                                  <a:pt x="28791" y="6528"/>
                                </a:lnTo>
                                <a:lnTo>
                                  <a:pt x="28720" y="4366"/>
                                </a:lnTo>
                                <a:lnTo>
                                  <a:pt x="28595" y="3986"/>
                                </a:lnTo>
                                <a:lnTo>
                                  <a:pt x="28443" y="3718"/>
                                </a:lnTo>
                                <a:lnTo>
                                  <a:pt x="27167" y="2591"/>
                                </a:lnTo>
                                <a:lnTo>
                                  <a:pt x="26972" y="2591"/>
                                </a:lnTo>
                                <a:lnTo>
                                  <a:pt x="25969" y="2292"/>
                                </a:lnTo>
                                <a:lnTo>
                                  <a:pt x="31063" y="2292"/>
                                </a:lnTo>
                                <a:lnTo>
                                  <a:pt x="31358" y="2936"/>
                                </a:lnTo>
                                <a:lnTo>
                                  <a:pt x="31488" y="3535"/>
                                </a:lnTo>
                                <a:lnTo>
                                  <a:pt x="31582" y="3986"/>
                                </a:lnTo>
                                <a:lnTo>
                                  <a:pt x="31674" y="8757"/>
                                </a:lnTo>
                                <a:lnTo>
                                  <a:pt x="28791" y="8757"/>
                                </a:lnTo>
                                <a:lnTo>
                                  <a:pt x="27756" y="9180"/>
                                </a:lnTo>
                                <a:lnTo>
                                  <a:pt x="26203" y="9539"/>
                                </a:lnTo>
                                <a:lnTo>
                                  <a:pt x="22957" y="10004"/>
                                </a:lnTo>
                                <a:lnTo>
                                  <a:pt x="22126" y="10194"/>
                                </a:lnTo>
                                <a:lnTo>
                                  <a:pt x="20118" y="13447"/>
                                </a:lnTo>
                                <a:lnTo>
                                  <a:pt x="20407" y="14081"/>
                                </a:lnTo>
                                <a:lnTo>
                                  <a:pt x="21562" y="15095"/>
                                </a:lnTo>
                                <a:lnTo>
                                  <a:pt x="22334" y="15328"/>
                                </a:lnTo>
                                <a:lnTo>
                                  <a:pt x="28788" y="15328"/>
                                </a:lnTo>
                                <a:lnTo>
                                  <a:pt x="28132" y="15888"/>
                                </a:lnTo>
                                <a:lnTo>
                                  <a:pt x="27118" y="16560"/>
                                </a:lnTo>
                                <a:lnTo>
                                  <a:pt x="25705" y="17138"/>
                                </a:lnTo>
                                <a:lnTo>
                                  <a:pt x="24999" y="17405"/>
                                </a:lnTo>
                                <a:lnTo>
                                  <a:pt x="23953" y="17588"/>
                                </a:lnTo>
                                <a:close/>
                              </a:path>
                              <a:path w="78105" h="17780">
                                <a:moveTo>
                                  <a:pt x="28788" y="15328"/>
                                </a:moveTo>
                                <a:lnTo>
                                  <a:pt x="24694" y="15328"/>
                                </a:lnTo>
                                <a:lnTo>
                                  <a:pt x="25609" y="15095"/>
                                </a:lnTo>
                                <a:lnTo>
                                  <a:pt x="26697" y="14486"/>
                                </a:lnTo>
                                <a:lnTo>
                                  <a:pt x="28791" y="8757"/>
                                </a:lnTo>
                                <a:lnTo>
                                  <a:pt x="31674" y="8757"/>
                                </a:lnTo>
                                <a:lnTo>
                                  <a:pt x="31735" y="14486"/>
                                </a:lnTo>
                                <a:lnTo>
                                  <a:pt x="31839" y="15095"/>
                                </a:lnTo>
                                <a:lnTo>
                                  <a:pt x="29061" y="15095"/>
                                </a:lnTo>
                                <a:lnTo>
                                  <a:pt x="28788" y="15328"/>
                                </a:lnTo>
                                <a:close/>
                              </a:path>
                              <a:path w="78105" h="17780">
                                <a:moveTo>
                                  <a:pt x="32534" y="17138"/>
                                </a:moveTo>
                                <a:lnTo>
                                  <a:pt x="29559" y="17138"/>
                                </a:lnTo>
                                <a:lnTo>
                                  <a:pt x="29283" y="16560"/>
                                </a:lnTo>
                                <a:lnTo>
                                  <a:pt x="29105" y="15888"/>
                                </a:lnTo>
                                <a:lnTo>
                                  <a:pt x="29020" y="15095"/>
                                </a:lnTo>
                                <a:lnTo>
                                  <a:pt x="31839" y="15095"/>
                                </a:lnTo>
                                <a:lnTo>
                                  <a:pt x="31879" y="15328"/>
                                </a:lnTo>
                                <a:lnTo>
                                  <a:pt x="31975" y="15888"/>
                                </a:lnTo>
                                <a:lnTo>
                                  <a:pt x="32214" y="16560"/>
                                </a:lnTo>
                                <a:lnTo>
                                  <a:pt x="32534" y="17138"/>
                                </a:lnTo>
                                <a:close/>
                              </a:path>
                              <a:path w="78105" h="17780">
                                <a:moveTo>
                                  <a:pt x="41763" y="2626"/>
                                </a:moveTo>
                                <a:lnTo>
                                  <a:pt x="38712" y="2626"/>
                                </a:lnTo>
                                <a:lnTo>
                                  <a:pt x="39171" y="1912"/>
                                </a:lnTo>
                                <a:lnTo>
                                  <a:pt x="39871" y="1250"/>
                                </a:lnTo>
                                <a:lnTo>
                                  <a:pt x="41625" y="249"/>
                                </a:lnTo>
                                <a:lnTo>
                                  <a:pt x="42625" y="0"/>
                                </a:lnTo>
                                <a:lnTo>
                                  <a:pt x="44991" y="0"/>
                                </a:lnTo>
                                <a:lnTo>
                                  <a:pt x="48333" y="2471"/>
                                </a:lnTo>
                                <a:lnTo>
                                  <a:pt x="42308" y="2471"/>
                                </a:lnTo>
                                <a:lnTo>
                                  <a:pt x="41763" y="2626"/>
                                </a:lnTo>
                                <a:close/>
                              </a:path>
                              <a:path w="78105" h="17780">
                                <a:moveTo>
                                  <a:pt x="51493" y="2626"/>
                                </a:moveTo>
                                <a:lnTo>
                                  <a:pt x="48715" y="2626"/>
                                </a:lnTo>
                                <a:lnTo>
                                  <a:pt x="49829" y="982"/>
                                </a:lnTo>
                                <a:lnTo>
                                  <a:pt x="51562" y="0"/>
                                </a:lnTo>
                                <a:lnTo>
                                  <a:pt x="55365" y="0"/>
                                </a:lnTo>
                                <a:lnTo>
                                  <a:pt x="56059" y="249"/>
                                </a:lnTo>
                                <a:lnTo>
                                  <a:pt x="56441" y="249"/>
                                </a:lnTo>
                                <a:lnTo>
                                  <a:pt x="58443" y="2306"/>
                                </a:lnTo>
                                <a:lnTo>
                                  <a:pt x="58495" y="2471"/>
                                </a:lnTo>
                                <a:lnTo>
                                  <a:pt x="51879" y="2471"/>
                                </a:lnTo>
                                <a:lnTo>
                                  <a:pt x="51493" y="2626"/>
                                </a:lnTo>
                                <a:close/>
                              </a:path>
                              <a:path w="78105" h="17780">
                                <a:moveTo>
                                  <a:pt x="38948" y="17208"/>
                                </a:moveTo>
                                <a:lnTo>
                                  <a:pt x="36096" y="17208"/>
                                </a:lnTo>
                                <a:lnTo>
                                  <a:pt x="36096" y="249"/>
                                </a:lnTo>
                                <a:lnTo>
                                  <a:pt x="38642" y="249"/>
                                </a:lnTo>
                                <a:lnTo>
                                  <a:pt x="38642" y="2626"/>
                                </a:lnTo>
                                <a:lnTo>
                                  <a:pt x="41655" y="2626"/>
                                </a:lnTo>
                                <a:lnTo>
                                  <a:pt x="38948" y="6943"/>
                                </a:lnTo>
                                <a:lnTo>
                                  <a:pt x="38948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48600" y="3239"/>
                                </a:moveTo>
                                <a:lnTo>
                                  <a:pt x="48300" y="3239"/>
                                </a:lnTo>
                                <a:lnTo>
                                  <a:pt x="48715" y="2626"/>
                                </a:lnTo>
                                <a:lnTo>
                                  <a:pt x="44539" y="2626"/>
                                </a:lnTo>
                                <a:lnTo>
                                  <a:pt x="44167" y="2471"/>
                                </a:lnTo>
                                <a:lnTo>
                                  <a:pt x="48333" y="2471"/>
                                </a:lnTo>
                                <a:lnTo>
                                  <a:pt x="48600" y="3239"/>
                                </a:lnTo>
                                <a:close/>
                              </a:path>
                              <a:path w="78105" h="17780">
                                <a:moveTo>
                                  <a:pt x="58893" y="17208"/>
                                </a:moveTo>
                                <a:lnTo>
                                  <a:pt x="56062" y="17208"/>
                                </a:lnTo>
                                <a:lnTo>
                                  <a:pt x="55984" y="6943"/>
                                </a:lnTo>
                                <a:lnTo>
                                  <a:pt x="55891" y="4436"/>
                                </a:lnTo>
                                <a:lnTo>
                                  <a:pt x="53717" y="2471"/>
                                </a:lnTo>
                                <a:lnTo>
                                  <a:pt x="58495" y="2471"/>
                                </a:lnTo>
                                <a:lnTo>
                                  <a:pt x="58738" y="3239"/>
                                </a:lnTo>
                                <a:lnTo>
                                  <a:pt x="58830" y="3528"/>
                                </a:lnTo>
                                <a:lnTo>
                                  <a:pt x="58893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48942" y="17208"/>
                                </a:moveTo>
                                <a:lnTo>
                                  <a:pt x="46090" y="17208"/>
                                </a:lnTo>
                                <a:lnTo>
                                  <a:pt x="46000" y="4641"/>
                                </a:lnTo>
                                <a:lnTo>
                                  <a:pt x="45950" y="4436"/>
                                </a:lnTo>
                                <a:lnTo>
                                  <a:pt x="45857" y="4056"/>
                                </a:lnTo>
                                <a:lnTo>
                                  <a:pt x="44809" y="2626"/>
                                </a:lnTo>
                                <a:lnTo>
                                  <a:pt x="48715" y="2626"/>
                                </a:lnTo>
                                <a:lnTo>
                                  <a:pt x="48300" y="3239"/>
                                </a:lnTo>
                                <a:lnTo>
                                  <a:pt x="50525" y="3239"/>
                                </a:lnTo>
                                <a:lnTo>
                                  <a:pt x="49333" y="4436"/>
                                </a:lnTo>
                                <a:lnTo>
                                  <a:pt x="48942" y="5693"/>
                                </a:lnTo>
                                <a:lnTo>
                                  <a:pt x="48942" y="17208"/>
                                </a:lnTo>
                                <a:close/>
                              </a:path>
                              <a:path w="78105" h="17780">
                                <a:moveTo>
                                  <a:pt x="50525" y="3239"/>
                                </a:moveTo>
                                <a:lnTo>
                                  <a:pt x="48600" y="3239"/>
                                </a:lnTo>
                                <a:lnTo>
                                  <a:pt x="48387" y="2626"/>
                                </a:lnTo>
                                <a:lnTo>
                                  <a:pt x="51135" y="2626"/>
                                </a:lnTo>
                                <a:lnTo>
                                  <a:pt x="50525" y="3239"/>
                                </a:lnTo>
                                <a:close/>
                              </a:path>
                              <a:path w="78105" h="17780">
                                <a:moveTo>
                                  <a:pt x="72147" y="17588"/>
                                </a:moveTo>
                                <a:lnTo>
                                  <a:pt x="67732" y="17588"/>
                                </a:lnTo>
                                <a:lnTo>
                                  <a:pt x="65777" y="16831"/>
                                </a:lnTo>
                                <a:lnTo>
                                  <a:pt x="62897" y="13796"/>
                                </a:lnTo>
                                <a:lnTo>
                                  <a:pt x="62340" y="12148"/>
                                </a:lnTo>
                                <a:lnTo>
                                  <a:pt x="62311" y="5707"/>
                                </a:lnTo>
                                <a:lnTo>
                                  <a:pt x="62646" y="4697"/>
                                </a:lnTo>
                                <a:lnTo>
                                  <a:pt x="62980" y="3831"/>
                                </a:lnTo>
                                <a:lnTo>
                                  <a:pt x="65857" y="767"/>
                                </a:lnTo>
                                <a:lnTo>
                                  <a:pt x="67714" y="0"/>
                                </a:lnTo>
                                <a:lnTo>
                                  <a:pt x="72285" y="0"/>
                                </a:lnTo>
                                <a:lnTo>
                                  <a:pt x="74119" y="767"/>
                                </a:lnTo>
                                <a:lnTo>
                                  <a:pt x="75588" y="2345"/>
                                </a:lnTo>
                                <a:lnTo>
                                  <a:pt x="68760" y="2345"/>
                                </a:lnTo>
                                <a:lnTo>
                                  <a:pt x="67658" y="2785"/>
                                </a:lnTo>
                                <a:lnTo>
                                  <a:pt x="65869" y="4538"/>
                                </a:lnTo>
                                <a:lnTo>
                                  <a:pt x="65376" y="5707"/>
                                </a:lnTo>
                                <a:lnTo>
                                  <a:pt x="65284" y="7172"/>
                                </a:lnTo>
                                <a:lnTo>
                                  <a:pt x="77683" y="7172"/>
                                </a:lnTo>
                                <a:lnTo>
                                  <a:pt x="77676" y="9517"/>
                                </a:lnTo>
                                <a:lnTo>
                                  <a:pt x="65126" y="9517"/>
                                </a:lnTo>
                                <a:lnTo>
                                  <a:pt x="65232" y="11370"/>
                                </a:lnTo>
                                <a:lnTo>
                                  <a:pt x="65753" y="12789"/>
                                </a:lnTo>
                                <a:lnTo>
                                  <a:pt x="67633" y="14754"/>
                                </a:lnTo>
                                <a:lnTo>
                                  <a:pt x="68729" y="15211"/>
                                </a:lnTo>
                                <a:lnTo>
                                  <a:pt x="76264" y="15211"/>
                                </a:lnTo>
                                <a:lnTo>
                                  <a:pt x="73750" y="17113"/>
                                </a:lnTo>
                                <a:lnTo>
                                  <a:pt x="72147" y="17588"/>
                                </a:lnTo>
                                <a:close/>
                              </a:path>
                              <a:path w="78105" h="17780">
                                <a:moveTo>
                                  <a:pt x="77683" y="7172"/>
                                </a:moveTo>
                                <a:lnTo>
                                  <a:pt x="74676" y="7172"/>
                                </a:lnTo>
                                <a:lnTo>
                                  <a:pt x="74569" y="5982"/>
                                </a:lnTo>
                                <a:lnTo>
                                  <a:pt x="74532" y="5707"/>
                                </a:lnTo>
                                <a:lnTo>
                                  <a:pt x="74190" y="4697"/>
                                </a:lnTo>
                                <a:lnTo>
                                  <a:pt x="72599" y="2785"/>
                                </a:lnTo>
                                <a:lnTo>
                                  <a:pt x="72456" y="2785"/>
                                </a:lnTo>
                                <a:lnTo>
                                  <a:pt x="71514" y="2345"/>
                                </a:lnTo>
                                <a:lnTo>
                                  <a:pt x="75588" y="2345"/>
                                </a:lnTo>
                                <a:lnTo>
                                  <a:pt x="76972" y="3831"/>
                                </a:lnTo>
                                <a:lnTo>
                                  <a:pt x="77595" y="5707"/>
                                </a:lnTo>
                                <a:lnTo>
                                  <a:pt x="77683" y="7172"/>
                                </a:lnTo>
                                <a:close/>
                              </a:path>
                              <a:path w="78105" h="17780">
                                <a:moveTo>
                                  <a:pt x="76264" y="15211"/>
                                </a:moveTo>
                                <a:lnTo>
                                  <a:pt x="71360" y="15211"/>
                                </a:lnTo>
                                <a:lnTo>
                                  <a:pt x="72151" y="14969"/>
                                </a:lnTo>
                                <a:lnTo>
                                  <a:pt x="73679" y="13796"/>
                                </a:lnTo>
                                <a:lnTo>
                                  <a:pt x="74214" y="12993"/>
                                </a:lnTo>
                                <a:lnTo>
                                  <a:pt x="74687" y="11669"/>
                                </a:lnTo>
                                <a:lnTo>
                                  <a:pt x="73661" y="11669"/>
                                </a:lnTo>
                                <a:lnTo>
                                  <a:pt x="77591" y="12148"/>
                                </a:lnTo>
                                <a:lnTo>
                                  <a:pt x="77147" y="13796"/>
                                </a:lnTo>
                                <a:lnTo>
                                  <a:pt x="76264" y="15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6" name="Image 21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1024505"/>
                            <a:ext cx="271126" cy="9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7" name="Graphic 215"/>
                        <wps:cNvSpPr/>
                        <wps:spPr>
                          <a:xfrm>
                            <a:off x="7445" y="1062497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8" name="Image 21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1115613"/>
                            <a:ext cx="13992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9" name="Graphic 217"/>
                        <wps:cNvSpPr/>
                        <wps:spPr>
                          <a:xfrm>
                            <a:off x="7445" y="1115613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0" name="Image 21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1130334"/>
                            <a:ext cx="522069" cy="91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1" name="Graphic 219"/>
                        <wps:cNvSpPr/>
                        <wps:spPr>
                          <a:xfrm>
                            <a:off x="7445" y="1168728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2" name="Image 22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9" y="1221842"/>
                            <a:ext cx="14789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3" name="Image 22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32" y="1236563"/>
                            <a:ext cx="164337" cy="30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4" name="Image 22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955" y="1221842"/>
                            <a:ext cx="1062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5" name="Graphic 223"/>
                        <wps:cNvSpPr/>
                        <wps:spPr>
                          <a:xfrm>
                            <a:off x="7445" y="1221842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39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6" name="Image 22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358" y="971391"/>
                            <a:ext cx="179734" cy="29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7" name="Graphic 225"/>
                        <wps:cNvSpPr/>
                        <wps:spPr>
                          <a:xfrm>
                            <a:off x="125479" y="469381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6"/>
                        <wps:cNvSpPr/>
                        <wps:spPr>
                          <a:xfrm>
                            <a:off x="125479" y="469381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7"/>
                        <wps:cNvSpPr/>
                        <wps:spPr>
                          <a:xfrm>
                            <a:off x="125479" y="513643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8"/>
                        <wps:cNvSpPr/>
                        <wps:spPr>
                          <a:xfrm>
                            <a:off x="198619" y="534667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1" name="Image 2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519544"/>
                            <a:ext cx="436712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2" name="Graphic 230"/>
                        <wps:cNvSpPr/>
                        <wps:spPr>
                          <a:xfrm>
                            <a:off x="125479" y="572660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31"/>
                        <wps:cNvSpPr/>
                        <wps:spPr>
                          <a:xfrm>
                            <a:off x="213180" y="481553"/>
                            <a:ext cx="2711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7114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7114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7114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7114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7114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96670" y="3274"/>
                                </a:moveTo>
                                <a:lnTo>
                                  <a:pt x="93817" y="3274"/>
                                </a:lnTo>
                                <a:lnTo>
                                  <a:pt x="93817" y="0"/>
                                </a:lnTo>
                                <a:lnTo>
                                  <a:pt x="96670" y="0"/>
                                </a:lnTo>
                                <a:lnTo>
                                  <a:pt x="96670" y="3274"/>
                                </a:lnTo>
                                <a:close/>
                              </a:path>
                              <a:path w="271145" h="29845">
                                <a:moveTo>
                                  <a:pt x="96670" y="23229"/>
                                </a:moveTo>
                                <a:lnTo>
                                  <a:pt x="93817" y="23229"/>
                                </a:lnTo>
                                <a:lnTo>
                                  <a:pt x="93817" y="6401"/>
                                </a:lnTo>
                                <a:lnTo>
                                  <a:pt x="96670" y="6401"/>
                                </a:lnTo>
                                <a:lnTo>
                                  <a:pt x="96670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112821" y="21265"/>
                                </a:moveTo>
                                <a:lnTo>
                                  <a:pt x="108359" y="21265"/>
                                </a:lnTo>
                                <a:lnTo>
                                  <a:pt x="109368" y="20965"/>
                                </a:lnTo>
                                <a:lnTo>
                                  <a:pt x="110598" y="19926"/>
                                </a:lnTo>
                                <a:lnTo>
                                  <a:pt x="110915" y="19236"/>
                                </a:lnTo>
                                <a:lnTo>
                                  <a:pt x="110815" y="17757"/>
                                </a:lnTo>
                                <a:lnTo>
                                  <a:pt x="110456" y="17314"/>
                                </a:lnTo>
                                <a:lnTo>
                                  <a:pt x="109686" y="16807"/>
                                </a:lnTo>
                                <a:lnTo>
                                  <a:pt x="108714" y="16486"/>
                                </a:lnTo>
                                <a:lnTo>
                                  <a:pt x="105073" y="15571"/>
                                </a:lnTo>
                                <a:lnTo>
                                  <a:pt x="103622" y="15113"/>
                                </a:lnTo>
                                <a:lnTo>
                                  <a:pt x="102003" y="14338"/>
                                </a:lnTo>
                                <a:lnTo>
                                  <a:pt x="101390" y="13806"/>
                                </a:lnTo>
                                <a:lnTo>
                                  <a:pt x="100912" y="13025"/>
                                </a:lnTo>
                                <a:lnTo>
                                  <a:pt x="100517" y="12296"/>
                                </a:lnTo>
                                <a:lnTo>
                                  <a:pt x="100520" y="9422"/>
                                </a:lnTo>
                                <a:lnTo>
                                  <a:pt x="100864" y="8782"/>
                                </a:lnTo>
                                <a:lnTo>
                                  <a:pt x="100969" y="8584"/>
                                </a:lnTo>
                                <a:lnTo>
                                  <a:pt x="105232" y="6021"/>
                                </a:lnTo>
                                <a:lnTo>
                                  <a:pt x="108526" y="6021"/>
                                </a:lnTo>
                                <a:lnTo>
                                  <a:pt x="110732" y="6863"/>
                                </a:lnTo>
                                <a:lnTo>
                                  <a:pt x="110861" y="6863"/>
                                </a:lnTo>
                                <a:lnTo>
                                  <a:pt x="111753" y="7486"/>
                                </a:lnTo>
                                <a:lnTo>
                                  <a:pt x="112399" y="8366"/>
                                </a:lnTo>
                                <a:lnTo>
                                  <a:pt x="105443" y="8366"/>
                                </a:lnTo>
                                <a:lnTo>
                                  <a:pt x="104506" y="8584"/>
                                </a:lnTo>
                                <a:lnTo>
                                  <a:pt x="103423" y="9422"/>
                                </a:lnTo>
                                <a:lnTo>
                                  <a:pt x="103108" y="9954"/>
                                </a:lnTo>
                                <a:lnTo>
                                  <a:pt x="103214" y="11123"/>
                                </a:lnTo>
                                <a:lnTo>
                                  <a:pt x="109084" y="13560"/>
                                </a:lnTo>
                                <a:lnTo>
                                  <a:pt x="110489" y="14000"/>
                                </a:lnTo>
                                <a:lnTo>
                                  <a:pt x="113852" y="17314"/>
                                </a:lnTo>
                                <a:lnTo>
                                  <a:pt x="113852" y="19236"/>
                                </a:lnTo>
                                <a:lnTo>
                                  <a:pt x="113689" y="19761"/>
                                </a:lnTo>
                                <a:lnTo>
                                  <a:pt x="113574" y="20131"/>
                                </a:lnTo>
                                <a:lnTo>
                                  <a:pt x="112821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110429" y="11123"/>
                                </a:moveTo>
                                <a:lnTo>
                                  <a:pt x="107859" y="8366"/>
                                </a:lnTo>
                                <a:lnTo>
                                  <a:pt x="112399" y="8366"/>
                                </a:lnTo>
                                <a:lnTo>
                                  <a:pt x="113218" y="10743"/>
                                </a:lnTo>
                                <a:lnTo>
                                  <a:pt x="110429" y="11123"/>
                                </a:lnTo>
                                <a:close/>
                              </a:path>
                              <a:path w="271145" h="29845">
                                <a:moveTo>
                                  <a:pt x="108387" y="23610"/>
                                </a:moveTo>
                                <a:lnTo>
                                  <a:pt x="104880" y="23610"/>
                                </a:lnTo>
                                <a:lnTo>
                                  <a:pt x="103211" y="23155"/>
                                </a:lnTo>
                                <a:lnTo>
                                  <a:pt x="100059" y="19236"/>
                                </a:lnTo>
                                <a:lnTo>
                                  <a:pt x="99998" y="18891"/>
                                </a:lnTo>
                                <a:lnTo>
                                  <a:pt x="99876" y="18201"/>
                                </a:lnTo>
                                <a:lnTo>
                                  <a:pt x="102696" y="17757"/>
                                </a:lnTo>
                                <a:lnTo>
                                  <a:pt x="102757" y="18201"/>
                                </a:lnTo>
                                <a:lnTo>
                                  <a:pt x="102851" y="18891"/>
                                </a:lnTo>
                                <a:lnTo>
                                  <a:pt x="103291" y="19761"/>
                                </a:lnTo>
                                <a:lnTo>
                                  <a:pt x="104742" y="20965"/>
                                </a:lnTo>
                                <a:lnTo>
                                  <a:pt x="105753" y="21265"/>
                                </a:lnTo>
                                <a:lnTo>
                                  <a:pt x="112821" y="21265"/>
                                </a:lnTo>
                                <a:lnTo>
                                  <a:pt x="112461" y="21807"/>
                                </a:lnTo>
                                <a:lnTo>
                                  <a:pt x="111658" y="22458"/>
                                </a:lnTo>
                                <a:lnTo>
                                  <a:pt x="109567" y="23381"/>
                                </a:lnTo>
                                <a:lnTo>
                                  <a:pt x="108387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129047" y="21265"/>
                                </a:moveTo>
                                <a:lnTo>
                                  <a:pt x="124585" y="21265"/>
                                </a:lnTo>
                                <a:lnTo>
                                  <a:pt x="125594" y="20965"/>
                                </a:lnTo>
                                <a:lnTo>
                                  <a:pt x="126824" y="19926"/>
                                </a:lnTo>
                                <a:lnTo>
                                  <a:pt x="127141" y="19236"/>
                                </a:lnTo>
                                <a:lnTo>
                                  <a:pt x="127041" y="17757"/>
                                </a:lnTo>
                                <a:lnTo>
                                  <a:pt x="126682" y="17314"/>
                                </a:lnTo>
                                <a:lnTo>
                                  <a:pt x="125912" y="16807"/>
                                </a:lnTo>
                                <a:lnTo>
                                  <a:pt x="124941" y="16486"/>
                                </a:lnTo>
                                <a:lnTo>
                                  <a:pt x="121299" y="15571"/>
                                </a:lnTo>
                                <a:lnTo>
                                  <a:pt x="119849" y="15113"/>
                                </a:lnTo>
                                <a:lnTo>
                                  <a:pt x="118229" y="14338"/>
                                </a:lnTo>
                                <a:lnTo>
                                  <a:pt x="117616" y="13806"/>
                                </a:lnTo>
                                <a:lnTo>
                                  <a:pt x="117138" y="13025"/>
                                </a:lnTo>
                                <a:lnTo>
                                  <a:pt x="116743" y="12296"/>
                                </a:lnTo>
                                <a:lnTo>
                                  <a:pt x="116746" y="9422"/>
                                </a:lnTo>
                                <a:lnTo>
                                  <a:pt x="117090" y="8782"/>
                                </a:lnTo>
                                <a:lnTo>
                                  <a:pt x="117196" y="8584"/>
                                </a:lnTo>
                                <a:lnTo>
                                  <a:pt x="121458" y="6021"/>
                                </a:lnTo>
                                <a:lnTo>
                                  <a:pt x="124752" y="6021"/>
                                </a:lnTo>
                                <a:lnTo>
                                  <a:pt x="126958" y="6863"/>
                                </a:lnTo>
                                <a:lnTo>
                                  <a:pt x="127087" y="6863"/>
                                </a:lnTo>
                                <a:lnTo>
                                  <a:pt x="127980" y="7486"/>
                                </a:lnTo>
                                <a:lnTo>
                                  <a:pt x="128625" y="8366"/>
                                </a:lnTo>
                                <a:lnTo>
                                  <a:pt x="121669" y="8366"/>
                                </a:lnTo>
                                <a:lnTo>
                                  <a:pt x="120733" y="8584"/>
                                </a:lnTo>
                                <a:lnTo>
                                  <a:pt x="119649" y="9422"/>
                                </a:lnTo>
                                <a:lnTo>
                                  <a:pt x="119335" y="9954"/>
                                </a:lnTo>
                                <a:lnTo>
                                  <a:pt x="119440" y="11123"/>
                                </a:lnTo>
                                <a:lnTo>
                                  <a:pt x="125310" y="13560"/>
                                </a:lnTo>
                                <a:lnTo>
                                  <a:pt x="126715" y="14000"/>
                                </a:lnTo>
                                <a:lnTo>
                                  <a:pt x="130078" y="17314"/>
                                </a:lnTo>
                                <a:lnTo>
                                  <a:pt x="130078" y="19236"/>
                                </a:lnTo>
                                <a:lnTo>
                                  <a:pt x="129915" y="19761"/>
                                </a:lnTo>
                                <a:lnTo>
                                  <a:pt x="129800" y="20131"/>
                                </a:lnTo>
                                <a:lnTo>
                                  <a:pt x="129047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126655" y="11123"/>
                                </a:moveTo>
                                <a:lnTo>
                                  <a:pt x="124085" y="8366"/>
                                </a:lnTo>
                                <a:lnTo>
                                  <a:pt x="128625" y="8366"/>
                                </a:lnTo>
                                <a:lnTo>
                                  <a:pt x="128930" y="8782"/>
                                </a:lnTo>
                                <a:lnTo>
                                  <a:pt x="129174" y="9422"/>
                                </a:lnTo>
                                <a:lnTo>
                                  <a:pt x="129234" y="9581"/>
                                </a:lnTo>
                                <a:lnTo>
                                  <a:pt x="129339" y="10116"/>
                                </a:lnTo>
                                <a:lnTo>
                                  <a:pt x="129444" y="10743"/>
                                </a:lnTo>
                                <a:lnTo>
                                  <a:pt x="126655" y="11123"/>
                                </a:lnTo>
                                <a:close/>
                              </a:path>
                              <a:path w="271145" h="29845">
                                <a:moveTo>
                                  <a:pt x="124613" y="23610"/>
                                </a:moveTo>
                                <a:lnTo>
                                  <a:pt x="121106" y="23610"/>
                                </a:lnTo>
                                <a:lnTo>
                                  <a:pt x="119437" y="23155"/>
                                </a:lnTo>
                                <a:lnTo>
                                  <a:pt x="116224" y="18891"/>
                                </a:lnTo>
                                <a:lnTo>
                                  <a:pt x="116102" y="18201"/>
                                </a:lnTo>
                                <a:lnTo>
                                  <a:pt x="118922" y="17757"/>
                                </a:lnTo>
                                <a:lnTo>
                                  <a:pt x="118983" y="18201"/>
                                </a:lnTo>
                                <a:lnTo>
                                  <a:pt x="119077" y="18891"/>
                                </a:lnTo>
                                <a:lnTo>
                                  <a:pt x="119518" y="19761"/>
                                </a:lnTo>
                                <a:lnTo>
                                  <a:pt x="120969" y="20965"/>
                                </a:lnTo>
                                <a:lnTo>
                                  <a:pt x="121979" y="21265"/>
                                </a:lnTo>
                                <a:lnTo>
                                  <a:pt x="129047" y="21265"/>
                                </a:lnTo>
                                <a:lnTo>
                                  <a:pt x="128687" y="21807"/>
                                </a:lnTo>
                                <a:lnTo>
                                  <a:pt x="127884" y="22458"/>
                                </a:lnTo>
                                <a:lnTo>
                                  <a:pt x="125793" y="23381"/>
                                </a:lnTo>
                                <a:lnTo>
                                  <a:pt x="124613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141406" y="23610"/>
                                </a:moveTo>
                                <a:lnTo>
                                  <a:pt x="138159" y="23610"/>
                                </a:lnTo>
                                <a:lnTo>
                                  <a:pt x="137233" y="23420"/>
                                </a:lnTo>
                                <a:lnTo>
                                  <a:pt x="133406" y="6401"/>
                                </a:lnTo>
                                <a:lnTo>
                                  <a:pt x="136258" y="6401"/>
                                </a:lnTo>
                                <a:lnTo>
                                  <a:pt x="136314" y="18226"/>
                                </a:lnTo>
                                <a:lnTo>
                                  <a:pt x="136478" y="18926"/>
                                </a:lnTo>
                                <a:lnTo>
                                  <a:pt x="136603" y="19462"/>
                                </a:lnTo>
                                <a:lnTo>
                                  <a:pt x="136972" y="20057"/>
                                </a:lnTo>
                                <a:lnTo>
                                  <a:pt x="138143" y="20930"/>
                                </a:lnTo>
                                <a:lnTo>
                                  <a:pt x="144379" y="20930"/>
                                </a:lnTo>
                                <a:lnTo>
                                  <a:pt x="143188" y="22659"/>
                                </a:lnTo>
                                <a:lnTo>
                                  <a:pt x="141406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144498" y="20930"/>
                                </a:moveTo>
                                <a:lnTo>
                                  <a:pt x="141385" y="20930"/>
                                </a:lnTo>
                                <a:lnTo>
                                  <a:pt x="142885" y="20057"/>
                                </a:lnTo>
                                <a:lnTo>
                                  <a:pt x="143417" y="19462"/>
                                </a:lnTo>
                                <a:lnTo>
                                  <a:pt x="143923" y="18226"/>
                                </a:lnTo>
                                <a:lnTo>
                                  <a:pt x="144037" y="17947"/>
                                </a:lnTo>
                                <a:lnTo>
                                  <a:pt x="144192" y="16849"/>
                                </a:lnTo>
                                <a:lnTo>
                                  <a:pt x="144192" y="6401"/>
                                </a:lnTo>
                                <a:lnTo>
                                  <a:pt x="147044" y="6401"/>
                                </a:lnTo>
                                <a:lnTo>
                                  <a:pt x="147044" y="20757"/>
                                </a:lnTo>
                                <a:lnTo>
                                  <a:pt x="144498" y="20757"/>
                                </a:lnTo>
                                <a:lnTo>
                                  <a:pt x="144498" y="20930"/>
                                </a:lnTo>
                                <a:close/>
                              </a:path>
                              <a:path w="271145" h="29845">
                                <a:moveTo>
                                  <a:pt x="147044" y="23229"/>
                                </a:moveTo>
                                <a:lnTo>
                                  <a:pt x="144498" y="23229"/>
                                </a:lnTo>
                                <a:lnTo>
                                  <a:pt x="144498" y="20757"/>
                                </a:lnTo>
                                <a:lnTo>
                                  <a:pt x="147044" y="20757"/>
                                </a:lnTo>
                                <a:lnTo>
                                  <a:pt x="147044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160536" y="23610"/>
                                </a:moveTo>
                                <a:lnTo>
                                  <a:pt x="156120" y="23610"/>
                                </a:lnTo>
                                <a:lnTo>
                                  <a:pt x="154165" y="22853"/>
                                </a:lnTo>
                                <a:lnTo>
                                  <a:pt x="151285" y="19817"/>
                                </a:lnTo>
                                <a:lnTo>
                                  <a:pt x="150728" y="18169"/>
                                </a:lnTo>
                                <a:lnTo>
                                  <a:pt x="150699" y="11729"/>
                                </a:lnTo>
                                <a:lnTo>
                                  <a:pt x="151034" y="10718"/>
                                </a:lnTo>
                                <a:lnTo>
                                  <a:pt x="151368" y="9852"/>
                                </a:lnTo>
                                <a:lnTo>
                                  <a:pt x="154245" y="6789"/>
                                </a:lnTo>
                                <a:lnTo>
                                  <a:pt x="156102" y="6021"/>
                                </a:lnTo>
                                <a:lnTo>
                                  <a:pt x="160673" y="6021"/>
                                </a:lnTo>
                                <a:lnTo>
                                  <a:pt x="162507" y="6789"/>
                                </a:lnTo>
                                <a:lnTo>
                                  <a:pt x="163976" y="8366"/>
                                </a:lnTo>
                                <a:lnTo>
                                  <a:pt x="157148" y="8366"/>
                                </a:lnTo>
                                <a:lnTo>
                                  <a:pt x="156046" y="8806"/>
                                </a:lnTo>
                                <a:lnTo>
                                  <a:pt x="154257" y="10560"/>
                                </a:lnTo>
                                <a:lnTo>
                                  <a:pt x="153764" y="11729"/>
                                </a:lnTo>
                                <a:lnTo>
                                  <a:pt x="153673" y="13194"/>
                                </a:lnTo>
                                <a:lnTo>
                                  <a:pt x="166071" y="13194"/>
                                </a:lnTo>
                                <a:lnTo>
                                  <a:pt x="166064" y="15539"/>
                                </a:lnTo>
                                <a:lnTo>
                                  <a:pt x="153514" y="15539"/>
                                </a:lnTo>
                                <a:lnTo>
                                  <a:pt x="153620" y="17391"/>
                                </a:lnTo>
                                <a:lnTo>
                                  <a:pt x="154141" y="18810"/>
                                </a:lnTo>
                                <a:lnTo>
                                  <a:pt x="156021" y="20775"/>
                                </a:lnTo>
                                <a:lnTo>
                                  <a:pt x="157118" y="21233"/>
                                </a:lnTo>
                                <a:lnTo>
                                  <a:pt x="164652" y="21233"/>
                                </a:lnTo>
                                <a:lnTo>
                                  <a:pt x="162138" y="23134"/>
                                </a:lnTo>
                                <a:lnTo>
                                  <a:pt x="160536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166071" y="13194"/>
                                </a:moveTo>
                                <a:lnTo>
                                  <a:pt x="163064" y="13194"/>
                                </a:lnTo>
                                <a:lnTo>
                                  <a:pt x="162957" y="12004"/>
                                </a:lnTo>
                                <a:lnTo>
                                  <a:pt x="162920" y="11729"/>
                                </a:lnTo>
                                <a:lnTo>
                                  <a:pt x="162578" y="10718"/>
                                </a:lnTo>
                                <a:lnTo>
                                  <a:pt x="160987" y="8806"/>
                                </a:lnTo>
                                <a:lnTo>
                                  <a:pt x="160844" y="8806"/>
                                </a:lnTo>
                                <a:lnTo>
                                  <a:pt x="159902" y="8366"/>
                                </a:lnTo>
                                <a:lnTo>
                                  <a:pt x="163976" y="8366"/>
                                </a:lnTo>
                                <a:lnTo>
                                  <a:pt x="165360" y="9852"/>
                                </a:lnTo>
                                <a:lnTo>
                                  <a:pt x="165983" y="11729"/>
                                </a:lnTo>
                                <a:lnTo>
                                  <a:pt x="166071" y="13194"/>
                                </a:lnTo>
                                <a:close/>
                              </a:path>
                              <a:path w="271145" h="29845">
                                <a:moveTo>
                                  <a:pt x="164652" y="21233"/>
                                </a:moveTo>
                                <a:lnTo>
                                  <a:pt x="159748" y="21233"/>
                                </a:lnTo>
                                <a:lnTo>
                                  <a:pt x="160539" y="20990"/>
                                </a:lnTo>
                                <a:lnTo>
                                  <a:pt x="162067" y="19817"/>
                                </a:lnTo>
                                <a:lnTo>
                                  <a:pt x="162603" y="19014"/>
                                </a:lnTo>
                                <a:lnTo>
                                  <a:pt x="163075" y="17690"/>
                                </a:lnTo>
                                <a:lnTo>
                                  <a:pt x="162049" y="17690"/>
                                </a:lnTo>
                                <a:lnTo>
                                  <a:pt x="165979" y="18169"/>
                                </a:lnTo>
                                <a:lnTo>
                                  <a:pt x="165536" y="19817"/>
                                </a:lnTo>
                                <a:lnTo>
                                  <a:pt x="164652" y="21233"/>
                                </a:lnTo>
                                <a:close/>
                              </a:path>
                              <a:path w="271145" h="29845">
                                <a:moveTo>
                                  <a:pt x="185834" y="29684"/>
                                </a:moveTo>
                                <a:lnTo>
                                  <a:pt x="166925" y="29684"/>
                                </a:lnTo>
                                <a:lnTo>
                                  <a:pt x="166925" y="27624"/>
                                </a:lnTo>
                                <a:lnTo>
                                  <a:pt x="185834" y="27624"/>
                                </a:lnTo>
                                <a:lnTo>
                                  <a:pt x="185834" y="29684"/>
                                </a:lnTo>
                                <a:close/>
                              </a:path>
                              <a:path w="271145" h="29845">
                                <a:moveTo>
                                  <a:pt x="199418" y="21265"/>
                                </a:moveTo>
                                <a:lnTo>
                                  <a:pt x="194956" y="21265"/>
                                </a:lnTo>
                                <a:lnTo>
                                  <a:pt x="195966" y="20965"/>
                                </a:lnTo>
                                <a:lnTo>
                                  <a:pt x="197196" y="19926"/>
                                </a:lnTo>
                                <a:lnTo>
                                  <a:pt x="197513" y="19236"/>
                                </a:lnTo>
                                <a:lnTo>
                                  <a:pt x="197412" y="17757"/>
                                </a:lnTo>
                                <a:lnTo>
                                  <a:pt x="197053" y="17314"/>
                                </a:lnTo>
                                <a:lnTo>
                                  <a:pt x="196284" y="16807"/>
                                </a:lnTo>
                                <a:lnTo>
                                  <a:pt x="195312" y="16486"/>
                                </a:lnTo>
                                <a:lnTo>
                                  <a:pt x="191671" y="15571"/>
                                </a:lnTo>
                                <a:lnTo>
                                  <a:pt x="190220" y="15113"/>
                                </a:lnTo>
                                <a:lnTo>
                                  <a:pt x="188600" y="14338"/>
                                </a:lnTo>
                                <a:lnTo>
                                  <a:pt x="187988" y="13806"/>
                                </a:lnTo>
                                <a:lnTo>
                                  <a:pt x="187510" y="13025"/>
                                </a:lnTo>
                                <a:lnTo>
                                  <a:pt x="187115" y="12296"/>
                                </a:lnTo>
                                <a:lnTo>
                                  <a:pt x="187118" y="9422"/>
                                </a:lnTo>
                                <a:lnTo>
                                  <a:pt x="187461" y="8782"/>
                                </a:lnTo>
                                <a:lnTo>
                                  <a:pt x="187567" y="8584"/>
                                </a:lnTo>
                                <a:lnTo>
                                  <a:pt x="191829" y="6021"/>
                                </a:lnTo>
                                <a:lnTo>
                                  <a:pt x="195123" y="6021"/>
                                </a:lnTo>
                                <a:lnTo>
                                  <a:pt x="197329" y="6863"/>
                                </a:lnTo>
                                <a:lnTo>
                                  <a:pt x="197459" y="6863"/>
                                </a:lnTo>
                                <a:lnTo>
                                  <a:pt x="198351" y="7486"/>
                                </a:lnTo>
                                <a:lnTo>
                                  <a:pt x="198997" y="8366"/>
                                </a:lnTo>
                                <a:lnTo>
                                  <a:pt x="192041" y="8366"/>
                                </a:lnTo>
                                <a:lnTo>
                                  <a:pt x="191104" y="8584"/>
                                </a:lnTo>
                                <a:lnTo>
                                  <a:pt x="190021" y="9422"/>
                                </a:lnTo>
                                <a:lnTo>
                                  <a:pt x="189706" y="9954"/>
                                </a:lnTo>
                                <a:lnTo>
                                  <a:pt x="189812" y="11123"/>
                                </a:lnTo>
                                <a:lnTo>
                                  <a:pt x="195682" y="13560"/>
                                </a:lnTo>
                                <a:lnTo>
                                  <a:pt x="197087" y="14000"/>
                                </a:lnTo>
                                <a:lnTo>
                                  <a:pt x="200449" y="17314"/>
                                </a:lnTo>
                                <a:lnTo>
                                  <a:pt x="200449" y="19236"/>
                                </a:lnTo>
                                <a:lnTo>
                                  <a:pt x="200286" y="19761"/>
                                </a:lnTo>
                                <a:lnTo>
                                  <a:pt x="200171" y="20131"/>
                                </a:lnTo>
                                <a:lnTo>
                                  <a:pt x="199418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197027" y="11123"/>
                                </a:moveTo>
                                <a:lnTo>
                                  <a:pt x="194456" y="8366"/>
                                </a:lnTo>
                                <a:lnTo>
                                  <a:pt x="198997" y="8366"/>
                                </a:lnTo>
                                <a:lnTo>
                                  <a:pt x="199302" y="8782"/>
                                </a:lnTo>
                                <a:lnTo>
                                  <a:pt x="199545" y="9422"/>
                                </a:lnTo>
                                <a:lnTo>
                                  <a:pt x="199606" y="9581"/>
                                </a:lnTo>
                                <a:lnTo>
                                  <a:pt x="199711" y="10116"/>
                                </a:lnTo>
                                <a:lnTo>
                                  <a:pt x="199816" y="10743"/>
                                </a:lnTo>
                                <a:lnTo>
                                  <a:pt x="197027" y="11123"/>
                                </a:lnTo>
                                <a:close/>
                              </a:path>
                              <a:path w="271145" h="29845">
                                <a:moveTo>
                                  <a:pt x="194984" y="23610"/>
                                </a:moveTo>
                                <a:lnTo>
                                  <a:pt x="191477" y="23610"/>
                                </a:lnTo>
                                <a:lnTo>
                                  <a:pt x="189808" y="23155"/>
                                </a:lnTo>
                                <a:lnTo>
                                  <a:pt x="186596" y="18891"/>
                                </a:lnTo>
                                <a:lnTo>
                                  <a:pt x="186473" y="18201"/>
                                </a:lnTo>
                                <a:lnTo>
                                  <a:pt x="189294" y="17757"/>
                                </a:lnTo>
                                <a:lnTo>
                                  <a:pt x="189355" y="18201"/>
                                </a:lnTo>
                                <a:lnTo>
                                  <a:pt x="189449" y="18891"/>
                                </a:lnTo>
                                <a:lnTo>
                                  <a:pt x="189889" y="19761"/>
                                </a:lnTo>
                                <a:lnTo>
                                  <a:pt x="191340" y="20965"/>
                                </a:lnTo>
                                <a:lnTo>
                                  <a:pt x="192351" y="21265"/>
                                </a:lnTo>
                                <a:lnTo>
                                  <a:pt x="199418" y="21265"/>
                                </a:lnTo>
                                <a:lnTo>
                                  <a:pt x="199059" y="21807"/>
                                </a:lnTo>
                                <a:lnTo>
                                  <a:pt x="198256" y="22458"/>
                                </a:lnTo>
                                <a:lnTo>
                                  <a:pt x="196164" y="23381"/>
                                </a:lnTo>
                                <a:lnTo>
                                  <a:pt x="194984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07200" y="6401"/>
                                </a:moveTo>
                                <a:lnTo>
                                  <a:pt x="204358" y="6401"/>
                                </a:lnTo>
                                <a:lnTo>
                                  <a:pt x="204358" y="2228"/>
                                </a:lnTo>
                                <a:lnTo>
                                  <a:pt x="207200" y="517"/>
                                </a:lnTo>
                                <a:lnTo>
                                  <a:pt x="207200" y="6401"/>
                                </a:lnTo>
                                <a:close/>
                              </a:path>
                              <a:path w="271145" h="29845">
                                <a:moveTo>
                                  <a:pt x="210063" y="8620"/>
                                </a:moveTo>
                                <a:lnTo>
                                  <a:pt x="202266" y="8620"/>
                                </a:lnTo>
                                <a:lnTo>
                                  <a:pt x="202266" y="6401"/>
                                </a:lnTo>
                                <a:lnTo>
                                  <a:pt x="210063" y="6401"/>
                                </a:lnTo>
                                <a:lnTo>
                                  <a:pt x="210063" y="8620"/>
                                </a:lnTo>
                                <a:close/>
                              </a:path>
                              <a:path w="271145" h="29845">
                                <a:moveTo>
                                  <a:pt x="207446" y="20261"/>
                                </a:moveTo>
                                <a:lnTo>
                                  <a:pt x="204466" y="20261"/>
                                </a:lnTo>
                                <a:lnTo>
                                  <a:pt x="204358" y="8620"/>
                                </a:lnTo>
                                <a:lnTo>
                                  <a:pt x="207200" y="8620"/>
                                </a:lnTo>
                                <a:lnTo>
                                  <a:pt x="207249" y="19796"/>
                                </a:lnTo>
                                <a:lnTo>
                                  <a:pt x="207348" y="20028"/>
                                </a:lnTo>
                                <a:lnTo>
                                  <a:pt x="207446" y="20261"/>
                                </a:lnTo>
                                <a:close/>
                              </a:path>
                              <a:path w="271145" h="29845">
                                <a:moveTo>
                                  <a:pt x="210475" y="23198"/>
                                </a:moveTo>
                                <a:lnTo>
                                  <a:pt x="206322" y="23198"/>
                                </a:lnTo>
                                <a:lnTo>
                                  <a:pt x="205341" y="22634"/>
                                </a:lnTo>
                                <a:lnTo>
                                  <a:pt x="204939" y="22201"/>
                                </a:lnTo>
                                <a:lnTo>
                                  <a:pt x="204474" y="21131"/>
                                </a:lnTo>
                                <a:lnTo>
                                  <a:pt x="204468" y="20448"/>
                                </a:lnTo>
                                <a:lnTo>
                                  <a:pt x="207608" y="20448"/>
                                </a:lnTo>
                                <a:lnTo>
                                  <a:pt x="207984" y="20673"/>
                                </a:lnTo>
                                <a:lnTo>
                                  <a:pt x="210063" y="20673"/>
                                </a:lnTo>
                                <a:lnTo>
                                  <a:pt x="210312" y="22201"/>
                                </a:lnTo>
                                <a:lnTo>
                                  <a:pt x="210383" y="22634"/>
                                </a:lnTo>
                                <a:lnTo>
                                  <a:pt x="210475" y="23198"/>
                                </a:lnTo>
                                <a:close/>
                              </a:path>
                              <a:path w="271145" h="29845">
                                <a:moveTo>
                                  <a:pt x="215170" y="11578"/>
                                </a:moveTo>
                                <a:lnTo>
                                  <a:pt x="212382" y="11197"/>
                                </a:lnTo>
                                <a:lnTo>
                                  <a:pt x="212501" y="10637"/>
                                </a:lnTo>
                                <a:lnTo>
                                  <a:pt x="212554" y="10387"/>
                                </a:lnTo>
                                <a:lnTo>
                                  <a:pt x="218523" y="6021"/>
                                </a:lnTo>
                                <a:lnTo>
                                  <a:pt x="221403" y="6021"/>
                                </a:lnTo>
                                <a:lnTo>
                                  <a:pt x="222569" y="6190"/>
                                </a:lnTo>
                                <a:lnTo>
                                  <a:pt x="224364" y="6866"/>
                                </a:lnTo>
                                <a:lnTo>
                                  <a:pt x="225026" y="7292"/>
                                </a:lnTo>
                                <a:lnTo>
                                  <a:pt x="225872" y="8313"/>
                                </a:lnTo>
                                <a:lnTo>
                                  <a:pt x="218483" y="8313"/>
                                </a:lnTo>
                                <a:lnTo>
                                  <a:pt x="217227" y="8613"/>
                                </a:lnTo>
                                <a:lnTo>
                                  <a:pt x="215945" y="9556"/>
                                </a:lnTo>
                                <a:lnTo>
                                  <a:pt x="215689" y="10007"/>
                                </a:lnTo>
                                <a:lnTo>
                                  <a:pt x="215565" y="10225"/>
                                </a:lnTo>
                                <a:lnTo>
                                  <a:pt x="215473" y="10387"/>
                                </a:lnTo>
                                <a:lnTo>
                                  <a:pt x="215267" y="11197"/>
                                </a:lnTo>
                                <a:lnTo>
                                  <a:pt x="215170" y="11578"/>
                                </a:lnTo>
                                <a:close/>
                              </a:path>
                              <a:path w="271145" h="29845">
                                <a:moveTo>
                                  <a:pt x="218762" y="23610"/>
                                </a:moveTo>
                                <a:lnTo>
                                  <a:pt x="215790" y="23610"/>
                                </a:lnTo>
                                <a:lnTo>
                                  <a:pt x="214367" y="23159"/>
                                </a:lnTo>
                                <a:lnTo>
                                  <a:pt x="212381" y="21349"/>
                                </a:lnTo>
                                <a:lnTo>
                                  <a:pt x="212020" y="20507"/>
                                </a:lnTo>
                                <a:lnTo>
                                  <a:pt x="211936" y="17764"/>
                                </a:lnTo>
                                <a:lnTo>
                                  <a:pt x="212072" y="17215"/>
                                </a:lnTo>
                                <a:lnTo>
                                  <a:pt x="212623" y="16215"/>
                                </a:lnTo>
                                <a:lnTo>
                                  <a:pt x="212728" y="16025"/>
                                </a:lnTo>
                                <a:lnTo>
                                  <a:pt x="220812" y="13257"/>
                                </a:lnTo>
                                <a:lnTo>
                                  <a:pt x="222509" y="12930"/>
                                </a:lnTo>
                                <a:lnTo>
                                  <a:pt x="223600" y="12549"/>
                                </a:lnTo>
                                <a:lnTo>
                                  <a:pt x="223529" y="10387"/>
                                </a:lnTo>
                                <a:lnTo>
                                  <a:pt x="223404" y="10007"/>
                                </a:lnTo>
                                <a:lnTo>
                                  <a:pt x="223252" y="9739"/>
                                </a:lnTo>
                                <a:lnTo>
                                  <a:pt x="221976" y="8613"/>
                                </a:lnTo>
                                <a:lnTo>
                                  <a:pt x="221781" y="8613"/>
                                </a:lnTo>
                                <a:lnTo>
                                  <a:pt x="220778" y="8313"/>
                                </a:lnTo>
                                <a:lnTo>
                                  <a:pt x="225872" y="8313"/>
                                </a:lnTo>
                                <a:lnTo>
                                  <a:pt x="226167" y="8958"/>
                                </a:lnTo>
                                <a:lnTo>
                                  <a:pt x="226297" y="9556"/>
                                </a:lnTo>
                                <a:lnTo>
                                  <a:pt x="226391" y="10007"/>
                                </a:lnTo>
                                <a:lnTo>
                                  <a:pt x="226483" y="14778"/>
                                </a:lnTo>
                                <a:lnTo>
                                  <a:pt x="223600" y="14778"/>
                                </a:lnTo>
                                <a:lnTo>
                                  <a:pt x="222565" y="15201"/>
                                </a:lnTo>
                                <a:lnTo>
                                  <a:pt x="221012" y="15560"/>
                                </a:lnTo>
                                <a:lnTo>
                                  <a:pt x="217766" y="16025"/>
                                </a:lnTo>
                                <a:lnTo>
                                  <a:pt x="216934" y="16215"/>
                                </a:lnTo>
                                <a:lnTo>
                                  <a:pt x="214927" y="19469"/>
                                </a:lnTo>
                                <a:lnTo>
                                  <a:pt x="215216" y="20103"/>
                                </a:lnTo>
                                <a:lnTo>
                                  <a:pt x="216371" y="21117"/>
                                </a:lnTo>
                                <a:lnTo>
                                  <a:pt x="217143" y="21349"/>
                                </a:lnTo>
                                <a:lnTo>
                                  <a:pt x="223597" y="21349"/>
                                </a:lnTo>
                                <a:lnTo>
                                  <a:pt x="222941" y="21909"/>
                                </a:lnTo>
                                <a:lnTo>
                                  <a:pt x="221927" y="22582"/>
                                </a:lnTo>
                                <a:lnTo>
                                  <a:pt x="220514" y="23159"/>
                                </a:lnTo>
                                <a:lnTo>
                                  <a:pt x="219808" y="23427"/>
                                </a:lnTo>
                                <a:lnTo>
                                  <a:pt x="218762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23597" y="21349"/>
                                </a:moveTo>
                                <a:lnTo>
                                  <a:pt x="219503" y="21349"/>
                                </a:lnTo>
                                <a:lnTo>
                                  <a:pt x="220417" y="21117"/>
                                </a:lnTo>
                                <a:lnTo>
                                  <a:pt x="221506" y="20507"/>
                                </a:lnTo>
                                <a:lnTo>
                                  <a:pt x="223600" y="14778"/>
                                </a:lnTo>
                                <a:lnTo>
                                  <a:pt x="226483" y="14778"/>
                                </a:lnTo>
                                <a:lnTo>
                                  <a:pt x="226544" y="20507"/>
                                </a:lnTo>
                                <a:lnTo>
                                  <a:pt x="226648" y="21117"/>
                                </a:lnTo>
                                <a:lnTo>
                                  <a:pt x="223870" y="21117"/>
                                </a:lnTo>
                                <a:lnTo>
                                  <a:pt x="223597" y="21349"/>
                                </a:lnTo>
                                <a:close/>
                              </a:path>
                              <a:path w="271145" h="29845">
                                <a:moveTo>
                                  <a:pt x="227343" y="23159"/>
                                </a:moveTo>
                                <a:lnTo>
                                  <a:pt x="224368" y="23159"/>
                                </a:lnTo>
                                <a:lnTo>
                                  <a:pt x="224092" y="22582"/>
                                </a:lnTo>
                                <a:lnTo>
                                  <a:pt x="223913" y="21909"/>
                                </a:lnTo>
                                <a:lnTo>
                                  <a:pt x="223829" y="21117"/>
                                </a:lnTo>
                                <a:lnTo>
                                  <a:pt x="226647" y="21117"/>
                                </a:lnTo>
                                <a:lnTo>
                                  <a:pt x="226687" y="21349"/>
                                </a:lnTo>
                                <a:lnTo>
                                  <a:pt x="226784" y="21909"/>
                                </a:lnTo>
                                <a:lnTo>
                                  <a:pt x="227023" y="22582"/>
                                </a:lnTo>
                                <a:lnTo>
                                  <a:pt x="227343" y="23159"/>
                                </a:lnTo>
                                <a:close/>
                              </a:path>
                              <a:path w="271145" h="29845">
                                <a:moveTo>
                                  <a:pt x="234264" y="6401"/>
                                </a:moveTo>
                                <a:lnTo>
                                  <a:pt x="231423" y="6401"/>
                                </a:lnTo>
                                <a:lnTo>
                                  <a:pt x="231423" y="2228"/>
                                </a:lnTo>
                                <a:lnTo>
                                  <a:pt x="234264" y="517"/>
                                </a:lnTo>
                                <a:lnTo>
                                  <a:pt x="234264" y="6401"/>
                                </a:lnTo>
                                <a:close/>
                              </a:path>
                              <a:path w="271145" h="29845">
                                <a:moveTo>
                                  <a:pt x="237127" y="8620"/>
                                </a:moveTo>
                                <a:lnTo>
                                  <a:pt x="229331" y="8620"/>
                                </a:lnTo>
                                <a:lnTo>
                                  <a:pt x="229331" y="6401"/>
                                </a:lnTo>
                                <a:lnTo>
                                  <a:pt x="237127" y="6401"/>
                                </a:lnTo>
                                <a:lnTo>
                                  <a:pt x="237127" y="8620"/>
                                </a:lnTo>
                                <a:close/>
                              </a:path>
                              <a:path w="271145" h="29845">
                                <a:moveTo>
                                  <a:pt x="234511" y="20261"/>
                                </a:moveTo>
                                <a:lnTo>
                                  <a:pt x="231531" y="20261"/>
                                </a:lnTo>
                                <a:lnTo>
                                  <a:pt x="231423" y="8620"/>
                                </a:lnTo>
                                <a:lnTo>
                                  <a:pt x="234264" y="8620"/>
                                </a:lnTo>
                                <a:lnTo>
                                  <a:pt x="234314" y="19796"/>
                                </a:lnTo>
                                <a:lnTo>
                                  <a:pt x="234413" y="20028"/>
                                </a:lnTo>
                                <a:lnTo>
                                  <a:pt x="234511" y="20261"/>
                                </a:lnTo>
                                <a:close/>
                              </a:path>
                              <a:path w="271145" h="29845">
                                <a:moveTo>
                                  <a:pt x="237539" y="23198"/>
                                </a:moveTo>
                                <a:lnTo>
                                  <a:pt x="233387" y="23198"/>
                                </a:lnTo>
                                <a:lnTo>
                                  <a:pt x="232405" y="22634"/>
                                </a:lnTo>
                                <a:lnTo>
                                  <a:pt x="232004" y="22201"/>
                                </a:lnTo>
                                <a:lnTo>
                                  <a:pt x="231539" y="21131"/>
                                </a:lnTo>
                                <a:lnTo>
                                  <a:pt x="231533" y="20448"/>
                                </a:lnTo>
                                <a:lnTo>
                                  <a:pt x="234673" y="20448"/>
                                </a:lnTo>
                                <a:lnTo>
                                  <a:pt x="235049" y="20673"/>
                                </a:lnTo>
                                <a:lnTo>
                                  <a:pt x="237127" y="20673"/>
                                </a:lnTo>
                                <a:lnTo>
                                  <a:pt x="237377" y="22201"/>
                                </a:lnTo>
                                <a:lnTo>
                                  <a:pt x="237448" y="22634"/>
                                </a:lnTo>
                                <a:lnTo>
                                  <a:pt x="237539" y="23198"/>
                                </a:lnTo>
                                <a:close/>
                              </a:path>
                              <a:path w="271145" h="29845">
                                <a:moveTo>
                                  <a:pt x="247859" y="23610"/>
                                </a:moveTo>
                                <a:lnTo>
                                  <a:pt x="244612" y="23610"/>
                                </a:lnTo>
                                <a:lnTo>
                                  <a:pt x="243686" y="23420"/>
                                </a:lnTo>
                                <a:lnTo>
                                  <a:pt x="239858" y="6401"/>
                                </a:lnTo>
                                <a:lnTo>
                                  <a:pt x="242710" y="6401"/>
                                </a:lnTo>
                                <a:lnTo>
                                  <a:pt x="242767" y="18226"/>
                                </a:lnTo>
                                <a:lnTo>
                                  <a:pt x="242930" y="18926"/>
                                </a:lnTo>
                                <a:lnTo>
                                  <a:pt x="243055" y="19462"/>
                                </a:lnTo>
                                <a:lnTo>
                                  <a:pt x="243425" y="20057"/>
                                </a:lnTo>
                                <a:lnTo>
                                  <a:pt x="244595" y="20930"/>
                                </a:lnTo>
                                <a:lnTo>
                                  <a:pt x="250831" y="20930"/>
                                </a:lnTo>
                                <a:lnTo>
                                  <a:pt x="249640" y="22659"/>
                                </a:lnTo>
                                <a:lnTo>
                                  <a:pt x="247859" y="23610"/>
                                </a:lnTo>
                                <a:close/>
                              </a:path>
                              <a:path w="271145" h="29845">
                                <a:moveTo>
                                  <a:pt x="250950" y="20930"/>
                                </a:moveTo>
                                <a:lnTo>
                                  <a:pt x="247837" y="20930"/>
                                </a:lnTo>
                                <a:lnTo>
                                  <a:pt x="249338" y="20057"/>
                                </a:lnTo>
                                <a:lnTo>
                                  <a:pt x="249869" y="19462"/>
                                </a:lnTo>
                                <a:lnTo>
                                  <a:pt x="250375" y="18226"/>
                                </a:lnTo>
                                <a:lnTo>
                                  <a:pt x="250489" y="17947"/>
                                </a:lnTo>
                                <a:lnTo>
                                  <a:pt x="250644" y="16849"/>
                                </a:lnTo>
                                <a:lnTo>
                                  <a:pt x="250644" y="6401"/>
                                </a:lnTo>
                                <a:lnTo>
                                  <a:pt x="253496" y="6401"/>
                                </a:lnTo>
                                <a:lnTo>
                                  <a:pt x="253496" y="20757"/>
                                </a:lnTo>
                                <a:lnTo>
                                  <a:pt x="250950" y="20757"/>
                                </a:lnTo>
                                <a:lnTo>
                                  <a:pt x="250950" y="20930"/>
                                </a:lnTo>
                                <a:close/>
                              </a:path>
                              <a:path w="271145" h="29845">
                                <a:moveTo>
                                  <a:pt x="253496" y="23229"/>
                                </a:moveTo>
                                <a:lnTo>
                                  <a:pt x="250950" y="23229"/>
                                </a:lnTo>
                                <a:lnTo>
                                  <a:pt x="250950" y="20757"/>
                                </a:lnTo>
                                <a:lnTo>
                                  <a:pt x="253496" y="20757"/>
                                </a:lnTo>
                                <a:lnTo>
                                  <a:pt x="253496" y="23229"/>
                                </a:lnTo>
                                <a:close/>
                              </a:path>
                              <a:path w="271145" h="29845">
                                <a:moveTo>
                                  <a:pt x="269774" y="21265"/>
                                </a:moveTo>
                                <a:lnTo>
                                  <a:pt x="265312" y="21265"/>
                                </a:lnTo>
                                <a:lnTo>
                                  <a:pt x="266321" y="20965"/>
                                </a:lnTo>
                                <a:lnTo>
                                  <a:pt x="267551" y="19926"/>
                                </a:lnTo>
                                <a:lnTo>
                                  <a:pt x="267868" y="19236"/>
                                </a:lnTo>
                                <a:lnTo>
                                  <a:pt x="267768" y="17757"/>
                                </a:lnTo>
                                <a:lnTo>
                                  <a:pt x="267409" y="17314"/>
                                </a:lnTo>
                                <a:lnTo>
                                  <a:pt x="266639" y="16807"/>
                                </a:lnTo>
                                <a:lnTo>
                                  <a:pt x="265667" y="16486"/>
                                </a:lnTo>
                                <a:lnTo>
                                  <a:pt x="262027" y="15571"/>
                                </a:lnTo>
                                <a:lnTo>
                                  <a:pt x="260576" y="15113"/>
                                </a:lnTo>
                                <a:lnTo>
                                  <a:pt x="258956" y="14338"/>
                                </a:lnTo>
                                <a:lnTo>
                                  <a:pt x="258343" y="13806"/>
                                </a:lnTo>
                                <a:lnTo>
                                  <a:pt x="257865" y="13025"/>
                                </a:lnTo>
                                <a:lnTo>
                                  <a:pt x="257470" y="12296"/>
                                </a:lnTo>
                                <a:lnTo>
                                  <a:pt x="257473" y="9422"/>
                                </a:lnTo>
                                <a:lnTo>
                                  <a:pt x="257817" y="8782"/>
                                </a:lnTo>
                                <a:lnTo>
                                  <a:pt x="257923" y="8584"/>
                                </a:lnTo>
                                <a:lnTo>
                                  <a:pt x="258040" y="8366"/>
                                </a:lnTo>
                                <a:lnTo>
                                  <a:pt x="262185" y="6021"/>
                                </a:lnTo>
                                <a:lnTo>
                                  <a:pt x="265479" y="6021"/>
                                </a:lnTo>
                                <a:lnTo>
                                  <a:pt x="267685" y="6863"/>
                                </a:lnTo>
                                <a:lnTo>
                                  <a:pt x="267814" y="6863"/>
                                </a:lnTo>
                                <a:lnTo>
                                  <a:pt x="268706" y="7486"/>
                                </a:lnTo>
                                <a:lnTo>
                                  <a:pt x="269352" y="8366"/>
                                </a:lnTo>
                                <a:lnTo>
                                  <a:pt x="262396" y="8366"/>
                                </a:lnTo>
                                <a:lnTo>
                                  <a:pt x="261460" y="8584"/>
                                </a:lnTo>
                                <a:lnTo>
                                  <a:pt x="260376" y="9422"/>
                                </a:lnTo>
                                <a:lnTo>
                                  <a:pt x="260062" y="9954"/>
                                </a:lnTo>
                                <a:lnTo>
                                  <a:pt x="260167" y="11123"/>
                                </a:lnTo>
                                <a:lnTo>
                                  <a:pt x="266037" y="13560"/>
                                </a:lnTo>
                                <a:lnTo>
                                  <a:pt x="267442" y="14000"/>
                                </a:lnTo>
                                <a:lnTo>
                                  <a:pt x="270805" y="17314"/>
                                </a:lnTo>
                                <a:lnTo>
                                  <a:pt x="270805" y="19236"/>
                                </a:lnTo>
                                <a:lnTo>
                                  <a:pt x="270642" y="19761"/>
                                </a:lnTo>
                                <a:lnTo>
                                  <a:pt x="270527" y="20131"/>
                                </a:lnTo>
                                <a:lnTo>
                                  <a:pt x="269774" y="21265"/>
                                </a:lnTo>
                                <a:close/>
                              </a:path>
                              <a:path w="271145" h="29845">
                                <a:moveTo>
                                  <a:pt x="267382" y="11123"/>
                                </a:moveTo>
                                <a:lnTo>
                                  <a:pt x="264812" y="8366"/>
                                </a:lnTo>
                                <a:lnTo>
                                  <a:pt x="269352" y="8366"/>
                                </a:lnTo>
                                <a:lnTo>
                                  <a:pt x="270171" y="10743"/>
                                </a:lnTo>
                                <a:lnTo>
                                  <a:pt x="267382" y="11123"/>
                                </a:lnTo>
                                <a:close/>
                              </a:path>
                              <a:path w="271145" h="29845">
                                <a:moveTo>
                                  <a:pt x="265340" y="23610"/>
                                </a:moveTo>
                                <a:lnTo>
                                  <a:pt x="261833" y="23610"/>
                                </a:lnTo>
                                <a:lnTo>
                                  <a:pt x="260164" y="23155"/>
                                </a:lnTo>
                                <a:lnTo>
                                  <a:pt x="256829" y="18201"/>
                                </a:lnTo>
                                <a:lnTo>
                                  <a:pt x="259650" y="17757"/>
                                </a:lnTo>
                                <a:lnTo>
                                  <a:pt x="259710" y="18201"/>
                                </a:lnTo>
                                <a:lnTo>
                                  <a:pt x="259805" y="18891"/>
                                </a:lnTo>
                                <a:lnTo>
                                  <a:pt x="260245" y="19761"/>
                                </a:lnTo>
                                <a:lnTo>
                                  <a:pt x="261695" y="20965"/>
                                </a:lnTo>
                                <a:lnTo>
                                  <a:pt x="262706" y="21265"/>
                                </a:lnTo>
                                <a:lnTo>
                                  <a:pt x="269774" y="21265"/>
                                </a:lnTo>
                                <a:lnTo>
                                  <a:pt x="269414" y="21807"/>
                                </a:lnTo>
                                <a:lnTo>
                                  <a:pt x="268611" y="22458"/>
                                </a:lnTo>
                                <a:lnTo>
                                  <a:pt x="266520" y="23381"/>
                                </a:lnTo>
                                <a:lnTo>
                                  <a:pt x="265340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32"/>
                        <wps:cNvSpPr/>
                        <wps:spPr>
                          <a:xfrm>
                            <a:off x="125479" y="236264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33"/>
                        <wps:cNvSpPr/>
                        <wps:spPr>
                          <a:xfrm>
                            <a:off x="125479" y="236264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34"/>
                        <wps:cNvSpPr/>
                        <wps:spPr>
                          <a:xfrm>
                            <a:off x="125479" y="280527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35"/>
                        <wps:cNvSpPr/>
                        <wps:spPr>
                          <a:xfrm>
                            <a:off x="198619" y="30155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8" name="Image 2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286428"/>
                            <a:ext cx="436712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9" name="Graphic 237"/>
                        <wps:cNvSpPr/>
                        <wps:spPr>
                          <a:xfrm>
                            <a:off x="125479" y="339543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38"/>
                        <wps:cNvSpPr/>
                        <wps:spPr>
                          <a:xfrm>
                            <a:off x="174827" y="248437"/>
                            <a:ext cx="35052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350520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350520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350520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350520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350520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96670" y="3274"/>
                                </a:moveTo>
                                <a:lnTo>
                                  <a:pt x="93817" y="3274"/>
                                </a:lnTo>
                                <a:lnTo>
                                  <a:pt x="93817" y="0"/>
                                </a:lnTo>
                                <a:lnTo>
                                  <a:pt x="96670" y="0"/>
                                </a:lnTo>
                                <a:lnTo>
                                  <a:pt x="96670" y="3274"/>
                                </a:lnTo>
                                <a:close/>
                              </a:path>
                              <a:path w="350520" h="29845">
                                <a:moveTo>
                                  <a:pt x="96670" y="23229"/>
                                </a:moveTo>
                                <a:lnTo>
                                  <a:pt x="93817" y="23229"/>
                                </a:lnTo>
                                <a:lnTo>
                                  <a:pt x="93817" y="6401"/>
                                </a:lnTo>
                                <a:lnTo>
                                  <a:pt x="96670" y="6401"/>
                                </a:lnTo>
                                <a:lnTo>
                                  <a:pt x="96670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112821" y="21265"/>
                                </a:moveTo>
                                <a:lnTo>
                                  <a:pt x="108359" y="21265"/>
                                </a:lnTo>
                                <a:lnTo>
                                  <a:pt x="109368" y="20965"/>
                                </a:lnTo>
                                <a:lnTo>
                                  <a:pt x="110598" y="19926"/>
                                </a:lnTo>
                                <a:lnTo>
                                  <a:pt x="110915" y="19236"/>
                                </a:lnTo>
                                <a:lnTo>
                                  <a:pt x="110815" y="17757"/>
                                </a:lnTo>
                                <a:lnTo>
                                  <a:pt x="110456" y="17314"/>
                                </a:lnTo>
                                <a:lnTo>
                                  <a:pt x="109686" y="16807"/>
                                </a:lnTo>
                                <a:lnTo>
                                  <a:pt x="108714" y="16486"/>
                                </a:lnTo>
                                <a:lnTo>
                                  <a:pt x="105073" y="15571"/>
                                </a:lnTo>
                                <a:lnTo>
                                  <a:pt x="103622" y="15113"/>
                                </a:lnTo>
                                <a:lnTo>
                                  <a:pt x="102003" y="14338"/>
                                </a:lnTo>
                                <a:lnTo>
                                  <a:pt x="101390" y="13806"/>
                                </a:lnTo>
                                <a:lnTo>
                                  <a:pt x="100912" y="13025"/>
                                </a:lnTo>
                                <a:lnTo>
                                  <a:pt x="100517" y="12296"/>
                                </a:lnTo>
                                <a:lnTo>
                                  <a:pt x="100520" y="9422"/>
                                </a:lnTo>
                                <a:lnTo>
                                  <a:pt x="100864" y="8782"/>
                                </a:lnTo>
                                <a:lnTo>
                                  <a:pt x="100969" y="8584"/>
                                </a:lnTo>
                                <a:lnTo>
                                  <a:pt x="101086" y="8366"/>
                                </a:lnTo>
                                <a:lnTo>
                                  <a:pt x="101203" y="8148"/>
                                </a:lnTo>
                                <a:lnTo>
                                  <a:pt x="101672" y="7616"/>
                                </a:lnTo>
                                <a:lnTo>
                                  <a:pt x="102707" y="6863"/>
                                </a:lnTo>
                                <a:lnTo>
                                  <a:pt x="103313" y="6584"/>
                                </a:lnTo>
                                <a:lnTo>
                                  <a:pt x="105232" y="6021"/>
                                </a:lnTo>
                                <a:lnTo>
                                  <a:pt x="108526" y="6021"/>
                                </a:lnTo>
                                <a:lnTo>
                                  <a:pt x="110732" y="6863"/>
                                </a:lnTo>
                                <a:lnTo>
                                  <a:pt x="110861" y="6863"/>
                                </a:lnTo>
                                <a:lnTo>
                                  <a:pt x="111753" y="7486"/>
                                </a:lnTo>
                                <a:lnTo>
                                  <a:pt x="112399" y="8366"/>
                                </a:lnTo>
                                <a:lnTo>
                                  <a:pt x="105443" y="8366"/>
                                </a:lnTo>
                                <a:lnTo>
                                  <a:pt x="104506" y="8584"/>
                                </a:lnTo>
                                <a:lnTo>
                                  <a:pt x="103423" y="9422"/>
                                </a:lnTo>
                                <a:lnTo>
                                  <a:pt x="103108" y="9954"/>
                                </a:lnTo>
                                <a:lnTo>
                                  <a:pt x="103214" y="11123"/>
                                </a:lnTo>
                                <a:lnTo>
                                  <a:pt x="109084" y="13560"/>
                                </a:lnTo>
                                <a:lnTo>
                                  <a:pt x="110489" y="14000"/>
                                </a:lnTo>
                                <a:lnTo>
                                  <a:pt x="113852" y="17314"/>
                                </a:lnTo>
                                <a:lnTo>
                                  <a:pt x="113852" y="19236"/>
                                </a:lnTo>
                                <a:lnTo>
                                  <a:pt x="113689" y="19761"/>
                                </a:lnTo>
                                <a:lnTo>
                                  <a:pt x="113574" y="20131"/>
                                </a:lnTo>
                                <a:lnTo>
                                  <a:pt x="112821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110429" y="11123"/>
                                </a:moveTo>
                                <a:lnTo>
                                  <a:pt x="107859" y="8366"/>
                                </a:lnTo>
                                <a:lnTo>
                                  <a:pt x="112399" y="8366"/>
                                </a:lnTo>
                                <a:lnTo>
                                  <a:pt x="113218" y="10743"/>
                                </a:lnTo>
                                <a:lnTo>
                                  <a:pt x="110429" y="11123"/>
                                </a:lnTo>
                                <a:close/>
                              </a:path>
                              <a:path w="350520" h="29845">
                                <a:moveTo>
                                  <a:pt x="108387" y="23610"/>
                                </a:moveTo>
                                <a:lnTo>
                                  <a:pt x="104880" y="23610"/>
                                </a:lnTo>
                                <a:lnTo>
                                  <a:pt x="103211" y="23155"/>
                                </a:lnTo>
                                <a:lnTo>
                                  <a:pt x="99998" y="18891"/>
                                </a:lnTo>
                                <a:lnTo>
                                  <a:pt x="99876" y="18201"/>
                                </a:lnTo>
                                <a:lnTo>
                                  <a:pt x="102696" y="17757"/>
                                </a:lnTo>
                                <a:lnTo>
                                  <a:pt x="102757" y="18201"/>
                                </a:lnTo>
                                <a:lnTo>
                                  <a:pt x="102851" y="18891"/>
                                </a:lnTo>
                                <a:lnTo>
                                  <a:pt x="103291" y="19761"/>
                                </a:lnTo>
                                <a:lnTo>
                                  <a:pt x="104742" y="20965"/>
                                </a:lnTo>
                                <a:lnTo>
                                  <a:pt x="105753" y="21265"/>
                                </a:lnTo>
                                <a:lnTo>
                                  <a:pt x="112821" y="21265"/>
                                </a:lnTo>
                                <a:lnTo>
                                  <a:pt x="112461" y="21807"/>
                                </a:lnTo>
                                <a:lnTo>
                                  <a:pt x="111658" y="22458"/>
                                </a:lnTo>
                                <a:lnTo>
                                  <a:pt x="109567" y="23381"/>
                                </a:lnTo>
                                <a:lnTo>
                                  <a:pt x="108387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129047" y="21265"/>
                                </a:moveTo>
                                <a:lnTo>
                                  <a:pt x="124585" y="21265"/>
                                </a:lnTo>
                                <a:lnTo>
                                  <a:pt x="125594" y="20965"/>
                                </a:lnTo>
                                <a:lnTo>
                                  <a:pt x="126824" y="19926"/>
                                </a:lnTo>
                                <a:lnTo>
                                  <a:pt x="127141" y="19236"/>
                                </a:lnTo>
                                <a:lnTo>
                                  <a:pt x="127041" y="17757"/>
                                </a:lnTo>
                                <a:lnTo>
                                  <a:pt x="126682" y="17314"/>
                                </a:lnTo>
                                <a:lnTo>
                                  <a:pt x="125912" y="16807"/>
                                </a:lnTo>
                                <a:lnTo>
                                  <a:pt x="124941" y="16486"/>
                                </a:lnTo>
                                <a:lnTo>
                                  <a:pt x="121299" y="15571"/>
                                </a:lnTo>
                                <a:lnTo>
                                  <a:pt x="119849" y="15113"/>
                                </a:lnTo>
                                <a:lnTo>
                                  <a:pt x="118229" y="14338"/>
                                </a:lnTo>
                                <a:lnTo>
                                  <a:pt x="117616" y="13806"/>
                                </a:lnTo>
                                <a:lnTo>
                                  <a:pt x="117138" y="13025"/>
                                </a:lnTo>
                                <a:lnTo>
                                  <a:pt x="116743" y="12296"/>
                                </a:lnTo>
                                <a:lnTo>
                                  <a:pt x="116746" y="9422"/>
                                </a:lnTo>
                                <a:lnTo>
                                  <a:pt x="117090" y="8782"/>
                                </a:lnTo>
                                <a:lnTo>
                                  <a:pt x="117196" y="8584"/>
                                </a:lnTo>
                                <a:lnTo>
                                  <a:pt x="121458" y="6021"/>
                                </a:lnTo>
                                <a:lnTo>
                                  <a:pt x="124752" y="6021"/>
                                </a:lnTo>
                                <a:lnTo>
                                  <a:pt x="126958" y="6863"/>
                                </a:lnTo>
                                <a:lnTo>
                                  <a:pt x="127087" y="6863"/>
                                </a:lnTo>
                                <a:lnTo>
                                  <a:pt x="127980" y="7486"/>
                                </a:lnTo>
                                <a:lnTo>
                                  <a:pt x="128625" y="8366"/>
                                </a:lnTo>
                                <a:lnTo>
                                  <a:pt x="121669" y="8366"/>
                                </a:lnTo>
                                <a:lnTo>
                                  <a:pt x="120733" y="8584"/>
                                </a:lnTo>
                                <a:lnTo>
                                  <a:pt x="119649" y="9422"/>
                                </a:lnTo>
                                <a:lnTo>
                                  <a:pt x="119335" y="9954"/>
                                </a:lnTo>
                                <a:lnTo>
                                  <a:pt x="119440" y="11123"/>
                                </a:lnTo>
                                <a:lnTo>
                                  <a:pt x="125310" y="13560"/>
                                </a:lnTo>
                                <a:lnTo>
                                  <a:pt x="126715" y="14000"/>
                                </a:lnTo>
                                <a:lnTo>
                                  <a:pt x="130078" y="17314"/>
                                </a:lnTo>
                                <a:lnTo>
                                  <a:pt x="130078" y="19236"/>
                                </a:lnTo>
                                <a:lnTo>
                                  <a:pt x="129915" y="19761"/>
                                </a:lnTo>
                                <a:lnTo>
                                  <a:pt x="129800" y="20131"/>
                                </a:lnTo>
                                <a:lnTo>
                                  <a:pt x="129047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126655" y="11123"/>
                                </a:moveTo>
                                <a:lnTo>
                                  <a:pt x="124085" y="8366"/>
                                </a:lnTo>
                                <a:lnTo>
                                  <a:pt x="128625" y="8366"/>
                                </a:lnTo>
                                <a:lnTo>
                                  <a:pt x="129444" y="10743"/>
                                </a:lnTo>
                                <a:lnTo>
                                  <a:pt x="126655" y="11123"/>
                                </a:lnTo>
                                <a:close/>
                              </a:path>
                              <a:path w="350520" h="29845">
                                <a:moveTo>
                                  <a:pt x="124613" y="23610"/>
                                </a:moveTo>
                                <a:lnTo>
                                  <a:pt x="121106" y="23610"/>
                                </a:lnTo>
                                <a:lnTo>
                                  <a:pt x="119437" y="23155"/>
                                </a:lnTo>
                                <a:lnTo>
                                  <a:pt x="116224" y="18891"/>
                                </a:lnTo>
                                <a:lnTo>
                                  <a:pt x="116102" y="18201"/>
                                </a:lnTo>
                                <a:lnTo>
                                  <a:pt x="118922" y="17757"/>
                                </a:lnTo>
                                <a:lnTo>
                                  <a:pt x="118983" y="18201"/>
                                </a:lnTo>
                                <a:lnTo>
                                  <a:pt x="119077" y="18891"/>
                                </a:lnTo>
                                <a:lnTo>
                                  <a:pt x="119518" y="19761"/>
                                </a:lnTo>
                                <a:lnTo>
                                  <a:pt x="120969" y="20965"/>
                                </a:lnTo>
                                <a:lnTo>
                                  <a:pt x="121979" y="21265"/>
                                </a:lnTo>
                                <a:lnTo>
                                  <a:pt x="129047" y="21265"/>
                                </a:lnTo>
                                <a:lnTo>
                                  <a:pt x="128687" y="21807"/>
                                </a:lnTo>
                                <a:lnTo>
                                  <a:pt x="127884" y="22458"/>
                                </a:lnTo>
                                <a:lnTo>
                                  <a:pt x="125793" y="23381"/>
                                </a:lnTo>
                                <a:lnTo>
                                  <a:pt x="124613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141406" y="23610"/>
                                </a:moveTo>
                                <a:lnTo>
                                  <a:pt x="138159" y="23610"/>
                                </a:lnTo>
                                <a:lnTo>
                                  <a:pt x="137233" y="23420"/>
                                </a:lnTo>
                                <a:lnTo>
                                  <a:pt x="133406" y="6401"/>
                                </a:lnTo>
                                <a:lnTo>
                                  <a:pt x="136258" y="6401"/>
                                </a:lnTo>
                                <a:lnTo>
                                  <a:pt x="136314" y="18226"/>
                                </a:lnTo>
                                <a:lnTo>
                                  <a:pt x="136478" y="18926"/>
                                </a:lnTo>
                                <a:lnTo>
                                  <a:pt x="136603" y="19462"/>
                                </a:lnTo>
                                <a:lnTo>
                                  <a:pt x="136972" y="20057"/>
                                </a:lnTo>
                                <a:lnTo>
                                  <a:pt x="138143" y="20930"/>
                                </a:lnTo>
                                <a:lnTo>
                                  <a:pt x="144379" y="20930"/>
                                </a:lnTo>
                                <a:lnTo>
                                  <a:pt x="143188" y="22659"/>
                                </a:lnTo>
                                <a:lnTo>
                                  <a:pt x="141406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144498" y="20930"/>
                                </a:moveTo>
                                <a:lnTo>
                                  <a:pt x="141385" y="20930"/>
                                </a:lnTo>
                                <a:lnTo>
                                  <a:pt x="142885" y="20057"/>
                                </a:lnTo>
                                <a:lnTo>
                                  <a:pt x="143417" y="19462"/>
                                </a:lnTo>
                                <a:lnTo>
                                  <a:pt x="143923" y="18226"/>
                                </a:lnTo>
                                <a:lnTo>
                                  <a:pt x="144037" y="17947"/>
                                </a:lnTo>
                                <a:lnTo>
                                  <a:pt x="144192" y="16849"/>
                                </a:lnTo>
                                <a:lnTo>
                                  <a:pt x="144192" y="6401"/>
                                </a:lnTo>
                                <a:lnTo>
                                  <a:pt x="147044" y="6401"/>
                                </a:lnTo>
                                <a:lnTo>
                                  <a:pt x="147044" y="20757"/>
                                </a:lnTo>
                                <a:lnTo>
                                  <a:pt x="144498" y="20757"/>
                                </a:lnTo>
                                <a:lnTo>
                                  <a:pt x="144498" y="20930"/>
                                </a:lnTo>
                                <a:close/>
                              </a:path>
                              <a:path w="350520" h="29845">
                                <a:moveTo>
                                  <a:pt x="147044" y="23229"/>
                                </a:moveTo>
                                <a:lnTo>
                                  <a:pt x="144498" y="23229"/>
                                </a:lnTo>
                                <a:lnTo>
                                  <a:pt x="144498" y="20757"/>
                                </a:lnTo>
                                <a:lnTo>
                                  <a:pt x="147044" y="20757"/>
                                </a:lnTo>
                                <a:lnTo>
                                  <a:pt x="147044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160536" y="23610"/>
                                </a:moveTo>
                                <a:lnTo>
                                  <a:pt x="156120" y="23610"/>
                                </a:lnTo>
                                <a:lnTo>
                                  <a:pt x="154165" y="22853"/>
                                </a:lnTo>
                                <a:lnTo>
                                  <a:pt x="151285" y="19817"/>
                                </a:lnTo>
                                <a:lnTo>
                                  <a:pt x="150728" y="18169"/>
                                </a:lnTo>
                                <a:lnTo>
                                  <a:pt x="150699" y="11729"/>
                                </a:lnTo>
                                <a:lnTo>
                                  <a:pt x="151034" y="10718"/>
                                </a:lnTo>
                                <a:lnTo>
                                  <a:pt x="151368" y="9852"/>
                                </a:lnTo>
                                <a:lnTo>
                                  <a:pt x="154245" y="6789"/>
                                </a:lnTo>
                                <a:lnTo>
                                  <a:pt x="156102" y="6021"/>
                                </a:lnTo>
                                <a:lnTo>
                                  <a:pt x="160673" y="6021"/>
                                </a:lnTo>
                                <a:lnTo>
                                  <a:pt x="162507" y="6789"/>
                                </a:lnTo>
                                <a:lnTo>
                                  <a:pt x="163976" y="8366"/>
                                </a:lnTo>
                                <a:lnTo>
                                  <a:pt x="157148" y="8366"/>
                                </a:lnTo>
                                <a:lnTo>
                                  <a:pt x="156046" y="8806"/>
                                </a:lnTo>
                                <a:lnTo>
                                  <a:pt x="154257" y="10560"/>
                                </a:lnTo>
                                <a:lnTo>
                                  <a:pt x="153764" y="11729"/>
                                </a:lnTo>
                                <a:lnTo>
                                  <a:pt x="153673" y="13194"/>
                                </a:lnTo>
                                <a:lnTo>
                                  <a:pt x="166071" y="13194"/>
                                </a:lnTo>
                                <a:lnTo>
                                  <a:pt x="166064" y="15539"/>
                                </a:lnTo>
                                <a:lnTo>
                                  <a:pt x="153514" y="15539"/>
                                </a:lnTo>
                                <a:lnTo>
                                  <a:pt x="153620" y="17391"/>
                                </a:lnTo>
                                <a:lnTo>
                                  <a:pt x="154141" y="18810"/>
                                </a:lnTo>
                                <a:lnTo>
                                  <a:pt x="156021" y="20775"/>
                                </a:lnTo>
                                <a:lnTo>
                                  <a:pt x="157118" y="21233"/>
                                </a:lnTo>
                                <a:lnTo>
                                  <a:pt x="164652" y="21233"/>
                                </a:lnTo>
                                <a:lnTo>
                                  <a:pt x="162138" y="23134"/>
                                </a:lnTo>
                                <a:lnTo>
                                  <a:pt x="160536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166071" y="13194"/>
                                </a:moveTo>
                                <a:lnTo>
                                  <a:pt x="163064" y="13194"/>
                                </a:lnTo>
                                <a:lnTo>
                                  <a:pt x="162957" y="12004"/>
                                </a:lnTo>
                                <a:lnTo>
                                  <a:pt x="162920" y="11729"/>
                                </a:lnTo>
                                <a:lnTo>
                                  <a:pt x="162578" y="10718"/>
                                </a:lnTo>
                                <a:lnTo>
                                  <a:pt x="160987" y="8806"/>
                                </a:lnTo>
                                <a:lnTo>
                                  <a:pt x="160844" y="8806"/>
                                </a:lnTo>
                                <a:lnTo>
                                  <a:pt x="159902" y="8366"/>
                                </a:lnTo>
                                <a:lnTo>
                                  <a:pt x="163976" y="8366"/>
                                </a:lnTo>
                                <a:lnTo>
                                  <a:pt x="165360" y="9852"/>
                                </a:lnTo>
                                <a:lnTo>
                                  <a:pt x="165983" y="11729"/>
                                </a:lnTo>
                                <a:lnTo>
                                  <a:pt x="166071" y="13194"/>
                                </a:lnTo>
                                <a:close/>
                              </a:path>
                              <a:path w="350520" h="29845">
                                <a:moveTo>
                                  <a:pt x="164652" y="21233"/>
                                </a:moveTo>
                                <a:lnTo>
                                  <a:pt x="159748" y="21233"/>
                                </a:lnTo>
                                <a:lnTo>
                                  <a:pt x="160539" y="20990"/>
                                </a:lnTo>
                                <a:lnTo>
                                  <a:pt x="162067" y="19817"/>
                                </a:lnTo>
                                <a:lnTo>
                                  <a:pt x="162603" y="19014"/>
                                </a:lnTo>
                                <a:lnTo>
                                  <a:pt x="163075" y="17690"/>
                                </a:lnTo>
                                <a:lnTo>
                                  <a:pt x="162049" y="17690"/>
                                </a:lnTo>
                                <a:lnTo>
                                  <a:pt x="165979" y="18169"/>
                                </a:lnTo>
                                <a:lnTo>
                                  <a:pt x="165536" y="19817"/>
                                </a:lnTo>
                                <a:lnTo>
                                  <a:pt x="164652" y="21233"/>
                                </a:lnTo>
                                <a:close/>
                              </a:path>
                              <a:path w="350520" h="29845">
                                <a:moveTo>
                                  <a:pt x="185834" y="29684"/>
                                </a:moveTo>
                                <a:lnTo>
                                  <a:pt x="166925" y="29684"/>
                                </a:lnTo>
                                <a:lnTo>
                                  <a:pt x="166925" y="27624"/>
                                </a:lnTo>
                                <a:lnTo>
                                  <a:pt x="185834" y="27624"/>
                                </a:lnTo>
                                <a:lnTo>
                                  <a:pt x="185834" y="29684"/>
                                </a:lnTo>
                                <a:close/>
                              </a:path>
                              <a:path w="350520" h="29845">
                                <a:moveTo>
                                  <a:pt x="190477" y="3274"/>
                                </a:moveTo>
                                <a:lnTo>
                                  <a:pt x="187625" y="3274"/>
                                </a:lnTo>
                                <a:lnTo>
                                  <a:pt x="187625" y="0"/>
                                </a:lnTo>
                                <a:lnTo>
                                  <a:pt x="190477" y="0"/>
                                </a:lnTo>
                                <a:lnTo>
                                  <a:pt x="190477" y="3274"/>
                                </a:lnTo>
                                <a:close/>
                              </a:path>
                              <a:path w="350520" h="29845">
                                <a:moveTo>
                                  <a:pt x="190477" y="23229"/>
                                </a:moveTo>
                                <a:lnTo>
                                  <a:pt x="187625" y="23229"/>
                                </a:lnTo>
                                <a:lnTo>
                                  <a:pt x="187625" y="6401"/>
                                </a:lnTo>
                                <a:lnTo>
                                  <a:pt x="190477" y="6401"/>
                                </a:lnTo>
                                <a:lnTo>
                                  <a:pt x="190477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198184" y="6401"/>
                                </a:moveTo>
                                <a:lnTo>
                                  <a:pt x="195342" y="6401"/>
                                </a:lnTo>
                                <a:lnTo>
                                  <a:pt x="195342" y="2228"/>
                                </a:lnTo>
                                <a:lnTo>
                                  <a:pt x="198184" y="517"/>
                                </a:lnTo>
                                <a:lnTo>
                                  <a:pt x="198184" y="6401"/>
                                </a:lnTo>
                                <a:close/>
                              </a:path>
                              <a:path w="350520" h="29845">
                                <a:moveTo>
                                  <a:pt x="201046" y="8620"/>
                                </a:moveTo>
                                <a:lnTo>
                                  <a:pt x="193250" y="8620"/>
                                </a:lnTo>
                                <a:lnTo>
                                  <a:pt x="193250" y="6401"/>
                                </a:lnTo>
                                <a:lnTo>
                                  <a:pt x="201046" y="6401"/>
                                </a:lnTo>
                                <a:lnTo>
                                  <a:pt x="201046" y="8620"/>
                                </a:lnTo>
                                <a:close/>
                              </a:path>
                              <a:path w="350520" h="29845">
                                <a:moveTo>
                                  <a:pt x="198430" y="20261"/>
                                </a:moveTo>
                                <a:lnTo>
                                  <a:pt x="195450" y="20261"/>
                                </a:lnTo>
                                <a:lnTo>
                                  <a:pt x="195342" y="8620"/>
                                </a:lnTo>
                                <a:lnTo>
                                  <a:pt x="198184" y="8620"/>
                                </a:lnTo>
                                <a:lnTo>
                                  <a:pt x="198233" y="19796"/>
                                </a:lnTo>
                                <a:lnTo>
                                  <a:pt x="198331" y="20028"/>
                                </a:lnTo>
                                <a:lnTo>
                                  <a:pt x="198430" y="20261"/>
                                </a:lnTo>
                                <a:close/>
                              </a:path>
                              <a:path w="350520" h="29845">
                                <a:moveTo>
                                  <a:pt x="201458" y="23198"/>
                                </a:moveTo>
                                <a:lnTo>
                                  <a:pt x="197306" y="23198"/>
                                </a:lnTo>
                                <a:lnTo>
                                  <a:pt x="196324" y="22634"/>
                                </a:lnTo>
                                <a:lnTo>
                                  <a:pt x="195923" y="22201"/>
                                </a:lnTo>
                                <a:lnTo>
                                  <a:pt x="195458" y="21131"/>
                                </a:lnTo>
                                <a:lnTo>
                                  <a:pt x="195452" y="20448"/>
                                </a:lnTo>
                                <a:lnTo>
                                  <a:pt x="198592" y="20448"/>
                                </a:lnTo>
                                <a:lnTo>
                                  <a:pt x="198968" y="20673"/>
                                </a:lnTo>
                                <a:lnTo>
                                  <a:pt x="201046" y="20673"/>
                                </a:lnTo>
                                <a:lnTo>
                                  <a:pt x="201296" y="22201"/>
                                </a:lnTo>
                                <a:lnTo>
                                  <a:pt x="201366" y="22634"/>
                                </a:lnTo>
                                <a:lnTo>
                                  <a:pt x="201458" y="23198"/>
                                </a:lnTo>
                                <a:close/>
                              </a:path>
                              <a:path w="350520" h="29845">
                                <a:moveTo>
                                  <a:pt x="212859" y="23610"/>
                                </a:moveTo>
                                <a:lnTo>
                                  <a:pt x="208443" y="23610"/>
                                </a:lnTo>
                                <a:lnTo>
                                  <a:pt x="206489" y="22853"/>
                                </a:lnTo>
                                <a:lnTo>
                                  <a:pt x="203608" y="19817"/>
                                </a:lnTo>
                                <a:lnTo>
                                  <a:pt x="203052" y="18169"/>
                                </a:lnTo>
                                <a:lnTo>
                                  <a:pt x="203022" y="11729"/>
                                </a:lnTo>
                                <a:lnTo>
                                  <a:pt x="203357" y="10718"/>
                                </a:lnTo>
                                <a:lnTo>
                                  <a:pt x="203691" y="9852"/>
                                </a:lnTo>
                                <a:lnTo>
                                  <a:pt x="206568" y="6789"/>
                                </a:lnTo>
                                <a:lnTo>
                                  <a:pt x="208425" y="6021"/>
                                </a:lnTo>
                                <a:lnTo>
                                  <a:pt x="212996" y="6021"/>
                                </a:lnTo>
                                <a:lnTo>
                                  <a:pt x="214831" y="6789"/>
                                </a:lnTo>
                                <a:lnTo>
                                  <a:pt x="216299" y="8366"/>
                                </a:lnTo>
                                <a:lnTo>
                                  <a:pt x="209471" y="8366"/>
                                </a:lnTo>
                                <a:lnTo>
                                  <a:pt x="208369" y="8806"/>
                                </a:lnTo>
                                <a:lnTo>
                                  <a:pt x="206580" y="10560"/>
                                </a:lnTo>
                                <a:lnTo>
                                  <a:pt x="206087" y="11729"/>
                                </a:lnTo>
                                <a:lnTo>
                                  <a:pt x="205996" y="13194"/>
                                </a:lnTo>
                                <a:lnTo>
                                  <a:pt x="218394" y="13194"/>
                                </a:lnTo>
                                <a:lnTo>
                                  <a:pt x="218387" y="15539"/>
                                </a:lnTo>
                                <a:lnTo>
                                  <a:pt x="205837" y="15539"/>
                                </a:lnTo>
                                <a:lnTo>
                                  <a:pt x="205943" y="17391"/>
                                </a:lnTo>
                                <a:lnTo>
                                  <a:pt x="206464" y="18810"/>
                                </a:lnTo>
                                <a:lnTo>
                                  <a:pt x="208344" y="20775"/>
                                </a:lnTo>
                                <a:lnTo>
                                  <a:pt x="209441" y="21233"/>
                                </a:lnTo>
                                <a:lnTo>
                                  <a:pt x="216975" y="21233"/>
                                </a:lnTo>
                                <a:lnTo>
                                  <a:pt x="214461" y="23134"/>
                                </a:lnTo>
                                <a:lnTo>
                                  <a:pt x="212859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218394" y="13194"/>
                                </a:moveTo>
                                <a:lnTo>
                                  <a:pt x="215387" y="13194"/>
                                </a:lnTo>
                                <a:lnTo>
                                  <a:pt x="215280" y="12004"/>
                                </a:lnTo>
                                <a:lnTo>
                                  <a:pt x="215243" y="11729"/>
                                </a:lnTo>
                                <a:lnTo>
                                  <a:pt x="214901" y="10718"/>
                                </a:lnTo>
                                <a:lnTo>
                                  <a:pt x="213310" y="8806"/>
                                </a:lnTo>
                                <a:lnTo>
                                  <a:pt x="213167" y="8806"/>
                                </a:lnTo>
                                <a:lnTo>
                                  <a:pt x="212225" y="8366"/>
                                </a:lnTo>
                                <a:lnTo>
                                  <a:pt x="216299" y="8366"/>
                                </a:lnTo>
                                <a:lnTo>
                                  <a:pt x="217683" y="9852"/>
                                </a:lnTo>
                                <a:lnTo>
                                  <a:pt x="218306" y="11729"/>
                                </a:lnTo>
                                <a:lnTo>
                                  <a:pt x="218394" y="13194"/>
                                </a:lnTo>
                                <a:close/>
                              </a:path>
                              <a:path w="350520" h="29845">
                                <a:moveTo>
                                  <a:pt x="216975" y="21233"/>
                                </a:moveTo>
                                <a:lnTo>
                                  <a:pt x="212071" y="21233"/>
                                </a:lnTo>
                                <a:lnTo>
                                  <a:pt x="212862" y="20990"/>
                                </a:lnTo>
                                <a:lnTo>
                                  <a:pt x="214390" y="19817"/>
                                </a:lnTo>
                                <a:lnTo>
                                  <a:pt x="214926" y="19014"/>
                                </a:lnTo>
                                <a:lnTo>
                                  <a:pt x="215398" y="17690"/>
                                </a:lnTo>
                                <a:lnTo>
                                  <a:pt x="214372" y="17690"/>
                                </a:lnTo>
                                <a:lnTo>
                                  <a:pt x="218303" y="18169"/>
                                </a:lnTo>
                                <a:lnTo>
                                  <a:pt x="217859" y="19817"/>
                                </a:lnTo>
                                <a:lnTo>
                                  <a:pt x="216975" y="21233"/>
                                </a:lnTo>
                                <a:close/>
                              </a:path>
                              <a:path w="350520" h="29845">
                                <a:moveTo>
                                  <a:pt x="227556" y="8648"/>
                                </a:moveTo>
                                <a:lnTo>
                                  <a:pt x="224505" y="8648"/>
                                </a:lnTo>
                                <a:lnTo>
                                  <a:pt x="224963" y="7933"/>
                                </a:lnTo>
                                <a:lnTo>
                                  <a:pt x="225664" y="7271"/>
                                </a:lnTo>
                                <a:lnTo>
                                  <a:pt x="227417" y="6271"/>
                                </a:lnTo>
                                <a:lnTo>
                                  <a:pt x="228417" y="6021"/>
                                </a:lnTo>
                                <a:lnTo>
                                  <a:pt x="230784" y="6021"/>
                                </a:lnTo>
                                <a:lnTo>
                                  <a:pt x="234125" y="8493"/>
                                </a:lnTo>
                                <a:lnTo>
                                  <a:pt x="228100" y="8493"/>
                                </a:lnTo>
                                <a:lnTo>
                                  <a:pt x="227556" y="8648"/>
                                </a:lnTo>
                                <a:close/>
                              </a:path>
                              <a:path w="350520" h="29845">
                                <a:moveTo>
                                  <a:pt x="237286" y="8648"/>
                                </a:moveTo>
                                <a:lnTo>
                                  <a:pt x="234508" y="8648"/>
                                </a:lnTo>
                                <a:lnTo>
                                  <a:pt x="235622" y="7003"/>
                                </a:lnTo>
                                <a:lnTo>
                                  <a:pt x="237354" y="6021"/>
                                </a:lnTo>
                                <a:lnTo>
                                  <a:pt x="241157" y="6021"/>
                                </a:lnTo>
                                <a:lnTo>
                                  <a:pt x="241852" y="6271"/>
                                </a:lnTo>
                                <a:lnTo>
                                  <a:pt x="242233" y="6271"/>
                                </a:lnTo>
                                <a:lnTo>
                                  <a:pt x="244235" y="8327"/>
                                </a:lnTo>
                                <a:lnTo>
                                  <a:pt x="244288" y="8493"/>
                                </a:lnTo>
                                <a:lnTo>
                                  <a:pt x="237671" y="8493"/>
                                </a:lnTo>
                                <a:lnTo>
                                  <a:pt x="237286" y="8648"/>
                                </a:lnTo>
                                <a:close/>
                              </a:path>
                              <a:path w="350520" h="29845">
                                <a:moveTo>
                                  <a:pt x="224741" y="23229"/>
                                </a:moveTo>
                                <a:lnTo>
                                  <a:pt x="221889" y="23229"/>
                                </a:lnTo>
                                <a:lnTo>
                                  <a:pt x="221889" y="6271"/>
                                </a:lnTo>
                                <a:lnTo>
                                  <a:pt x="224435" y="6271"/>
                                </a:lnTo>
                                <a:lnTo>
                                  <a:pt x="224435" y="8648"/>
                                </a:lnTo>
                                <a:lnTo>
                                  <a:pt x="227448" y="8648"/>
                                </a:lnTo>
                                <a:lnTo>
                                  <a:pt x="224741" y="12965"/>
                                </a:lnTo>
                                <a:lnTo>
                                  <a:pt x="224741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234393" y="9260"/>
                                </a:moveTo>
                                <a:lnTo>
                                  <a:pt x="234093" y="9260"/>
                                </a:lnTo>
                                <a:lnTo>
                                  <a:pt x="234508" y="8648"/>
                                </a:lnTo>
                                <a:lnTo>
                                  <a:pt x="230332" y="8648"/>
                                </a:lnTo>
                                <a:lnTo>
                                  <a:pt x="229960" y="8493"/>
                                </a:lnTo>
                                <a:lnTo>
                                  <a:pt x="234125" y="8493"/>
                                </a:lnTo>
                                <a:lnTo>
                                  <a:pt x="234393" y="9260"/>
                                </a:lnTo>
                                <a:close/>
                              </a:path>
                              <a:path w="350520" h="29845">
                                <a:moveTo>
                                  <a:pt x="244686" y="23229"/>
                                </a:moveTo>
                                <a:lnTo>
                                  <a:pt x="241855" y="23229"/>
                                </a:lnTo>
                                <a:lnTo>
                                  <a:pt x="241777" y="12965"/>
                                </a:lnTo>
                                <a:lnTo>
                                  <a:pt x="241683" y="10458"/>
                                </a:lnTo>
                                <a:lnTo>
                                  <a:pt x="239510" y="8493"/>
                                </a:lnTo>
                                <a:lnTo>
                                  <a:pt x="244288" y="8493"/>
                                </a:lnTo>
                                <a:lnTo>
                                  <a:pt x="244531" y="9260"/>
                                </a:lnTo>
                                <a:lnTo>
                                  <a:pt x="244622" y="9549"/>
                                </a:lnTo>
                                <a:lnTo>
                                  <a:pt x="244686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234735" y="23229"/>
                                </a:moveTo>
                                <a:lnTo>
                                  <a:pt x="231882" y="23229"/>
                                </a:lnTo>
                                <a:lnTo>
                                  <a:pt x="231793" y="10662"/>
                                </a:lnTo>
                                <a:lnTo>
                                  <a:pt x="231743" y="10458"/>
                                </a:lnTo>
                                <a:lnTo>
                                  <a:pt x="231650" y="10077"/>
                                </a:lnTo>
                                <a:lnTo>
                                  <a:pt x="230602" y="8648"/>
                                </a:lnTo>
                                <a:lnTo>
                                  <a:pt x="234508" y="8648"/>
                                </a:lnTo>
                                <a:lnTo>
                                  <a:pt x="234093" y="9260"/>
                                </a:lnTo>
                                <a:lnTo>
                                  <a:pt x="236317" y="9260"/>
                                </a:lnTo>
                                <a:lnTo>
                                  <a:pt x="235126" y="10458"/>
                                </a:lnTo>
                                <a:lnTo>
                                  <a:pt x="234735" y="11715"/>
                                </a:lnTo>
                                <a:lnTo>
                                  <a:pt x="234735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236317" y="9260"/>
                                </a:moveTo>
                                <a:lnTo>
                                  <a:pt x="234393" y="9260"/>
                                </a:lnTo>
                                <a:lnTo>
                                  <a:pt x="234179" y="8648"/>
                                </a:lnTo>
                                <a:lnTo>
                                  <a:pt x="236927" y="8648"/>
                                </a:lnTo>
                                <a:lnTo>
                                  <a:pt x="236317" y="9260"/>
                                </a:lnTo>
                                <a:close/>
                              </a:path>
                              <a:path w="350520" h="29845">
                                <a:moveTo>
                                  <a:pt x="265190" y="29684"/>
                                </a:moveTo>
                                <a:lnTo>
                                  <a:pt x="246281" y="29684"/>
                                </a:lnTo>
                                <a:lnTo>
                                  <a:pt x="246281" y="27624"/>
                                </a:lnTo>
                                <a:lnTo>
                                  <a:pt x="265190" y="27624"/>
                                </a:lnTo>
                                <a:lnTo>
                                  <a:pt x="265190" y="29684"/>
                                </a:lnTo>
                                <a:close/>
                              </a:path>
                              <a:path w="350520" h="29845">
                                <a:moveTo>
                                  <a:pt x="278775" y="21265"/>
                                </a:moveTo>
                                <a:lnTo>
                                  <a:pt x="274312" y="21265"/>
                                </a:lnTo>
                                <a:lnTo>
                                  <a:pt x="275322" y="20965"/>
                                </a:lnTo>
                                <a:lnTo>
                                  <a:pt x="276552" y="19926"/>
                                </a:lnTo>
                                <a:lnTo>
                                  <a:pt x="276869" y="19236"/>
                                </a:lnTo>
                                <a:lnTo>
                                  <a:pt x="276768" y="17757"/>
                                </a:lnTo>
                                <a:lnTo>
                                  <a:pt x="276409" y="17314"/>
                                </a:lnTo>
                                <a:lnTo>
                                  <a:pt x="275640" y="16807"/>
                                </a:lnTo>
                                <a:lnTo>
                                  <a:pt x="274668" y="16486"/>
                                </a:lnTo>
                                <a:lnTo>
                                  <a:pt x="271027" y="15571"/>
                                </a:lnTo>
                                <a:lnTo>
                                  <a:pt x="269576" y="15113"/>
                                </a:lnTo>
                                <a:lnTo>
                                  <a:pt x="267956" y="14338"/>
                                </a:lnTo>
                                <a:lnTo>
                                  <a:pt x="267344" y="13806"/>
                                </a:lnTo>
                                <a:lnTo>
                                  <a:pt x="266866" y="13025"/>
                                </a:lnTo>
                                <a:lnTo>
                                  <a:pt x="266471" y="12296"/>
                                </a:lnTo>
                                <a:lnTo>
                                  <a:pt x="266474" y="9422"/>
                                </a:lnTo>
                                <a:lnTo>
                                  <a:pt x="266817" y="8782"/>
                                </a:lnTo>
                                <a:lnTo>
                                  <a:pt x="266923" y="8584"/>
                                </a:lnTo>
                                <a:lnTo>
                                  <a:pt x="271185" y="6021"/>
                                </a:lnTo>
                                <a:lnTo>
                                  <a:pt x="274480" y="6021"/>
                                </a:lnTo>
                                <a:lnTo>
                                  <a:pt x="276685" y="6863"/>
                                </a:lnTo>
                                <a:lnTo>
                                  <a:pt x="276815" y="6863"/>
                                </a:lnTo>
                                <a:lnTo>
                                  <a:pt x="277707" y="7486"/>
                                </a:lnTo>
                                <a:lnTo>
                                  <a:pt x="278353" y="8366"/>
                                </a:lnTo>
                                <a:lnTo>
                                  <a:pt x="271397" y="8366"/>
                                </a:lnTo>
                                <a:lnTo>
                                  <a:pt x="270460" y="8584"/>
                                </a:lnTo>
                                <a:lnTo>
                                  <a:pt x="269377" y="9422"/>
                                </a:lnTo>
                                <a:lnTo>
                                  <a:pt x="269062" y="9954"/>
                                </a:lnTo>
                                <a:lnTo>
                                  <a:pt x="269168" y="11123"/>
                                </a:lnTo>
                                <a:lnTo>
                                  <a:pt x="275038" y="13560"/>
                                </a:lnTo>
                                <a:lnTo>
                                  <a:pt x="276443" y="14000"/>
                                </a:lnTo>
                                <a:lnTo>
                                  <a:pt x="279806" y="17314"/>
                                </a:lnTo>
                                <a:lnTo>
                                  <a:pt x="279806" y="19236"/>
                                </a:lnTo>
                                <a:lnTo>
                                  <a:pt x="279642" y="19761"/>
                                </a:lnTo>
                                <a:lnTo>
                                  <a:pt x="279527" y="20131"/>
                                </a:lnTo>
                                <a:lnTo>
                                  <a:pt x="278775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276383" y="11123"/>
                                </a:moveTo>
                                <a:lnTo>
                                  <a:pt x="273812" y="8366"/>
                                </a:lnTo>
                                <a:lnTo>
                                  <a:pt x="278353" y="8366"/>
                                </a:lnTo>
                                <a:lnTo>
                                  <a:pt x="279172" y="10743"/>
                                </a:lnTo>
                                <a:lnTo>
                                  <a:pt x="276383" y="11123"/>
                                </a:lnTo>
                                <a:close/>
                              </a:path>
                              <a:path w="350520" h="29845">
                                <a:moveTo>
                                  <a:pt x="274340" y="23610"/>
                                </a:moveTo>
                                <a:lnTo>
                                  <a:pt x="270833" y="23610"/>
                                </a:lnTo>
                                <a:lnTo>
                                  <a:pt x="269164" y="23155"/>
                                </a:lnTo>
                                <a:lnTo>
                                  <a:pt x="265830" y="18201"/>
                                </a:lnTo>
                                <a:lnTo>
                                  <a:pt x="268650" y="17757"/>
                                </a:lnTo>
                                <a:lnTo>
                                  <a:pt x="268711" y="18201"/>
                                </a:lnTo>
                                <a:lnTo>
                                  <a:pt x="268805" y="18891"/>
                                </a:lnTo>
                                <a:lnTo>
                                  <a:pt x="269245" y="19761"/>
                                </a:lnTo>
                                <a:lnTo>
                                  <a:pt x="270696" y="20965"/>
                                </a:lnTo>
                                <a:lnTo>
                                  <a:pt x="271707" y="21265"/>
                                </a:lnTo>
                                <a:lnTo>
                                  <a:pt x="278775" y="21265"/>
                                </a:lnTo>
                                <a:lnTo>
                                  <a:pt x="278415" y="21807"/>
                                </a:lnTo>
                                <a:lnTo>
                                  <a:pt x="277612" y="22458"/>
                                </a:lnTo>
                                <a:lnTo>
                                  <a:pt x="275520" y="23381"/>
                                </a:lnTo>
                                <a:lnTo>
                                  <a:pt x="274340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286556" y="6401"/>
                                </a:moveTo>
                                <a:lnTo>
                                  <a:pt x="283714" y="6401"/>
                                </a:lnTo>
                                <a:lnTo>
                                  <a:pt x="283714" y="2228"/>
                                </a:lnTo>
                                <a:lnTo>
                                  <a:pt x="286556" y="517"/>
                                </a:lnTo>
                                <a:lnTo>
                                  <a:pt x="286556" y="6401"/>
                                </a:lnTo>
                                <a:close/>
                              </a:path>
                              <a:path w="350520" h="29845">
                                <a:moveTo>
                                  <a:pt x="289419" y="8620"/>
                                </a:moveTo>
                                <a:lnTo>
                                  <a:pt x="281622" y="8620"/>
                                </a:lnTo>
                                <a:lnTo>
                                  <a:pt x="281622" y="6401"/>
                                </a:lnTo>
                                <a:lnTo>
                                  <a:pt x="289419" y="6401"/>
                                </a:lnTo>
                                <a:lnTo>
                                  <a:pt x="289419" y="8620"/>
                                </a:lnTo>
                                <a:close/>
                              </a:path>
                              <a:path w="350520" h="29845">
                                <a:moveTo>
                                  <a:pt x="286802" y="20261"/>
                                </a:moveTo>
                                <a:lnTo>
                                  <a:pt x="283822" y="20261"/>
                                </a:lnTo>
                                <a:lnTo>
                                  <a:pt x="283714" y="8620"/>
                                </a:lnTo>
                                <a:lnTo>
                                  <a:pt x="286556" y="8620"/>
                                </a:lnTo>
                                <a:lnTo>
                                  <a:pt x="286605" y="19796"/>
                                </a:lnTo>
                                <a:lnTo>
                                  <a:pt x="286704" y="20028"/>
                                </a:lnTo>
                                <a:lnTo>
                                  <a:pt x="286802" y="20261"/>
                                </a:lnTo>
                                <a:close/>
                              </a:path>
                              <a:path w="350520" h="29845">
                                <a:moveTo>
                                  <a:pt x="289831" y="23198"/>
                                </a:moveTo>
                                <a:lnTo>
                                  <a:pt x="285678" y="23198"/>
                                </a:lnTo>
                                <a:lnTo>
                                  <a:pt x="284697" y="22634"/>
                                </a:lnTo>
                                <a:lnTo>
                                  <a:pt x="284295" y="22201"/>
                                </a:lnTo>
                                <a:lnTo>
                                  <a:pt x="283830" y="21131"/>
                                </a:lnTo>
                                <a:lnTo>
                                  <a:pt x="283824" y="20448"/>
                                </a:lnTo>
                                <a:lnTo>
                                  <a:pt x="286964" y="20448"/>
                                </a:lnTo>
                                <a:lnTo>
                                  <a:pt x="287340" y="20673"/>
                                </a:lnTo>
                                <a:lnTo>
                                  <a:pt x="289419" y="20673"/>
                                </a:lnTo>
                                <a:lnTo>
                                  <a:pt x="289668" y="22201"/>
                                </a:lnTo>
                                <a:lnTo>
                                  <a:pt x="289739" y="22634"/>
                                </a:lnTo>
                                <a:lnTo>
                                  <a:pt x="289831" y="23198"/>
                                </a:lnTo>
                                <a:close/>
                              </a:path>
                              <a:path w="350520" h="29845">
                                <a:moveTo>
                                  <a:pt x="294526" y="11578"/>
                                </a:moveTo>
                                <a:lnTo>
                                  <a:pt x="291737" y="11197"/>
                                </a:lnTo>
                                <a:lnTo>
                                  <a:pt x="291857" y="10637"/>
                                </a:lnTo>
                                <a:lnTo>
                                  <a:pt x="291910" y="10387"/>
                                </a:lnTo>
                                <a:lnTo>
                                  <a:pt x="297879" y="6021"/>
                                </a:lnTo>
                                <a:lnTo>
                                  <a:pt x="300759" y="6021"/>
                                </a:lnTo>
                                <a:lnTo>
                                  <a:pt x="301925" y="6190"/>
                                </a:lnTo>
                                <a:lnTo>
                                  <a:pt x="303720" y="6866"/>
                                </a:lnTo>
                                <a:lnTo>
                                  <a:pt x="304382" y="7292"/>
                                </a:lnTo>
                                <a:lnTo>
                                  <a:pt x="305228" y="8313"/>
                                </a:lnTo>
                                <a:lnTo>
                                  <a:pt x="297839" y="8313"/>
                                </a:lnTo>
                                <a:lnTo>
                                  <a:pt x="296583" y="8613"/>
                                </a:lnTo>
                                <a:lnTo>
                                  <a:pt x="295301" y="9556"/>
                                </a:lnTo>
                                <a:lnTo>
                                  <a:pt x="295045" y="10007"/>
                                </a:lnTo>
                                <a:lnTo>
                                  <a:pt x="294921" y="10225"/>
                                </a:lnTo>
                                <a:lnTo>
                                  <a:pt x="294829" y="10387"/>
                                </a:lnTo>
                                <a:lnTo>
                                  <a:pt x="294623" y="11197"/>
                                </a:lnTo>
                                <a:lnTo>
                                  <a:pt x="294526" y="11578"/>
                                </a:lnTo>
                                <a:close/>
                              </a:path>
                              <a:path w="350520" h="29845">
                                <a:moveTo>
                                  <a:pt x="298118" y="23610"/>
                                </a:moveTo>
                                <a:lnTo>
                                  <a:pt x="295146" y="23610"/>
                                </a:lnTo>
                                <a:lnTo>
                                  <a:pt x="293724" y="23159"/>
                                </a:lnTo>
                                <a:lnTo>
                                  <a:pt x="291737" y="21349"/>
                                </a:lnTo>
                                <a:lnTo>
                                  <a:pt x="291376" y="20507"/>
                                </a:lnTo>
                                <a:lnTo>
                                  <a:pt x="291292" y="17764"/>
                                </a:lnTo>
                                <a:lnTo>
                                  <a:pt x="291428" y="17215"/>
                                </a:lnTo>
                                <a:lnTo>
                                  <a:pt x="291979" y="16215"/>
                                </a:lnTo>
                                <a:lnTo>
                                  <a:pt x="292084" y="16025"/>
                                </a:lnTo>
                                <a:lnTo>
                                  <a:pt x="300167" y="13257"/>
                                </a:lnTo>
                                <a:lnTo>
                                  <a:pt x="301865" y="12930"/>
                                </a:lnTo>
                                <a:lnTo>
                                  <a:pt x="302956" y="12549"/>
                                </a:lnTo>
                                <a:lnTo>
                                  <a:pt x="302885" y="10387"/>
                                </a:lnTo>
                                <a:lnTo>
                                  <a:pt x="302760" y="10007"/>
                                </a:lnTo>
                                <a:lnTo>
                                  <a:pt x="302608" y="9739"/>
                                </a:lnTo>
                                <a:lnTo>
                                  <a:pt x="301332" y="8613"/>
                                </a:lnTo>
                                <a:lnTo>
                                  <a:pt x="301137" y="8613"/>
                                </a:lnTo>
                                <a:lnTo>
                                  <a:pt x="300134" y="8313"/>
                                </a:lnTo>
                                <a:lnTo>
                                  <a:pt x="305228" y="8313"/>
                                </a:lnTo>
                                <a:lnTo>
                                  <a:pt x="305523" y="8958"/>
                                </a:lnTo>
                                <a:lnTo>
                                  <a:pt x="305653" y="9556"/>
                                </a:lnTo>
                                <a:lnTo>
                                  <a:pt x="305747" y="10007"/>
                                </a:lnTo>
                                <a:lnTo>
                                  <a:pt x="305839" y="14778"/>
                                </a:lnTo>
                                <a:lnTo>
                                  <a:pt x="302956" y="14778"/>
                                </a:lnTo>
                                <a:lnTo>
                                  <a:pt x="301921" y="15201"/>
                                </a:lnTo>
                                <a:lnTo>
                                  <a:pt x="300368" y="15560"/>
                                </a:lnTo>
                                <a:lnTo>
                                  <a:pt x="297121" y="16025"/>
                                </a:lnTo>
                                <a:lnTo>
                                  <a:pt x="296290" y="16215"/>
                                </a:lnTo>
                                <a:lnTo>
                                  <a:pt x="294284" y="19469"/>
                                </a:lnTo>
                                <a:lnTo>
                                  <a:pt x="294572" y="20103"/>
                                </a:lnTo>
                                <a:lnTo>
                                  <a:pt x="295727" y="21117"/>
                                </a:lnTo>
                                <a:lnTo>
                                  <a:pt x="296499" y="21349"/>
                                </a:lnTo>
                                <a:lnTo>
                                  <a:pt x="302953" y="21349"/>
                                </a:lnTo>
                                <a:lnTo>
                                  <a:pt x="302297" y="21909"/>
                                </a:lnTo>
                                <a:lnTo>
                                  <a:pt x="301283" y="22582"/>
                                </a:lnTo>
                                <a:lnTo>
                                  <a:pt x="299870" y="23159"/>
                                </a:lnTo>
                                <a:lnTo>
                                  <a:pt x="299164" y="23427"/>
                                </a:lnTo>
                                <a:lnTo>
                                  <a:pt x="298118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302953" y="21349"/>
                                </a:moveTo>
                                <a:lnTo>
                                  <a:pt x="298859" y="21349"/>
                                </a:lnTo>
                                <a:lnTo>
                                  <a:pt x="299774" y="21117"/>
                                </a:lnTo>
                                <a:lnTo>
                                  <a:pt x="300862" y="20507"/>
                                </a:lnTo>
                                <a:lnTo>
                                  <a:pt x="302956" y="14778"/>
                                </a:lnTo>
                                <a:lnTo>
                                  <a:pt x="305839" y="14778"/>
                                </a:lnTo>
                                <a:lnTo>
                                  <a:pt x="305900" y="20507"/>
                                </a:lnTo>
                                <a:lnTo>
                                  <a:pt x="306004" y="21117"/>
                                </a:lnTo>
                                <a:lnTo>
                                  <a:pt x="303226" y="21117"/>
                                </a:lnTo>
                                <a:lnTo>
                                  <a:pt x="302953" y="21349"/>
                                </a:lnTo>
                                <a:close/>
                              </a:path>
                              <a:path w="350520" h="29845">
                                <a:moveTo>
                                  <a:pt x="306699" y="23159"/>
                                </a:moveTo>
                                <a:lnTo>
                                  <a:pt x="303724" y="23159"/>
                                </a:lnTo>
                                <a:lnTo>
                                  <a:pt x="303448" y="22582"/>
                                </a:lnTo>
                                <a:lnTo>
                                  <a:pt x="303270" y="21909"/>
                                </a:lnTo>
                                <a:lnTo>
                                  <a:pt x="303185" y="21117"/>
                                </a:lnTo>
                                <a:lnTo>
                                  <a:pt x="306003" y="21117"/>
                                </a:lnTo>
                                <a:lnTo>
                                  <a:pt x="306043" y="21349"/>
                                </a:lnTo>
                                <a:lnTo>
                                  <a:pt x="306140" y="21909"/>
                                </a:lnTo>
                                <a:lnTo>
                                  <a:pt x="306379" y="22582"/>
                                </a:lnTo>
                                <a:lnTo>
                                  <a:pt x="306699" y="23159"/>
                                </a:lnTo>
                                <a:close/>
                              </a:path>
                              <a:path w="350520" h="29845">
                                <a:moveTo>
                                  <a:pt x="313621" y="6401"/>
                                </a:moveTo>
                                <a:lnTo>
                                  <a:pt x="310779" y="6401"/>
                                </a:lnTo>
                                <a:lnTo>
                                  <a:pt x="310779" y="2228"/>
                                </a:lnTo>
                                <a:lnTo>
                                  <a:pt x="313621" y="517"/>
                                </a:lnTo>
                                <a:lnTo>
                                  <a:pt x="313621" y="6401"/>
                                </a:lnTo>
                                <a:close/>
                              </a:path>
                              <a:path w="350520" h="29845">
                                <a:moveTo>
                                  <a:pt x="316484" y="8620"/>
                                </a:moveTo>
                                <a:lnTo>
                                  <a:pt x="308687" y="8620"/>
                                </a:lnTo>
                                <a:lnTo>
                                  <a:pt x="308687" y="6401"/>
                                </a:lnTo>
                                <a:lnTo>
                                  <a:pt x="316484" y="6401"/>
                                </a:lnTo>
                                <a:lnTo>
                                  <a:pt x="316484" y="8620"/>
                                </a:lnTo>
                                <a:close/>
                              </a:path>
                              <a:path w="350520" h="29845">
                                <a:moveTo>
                                  <a:pt x="313867" y="20261"/>
                                </a:moveTo>
                                <a:lnTo>
                                  <a:pt x="310887" y="20261"/>
                                </a:lnTo>
                                <a:lnTo>
                                  <a:pt x="310779" y="8620"/>
                                </a:lnTo>
                                <a:lnTo>
                                  <a:pt x="313621" y="8620"/>
                                </a:lnTo>
                                <a:lnTo>
                                  <a:pt x="313670" y="19796"/>
                                </a:lnTo>
                                <a:lnTo>
                                  <a:pt x="313768" y="20028"/>
                                </a:lnTo>
                                <a:lnTo>
                                  <a:pt x="313867" y="20261"/>
                                </a:lnTo>
                                <a:close/>
                              </a:path>
                              <a:path w="350520" h="29845">
                                <a:moveTo>
                                  <a:pt x="316895" y="23198"/>
                                </a:moveTo>
                                <a:lnTo>
                                  <a:pt x="312743" y="23198"/>
                                </a:lnTo>
                                <a:lnTo>
                                  <a:pt x="311761" y="22634"/>
                                </a:lnTo>
                                <a:lnTo>
                                  <a:pt x="311360" y="22201"/>
                                </a:lnTo>
                                <a:lnTo>
                                  <a:pt x="310895" y="21131"/>
                                </a:lnTo>
                                <a:lnTo>
                                  <a:pt x="310889" y="20448"/>
                                </a:lnTo>
                                <a:lnTo>
                                  <a:pt x="314029" y="20448"/>
                                </a:lnTo>
                                <a:lnTo>
                                  <a:pt x="314405" y="20673"/>
                                </a:lnTo>
                                <a:lnTo>
                                  <a:pt x="316484" y="20673"/>
                                </a:lnTo>
                                <a:lnTo>
                                  <a:pt x="316733" y="22201"/>
                                </a:lnTo>
                                <a:lnTo>
                                  <a:pt x="316803" y="22634"/>
                                </a:lnTo>
                                <a:lnTo>
                                  <a:pt x="316895" y="23198"/>
                                </a:lnTo>
                                <a:close/>
                              </a:path>
                              <a:path w="350520" h="29845">
                                <a:moveTo>
                                  <a:pt x="327215" y="23610"/>
                                </a:moveTo>
                                <a:lnTo>
                                  <a:pt x="323968" y="23610"/>
                                </a:lnTo>
                                <a:lnTo>
                                  <a:pt x="323042" y="23420"/>
                                </a:lnTo>
                                <a:lnTo>
                                  <a:pt x="319214" y="6401"/>
                                </a:lnTo>
                                <a:lnTo>
                                  <a:pt x="322067" y="6401"/>
                                </a:lnTo>
                                <a:lnTo>
                                  <a:pt x="322123" y="18226"/>
                                </a:lnTo>
                                <a:lnTo>
                                  <a:pt x="322286" y="18926"/>
                                </a:lnTo>
                                <a:lnTo>
                                  <a:pt x="322411" y="19462"/>
                                </a:lnTo>
                                <a:lnTo>
                                  <a:pt x="322781" y="20057"/>
                                </a:lnTo>
                                <a:lnTo>
                                  <a:pt x="323951" y="20930"/>
                                </a:lnTo>
                                <a:lnTo>
                                  <a:pt x="330187" y="20930"/>
                                </a:lnTo>
                                <a:lnTo>
                                  <a:pt x="328996" y="22659"/>
                                </a:lnTo>
                                <a:lnTo>
                                  <a:pt x="327215" y="23610"/>
                                </a:lnTo>
                                <a:close/>
                              </a:path>
                              <a:path w="350520" h="29845">
                                <a:moveTo>
                                  <a:pt x="330306" y="20930"/>
                                </a:moveTo>
                                <a:lnTo>
                                  <a:pt x="327194" y="20930"/>
                                </a:lnTo>
                                <a:lnTo>
                                  <a:pt x="328694" y="20057"/>
                                </a:lnTo>
                                <a:lnTo>
                                  <a:pt x="329225" y="19462"/>
                                </a:lnTo>
                                <a:lnTo>
                                  <a:pt x="329731" y="18226"/>
                                </a:lnTo>
                                <a:lnTo>
                                  <a:pt x="329845" y="17947"/>
                                </a:lnTo>
                                <a:lnTo>
                                  <a:pt x="330000" y="16849"/>
                                </a:lnTo>
                                <a:lnTo>
                                  <a:pt x="330000" y="6401"/>
                                </a:lnTo>
                                <a:lnTo>
                                  <a:pt x="332852" y="6401"/>
                                </a:lnTo>
                                <a:lnTo>
                                  <a:pt x="332852" y="20757"/>
                                </a:lnTo>
                                <a:lnTo>
                                  <a:pt x="330306" y="20757"/>
                                </a:lnTo>
                                <a:lnTo>
                                  <a:pt x="330306" y="20930"/>
                                </a:lnTo>
                                <a:close/>
                              </a:path>
                              <a:path w="350520" h="29845">
                                <a:moveTo>
                                  <a:pt x="332852" y="23229"/>
                                </a:moveTo>
                                <a:lnTo>
                                  <a:pt x="330306" y="23229"/>
                                </a:lnTo>
                                <a:lnTo>
                                  <a:pt x="330306" y="20757"/>
                                </a:lnTo>
                                <a:lnTo>
                                  <a:pt x="332852" y="20757"/>
                                </a:lnTo>
                                <a:lnTo>
                                  <a:pt x="332852" y="23229"/>
                                </a:lnTo>
                                <a:close/>
                              </a:path>
                              <a:path w="350520" h="29845">
                                <a:moveTo>
                                  <a:pt x="349130" y="21265"/>
                                </a:moveTo>
                                <a:lnTo>
                                  <a:pt x="344668" y="21265"/>
                                </a:lnTo>
                                <a:lnTo>
                                  <a:pt x="345677" y="20965"/>
                                </a:lnTo>
                                <a:lnTo>
                                  <a:pt x="346907" y="19926"/>
                                </a:lnTo>
                                <a:lnTo>
                                  <a:pt x="347224" y="19236"/>
                                </a:lnTo>
                                <a:lnTo>
                                  <a:pt x="347124" y="17757"/>
                                </a:lnTo>
                                <a:lnTo>
                                  <a:pt x="346765" y="17314"/>
                                </a:lnTo>
                                <a:lnTo>
                                  <a:pt x="345996" y="16807"/>
                                </a:lnTo>
                                <a:lnTo>
                                  <a:pt x="345024" y="16486"/>
                                </a:lnTo>
                                <a:lnTo>
                                  <a:pt x="341382" y="15571"/>
                                </a:lnTo>
                                <a:lnTo>
                                  <a:pt x="339932" y="15113"/>
                                </a:lnTo>
                                <a:lnTo>
                                  <a:pt x="338312" y="14338"/>
                                </a:lnTo>
                                <a:lnTo>
                                  <a:pt x="337699" y="13806"/>
                                </a:lnTo>
                                <a:lnTo>
                                  <a:pt x="337221" y="13025"/>
                                </a:lnTo>
                                <a:lnTo>
                                  <a:pt x="336826" y="12296"/>
                                </a:lnTo>
                                <a:lnTo>
                                  <a:pt x="336829" y="9422"/>
                                </a:lnTo>
                                <a:lnTo>
                                  <a:pt x="337173" y="8782"/>
                                </a:lnTo>
                                <a:lnTo>
                                  <a:pt x="337279" y="8584"/>
                                </a:lnTo>
                                <a:lnTo>
                                  <a:pt x="337396" y="8366"/>
                                </a:lnTo>
                                <a:lnTo>
                                  <a:pt x="337513" y="8148"/>
                                </a:lnTo>
                                <a:lnTo>
                                  <a:pt x="337981" y="7616"/>
                                </a:lnTo>
                                <a:lnTo>
                                  <a:pt x="339016" y="6863"/>
                                </a:lnTo>
                                <a:lnTo>
                                  <a:pt x="339622" y="6584"/>
                                </a:lnTo>
                                <a:lnTo>
                                  <a:pt x="341541" y="6021"/>
                                </a:lnTo>
                                <a:lnTo>
                                  <a:pt x="344835" y="6021"/>
                                </a:lnTo>
                                <a:lnTo>
                                  <a:pt x="347041" y="6863"/>
                                </a:lnTo>
                                <a:lnTo>
                                  <a:pt x="347170" y="6863"/>
                                </a:lnTo>
                                <a:lnTo>
                                  <a:pt x="348063" y="7486"/>
                                </a:lnTo>
                                <a:lnTo>
                                  <a:pt x="348708" y="8366"/>
                                </a:lnTo>
                                <a:lnTo>
                                  <a:pt x="341752" y="8366"/>
                                </a:lnTo>
                                <a:lnTo>
                                  <a:pt x="340816" y="8584"/>
                                </a:lnTo>
                                <a:lnTo>
                                  <a:pt x="339732" y="9422"/>
                                </a:lnTo>
                                <a:lnTo>
                                  <a:pt x="339418" y="9954"/>
                                </a:lnTo>
                                <a:lnTo>
                                  <a:pt x="339523" y="11123"/>
                                </a:lnTo>
                                <a:lnTo>
                                  <a:pt x="345393" y="13560"/>
                                </a:lnTo>
                                <a:lnTo>
                                  <a:pt x="346798" y="14000"/>
                                </a:lnTo>
                                <a:lnTo>
                                  <a:pt x="350161" y="17314"/>
                                </a:lnTo>
                                <a:lnTo>
                                  <a:pt x="350161" y="19236"/>
                                </a:lnTo>
                                <a:lnTo>
                                  <a:pt x="349998" y="19761"/>
                                </a:lnTo>
                                <a:lnTo>
                                  <a:pt x="349883" y="20131"/>
                                </a:lnTo>
                                <a:lnTo>
                                  <a:pt x="349130" y="21265"/>
                                </a:lnTo>
                                <a:close/>
                              </a:path>
                              <a:path w="350520" h="29845">
                                <a:moveTo>
                                  <a:pt x="346739" y="11123"/>
                                </a:moveTo>
                                <a:lnTo>
                                  <a:pt x="344168" y="8366"/>
                                </a:lnTo>
                                <a:lnTo>
                                  <a:pt x="348708" y="8366"/>
                                </a:lnTo>
                                <a:lnTo>
                                  <a:pt x="349527" y="10743"/>
                                </a:lnTo>
                                <a:lnTo>
                                  <a:pt x="346739" y="11123"/>
                                </a:lnTo>
                                <a:close/>
                              </a:path>
                              <a:path w="350520" h="29845">
                                <a:moveTo>
                                  <a:pt x="344696" y="23610"/>
                                </a:moveTo>
                                <a:lnTo>
                                  <a:pt x="341189" y="23610"/>
                                </a:lnTo>
                                <a:lnTo>
                                  <a:pt x="339520" y="23155"/>
                                </a:lnTo>
                                <a:lnTo>
                                  <a:pt x="336185" y="18201"/>
                                </a:lnTo>
                                <a:lnTo>
                                  <a:pt x="339006" y="17757"/>
                                </a:lnTo>
                                <a:lnTo>
                                  <a:pt x="339066" y="18201"/>
                                </a:lnTo>
                                <a:lnTo>
                                  <a:pt x="339161" y="18891"/>
                                </a:lnTo>
                                <a:lnTo>
                                  <a:pt x="339601" y="19761"/>
                                </a:lnTo>
                                <a:lnTo>
                                  <a:pt x="341052" y="20965"/>
                                </a:lnTo>
                                <a:lnTo>
                                  <a:pt x="342062" y="21265"/>
                                </a:lnTo>
                                <a:lnTo>
                                  <a:pt x="349130" y="21265"/>
                                </a:lnTo>
                                <a:lnTo>
                                  <a:pt x="348770" y="21807"/>
                                </a:lnTo>
                                <a:lnTo>
                                  <a:pt x="347967" y="22458"/>
                                </a:lnTo>
                                <a:lnTo>
                                  <a:pt x="345876" y="23381"/>
                                </a:lnTo>
                                <a:lnTo>
                                  <a:pt x="344696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39"/>
                        <wps:cNvSpPr/>
                        <wps:spPr>
                          <a:xfrm>
                            <a:off x="4312708" y="661184"/>
                            <a:ext cx="6140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333375">
                                <a:moveTo>
                                  <a:pt x="584141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584141" y="0"/>
                                </a:lnTo>
                                <a:lnTo>
                                  <a:pt x="595625" y="2318"/>
                                </a:lnTo>
                                <a:lnTo>
                                  <a:pt x="605002" y="8640"/>
                                </a:lnTo>
                                <a:lnTo>
                                  <a:pt x="611325" y="18018"/>
                                </a:lnTo>
                                <a:lnTo>
                                  <a:pt x="613643" y="29502"/>
                                </a:lnTo>
                                <a:lnTo>
                                  <a:pt x="613643" y="303871"/>
                                </a:lnTo>
                                <a:lnTo>
                                  <a:pt x="611325" y="315355"/>
                                </a:lnTo>
                                <a:lnTo>
                                  <a:pt x="605002" y="324732"/>
                                </a:lnTo>
                                <a:lnTo>
                                  <a:pt x="595625" y="331055"/>
                                </a:lnTo>
                                <a:lnTo>
                                  <a:pt x="584141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40"/>
                        <wps:cNvSpPr/>
                        <wps:spPr>
                          <a:xfrm>
                            <a:off x="4312708" y="661184"/>
                            <a:ext cx="6140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584141" y="333373"/>
                                </a:lnTo>
                                <a:lnTo>
                                  <a:pt x="595625" y="331055"/>
                                </a:lnTo>
                                <a:lnTo>
                                  <a:pt x="605002" y="324732"/>
                                </a:lnTo>
                                <a:lnTo>
                                  <a:pt x="611325" y="315355"/>
                                </a:lnTo>
                                <a:lnTo>
                                  <a:pt x="613643" y="303871"/>
                                </a:lnTo>
                                <a:lnTo>
                                  <a:pt x="613643" y="29502"/>
                                </a:lnTo>
                                <a:lnTo>
                                  <a:pt x="611325" y="18018"/>
                                </a:lnTo>
                                <a:lnTo>
                                  <a:pt x="605002" y="8640"/>
                                </a:lnTo>
                                <a:lnTo>
                                  <a:pt x="595625" y="2318"/>
                                </a:lnTo>
                                <a:lnTo>
                                  <a:pt x="584141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41"/>
                        <wps:cNvSpPr/>
                        <wps:spPr>
                          <a:xfrm>
                            <a:off x="4312708" y="705447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42"/>
                        <wps:cNvSpPr/>
                        <wps:spPr>
                          <a:xfrm>
                            <a:off x="4385847" y="72647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5" name="Image 24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11" y="711349"/>
                            <a:ext cx="469047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6" name="Image 24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2054" y="764464"/>
                            <a:ext cx="944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7" name="Graphic 245"/>
                        <wps:cNvSpPr/>
                        <wps:spPr>
                          <a:xfrm>
                            <a:off x="4312708" y="764464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8" name="Image 24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11" y="817578"/>
                            <a:ext cx="16138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9" name="Graphic 247"/>
                        <wps:cNvSpPr/>
                        <wps:spPr>
                          <a:xfrm>
                            <a:off x="4711958" y="832701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0" name="Image 24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170" y="817578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1" name="Graphic 249"/>
                        <wps:cNvSpPr/>
                        <wps:spPr>
                          <a:xfrm>
                            <a:off x="4312708" y="817578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2" name="Image 25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11" y="870693"/>
                            <a:ext cx="438359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3" name="Image 25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170" y="870693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4" name="Graphic 252"/>
                        <wps:cNvSpPr/>
                        <wps:spPr>
                          <a:xfrm>
                            <a:off x="4312708" y="870693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5" name="Image 2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11" y="923808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6" name="Graphic 254"/>
                        <wps:cNvSpPr/>
                        <wps:spPr>
                          <a:xfrm>
                            <a:off x="4711958" y="938931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7" name="Image 25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170" y="923808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8" name="Graphic 256"/>
                        <wps:cNvSpPr/>
                        <wps:spPr>
                          <a:xfrm>
                            <a:off x="4312708" y="923808"/>
                            <a:ext cx="614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>
                                <a:moveTo>
                                  <a:pt x="0" y="0"/>
                                </a:moveTo>
                                <a:lnTo>
                                  <a:pt x="61364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9" name="Image 25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4815" y="673356"/>
                            <a:ext cx="244686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0" name="Graphic 258"/>
                        <wps:cNvSpPr/>
                        <wps:spPr>
                          <a:xfrm>
                            <a:off x="2928768" y="634627"/>
                            <a:ext cx="62865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386715">
                                <a:moveTo>
                                  <a:pt x="598892" y="386477"/>
                                </a:moveTo>
                                <a:lnTo>
                                  <a:pt x="29502" y="386477"/>
                                </a:lnTo>
                                <a:lnTo>
                                  <a:pt x="18018" y="384159"/>
                                </a:lnTo>
                                <a:lnTo>
                                  <a:pt x="8640" y="377836"/>
                                </a:lnTo>
                                <a:lnTo>
                                  <a:pt x="2318" y="368458"/>
                                </a:lnTo>
                                <a:lnTo>
                                  <a:pt x="0" y="356975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598892" y="0"/>
                                </a:lnTo>
                                <a:lnTo>
                                  <a:pt x="610376" y="2318"/>
                                </a:lnTo>
                                <a:lnTo>
                                  <a:pt x="619753" y="8640"/>
                                </a:lnTo>
                                <a:lnTo>
                                  <a:pt x="626076" y="18018"/>
                                </a:lnTo>
                                <a:lnTo>
                                  <a:pt x="628394" y="29502"/>
                                </a:lnTo>
                                <a:lnTo>
                                  <a:pt x="628394" y="356975"/>
                                </a:lnTo>
                                <a:lnTo>
                                  <a:pt x="626076" y="368458"/>
                                </a:lnTo>
                                <a:lnTo>
                                  <a:pt x="619753" y="377836"/>
                                </a:lnTo>
                                <a:lnTo>
                                  <a:pt x="610376" y="384159"/>
                                </a:lnTo>
                                <a:lnTo>
                                  <a:pt x="598892" y="386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59"/>
                        <wps:cNvSpPr/>
                        <wps:spPr>
                          <a:xfrm>
                            <a:off x="2928768" y="634627"/>
                            <a:ext cx="62865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386715">
                                <a:moveTo>
                                  <a:pt x="0" y="29502"/>
                                </a:moveTo>
                                <a:lnTo>
                                  <a:pt x="0" y="356975"/>
                                </a:lnTo>
                                <a:lnTo>
                                  <a:pt x="2318" y="368458"/>
                                </a:lnTo>
                                <a:lnTo>
                                  <a:pt x="8640" y="377836"/>
                                </a:lnTo>
                                <a:lnTo>
                                  <a:pt x="18018" y="384159"/>
                                </a:lnTo>
                                <a:lnTo>
                                  <a:pt x="29502" y="386477"/>
                                </a:lnTo>
                                <a:lnTo>
                                  <a:pt x="598892" y="386477"/>
                                </a:lnTo>
                                <a:lnTo>
                                  <a:pt x="610376" y="384159"/>
                                </a:lnTo>
                                <a:lnTo>
                                  <a:pt x="619753" y="377836"/>
                                </a:lnTo>
                                <a:lnTo>
                                  <a:pt x="626076" y="368458"/>
                                </a:lnTo>
                                <a:lnTo>
                                  <a:pt x="628394" y="356975"/>
                                </a:lnTo>
                                <a:lnTo>
                                  <a:pt x="628394" y="29502"/>
                                </a:lnTo>
                                <a:lnTo>
                                  <a:pt x="626076" y="18018"/>
                                </a:lnTo>
                                <a:lnTo>
                                  <a:pt x="619753" y="8640"/>
                                </a:lnTo>
                                <a:lnTo>
                                  <a:pt x="610376" y="2318"/>
                                </a:lnTo>
                                <a:lnTo>
                                  <a:pt x="598892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60"/>
                        <wps:cNvSpPr/>
                        <wps:spPr>
                          <a:xfrm>
                            <a:off x="2928768" y="678889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61"/>
                        <wps:cNvSpPr/>
                        <wps:spPr>
                          <a:xfrm>
                            <a:off x="3001908" y="699913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4" name="Image 26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684790"/>
                            <a:ext cx="247104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5" name="Graphic 263"/>
                        <wps:cNvSpPr/>
                        <wps:spPr>
                          <a:xfrm>
                            <a:off x="3343007" y="753028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3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39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6" name="Image 26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983" y="737906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7" name="Graphic 265"/>
                        <wps:cNvSpPr/>
                        <wps:spPr>
                          <a:xfrm>
                            <a:off x="2928768" y="737906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8" name="Image 26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791021"/>
                            <a:ext cx="463037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9" name="Image 26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2868" y="791021"/>
                            <a:ext cx="944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0" name="Graphic 268"/>
                        <wps:cNvSpPr/>
                        <wps:spPr>
                          <a:xfrm>
                            <a:off x="2928768" y="791021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1" name="Image 26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844136"/>
                            <a:ext cx="179435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2" name="Graphic 270"/>
                        <wps:cNvSpPr/>
                        <wps:spPr>
                          <a:xfrm>
                            <a:off x="3342769" y="859259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3" name="Image 27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983" y="844136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4" name="Graphic 272"/>
                        <wps:cNvSpPr/>
                        <wps:spPr>
                          <a:xfrm>
                            <a:off x="2928768" y="844136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5" name="Image 27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897251"/>
                            <a:ext cx="266017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6" name="Graphic 274"/>
                        <wps:cNvSpPr/>
                        <wps:spPr>
                          <a:xfrm>
                            <a:off x="3342769" y="912374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7" name="Image 27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983" y="897251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8" name="Image 27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079" y="646799"/>
                            <a:ext cx="266291" cy="76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9" name="Graphic 277"/>
                        <wps:cNvSpPr/>
                        <wps:spPr>
                          <a:xfrm>
                            <a:off x="2928768" y="897251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0" name="Image 27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0571" y="950365"/>
                            <a:ext cx="22633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1" name="Graphic 279"/>
                        <wps:cNvSpPr/>
                        <wps:spPr>
                          <a:xfrm>
                            <a:off x="3342769" y="965488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2" name="Image 28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983" y="950365"/>
                            <a:ext cx="41302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3" name="Graphic 281"/>
                        <wps:cNvSpPr/>
                        <wps:spPr>
                          <a:xfrm>
                            <a:off x="2928768" y="950365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3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82"/>
                        <wps:cNvSpPr/>
                        <wps:spPr>
                          <a:xfrm>
                            <a:off x="125479" y="2549716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83"/>
                        <wps:cNvSpPr/>
                        <wps:spPr>
                          <a:xfrm>
                            <a:off x="125479" y="2549716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84"/>
                        <wps:cNvSpPr/>
                        <wps:spPr>
                          <a:xfrm>
                            <a:off x="125479" y="2593979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85"/>
                        <wps:cNvSpPr/>
                        <wps:spPr>
                          <a:xfrm>
                            <a:off x="198619" y="2615003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8" name="Image 28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2599881"/>
                            <a:ext cx="436712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9" name="Graphic 287"/>
                        <wps:cNvSpPr/>
                        <wps:spPr>
                          <a:xfrm>
                            <a:off x="125479" y="2652995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88"/>
                        <wps:cNvSpPr/>
                        <wps:spPr>
                          <a:xfrm>
                            <a:off x="263333" y="2561888"/>
                            <a:ext cx="17335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30480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3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173355" h="30480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173355" h="30480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173355" h="30480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173355" h="30480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173355" h="30480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173355" h="30480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173355" h="30480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173355" h="30480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01846" y="23229"/>
                                </a:moveTo>
                                <a:lnTo>
                                  <a:pt x="97670" y="23229"/>
                                </a:lnTo>
                                <a:lnTo>
                                  <a:pt x="95877" y="22395"/>
                                </a:lnTo>
                                <a:lnTo>
                                  <a:pt x="93342" y="19057"/>
                                </a:lnTo>
                                <a:lnTo>
                                  <a:pt x="92708" y="17053"/>
                                </a:lnTo>
                                <a:lnTo>
                                  <a:pt x="92830" y="12486"/>
                                </a:lnTo>
                                <a:lnTo>
                                  <a:pt x="98511" y="6021"/>
                                </a:lnTo>
                                <a:lnTo>
                                  <a:pt x="101983" y="6021"/>
                                </a:lnTo>
                                <a:lnTo>
                                  <a:pt x="103621" y="6824"/>
                                </a:lnTo>
                                <a:lnTo>
                                  <a:pt x="104867" y="8377"/>
                                </a:lnTo>
                                <a:lnTo>
                                  <a:pt x="98941" y="8377"/>
                                </a:lnTo>
                                <a:lnTo>
                                  <a:pt x="97864" y="8894"/>
                                </a:lnTo>
                                <a:lnTo>
                                  <a:pt x="96089" y="10958"/>
                                </a:lnTo>
                                <a:lnTo>
                                  <a:pt x="95645" y="12486"/>
                                </a:lnTo>
                                <a:lnTo>
                                  <a:pt x="95736" y="17053"/>
                                </a:lnTo>
                                <a:lnTo>
                                  <a:pt x="96082" y="18328"/>
                                </a:lnTo>
                                <a:lnTo>
                                  <a:pt x="97835" y="20356"/>
                                </a:lnTo>
                                <a:lnTo>
                                  <a:pt x="98934" y="20863"/>
                                </a:lnTo>
                                <a:lnTo>
                                  <a:pt x="107540" y="20863"/>
                                </a:lnTo>
                                <a:lnTo>
                                  <a:pt x="107540" y="21022"/>
                                </a:lnTo>
                                <a:lnTo>
                                  <a:pt x="104646" y="21022"/>
                                </a:lnTo>
                                <a:lnTo>
                                  <a:pt x="103482" y="22395"/>
                                </a:lnTo>
                                <a:lnTo>
                                  <a:pt x="101846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07540" y="20863"/>
                                </a:moveTo>
                                <a:lnTo>
                                  <a:pt x="101561" y="20863"/>
                                </a:lnTo>
                                <a:lnTo>
                                  <a:pt x="102663" y="20356"/>
                                </a:lnTo>
                                <a:lnTo>
                                  <a:pt x="104439" y="18328"/>
                                </a:lnTo>
                                <a:lnTo>
                                  <a:pt x="104797" y="17053"/>
                                </a:lnTo>
                                <a:lnTo>
                                  <a:pt x="104860" y="12486"/>
                                </a:lnTo>
                                <a:lnTo>
                                  <a:pt x="104389" y="10958"/>
                                </a:lnTo>
                                <a:lnTo>
                                  <a:pt x="102582" y="8894"/>
                                </a:lnTo>
                                <a:lnTo>
                                  <a:pt x="101498" y="8377"/>
                                </a:lnTo>
                                <a:lnTo>
                                  <a:pt x="104910" y="8377"/>
                                </a:lnTo>
                                <a:lnTo>
                                  <a:pt x="104910" y="6391"/>
                                </a:lnTo>
                                <a:lnTo>
                                  <a:pt x="107540" y="6391"/>
                                </a:lnTo>
                                <a:lnTo>
                                  <a:pt x="107540" y="20863"/>
                                </a:lnTo>
                                <a:close/>
                              </a:path>
                              <a:path w="173355" h="30480">
                                <a:moveTo>
                                  <a:pt x="101624" y="30064"/>
                                </a:moveTo>
                                <a:lnTo>
                                  <a:pt x="97927" y="30064"/>
                                </a:lnTo>
                                <a:lnTo>
                                  <a:pt x="96304" y="29610"/>
                                </a:lnTo>
                                <a:lnTo>
                                  <a:pt x="93577" y="27613"/>
                                </a:lnTo>
                                <a:lnTo>
                                  <a:pt x="101566" y="27613"/>
                                </a:lnTo>
                                <a:lnTo>
                                  <a:pt x="102258" y="27434"/>
                                </a:lnTo>
                                <a:lnTo>
                                  <a:pt x="103695" y="26377"/>
                                </a:lnTo>
                                <a:lnTo>
                                  <a:pt x="104181" y="25638"/>
                                </a:lnTo>
                                <a:lnTo>
                                  <a:pt x="104582" y="24110"/>
                                </a:lnTo>
                                <a:lnTo>
                                  <a:pt x="104646" y="21022"/>
                                </a:lnTo>
                                <a:lnTo>
                                  <a:pt x="107540" y="21022"/>
                                </a:lnTo>
                                <a:lnTo>
                                  <a:pt x="107462" y="24110"/>
                                </a:lnTo>
                                <a:lnTo>
                                  <a:pt x="107388" y="24624"/>
                                </a:lnTo>
                                <a:lnTo>
                                  <a:pt x="107272" y="25423"/>
                                </a:lnTo>
                                <a:lnTo>
                                  <a:pt x="106296" y="27434"/>
                                </a:lnTo>
                                <a:lnTo>
                                  <a:pt x="106209" y="27613"/>
                                </a:lnTo>
                                <a:lnTo>
                                  <a:pt x="105364" y="28480"/>
                                </a:lnTo>
                                <a:lnTo>
                                  <a:pt x="103047" y="29747"/>
                                </a:lnTo>
                                <a:lnTo>
                                  <a:pt x="101624" y="30064"/>
                                </a:lnTo>
                                <a:close/>
                              </a:path>
                              <a:path w="173355" h="30480">
                                <a:moveTo>
                                  <a:pt x="98389" y="27613"/>
                                </a:moveTo>
                                <a:lnTo>
                                  <a:pt x="93750" y="27613"/>
                                </a:lnTo>
                                <a:lnTo>
                                  <a:pt x="93238" y="26377"/>
                                </a:lnTo>
                                <a:lnTo>
                                  <a:pt x="93279" y="24624"/>
                                </a:lnTo>
                                <a:lnTo>
                                  <a:pt x="96057" y="25036"/>
                                </a:lnTo>
                                <a:lnTo>
                                  <a:pt x="96170" y="25895"/>
                                </a:lnTo>
                                <a:lnTo>
                                  <a:pt x="96418" y="26377"/>
                                </a:lnTo>
                                <a:lnTo>
                                  <a:pt x="97730" y="27434"/>
                                </a:lnTo>
                                <a:lnTo>
                                  <a:pt x="98389" y="27613"/>
                                </a:lnTo>
                                <a:close/>
                              </a:path>
                              <a:path w="173355" h="30480">
                                <a:moveTo>
                                  <a:pt x="120873" y="23610"/>
                                </a:moveTo>
                                <a:lnTo>
                                  <a:pt x="116458" y="23610"/>
                                </a:lnTo>
                                <a:lnTo>
                                  <a:pt x="114503" y="22853"/>
                                </a:lnTo>
                                <a:lnTo>
                                  <a:pt x="111623" y="19817"/>
                                </a:lnTo>
                                <a:lnTo>
                                  <a:pt x="111066" y="18169"/>
                                </a:lnTo>
                                <a:lnTo>
                                  <a:pt x="111037" y="11729"/>
                                </a:lnTo>
                                <a:lnTo>
                                  <a:pt x="111372" y="10718"/>
                                </a:lnTo>
                                <a:lnTo>
                                  <a:pt x="111706" y="9852"/>
                                </a:lnTo>
                                <a:lnTo>
                                  <a:pt x="114583" y="6789"/>
                                </a:lnTo>
                                <a:lnTo>
                                  <a:pt x="116440" y="6021"/>
                                </a:lnTo>
                                <a:lnTo>
                                  <a:pt x="121011" y="6021"/>
                                </a:lnTo>
                                <a:lnTo>
                                  <a:pt x="122845" y="6789"/>
                                </a:lnTo>
                                <a:lnTo>
                                  <a:pt x="124314" y="8366"/>
                                </a:lnTo>
                                <a:lnTo>
                                  <a:pt x="117486" y="8366"/>
                                </a:lnTo>
                                <a:lnTo>
                                  <a:pt x="116384" y="8806"/>
                                </a:lnTo>
                                <a:lnTo>
                                  <a:pt x="114595" y="10560"/>
                                </a:lnTo>
                                <a:lnTo>
                                  <a:pt x="114102" y="11729"/>
                                </a:lnTo>
                                <a:lnTo>
                                  <a:pt x="114010" y="13194"/>
                                </a:lnTo>
                                <a:lnTo>
                                  <a:pt x="126409" y="13194"/>
                                </a:lnTo>
                                <a:lnTo>
                                  <a:pt x="126402" y="15539"/>
                                </a:lnTo>
                                <a:lnTo>
                                  <a:pt x="113852" y="15539"/>
                                </a:lnTo>
                                <a:lnTo>
                                  <a:pt x="113958" y="17391"/>
                                </a:lnTo>
                                <a:lnTo>
                                  <a:pt x="114479" y="18810"/>
                                </a:lnTo>
                                <a:lnTo>
                                  <a:pt x="116359" y="20775"/>
                                </a:lnTo>
                                <a:lnTo>
                                  <a:pt x="117456" y="21233"/>
                                </a:lnTo>
                                <a:lnTo>
                                  <a:pt x="124990" y="21233"/>
                                </a:lnTo>
                                <a:lnTo>
                                  <a:pt x="122476" y="23134"/>
                                </a:lnTo>
                                <a:lnTo>
                                  <a:pt x="120873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126409" y="13194"/>
                                </a:moveTo>
                                <a:lnTo>
                                  <a:pt x="123402" y="13194"/>
                                </a:lnTo>
                                <a:lnTo>
                                  <a:pt x="123295" y="12004"/>
                                </a:lnTo>
                                <a:lnTo>
                                  <a:pt x="123258" y="11729"/>
                                </a:lnTo>
                                <a:lnTo>
                                  <a:pt x="122916" y="10718"/>
                                </a:lnTo>
                                <a:lnTo>
                                  <a:pt x="121325" y="8806"/>
                                </a:lnTo>
                                <a:lnTo>
                                  <a:pt x="121182" y="8806"/>
                                </a:lnTo>
                                <a:lnTo>
                                  <a:pt x="120240" y="8366"/>
                                </a:lnTo>
                                <a:lnTo>
                                  <a:pt x="124314" y="8366"/>
                                </a:lnTo>
                                <a:lnTo>
                                  <a:pt x="125698" y="9852"/>
                                </a:lnTo>
                                <a:lnTo>
                                  <a:pt x="126321" y="11729"/>
                                </a:lnTo>
                                <a:lnTo>
                                  <a:pt x="126409" y="13194"/>
                                </a:lnTo>
                                <a:close/>
                              </a:path>
                              <a:path w="173355" h="30480">
                                <a:moveTo>
                                  <a:pt x="124990" y="21233"/>
                                </a:moveTo>
                                <a:lnTo>
                                  <a:pt x="120086" y="21233"/>
                                </a:lnTo>
                                <a:lnTo>
                                  <a:pt x="120877" y="20990"/>
                                </a:lnTo>
                                <a:lnTo>
                                  <a:pt x="122405" y="19817"/>
                                </a:lnTo>
                                <a:lnTo>
                                  <a:pt x="122940" y="19014"/>
                                </a:lnTo>
                                <a:lnTo>
                                  <a:pt x="123413" y="17690"/>
                                </a:lnTo>
                                <a:lnTo>
                                  <a:pt x="122387" y="17690"/>
                                </a:lnTo>
                                <a:lnTo>
                                  <a:pt x="126317" y="18169"/>
                                </a:lnTo>
                                <a:lnTo>
                                  <a:pt x="125873" y="19817"/>
                                </a:lnTo>
                                <a:lnTo>
                                  <a:pt x="124990" y="21233"/>
                                </a:lnTo>
                                <a:close/>
                              </a:path>
                              <a:path w="173355" h="30480">
                                <a:moveTo>
                                  <a:pt x="143574" y="23229"/>
                                </a:moveTo>
                                <a:lnTo>
                                  <a:pt x="140721" y="23229"/>
                                </a:lnTo>
                                <a:lnTo>
                                  <a:pt x="140609" y="10961"/>
                                </a:lnTo>
                                <a:lnTo>
                                  <a:pt x="140484" y="10637"/>
                                </a:lnTo>
                                <a:lnTo>
                                  <a:pt x="140402" y="10423"/>
                                </a:lnTo>
                                <a:lnTo>
                                  <a:pt x="140281" y="10109"/>
                                </a:lnTo>
                                <a:lnTo>
                                  <a:pt x="140165" y="9806"/>
                                </a:lnTo>
                                <a:lnTo>
                                  <a:pt x="139681" y="9292"/>
                                </a:lnTo>
                                <a:lnTo>
                                  <a:pt x="138363" y="8493"/>
                                </a:lnTo>
                                <a:lnTo>
                                  <a:pt x="132668" y="8493"/>
                                </a:lnTo>
                                <a:lnTo>
                                  <a:pt x="133731" y="6929"/>
                                </a:lnTo>
                                <a:lnTo>
                                  <a:pt x="135489" y="6021"/>
                                </a:lnTo>
                                <a:lnTo>
                                  <a:pt x="138841" y="6021"/>
                                </a:lnTo>
                                <a:lnTo>
                                  <a:pt x="143478" y="10423"/>
                                </a:lnTo>
                                <a:lnTo>
                                  <a:pt x="143574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32756" y="23229"/>
                                </a:moveTo>
                                <a:lnTo>
                                  <a:pt x="129904" y="23229"/>
                                </a:lnTo>
                                <a:lnTo>
                                  <a:pt x="129904" y="6401"/>
                                </a:lnTo>
                                <a:lnTo>
                                  <a:pt x="132471" y="6401"/>
                                </a:lnTo>
                                <a:lnTo>
                                  <a:pt x="132471" y="8493"/>
                                </a:lnTo>
                                <a:lnTo>
                                  <a:pt x="135399" y="8493"/>
                                </a:lnTo>
                                <a:lnTo>
                                  <a:pt x="133196" y="10423"/>
                                </a:lnTo>
                                <a:lnTo>
                                  <a:pt x="132756" y="11884"/>
                                </a:lnTo>
                                <a:lnTo>
                                  <a:pt x="132756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56076" y="9581"/>
                                </a:moveTo>
                                <a:lnTo>
                                  <a:pt x="155319" y="9155"/>
                                </a:lnTo>
                                <a:lnTo>
                                  <a:pt x="154610" y="8947"/>
                                </a:lnTo>
                                <a:lnTo>
                                  <a:pt x="150488" y="8947"/>
                                </a:lnTo>
                                <a:lnTo>
                                  <a:pt x="151143" y="7757"/>
                                </a:lnTo>
                                <a:lnTo>
                                  <a:pt x="151791" y="6940"/>
                                </a:lnTo>
                                <a:lnTo>
                                  <a:pt x="152850" y="6211"/>
                                </a:lnTo>
                                <a:lnTo>
                                  <a:pt x="153463" y="6021"/>
                                </a:lnTo>
                                <a:lnTo>
                                  <a:pt x="155090" y="6021"/>
                                </a:lnTo>
                                <a:lnTo>
                                  <a:pt x="155695" y="6211"/>
                                </a:lnTo>
                                <a:lnTo>
                                  <a:pt x="155877" y="6211"/>
                                </a:lnTo>
                                <a:lnTo>
                                  <a:pt x="157058" y="6940"/>
                                </a:lnTo>
                                <a:lnTo>
                                  <a:pt x="156076" y="9581"/>
                                </a:lnTo>
                                <a:close/>
                              </a:path>
                              <a:path w="173355" h="30480">
                                <a:moveTo>
                                  <a:pt x="150773" y="23229"/>
                                </a:moveTo>
                                <a:lnTo>
                                  <a:pt x="147921" y="23229"/>
                                </a:lnTo>
                                <a:lnTo>
                                  <a:pt x="147921" y="6211"/>
                                </a:lnTo>
                                <a:lnTo>
                                  <a:pt x="150488" y="6211"/>
                                </a:lnTo>
                                <a:lnTo>
                                  <a:pt x="150488" y="8947"/>
                                </a:lnTo>
                                <a:lnTo>
                                  <a:pt x="153427" y="8947"/>
                                </a:lnTo>
                                <a:lnTo>
                                  <a:pt x="150773" y="13215"/>
                                </a:lnTo>
                                <a:lnTo>
                                  <a:pt x="150773" y="23229"/>
                                </a:lnTo>
                                <a:close/>
                              </a:path>
                              <a:path w="173355" h="30480">
                                <a:moveTo>
                                  <a:pt x="167777" y="23610"/>
                                </a:moveTo>
                                <a:lnTo>
                                  <a:pt x="163361" y="23610"/>
                                </a:lnTo>
                                <a:lnTo>
                                  <a:pt x="161407" y="22853"/>
                                </a:lnTo>
                                <a:lnTo>
                                  <a:pt x="158527" y="19817"/>
                                </a:lnTo>
                                <a:lnTo>
                                  <a:pt x="157970" y="18169"/>
                                </a:lnTo>
                                <a:lnTo>
                                  <a:pt x="157940" y="11729"/>
                                </a:lnTo>
                                <a:lnTo>
                                  <a:pt x="158275" y="10718"/>
                                </a:lnTo>
                                <a:lnTo>
                                  <a:pt x="158609" y="9852"/>
                                </a:lnTo>
                                <a:lnTo>
                                  <a:pt x="161487" y="6789"/>
                                </a:lnTo>
                                <a:lnTo>
                                  <a:pt x="163344" y="6021"/>
                                </a:lnTo>
                                <a:lnTo>
                                  <a:pt x="167914" y="6021"/>
                                </a:lnTo>
                                <a:lnTo>
                                  <a:pt x="169749" y="6789"/>
                                </a:lnTo>
                                <a:lnTo>
                                  <a:pt x="171218" y="8366"/>
                                </a:lnTo>
                                <a:lnTo>
                                  <a:pt x="164390" y="8366"/>
                                </a:lnTo>
                                <a:lnTo>
                                  <a:pt x="163287" y="8806"/>
                                </a:lnTo>
                                <a:lnTo>
                                  <a:pt x="161499" y="10560"/>
                                </a:lnTo>
                                <a:lnTo>
                                  <a:pt x="161006" y="11729"/>
                                </a:lnTo>
                                <a:lnTo>
                                  <a:pt x="160914" y="13194"/>
                                </a:lnTo>
                                <a:lnTo>
                                  <a:pt x="173312" y="13194"/>
                                </a:lnTo>
                                <a:lnTo>
                                  <a:pt x="173305" y="15539"/>
                                </a:lnTo>
                                <a:lnTo>
                                  <a:pt x="160756" y="15539"/>
                                </a:lnTo>
                                <a:lnTo>
                                  <a:pt x="160861" y="17391"/>
                                </a:lnTo>
                                <a:lnTo>
                                  <a:pt x="161382" y="18810"/>
                                </a:lnTo>
                                <a:lnTo>
                                  <a:pt x="163263" y="20775"/>
                                </a:lnTo>
                                <a:lnTo>
                                  <a:pt x="164359" y="21233"/>
                                </a:lnTo>
                                <a:lnTo>
                                  <a:pt x="171894" y="21233"/>
                                </a:lnTo>
                                <a:lnTo>
                                  <a:pt x="169379" y="23134"/>
                                </a:lnTo>
                                <a:lnTo>
                                  <a:pt x="167777" y="23610"/>
                                </a:lnTo>
                                <a:close/>
                              </a:path>
                              <a:path w="173355" h="30480">
                                <a:moveTo>
                                  <a:pt x="173312" y="13194"/>
                                </a:moveTo>
                                <a:lnTo>
                                  <a:pt x="170305" y="13194"/>
                                </a:lnTo>
                                <a:lnTo>
                                  <a:pt x="170199" y="12004"/>
                                </a:lnTo>
                                <a:lnTo>
                                  <a:pt x="170162" y="11729"/>
                                </a:lnTo>
                                <a:lnTo>
                                  <a:pt x="169820" y="10718"/>
                                </a:lnTo>
                                <a:lnTo>
                                  <a:pt x="168229" y="8806"/>
                                </a:lnTo>
                                <a:lnTo>
                                  <a:pt x="168086" y="8806"/>
                                </a:lnTo>
                                <a:lnTo>
                                  <a:pt x="167143" y="8366"/>
                                </a:lnTo>
                                <a:lnTo>
                                  <a:pt x="171218" y="8366"/>
                                </a:lnTo>
                                <a:lnTo>
                                  <a:pt x="172601" y="9852"/>
                                </a:lnTo>
                                <a:lnTo>
                                  <a:pt x="173225" y="11729"/>
                                </a:lnTo>
                                <a:lnTo>
                                  <a:pt x="173312" y="13194"/>
                                </a:lnTo>
                                <a:close/>
                              </a:path>
                              <a:path w="173355" h="30480">
                                <a:moveTo>
                                  <a:pt x="171894" y="21233"/>
                                </a:moveTo>
                                <a:lnTo>
                                  <a:pt x="166990" y="21233"/>
                                </a:lnTo>
                                <a:lnTo>
                                  <a:pt x="167781" y="20990"/>
                                </a:lnTo>
                                <a:lnTo>
                                  <a:pt x="169309" y="19817"/>
                                </a:lnTo>
                                <a:lnTo>
                                  <a:pt x="169844" y="19014"/>
                                </a:lnTo>
                                <a:lnTo>
                                  <a:pt x="170317" y="17690"/>
                                </a:lnTo>
                                <a:lnTo>
                                  <a:pt x="169291" y="17690"/>
                                </a:lnTo>
                                <a:lnTo>
                                  <a:pt x="173221" y="18169"/>
                                </a:lnTo>
                                <a:lnTo>
                                  <a:pt x="172777" y="19817"/>
                                </a:lnTo>
                                <a:lnTo>
                                  <a:pt x="171894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89"/>
                        <wps:cNvSpPr/>
                        <wps:spPr>
                          <a:xfrm>
                            <a:off x="125479" y="3325785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90"/>
                        <wps:cNvSpPr/>
                        <wps:spPr>
                          <a:xfrm>
                            <a:off x="125479" y="3325785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91"/>
                        <wps:cNvSpPr/>
                        <wps:spPr>
                          <a:xfrm>
                            <a:off x="125479" y="3370047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92"/>
                        <wps:cNvSpPr/>
                        <wps:spPr>
                          <a:xfrm>
                            <a:off x="198619" y="339107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5" name="Image 29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3375948"/>
                            <a:ext cx="436712" cy="106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6" name="Graphic 294"/>
                        <wps:cNvSpPr/>
                        <wps:spPr>
                          <a:xfrm>
                            <a:off x="125479" y="3429064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95"/>
                        <wps:cNvSpPr/>
                        <wps:spPr>
                          <a:xfrm>
                            <a:off x="224981" y="3337556"/>
                            <a:ext cx="24765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30480">
                                <a:moveTo>
                                  <a:pt x="5356" y="8989"/>
                                </a:moveTo>
                                <a:lnTo>
                                  <a:pt x="2598" y="8989"/>
                                </a:lnTo>
                                <a:lnTo>
                                  <a:pt x="3111" y="8271"/>
                                </a:lnTo>
                                <a:lnTo>
                                  <a:pt x="3211" y="8130"/>
                                </a:lnTo>
                                <a:lnTo>
                                  <a:pt x="3901" y="7489"/>
                                </a:lnTo>
                                <a:lnTo>
                                  <a:pt x="5443" y="6637"/>
                                </a:lnTo>
                                <a:lnTo>
                                  <a:pt x="6380" y="6422"/>
                                </a:lnTo>
                                <a:lnTo>
                                  <a:pt x="8915" y="6422"/>
                                </a:lnTo>
                                <a:lnTo>
                                  <a:pt x="10183" y="6792"/>
                                </a:lnTo>
                                <a:lnTo>
                                  <a:pt x="12380" y="8271"/>
                                </a:lnTo>
                                <a:lnTo>
                                  <a:pt x="12682" y="8651"/>
                                </a:lnTo>
                                <a:lnTo>
                                  <a:pt x="5993" y="8651"/>
                                </a:lnTo>
                                <a:lnTo>
                                  <a:pt x="5356" y="8989"/>
                                </a:lnTo>
                                <a:close/>
                              </a:path>
                              <a:path w="247650" h="30480">
                                <a:moveTo>
                                  <a:pt x="2852" y="30085"/>
                                </a:moveTo>
                                <a:lnTo>
                                  <a:pt x="0" y="30085"/>
                                </a:lnTo>
                                <a:lnTo>
                                  <a:pt x="0" y="6792"/>
                                </a:lnTo>
                                <a:lnTo>
                                  <a:pt x="2598" y="6792"/>
                                </a:lnTo>
                                <a:lnTo>
                                  <a:pt x="2598" y="8989"/>
                                </a:lnTo>
                                <a:lnTo>
                                  <a:pt x="5356" y="8989"/>
                                </a:lnTo>
                                <a:lnTo>
                                  <a:pt x="4985" y="9187"/>
                                </a:lnTo>
                                <a:lnTo>
                                  <a:pt x="3045" y="11497"/>
                                </a:lnTo>
                                <a:lnTo>
                                  <a:pt x="2639" y="12926"/>
                                </a:lnTo>
                                <a:lnTo>
                                  <a:pt x="2577" y="17476"/>
                                </a:lnTo>
                                <a:lnTo>
                                  <a:pt x="2988" y="18983"/>
                                </a:lnTo>
                                <a:lnTo>
                                  <a:pt x="4740" y="21117"/>
                                </a:lnTo>
                                <a:lnTo>
                                  <a:pt x="5831" y="21666"/>
                                </a:lnTo>
                                <a:lnTo>
                                  <a:pt x="12593" y="21666"/>
                                </a:lnTo>
                                <a:lnTo>
                                  <a:pt x="12404" y="21888"/>
                                </a:lnTo>
                                <a:lnTo>
                                  <a:pt x="2852" y="21888"/>
                                </a:lnTo>
                                <a:lnTo>
                                  <a:pt x="2852" y="30085"/>
                                </a:lnTo>
                                <a:close/>
                              </a:path>
                              <a:path w="247650" h="30480">
                                <a:moveTo>
                                  <a:pt x="12593" y="21666"/>
                                </a:moveTo>
                                <a:lnTo>
                                  <a:pt x="8345" y="21666"/>
                                </a:lnTo>
                                <a:lnTo>
                                  <a:pt x="9441" y="21117"/>
                                </a:lnTo>
                                <a:lnTo>
                                  <a:pt x="11240" y="18983"/>
                                </a:lnTo>
                                <a:lnTo>
                                  <a:pt x="11652" y="17476"/>
                                </a:lnTo>
                                <a:lnTo>
                                  <a:pt x="11694" y="12926"/>
                                </a:lnTo>
                                <a:lnTo>
                                  <a:pt x="11299" y="11497"/>
                                </a:lnTo>
                                <a:lnTo>
                                  <a:pt x="11250" y="11321"/>
                                </a:lnTo>
                                <a:lnTo>
                                  <a:pt x="9482" y="9187"/>
                                </a:lnTo>
                                <a:lnTo>
                                  <a:pt x="8429" y="8651"/>
                                </a:lnTo>
                                <a:lnTo>
                                  <a:pt x="12682" y="8651"/>
                                </a:lnTo>
                                <a:lnTo>
                                  <a:pt x="13107" y="9187"/>
                                </a:lnTo>
                                <a:lnTo>
                                  <a:pt x="14328" y="12004"/>
                                </a:lnTo>
                                <a:lnTo>
                                  <a:pt x="14504" y="12926"/>
                                </a:lnTo>
                                <a:lnTo>
                                  <a:pt x="14476" y="17476"/>
                                </a:lnTo>
                                <a:lnTo>
                                  <a:pt x="14299" y="18363"/>
                                </a:lnTo>
                                <a:lnTo>
                                  <a:pt x="13060" y="21117"/>
                                </a:lnTo>
                                <a:lnTo>
                                  <a:pt x="12593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8570" y="24011"/>
                                </a:moveTo>
                                <a:lnTo>
                                  <a:pt x="6317" y="24011"/>
                                </a:lnTo>
                                <a:lnTo>
                                  <a:pt x="5464" y="23811"/>
                                </a:lnTo>
                                <a:lnTo>
                                  <a:pt x="3958" y="23008"/>
                                </a:lnTo>
                                <a:lnTo>
                                  <a:pt x="3338" y="22501"/>
                                </a:lnTo>
                                <a:lnTo>
                                  <a:pt x="2852" y="21888"/>
                                </a:lnTo>
                                <a:lnTo>
                                  <a:pt x="12404" y="21888"/>
                                </a:lnTo>
                                <a:lnTo>
                                  <a:pt x="12162" y="22173"/>
                                </a:lnTo>
                                <a:lnTo>
                                  <a:pt x="9810" y="23645"/>
                                </a:lnTo>
                                <a:lnTo>
                                  <a:pt x="8570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25985" y="24011"/>
                                </a:moveTo>
                                <a:lnTo>
                                  <a:pt x="22738" y="24011"/>
                                </a:lnTo>
                                <a:lnTo>
                                  <a:pt x="21812" y="23821"/>
                                </a:lnTo>
                                <a:lnTo>
                                  <a:pt x="17985" y="6803"/>
                                </a:lnTo>
                                <a:lnTo>
                                  <a:pt x="20837" y="6803"/>
                                </a:lnTo>
                                <a:lnTo>
                                  <a:pt x="20893" y="18627"/>
                                </a:lnTo>
                                <a:lnTo>
                                  <a:pt x="21057" y="19328"/>
                                </a:lnTo>
                                <a:lnTo>
                                  <a:pt x="21182" y="19863"/>
                                </a:lnTo>
                                <a:lnTo>
                                  <a:pt x="21551" y="20458"/>
                                </a:lnTo>
                                <a:lnTo>
                                  <a:pt x="22722" y="21332"/>
                                </a:lnTo>
                                <a:lnTo>
                                  <a:pt x="28958" y="21332"/>
                                </a:lnTo>
                                <a:lnTo>
                                  <a:pt x="27767" y="23061"/>
                                </a:lnTo>
                                <a:lnTo>
                                  <a:pt x="25985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29076" y="21332"/>
                                </a:moveTo>
                                <a:lnTo>
                                  <a:pt x="25964" y="21332"/>
                                </a:lnTo>
                                <a:lnTo>
                                  <a:pt x="27464" y="20458"/>
                                </a:lnTo>
                                <a:lnTo>
                                  <a:pt x="27996" y="19863"/>
                                </a:lnTo>
                                <a:lnTo>
                                  <a:pt x="28501" y="18627"/>
                                </a:lnTo>
                                <a:lnTo>
                                  <a:pt x="28615" y="18349"/>
                                </a:lnTo>
                                <a:lnTo>
                                  <a:pt x="28770" y="17250"/>
                                </a:lnTo>
                                <a:lnTo>
                                  <a:pt x="28770" y="6803"/>
                                </a:lnTo>
                                <a:lnTo>
                                  <a:pt x="31623" y="6803"/>
                                </a:lnTo>
                                <a:lnTo>
                                  <a:pt x="31623" y="21159"/>
                                </a:lnTo>
                                <a:lnTo>
                                  <a:pt x="29076" y="21159"/>
                                </a:lnTo>
                                <a:lnTo>
                                  <a:pt x="29076" y="21332"/>
                                </a:lnTo>
                                <a:close/>
                              </a:path>
                              <a:path w="247650" h="30480">
                                <a:moveTo>
                                  <a:pt x="31623" y="23631"/>
                                </a:moveTo>
                                <a:lnTo>
                                  <a:pt x="29076" y="23631"/>
                                </a:lnTo>
                                <a:lnTo>
                                  <a:pt x="29076" y="21159"/>
                                </a:lnTo>
                                <a:lnTo>
                                  <a:pt x="31623" y="21159"/>
                                </a:lnTo>
                                <a:lnTo>
                                  <a:pt x="31623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38727" y="23631"/>
                                </a:moveTo>
                                <a:lnTo>
                                  <a:pt x="36075" y="23631"/>
                                </a:lnTo>
                                <a:lnTo>
                                  <a:pt x="36075" y="401"/>
                                </a:lnTo>
                                <a:lnTo>
                                  <a:pt x="38928" y="401"/>
                                </a:lnTo>
                                <a:lnTo>
                                  <a:pt x="38928" y="8683"/>
                                </a:lnTo>
                                <a:lnTo>
                                  <a:pt x="42211" y="8683"/>
                                </a:lnTo>
                                <a:lnTo>
                                  <a:pt x="41001" y="9292"/>
                                </a:lnTo>
                                <a:lnTo>
                                  <a:pt x="40753" y="9563"/>
                                </a:lnTo>
                                <a:lnTo>
                                  <a:pt x="39223" y="11384"/>
                                </a:lnTo>
                                <a:lnTo>
                                  <a:pt x="38819" y="12609"/>
                                </a:lnTo>
                                <a:lnTo>
                                  <a:pt x="38834" y="17845"/>
                                </a:lnTo>
                                <a:lnTo>
                                  <a:pt x="38970" y="18564"/>
                                </a:lnTo>
                                <a:lnTo>
                                  <a:pt x="40413" y="20930"/>
                                </a:lnTo>
                                <a:lnTo>
                                  <a:pt x="41384" y="21518"/>
                                </a:lnTo>
                                <a:lnTo>
                                  <a:pt x="38727" y="21518"/>
                                </a:lnTo>
                                <a:lnTo>
                                  <a:pt x="38727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48521" y="21666"/>
                                </a:moveTo>
                                <a:lnTo>
                                  <a:pt x="44410" y="21666"/>
                                </a:lnTo>
                                <a:lnTo>
                                  <a:pt x="45488" y="21124"/>
                                </a:lnTo>
                                <a:lnTo>
                                  <a:pt x="47305" y="18955"/>
                                </a:lnTo>
                                <a:lnTo>
                                  <a:pt x="47617" y="17845"/>
                                </a:lnTo>
                                <a:lnTo>
                                  <a:pt x="47653" y="12609"/>
                                </a:lnTo>
                                <a:lnTo>
                                  <a:pt x="47322" y="11384"/>
                                </a:lnTo>
                                <a:lnTo>
                                  <a:pt x="45576" y="9292"/>
                                </a:lnTo>
                                <a:lnTo>
                                  <a:pt x="44353" y="8683"/>
                                </a:lnTo>
                                <a:lnTo>
                                  <a:pt x="38928" y="8683"/>
                                </a:lnTo>
                                <a:lnTo>
                                  <a:pt x="40132" y="7176"/>
                                </a:lnTo>
                                <a:lnTo>
                                  <a:pt x="41671" y="6422"/>
                                </a:lnTo>
                                <a:lnTo>
                                  <a:pt x="44579" y="6422"/>
                                </a:lnTo>
                                <a:lnTo>
                                  <a:pt x="50674" y="17845"/>
                                </a:lnTo>
                                <a:lnTo>
                                  <a:pt x="49960" y="20078"/>
                                </a:lnTo>
                                <a:lnTo>
                                  <a:pt x="48521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45396" y="24011"/>
                                </a:moveTo>
                                <a:lnTo>
                                  <a:pt x="41410" y="24011"/>
                                </a:lnTo>
                                <a:lnTo>
                                  <a:pt x="39854" y="23180"/>
                                </a:lnTo>
                                <a:lnTo>
                                  <a:pt x="38727" y="21666"/>
                                </a:lnTo>
                                <a:lnTo>
                                  <a:pt x="38727" y="21518"/>
                                </a:lnTo>
                                <a:lnTo>
                                  <a:pt x="41384" y="21518"/>
                                </a:lnTo>
                                <a:lnTo>
                                  <a:pt x="41628" y="21666"/>
                                </a:lnTo>
                                <a:lnTo>
                                  <a:pt x="48521" y="21666"/>
                                </a:lnTo>
                                <a:lnTo>
                                  <a:pt x="47149" y="23180"/>
                                </a:lnTo>
                                <a:lnTo>
                                  <a:pt x="45396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56934" y="23631"/>
                                </a:moveTo>
                                <a:lnTo>
                                  <a:pt x="54081" y="23631"/>
                                </a:lnTo>
                                <a:lnTo>
                                  <a:pt x="54081" y="401"/>
                                </a:lnTo>
                                <a:lnTo>
                                  <a:pt x="56934" y="401"/>
                                </a:lnTo>
                                <a:lnTo>
                                  <a:pt x="56934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64217" y="3676"/>
                                </a:moveTo>
                                <a:lnTo>
                                  <a:pt x="61365" y="3676"/>
                                </a:lnTo>
                                <a:lnTo>
                                  <a:pt x="61365" y="401"/>
                                </a:lnTo>
                                <a:lnTo>
                                  <a:pt x="64217" y="401"/>
                                </a:lnTo>
                                <a:lnTo>
                                  <a:pt x="64217" y="3676"/>
                                </a:lnTo>
                                <a:close/>
                              </a:path>
                              <a:path w="247650" h="30480">
                                <a:moveTo>
                                  <a:pt x="64217" y="23631"/>
                                </a:moveTo>
                                <a:lnTo>
                                  <a:pt x="61365" y="23631"/>
                                </a:lnTo>
                                <a:lnTo>
                                  <a:pt x="61365" y="6803"/>
                                </a:lnTo>
                                <a:lnTo>
                                  <a:pt x="64217" y="6803"/>
                                </a:lnTo>
                                <a:lnTo>
                                  <a:pt x="64217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77185" y="24011"/>
                                </a:moveTo>
                                <a:lnTo>
                                  <a:pt x="73043" y="24011"/>
                                </a:lnTo>
                                <a:lnTo>
                                  <a:pt x="71191" y="23258"/>
                                </a:lnTo>
                                <a:lnTo>
                                  <a:pt x="68388" y="20244"/>
                                </a:lnTo>
                                <a:lnTo>
                                  <a:pt x="67688" y="18085"/>
                                </a:lnTo>
                                <a:lnTo>
                                  <a:pt x="67780" y="12969"/>
                                </a:lnTo>
                                <a:lnTo>
                                  <a:pt x="73913" y="6422"/>
                                </a:lnTo>
                                <a:lnTo>
                                  <a:pt x="77188" y="6422"/>
                                </a:lnTo>
                                <a:lnTo>
                                  <a:pt x="78296" y="6764"/>
                                </a:lnTo>
                                <a:lnTo>
                                  <a:pt x="78534" y="6764"/>
                                </a:lnTo>
                                <a:lnTo>
                                  <a:pt x="81009" y="8729"/>
                                </a:lnTo>
                                <a:lnTo>
                                  <a:pt x="74125" y="8729"/>
                                </a:lnTo>
                                <a:lnTo>
                                  <a:pt x="72867" y="9282"/>
                                </a:lnTo>
                                <a:lnTo>
                                  <a:pt x="71072" y="11338"/>
                                </a:lnTo>
                                <a:lnTo>
                                  <a:pt x="70625" y="12969"/>
                                </a:lnTo>
                                <a:lnTo>
                                  <a:pt x="70722" y="17831"/>
                                </a:lnTo>
                                <a:lnTo>
                                  <a:pt x="71001" y="18891"/>
                                </a:lnTo>
                                <a:lnTo>
                                  <a:pt x="71058" y="19106"/>
                                </a:lnTo>
                                <a:lnTo>
                                  <a:pt x="72790" y="21156"/>
                                </a:lnTo>
                                <a:lnTo>
                                  <a:pt x="73920" y="21666"/>
                                </a:lnTo>
                                <a:lnTo>
                                  <a:pt x="80805" y="21666"/>
                                </a:lnTo>
                                <a:lnTo>
                                  <a:pt x="78734" y="23465"/>
                                </a:lnTo>
                                <a:lnTo>
                                  <a:pt x="77185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79308" y="12169"/>
                                </a:moveTo>
                                <a:lnTo>
                                  <a:pt x="79208" y="11747"/>
                                </a:lnTo>
                                <a:lnTo>
                                  <a:pt x="79111" y="11338"/>
                                </a:lnTo>
                                <a:lnTo>
                                  <a:pt x="79040" y="11042"/>
                                </a:lnTo>
                                <a:lnTo>
                                  <a:pt x="78572" y="10194"/>
                                </a:lnTo>
                                <a:lnTo>
                                  <a:pt x="77234" y="9053"/>
                                </a:lnTo>
                                <a:lnTo>
                                  <a:pt x="76314" y="8729"/>
                                </a:lnTo>
                                <a:lnTo>
                                  <a:pt x="81009" y="8729"/>
                                </a:lnTo>
                                <a:lnTo>
                                  <a:pt x="81752" y="10042"/>
                                </a:lnTo>
                                <a:lnTo>
                                  <a:pt x="81942" y="11042"/>
                                </a:lnTo>
                                <a:lnTo>
                                  <a:pt x="81998" y="11338"/>
                                </a:lnTo>
                                <a:lnTo>
                                  <a:pt x="82076" y="11747"/>
                                </a:lnTo>
                                <a:lnTo>
                                  <a:pt x="79308" y="12169"/>
                                </a:lnTo>
                                <a:close/>
                              </a:path>
                              <a:path w="247650" h="30480">
                                <a:moveTo>
                                  <a:pt x="80805" y="21666"/>
                                </a:moveTo>
                                <a:lnTo>
                                  <a:pt x="76435" y="21666"/>
                                </a:lnTo>
                                <a:lnTo>
                                  <a:pt x="77830" y="21156"/>
                                </a:lnTo>
                                <a:lnTo>
                                  <a:pt x="77552" y="21156"/>
                                </a:lnTo>
                                <a:lnTo>
                                  <a:pt x="78868" y="19951"/>
                                </a:lnTo>
                                <a:lnTo>
                                  <a:pt x="79247" y="19106"/>
                                </a:lnTo>
                                <a:lnTo>
                                  <a:pt x="79343" y="18891"/>
                                </a:lnTo>
                                <a:lnTo>
                                  <a:pt x="79454" y="18085"/>
                                </a:lnTo>
                                <a:lnTo>
                                  <a:pt x="79540" y="17462"/>
                                </a:lnTo>
                                <a:lnTo>
                                  <a:pt x="82350" y="17831"/>
                                </a:lnTo>
                                <a:lnTo>
                                  <a:pt x="82180" y="18891"/>
                                </a:lnTo>
                                <a:lnTo>
                                  <a:pt x="82146" y="19106"/>
                                </a:lnTo>
                                <a:lnTo>
                                  <a:pt x="82041" y="19761"/>
                                </a:lnTo>
                                <a:lnTo>
                                  <a:pt x="81317" y="21156"/>
                                </a:lnTo>
                                <a:lnTo>
                                  <a:pt x="80805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88847" y="23631"/>
                                </a:moveTo>
                                <a:lnTo>
                                  <a:pt x="85593" y="23631"/>
                                </a:lnTo>
                                <a:lnTo>
                                  <a:pt x="85593" y="20377"/>
                                </a:lnTo>
                                <a:lnTo>
                                  <a:pt x="88847" y="20377"/>
                                </a:lnTo>
                                <a:lnTo>
                                  <a:pt x="88847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97325" y="6803"/>
                                </a:moveTo>
                                <a:lnTo>
                                  <a:pt x="94483" y="6803"/>
                                </a:lnTo>
                                <a:lnTo>
                                  <a:pt x="94585" y="3042"/>
                                </a:lnTo>
                                <a:lnTo>
                                  <a:pt x="95064" y="1753"/>
                                </a:lnTo>
                                <a:lnTo>
                                  <a:pt x="95546" y="1155"/>
                                </a:lnTo>
                                <a:lnTo>
                                  <a:pt x="96927" y="232"/>
                                </a:lnTo>
                                <a:lnTo>
                                  <a:pt x="97895" y="0"/>
                                </a:lnTo>
                                <a:lnTo>
                                  <a:pt x="100346" y="0"/>
                                </a:lnTo>
                                <a:lnTo>
                                  <a:pt x="101533" y="232"/>
                                </a:lnTo>
                                <a:lnTo>
                                  <a:pt x="101813" y="232"/>
                                </a:lnTo>
                                <a:lnTo>
                                  <a:pt x="101408" y="2619"/>
                                </a:lnTo>
                                <a:lnTo>
                                  <a:pt x="98404" y="2619"/>
                                </a:lnTo>
                                <a:lnTo>
                                  <a:pt x="97504" y="3545"/>
                                </a:lnTo>
                                <a:lnTo>
                                  <a:pt x="97325" y="4236"/>
                                </a:lnTo>
                                <a:lnTo>
                                  <a:pt x="97325" y="6803"/>
                                </a:lnTo>
                                <a:close/>
                              </a:path>
                              <a:path w="247650" h="30480">
                                <a:moveTo>
                                  <a:pt x="100600" y="9021"/>
                                </a:moveTo>
                                <a:lnTo>
                                  <a:pt x="91969" y="9021"/>
                                </a:lnTo>
                                <a:lnTo>
                                  <a:pt x="91969" y="6803"/>
                                </a:lnTo>
                                <a:lnTo>
                                  <a:pt x="100600" y="6803"/>
                                </a:lnTo>
                                <a:lnTo>
                                  <a:pt x="100600" y="9021"/>
                                </a:lnTo>
                                <a:close/>
                              </a:path>
                              <a:path w="247650" h="30480">
                                <a:moveTo>
                                  <a:pt x="97325" y="23631"/>
                                </a:moveTo>
                                <a:lnTo>
                                  <a:pt x="94483" y="23631"/>
                                </a:lnTo>
                                <a:lnTo>
                                  <a:pt x="94483" y="9021"/>
                                </a:lnTo>
                                <a:lnTo>
                                  <a:pt x="97325" y="9021"/>
                                </a:lnTo>
                                <a:lnTo>
                                  <a:pt x="97325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105686" y="3676"/>
                                </a:moveTo>
                                <a:lnTo>
                                  <a:pt x="102834" y="3676"/>
                                </a:lnTo>
                                <a:lnTo>
                                  <a:pt x="102834" y="401"/>
                                </a:lnTo>
                                <a:lnTo>
                                  <a:pt x="105686" y="401"/>
                                </a:lnTo>
                                <a:lnTo>
                                  <a:pt x="105686" y="3676"/>
                                </a:lnTo>
                                <a:close/>
                              </a:path>
                              <a:path w="247650" h="30480">
                                <a:moveTo>
                                  <a:pt x="105686" y="23631"/>
                                </a:moveTo>
                                <a:lnTo>
                                  <a:pt x="102834" y="23631"/>
                                </a:lnTo>
                                <a:lnTo>
                                  <a:pt x="102834" y="6803"/>
                                </a:lnTo>
                                <a:lnTo>
                                  <a:pt x="105686" y="6803"/>
                                </a:lnTo>
                                <a:lnTo>
                                  <a:pt x="105686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123703" y="23631"/>
                                </a:moveTo>
                                <a:lnTo>
                                  <a:pt x="120850" y="23631"/>
                                </a:lnTo>
                                <a:lnTo>
                                  <a:pt x="120738" y="11363"/>
                                </a:lnTo>
                                <a:lnTo>
                                  <a:pt x="120613" y="11039"/>
                                </a:lnTo>
                                <a:lnTo>
                                  <a:pt x="120531" y="10824"/>
                                </a:lnTo>
                                <a:lnTo>
                                  <a:pt x="120410" y="10511"/>
                                </a:lnTo>
                                <a:lnTo>
                                  <a:pt x="120294" y="10208"/>
                                </a:lnTo>
                                <a:lnTo>
                                  <a:pt x="119810" y="9694"/>
                                </a:lnTo>
                                <a:lnTo>
                                  <a:pt x="118492" y="8894"/>
                                </a:lnTo>
                                <a:lnTo>
                                  <a:pt x="112798" y="8894"/>
                                </a:lnTo>
                                <a:lnTo>
                                  <a:pt x="113860" y="7331"/>
                                </a:lnTo>
                                <a:lnTo>
                                  <a:pt x="115618" y="6422"/>
                                </a:lnTo>
                                <a:lnTo>
                                  <a:pt x="118970" y="6422"/>
                                </a:lnTo>
                                <a:lnTo>
                                  <a:pt x="123607" y="10824"/>
                                </a:lnTo>
                                <a:lnTo>
                                  <a:pt x="123703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112885" y="23631"/>
                                </a:moveTo>
                                <a:lnTo>
                                  <a:pt x="110033" y="23631"/>
                                </a:lnTo>
                                <a:lnTo>
                                  <a:pt x="110033" y="6803"/>
                                </a:lnTo>
                                <a:lnTo>
                                  <a:pt x="112600" y="6803"/>
                                </a:lnTo>
                                <a:lnTo>
                                  <a:pt x="112600" y="8894"/>
                                </a:lnTo>
                                <a:lnTo>
                                  <a:pt x="115528" y="8894"/>
                                </a:lnTo>
                                <a:lnTo>
                                  <a:pt x="113326" y="10824"/>
                                </a:lnTo>
                                <a:lnTo>
                                  <a:pt x="112885" y="12285"/>
                                </a:lnTo>
                                <a:lnTo>
                                  <a:pt x="112885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137099" y="24011"/>
                                </a:moveTo>
                                <a:lnTo>
                                  <a:pt x="132684" y="24011"/>
                                </a:lnTo>
                                <a:lnTo>
                                  <a:pt x="130729" y="23254"/>
                                </a:lnTo>
                                <a:lnTo>
                                  <a:pt x="127849" y="20219"/>
                                </a:lnTo>
                                <a:lnTo>
                                  <a:pt x="127293" y="18571"/>
                                </a:lnTo>
                                <a:lnTo>
                                  <a:pt x="127263" y="12130"/>
                                </a:lnTo>
                                <a:lnTo>
                                  <a:pt x="127598" y="11120"/>
                                </a:lnTo>
                                <a:lnTo>
                                  <a:pt x="127932" y="10254"/>
                                </a:lnTo>
                                <a:lnTo>
                                  <a:pt x="130809" y="7190"/>
                                </a:lnTo>
                                <a:lnTo>
                                  <a:pt x="132666" y="6422"/>
                                </a:lnTo>
                                <a:lnTo>
                                  <a:pt x="137237" y="6422"/>
                                </a:lnTo>
                                <a:lnTo>
                                  <a:pt x="139072" y="7190"/>
                                </a:lnTo>
                                <a:lnTo>
                                  <a:pt x="140540" y="8768"/>
                                </a:lnTo>
                                <a:lnTo>
                                  <a:pt x="133712" y="8768"/>
                                </a:lnTo>
                                <a:lnTo>
                                  <a:pt x="132610" y="9208"/>
                                </a:lnTo>
                                <a:lnTo>
                                  <a:pt x="130821" y="10961"/>
                                </a:lnTo>
                                <a:lnTo>
                                  <a:pt x="130328" y="12130"/>
                                </a:lnTo>
                                <a:lnTo>
                                  <a:pt x="130237" y="13595"/>
                                </a:lnTo>
                                <a:lnTo>
                                  <a:pt x="142635" y="13595"/>
                                </a:lnTo>
                                <a:lnTo>
                                  <a:pt x="142628" y="15940"/>
                                </a:lnTo>
                                <a:lnTo>
                                  <a:pt x="130078" y="15940"/>
                                </a:lnTo>
                                <a:lnTo>
                                  <a:pt x="130184" y="17793"/>
                                </a:lnTo>
                                <a:lnTo>
                                  <a:pt x="130705" y="19212"/>
                                </a:lnTo>
                                <a:lnTo>
                                  <a:pt x="132585" y="21177"/>
                                </a:lnTo>
                                <a:lnTo>
                                  <a:pt x="133682" y="21634"/>
                                </a:lnTo>
                                <a:lnTo>
                                  <a:pt x="141216" y="21634"/>
                                </a:lnTo>
                                <a:lnTo>
                                  <a:pt x="138702" y="23536"/>
                                </a:lnTo>
                                <a:lnTo>
                                  <a:pt x="137099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142635" y="13595"/>
                                </a:moveTo>
                                <a:lnTo>
                                  <a:pt x="139628" y="13595"/>
                                </a:lnTo>
                                <a:lnTo>
                                  <a:pt x="139521" y="12405"/>
                                </a:lnTo>
                                <a:lnTo>
                                  <a:pt x="139484" y="12130"/>
                                </a:lnTo>
                                <a:lnTo>
                                  <a:pt x="139142" y="11120"/>
                                </a:lnTo>
                                <a:lnTo>
                                  <a:pt x="137551" y="9208"/>
                                </a:lnTo>
                                <a:lnTo>
                                  <a:pt x="137408" y="9208"/>
                                </a:lnTo>
                                <a:lnTo>
                                  <a:pt x="136466" y="8768"/>
                                </a:lnTo>
                                <a:lnTo>
                                  <a:pt x="140540" y="8768"/>
                                </a:lnTo>
                                <a:lnTo>
                                  <a:pt x="141924" y="10254"/>
                                </a:lnTo>
                                <a:lnTo>
                                  <a:pt x="142547" y="12130"/>
                                </a:lnTo>
                                <a:lnTo>
                                  <a:pt x="142635" y="13595"/>
                                </a:lnTo>
                                <a:close/>
                              </a:path>
                              <a:path w="247650" h="30480">
                                <a:moveTo>
                                  <a:pt x="141216" y="21634"/>
                                </a:moveTo>
                                <a:lnTo>
                                  <a:pt x="136312" y="21634"/>
                                </a:lnTo>
                                <a:lnTo>
                                  <a:pt x="137103" y="21391"/>
                                </a:lnTo>
                                <a:lnTo>
                                  <a:pt x="138631" y="20219"/>
                                </a:lnTo>
                                <a:lnTo>
                                  <a:pt x="139167" y="19416"/>
                                </a:lnTo>
                                <a:lnTo>
                                  <a:pt x="139639" y="18092"/>
                                </a:lnTo>
                                <a:lnTo>
                                  <a:pt x="138613" y="18092"/>
                                </a:lnTo>
                                <a:lnTo>
                                  <a:pt x="142544" y="18571"/>
                                </a:lnTo>
                                <a:lnTo>
                                  <a:pt x="142100" y="20219"/>
                                </a:lnTo>
                                <a:lnTo>
                                  <a:pt x="141216" y="21634"/>
                                </a:lnTo>
                                <a:close/>
                              </a:path>
                              <a:path w="247650" h="30480">
                                <a:moveTo>
                                  <a:pt x="162398" y="30085"/>
                                </a:moveTo>
                                <a:lnTo>
                                  <a:pt x="143489" y="30085"/>
                                </a:lnTo>
                                <a:lnTo>
                                  <a:pt x="143489" y="28026"/>
                                </a:lnTo>
                                <a:lnTo>
                                  <a:pt x="162398" y="28026"/>
                                </a:lnTo>
                                <a:lnTo>
                                  <a:pt x="162398" y="30085"/>
                                </a:lnTo>
                                <a:close/>
                              </a:path>
                              <a:path w="247650" h="30480">
                                <a:moveTo>
                                  <a:pt x="175982" y="21666"/>
                                </a:moveTo>
                                <a:lnTo>
                                  <a:pt x="171520" y="21666"/>
                                </a:lnTo>
                                <a:lnTo>
                                  <a:pt x="172530" y="21367"/>
                                </a:lnTo>
                                <a:lnTo>
                                  <a:pt x="173760" y="20328"/>
                                </a:lnTo>
                                <a:lnTo>
                                  <a:pt x="174077" y="19638"/>
                                </a:lnTo>
                                <a:lnTo>
                                  <a:pt x="173976" y="18159"/>
                                </a:lnTo>
                                <a:lnTo>
                                  <a:pt x="173617" y="17715"/>
                                </a:lnTo>
                                <a:lnTo>
                                  <a:pt x="172848" y="17208"/>
                                </a:lnTo>
                                <a:lnTo>
                                  <a:pt x="171876" y="16888"/>
                                </a:lnTo>
                                <a:lnTo>
                                  <a:pt x="168235" y="15972"/>
                                </a:lnTo>
                                <a:lnTo>
                                  <a:pt x="166784" y="15514"/>
                                </a:lnTo>
                                <a:lnTo>
                                  <a:pt x="165164" y="14740"/>
                                </a:lnTo>
                                <a:lnTo>
                                  <a:pt x="164552" y="14208"/>
                                </a:lnTo>
                                <a:lnTo>
                                  <a:pt x="164074" y="13426"/>
                                </a:lnTo>
                                <a:lnTo>
                                  <a:pt x="163679" y="12697"/>
                                </a:lnTo>
                                <a:lnTo>
                                  <a:pt x="163682" y="9824"/>
                                </a:lnTo>
                                <a:lnTo>
                                  <a:pt x="164025" y="9183"/>
                                </a:lnTo>
                                <a:lnTo>
                                  <a:pt x="164131" y="8986"/>
                                </a:lnTo>
                                <a:lnTo>
                                  <a:pt x="168393" y="6422"/>
                                </a:lnTo>
                                <a:lnTo>
                                  <a:pt x="171687" y="6422"/>
                                </a:lnTo>
                                <a:lnTo>
                                  <a:pt x="173893" y="7264"/>
                                </a:lnTo>
                                <a:lnTo>
                                  <a:pt x="174023" y="7264"/>
                                </a:lnTo>
                                <a:lnTo>
                                  <a:pt x="174915" y="7887"/>
                                </a:lnTo>
                                <a:lnTo>
                                  <a:pt x="175561" y="8768"/>
                                </a:lnTo>
                                <a:lnTo>
                                  <a:pt x="168605" y="8768"/>
                                </a:lnTo>
                                <a:lnTo>
                                  <a:pt x="167668" y="8986"/>
                                </a:lnTo>
                                <a:lnTo>
                                  <a:pt x="166585" y="9824"/>
                                </a:lnTo>
                                <a:lnTo>
                                  <a:pt x="166270" y="10356"/>
                                </a:lnTo>
                                <a:lnTo>
                                  <a:pt x="166376" y="11525"/>
                                </a:lnTo>
                                <a:lnTo>
                                  <a:pt x="172246" y="13962"/>
                                </a:lnTo>
                                <a:lnTo>
                                  <a:pt x="173651" y="14402"/>
                                </a:lnTo>
                                <a:lnTo>
                                  <a:pt x="177014" y="17715"/>
                                </a:lnTo>
                                <a:lnTo>
                                  <a:pt x="177014" y="19638"/>
                                </a:lnTo>
                                <a:lnTo>
                                  <a:pt x="176850" y="20163"/>
                                </a:lnTo>
                                <a:lnTo>
                                  <a:pt x="176735" y="20532"/>
                                </a:lnTo>
                                <a:lnTo>
                                  <a:pt x="175982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173591" y="11525"/>
                                </a:moveTo>
                                <a:lnTo>
                                  <a:pt x="171020" y="8768"/>
                                </a:lnTo>
                                <a:lnTo>
                                  <a:pt x="175561" y="8768"/>
                                </a:lnTo>
                                <a:lnTo>
                                  <a:pt x="176380" y="11145"/>
                                </a:lnTo>
                                <a:lnTo>
                                  <a:pt x="173591" y="11525"/>
                                </a:lnTo>
                                <a:close/>
                              </a:path>
                              <a:path w="247650" h="30480">
                                <a:moveTo>
                                  <a:pt x="171548" y="24011"/>
                                </a:moveTo>
                                <a:lnTo>
                                  <a:pt x="168041" y="24011"/>
                                </a:lnTo>
                                <a:lnTo>
                                  <a:pt x="166372" y="23557"/>
                                </a:lnTo>
                                <a:lnTo>
                                  <a:pt x="163221" y="19638"/>
                                </a:lnTo>
                                <a:lnTo>
                                  <a:pt x="163160" y="19293"/>
                                </a:lnTo>
                                <a:lnTo>
                                  <a:pt x="163038" y="18603"/>
                                </a:lnTo>
                                <a:lnTo>
                                  <a:pt x="165858" y="18159"/>
                                </a:lnTo>
                                <a:lnTo>
                                  <a:pt x="165919" y="18603"/>
                                </a:lnTo>
                                <a:lnTo>
                                  <a:pt x="166013" y="19293"/>
                                </a:lnTo>
                                <a:lnTo>
                                  <a:pt x="166453" y="20163"/>
                                </a:lnTo>
                                <a:lnTo>
                                  <a:pt x="167904" y="21367"/>
                                </a:lnTo>
                                <a:lnTo>
                                  <a:pt x="168914" y="21666"/>
                                </a:lnTo>
                                <a:lnTo>
                                  <a:pt x="175982" y="21666"/>
                                </a:lnTo>
                                <a:lnTo>
                                  <a:pt x="175623" y="22208"/>
                                </a:lnTo>
                                <a:lnTo>
                                  <a:pt x="174820" y="22860"/>
                                </a:lnTo>
                                <a:lnTo>
                                  <a:pt x="172728" y="23782"/>
                                </a:lnTo>
                                <a:lnTo>
                                  <a:pt x="171548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183764" y="6803"/>
                                </a:moveTo>
                                <a:lnTo>
                                  <a:pt x="180922" y="6803"/>
                                </a:lnTo>
                                <a:lnTo>
                                  <a:pt x="180922" y="2630"/>
                                </a:lnTo>
                                <a:lnTo>
                                  <a:pt x="183764" y="918"/>
                                </a:lnTo>
                                <a:lnTo>
                                  <a:pt x="183764" y="6803"/>
                                </a:lnTo>
                                <a:close/>
                              </a:path>
                              <a:path w="247650" h="30480">
                                <a:moveTo>
                                  <a:pt x="186627" y="9021"/>
                                </a:moveTo>
                                <a:lnTo>
                                  <a:pt x="178831" y="9021"/>
                                </a:lnTo>
                                <a:lnTo>
                                  <a:pt x="178831" y="6803"/>
                                </a:lnTo>
                                <a:lnTo>
                                  <a:pt x="186627" y="6803"/>
                                </a:lnTo>
                                <a:lnTo>
                                  <a:pt x="186627" y="9021"/>
                                </a:lnTo>
                                <a:close/>
                              </a:path>
                              <a:path w="247650" h="30480">
                                <a:moveTo>
                                  <a:pt x="184010" y="20662"/>
                                </a:moveTo>
                                <a:lnTo>
                                  <a:pt x="181030" y="20662"/>
                                </a:lnTo>
                                <a:lnTo>
                                  <a:pt x="180922" y="9021"/>
                                </a:lnTo>
                                <a:lnTo>
                                  <a:pt x="183764" y="9021"/>
                                </a:lnTo>
                                <a:lnTo>
                                  <a:pt x="183813" y="20198"/>
                                </a:lnTo>
                                <a:lnTo>
                                  <a:pt x="183912" y="20430"/>
                                </a:lnTo>
                                <a:lnTo>
                                  <a:pt x="184010" y="20662"/>
                                </a:lnTo>
                                <a:close/>
                              </a:path>
                              <a:path w="247650" h="30480">
                                <a:moveTo>
                                  <a:pt x="187039" y="23599"/>
                                </a:moveTo>
                                <a:lnTo>
                                  <a:pt x="182886" y="23599"/>
                                </a:lnTo>
                                <a:lnTo>
                                  <a:pt x="181905" y="23036"/>
                                </a:lnTo>
                                <a:lnTo>
                                  <a:pt x="181503" y="22603"/>
                                </a:lnTo>
                                <a:lnTo>
                                  <a:pt x="181038" y="21532"/>
                                </a:lnTo>
                                <a:lnTo>
                                  <a:pt x="181032" y="20849"/>
                                </a:lnTo>
                                <a:lnTo>
                                  <a:pt x="184172" y="20849"/>
                                </a:lnTo>
                                <a:lnTo>
                                  <a:pt x="184548" y="21075"/>
                                </a:lnTo>
                                <a:lnTo>
                                  <a:pt x="186627" y="21075"/>
                                </a:lnTo>
                                <a:lnTo>
                                  <a:pt x="186876" y="22603"/>
                                </a:lnTo>
                                <a:lnTo>
                                  <a:pt x="186947" y="23036"/>
                                </a:lnTo>
                                <a:lnTo>
                                  <a:pt x="187039" y="23599"/>
                                </a:lnTo>
                                <a:close/>
                              </a:path>
                              <a:path w="247650" h="30480">
                                <a:moveTo>
                                  <a:pt x="191734" y="11979"/>
                                </a:moveTo>
                                <a:lnTo>
                                  <a:pt x="188945" y="11599"/>
                                </a:lnTo>
                                <a:lnTo>
                                  <a:pt x="189065" y="11039"/>
                                </a:lnTo>
                                <a:lnTo>
                                  <a:pt x="189118" y="10789"/>
                                </a:lnTo>
                                <a:lnTo>
                                  <a:pt x="195087" y="6422"/>
                                </a:lnTo>
                                <a:lnTo>
                                  <a:pt x="197967" y="6422"/>
                                </a:lnTo>
                                <a:lnTo>
                                  <a:pt x="199132" y="6591"/>
                                </a:lnTo>
                                <a:lnTo>
                                  <a:pt x="200928" y="7267"/>
                                </a:lnTo>
                                <a:lnTo>
                                  <a:pt x="201590" y="7693"/>
                                </a:lnTo>
                                <a:lnTo>
                                  <a:pt x="202436" y="8715"/>
                                </a:lnTo>
                                <a:lnTo>
                                  <a:pt x="195047" y="8715"/>
                                </a:lnTo>
                                <a:lnTo>
                                  <a:pt x="193791" y="9014"/>
                                </a:lnTo>
                                <a:lnTo>
                                  <a:pt x="192509" y="9958"/>
                                </a:lnTo>
                                <a:lnTo>
                                  <a:pt x="192253" y="10408"/>
                                </a:lnTo>
                                <a:lnTo>
                                  <a:pt x="192129" y="10627"/>
                                </a:lnTo>
                                <a:lnTo>
                                  <a:pt x="192037" y="10789"/>
                                </a:lnTo>
                                <a:lnTo>
                                  <a:pt x="191831" y="11599"/>
                                </a:lnTo>
                                <a:lnTo>
                                  <a:pt x="191734" y="11979"/>
                                </a:lnTo>
                                <a:close/>
                              </a:path>
                              <a:path w="247650" h="30480">
                                <a:moveTo>
                                  <a:pt x="195326" y="24011"/>
                                </a:moveTo>
                                <a:lnTo>
                                  <a:pt x="192354" y="24011"/>
                                </a:lnTo>
                                <a:lnTo>
                                  <a:pt x="190931" y="23561"/>
                                </a:lnTo>
                                <a:lnTo>
                                  <a:pt x="188945" y="21751"/>
                                </a:lnTo>
                                <a:lnTo>
                                  <a:pt x="188584" y="20909"/>
                                </a:lnTo>
                                <a:lnTo>
                                  <a:pt x="188499" y="18166"/>
                                </a:lnTo>
                                <a:lnTo>
                                  <a:pt x="188636" y="17616"/>
                                </a:lnTo>
                                <a:lnTo>
                                  <a:pt x="189187" y="16617"/>
                                </a:lnTo>
                                <a:lnTo>
                                  <a:pt x="189292" y="16426"/>
                                </a:lnTo>
                                <a:lnTo>
                                  <a:pt x="189389" y="16250"/>
                                </a:lnTo>
                                <a:lnTo>
                                  <a:pt x="197375" y="13659"/>
                                </a:lnTo>
                                <a:lnTo>
                                  <a:pt x="199073" y="13331"/>
                                </a:lnTo>
                                <a:lnTo>
                                  <a:pt x="200164" y="12951"/>
                                </a:lnTo>
                                <a:lnTo>
                                  <a:pt x="200093" y="10789"/>
                                </a:lnTo>
                                <a:lnTo>
                                  <a:pt x="199968" y="10408"/>
                                </a:lnTo>
                                <a:lnTo>
                                  <a:pt x="199816" y="10141"/>
                                </a:lnTo>
                                <a:lnTo>
                                  <a:pt x="198540" y="9014"/>
                                </a:lnTo>
                                <a:lnTo>
                                  <a:pt x="198345" y="9014"/>
                                </a:lnTo>
                                <a:lnTo>
                                  <a:pt x="197342" y="8715"/>
                                </a:lnTo>
                                <a:lnTo>
                                  <a:pt x="202436" y="8715"/>
                                </a:lnTo>
                                <a:lnTo>
                                  <a:pt x="202731" y="9359"/>
                                </a:lnTo>
                                <a:lnTo>
                                  <a:pt x="202861" y="9958"/>
                                </a:lnTo>
                                <a:lnTo>
                                  <a:pt x="202955" y="10408"/>
                                </a:lnTo>
                                <a:lnTo>
                                  <a:pt x="203047" y="15180"/>
                                </a:lnTo>
                                <a:lnTo>
                                  <a:pt x="200164" y="15180"/>
                                </a:lnTo>
                                <a:lnTo>
                                  <a:pt x="199129" y="15602"/>
                                </a:lnTo>
                                <a:lnTo>
                                  <a:pt x="197576" y="15962"/>
                                </a:lnTo>
                                <a:lnTo>
                                  <a:pt x="194330" y="16426"/>
                                </a:lnTo>
                                <a:lnTo>
                                  <a:pt x="193499" y="16617"/>
                                </a:lnTo>
                                <a:lnTo>
                                  <a:pt x="191491" y="19870"/>
                                </a:lnTo>
                                <a:lnTo>
                                  <a:pt x="191780" y="20504"/>
                                </a:lnTo>
                                <a:lnTo>
                                  <a:pt x="192935" y="21518"/>
                                </a:lnTo>
                                <a:lnTo>
                                  <a:pt x="193707" y="21751"/>
                                </a:lnTo>
                                <a:lnTo>
                                  <a:pt x="200161" y="21751"/>
                                </a:lnTo>
                                <a:lnTo>
                                  <a:pt x="199505" y="22311"/>
                                </a:lnTo>
                                <a:lnTo>
                                  <a:pt x="198491" y="22983"/>
                                </a:lnTo>
                                <a:lnTo>
                                  <a:pt x="197078" y="23561"/>
                                </a:lnTo>
                                <a:lnTo>
                                  <a:pt x="196372" y="23828"/>
                                </a:lnTo>
                                <a:lnTo>
                                  <a:pt x="195326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200161" y="21751"/>
                                </a:moveTo>
                                <a:lnTo>
                                  <a:pt x="196067" y="21751"/>
                                </a:lnTo>
                                <a:lnTo>
                                  <a:pt x="196982" y="21518"/>
                                </a:lnTo>
                                <a:lnTo>
                                  <a:pt x="198070" y="20909"/>
                                </a:lnTo>
                                <a:lnTo>
                                  <a:pt x="200164" y="15180"/>
                                </a:lnTo>
                                <a:lnTo>
                                  <a:pt x="203047" y="15180"/>
                                </a:lnTo>
                                <a:lnTo>
                                  <a:pt x="203108" y="20909"/>
                                </a:lnTo>
                                <a:lnTo>
                                  <a:pt x="203212" y="21518"/>
                                </a:lnTo>
                                <a:lnTo>
                                  <a:pt x="200434" y="21518"/>
                                </a:lnTo>
                                <a:lnTo>
                                  <a:pt x="200161" y="21751"/>
                                </a:lnTo>
                                <a:close/>
                              </a:path>
                              <a:path w="247650" h="30480">
                                <a:moveTo>
                                  <a:pt x="203907" y="23561"/>
                                </a:moveTo>
                                <a:lnTo>
                                  <a:pt x="200932" y="23561"/>
                                </a:lnTo>
                                <a:lnTo>
                                  <a:pt x="200656" y="22983"/>
                                </a:lnTo>
                                <a:lnTo>
                                  <a:pt x="200477" y="22311"/>
                                </a:lnTo>
                                <a:lnTo>
                                  <a:pt x="200393" y="21518"/>
                                </a:lnTo>
                                <a:lnTo>
                                  <a:pt x="203212" y="21518"/>
                                </a:lnTo>
                                <a:lnTo>
                                  <a:pt x="203252" y="21751"/>
                                </a:lnTo>
                                <a:lnTo>
                                  <a:pt x="203348" y="22311"/>
                                </a:lnTo>
                                <a:lnTo>
                                  <a:pt x="203587" y="22983"/>
                                </a:lnTo>
                                <a:lnTo>
                                  <a:pt x="203907" y="23561"/>
                                </a:lnTo>
                                <a:close/>
                              </a:path>
                              <a:path w="247650" h="30480">
                                <a:moveTo>
                                  <a:pt x="210829" y="6803"/>
                                </a:moveTo>
                                <a:lnTo>
                                  <a:pt x="207987" y="6803"/>
                                </a:lnTo>
                                <a:lnTo>
                                  <a:pt x="207987" y="2630"/>
                                </a:lnTo>
                                <a:lnTo>
                                  <a:pt x="210829" y="918"/>
                                </a:lnTo>
                                <a:lnTo>
                                  <a:pt x="210829" y="6803"/>
                                </a:lnTo>
                                <a:close/>
                              </a:path>
                              <a:path w="247650" h="30480">
                                <a:moveTo>
                                  <a:pt x="213691" y="9021"/>
                                </a:moveTo>
                                <a:lnTo>
                                  <a:pt x="205895" y="9021"/>
                                </a:lnTo>
                                <a:lnTo>
                                  <a:pt x="205895" y="6803"/>
                                </a:lnTo>
                                <a:lnTo>
                                  <a:pt x="213691" y="6803"/>
                                </a:lnTo>
                                <a:lnTo>
                                  <a:pt x="213691" y="9021"/>
                                </a:lnTo>
                                <a:close/>
                              </a:path>
                              <a:path w="247650" h="30480">
                                <a:moveTo>
                                  <a:pt x="211075" y="20662"/>
                                </a:moveTo>
                                <a:lnTo>
                                  <a:pt x="208095" y="20662"/>
                                </a:lnTo>
                                <a:lnTo>
                                  <a:pt x="207987" y="9021"/>
                                </a:lnTo>
                                <a:lnTo>
                                  <a:pt x="210829" y="9021"/>
                                </a:lnTo>
                                <a:lnTo>
                                  <a:pt x="210878" y="20198"/>
                                </a:lnTo>
                                <a:lnTo>
                                  <a:pt x="210976" y="20430"/>
                                </a:lnTo>
                                <a:lnTo>
                                  <a:pt x="211075" y="20662"/>
                                </a:lnTo>
                                <a:close/>
                              </a:path>
                              <a:path w="247650" h="30480">
                                <a:moveTo>
                                  <a:pt x="214103" y="23599"/>
                                </a:moveTo>
                                <a:lnTo>
                                  <a:pt x="209951" y="23599"/>
                                </a:lnTo>
                                <a:lnTo>
                                  <a:pt x="208969" y="23036"/>
                                </a:lnTo>
                                <a:lnTo>
                                  <a:pt x="208568" y="22603"/>
                                </a:lnTo>
                                <a:lnTo>
                                  <a:pt x="208103" y="21532"/>
                                </a:lnTo>
                                <a:lnTo>
                                  <a:pt x="208097" y="20849"/>
                                </a:lnTo>
                                <a:lnTo>
                                  <a:pt x="211237" y="20849"/>
                                </a:lnTo>
                                <a:lnTo>
                                  <a:pt x="211613" y="21075"/>
                                </a:lnTo>
                                <a:lnTo>
                                  <a:pt x="213691" y="21075"/>
                                </a:lnTo>
                                <a:lnTo>
                                  <a:pt x="213941" y="22603"/>
                                </a:lnTo>
                                <a:lnTo>
                                  <a:pt x="214011" y="23036"/>
                                </a:lnTo>
                                <a:lnTo>
                                  <a:pt x="214103" y="23599"/>
                                </a:lnTo>
                                <a:close/>
                              </a:path>
                              <a:path w="247650" h="30480">
                                <a:moveTo>
                                  <a:pt x="224422" y="24011"/>
                                </a:moveTo>
                                <a:lnTo>
                                  <a:pt x="221176" y="24011"/>
                                </a:lnTo>
                                <a:lnTo>
                                  <a:pt x="220250" y="23821"/>
                                </a:lnTo>
                                <a:lnTo>
                                  <a:pt x="216422" y="6803"/>
                                </a:lnTo>
                                <a:lnTo>
                                  <a:pt x="219274" y="6803"/>
                                </a:lnTo>
                                <a:lnTo>
                                  <a:pt x="219331" y="18627"/>
                                </a:lnTo>
                                <a:lnTo>
                                  <a:pt x="219494" y="19328"/>
                                </a:lnTo>
                                <a:lnTo>
                                  <a:pt x="219619" y="19863"/>
                                </a:lnTo>
                                <a:lnTo>
                                  <a:pt x="219989" y="20458"/>
                                </a:lnTo>
                                <a:lnTo>
                                  <a:pt x="221159" y="21332"/>
                                </a:lnTo>
                                <a:lnTo>
                                  <a:pt x="227395" y="21332"/>
                                </a:lnTo>
                                <a:lnTo>
                                  <a:pt x="226204" y="23061"/>
                                </a:lnTo>
                                <a:lnTo>
                                  <a:pt x="224422" y="24011"/>
                                </a:lnTo>
                                <a:close/>
                              </a:path>
                              <a:path w="247650" h="30480">
                                <a:moveTo>
                                  <a:pt x="227514" y="21332"/>
                                </a:moveTo>
                                <a:lnTo>
                                  <a:pt x="224401" y="21332"/>
                                </a:lnTo>
                                <a:lnTo>
                                  <a:pt x="225901" y="20458"/>
                                </a:lnTo>
                                <a:lnTo>
                                  <a:pt x="226433" y="19863"/>
                                </a:lnTo>
                                <a:lnTo>
                                  <a:pt x="226939" y="18627"/>
                                </a:lnTo>
                                <a:lnTo>
                                  <a:pt x="227053" y="18349"/>
                                </a:lnTo>
                                <a:lnTo>
                                  <a:pt x="227208" y="17250"/>
                                </a:lnTo>
                                <a:lnTo>
                                  <a:pt x="227208" y="6803"/>
                                </a:lnTo>
                                <a:lnTo>
                                  <a:pt x="230060" y="6803"/>
                                </a:lnTo>
                                <a:lnTo>
                                  <a:pt x="230060" y="21159"/>
                                </a:lnTo>
                                <a:lnTo>
                                  <a:pt x="227514" y="21159"/>
                                </a:lnTo>
                                <a:lnTo>
                                  <a:pt x="227514" y="21332"/>
                                </a:lnTo>
                                <a:close/>
                              </a:path>
                              <a:path w="247650" h="30480">
                                <a:moveTo>
                                  <a:pt x="230060" y="23631"/>
                                </a:moveTo>
                                <a:lnTo>
                                  <a:pt x="227514" y="23631"/>
                                </a:lnTo>
                                <a:lnTo>
                                  <a:pt x="227514" y="21159"/>
                                </a:lnTo>
                                <a:lnTo>
                                  <a:pt x="230060" y="21159"/>
                                </a:lnTo>
                                <a:lnTo>
                                  <a:pt x="230060" y="23631"/>
                                </a:lnTo>
                                <a:close/>
                              </a:path>
                              <a:path w="247650" h="30480">
                                <a:moveTo>
                                  <a:pt x="246338" y="21666"/>
                                </a:moveTo>
                                <a:lnTo>
                                  <a:pt x="241876" y="21666"/>
                                </a:lnTo>
                                <a:lnTo>
                                  <a:pt x="242885" y="21367"/>
                                </a:lnTo>
                                <a:lnTo>
                                  <a:pt x="244115" y="20328"/>
                                </a:lnTo>
                                <a:lnTo>
                                  <a:pt x="244432" y="19638"/>
                                </a:lnTo>
                                <a:lnTo>
                                  <a:pt x="244332" y="18159"/>
                                </a:lnTo>
                                <a:lnTo>
                                  <a:pt x="243973" y="17715"/>
                                </a:lnTo>
                                <a:lnTo>
                                  <a:pt x="243203" y="17208"/>
                                </a:lnTo>
                                <a:lnTo>
                                  <a:pt x="242231" y="16888"/>
                                </a:lnTo>
                                <a:lnTo>
                                  <a:pt x="238591" y="15972"/>
                                </a:lnTo>
                                <a:lnTo>
                                  <a:pt x="237140" y="15514"/>
                                </a:lnTo>
                                <a:lnTo>
                                  <a:pt x="235520" y="14740"/>
                                </a:lnTo>
                                <a:lnTo>
                                  <a:pt x="234907" y="14208"/>
                                </a:lnTo>
                                <a:lnTo>
                                  <a:pt x="234429" y="13426"/>
                                </a:lnTo>
                                <a:lnTo>
                                  <a:pt x="234034" y="12697"/>
                                </a:lnTo>
                                <a:lnTo>
                                  <a:pt x="234037" y="9824"/>
                                </a:lnTo>
                                <a:lnTo>
                                  <a:pt x="234381" y="9183"/>
                                </a:lnTo>
                                <a:lnTo>
                                  <a:pt x="234487" y="8986"/>
                                </a:lnTo>
                                <a:lnTo>
                                  <a:pt x="238749" y="6422"/>
                                </a:lnTo>
                                <a:lnTo>
                                  <a:pt x="242043" y="6422"/>
                                </a:lnTo>
                                <a:lnTo>
                                  <a:pt x="244249" y="7264"/>
                                </a:lnTo>
                                <a:lnTo>
                                  <a:pt x="244378" y="7264"/>
                                </a:lnTo>
                                <a:lnTo>
                                  <a:pt x="245270" y="7887"/>
                                </a:lnTo>
                                <a:lnTo>
                                  <a:pt x="245916" y="8768"/>
                                </a:lnTo>
                                <a:lnTo>
                                  <a:pt x="238960" y="8768"/>
                                </a:lnTo>
                                <a:lnTo>
                                  <a:pt x="238024" y="8986"/>
                                </a:lnTo>
                                <a:lnTo>
                                  <a:pt x="236940" y="9824"/>
                                </a:lnTo>
                                <a:lnTo>
                                  <a:pt x="236626" y="10356"/>
                                </a:lnTo>
                                <a:lnTo>
                                  <a:pt x="236731" y="11525"/>
                                </a:lnTo>
                                <a:lnTo>
                                  <a:pt x="242601" y="13962"/>
                                </a:lnTo>
                                <a:lnTo>
                                  <a:pt x="244006" y="14402"/>
                                </a:lnTo>
                                <a:lnTo>
                                  <a:pt x="247369" y="17715"/>
                                </a:lnTo>
                                <a:lnTo>
                                  <a:pt x="247369" y="19638"/>
                                </a:lnTo>
                                <a:lnTo>
                                  <a:pt x="247206" y="20163"/>
                                </a:lnTo>
                                <a:lnTo>
                                  <a:pt x="247091" y="20532"/>
                                </a:lnTo>
                                <a:lnTo>
                                  <a:pt x="246338" y="21666"/>
                                </a:lnTo>
                                <a:close/>
                              </a:path>
                              <a:path w="247650" h="30480">
                                <a:moveTo>
                                  <a:pt x="243946" y="11525"/>
                                </a:moveTo>
                                <a:lnTo>
                                  <a:pt x="241376" y="8768"/>
                                </a:lnTo>
                                <a:lnTo>
                                  <a:pt x="245916" y="8768"/>
                                </a:lnTo>
                                <a:lnTo>
                                  <a:pt x="246735" y="11145"/>
                                </a:lnTo>
                                <a:lnTo>
                                  <a:pt x="243946" y="11525"/>
                                </a:lnTo>
                                <a:close/>
                              </a:path>
                              <a:path w="247650" h="30480">
                                <a:moveTo>
                                  <a:pt x="241904" y="24011"/>
                                </a:moveTo>
                                <a:lnTo>
                                  <a:pt x="238397" y="24011"/>
                                </a:lnTo>
                                <a:lnTo>
                                  <a:pt x="236728" y="23557"/>
                                </a:lnTo>
                                <a:lnTo>
                                  <a:pt x="233576" y="19638"/>
                                </a:lnTo>
                                <a:lnTo>
                                  <a:pt x="233515" y="19293"/>
                                </a:lnTo>
                                <a:lnTo>
                                  <a:pt x="233393" y="18603"/>
                                </a:lnTo>
                                <a:lnTo>
                                  <a:pt x="236214" y="18159"/>
                                </a:lnTo>
                                <a:lnTo>
                                  <a:pt x="236274" y="18603"/>
                                </a:lnTo>
                                <a:lnTo>
                                  <a:pt x="236369" y="19293"/>
                                </a:lnTo>
                                <a:lnTo>
                                  <a:pt x="236809" y="20163"/>
                                </a:lnTo>
                                <a:lnTo>
                                  <a:pt x="238260" y="21367"/>
                                </a:lnTo>
                                <a:lnTo>
                                  <a:pt x="239270" y="21666"/>
                                </a:lnTo>
                                <a:lnTo>
                                  <a:pt x="246338" y="21666"/>
                                </a:lnTo>
                                <a:lnTo>
                                  <a:pt x="245978" y="22208"/>
                                </a:lnTo>
                                <a:lnTo>
                                  <a:pt x="245175" y="22860"/>
                                </a:lnTo>
                                <a:lnTo>
                                  <a:pt x="243084" y="23782"/>
                                </a:lnTo>
                                <a:lnTo>
                                  <a:pt x="241904" y="24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96"/>
                        <wps:cNvSpPr/>
                        <wps:spPr>
                          <a:xfrm>
                            <a:off x="125479" y="6100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97"/>
                        <wps:cNvSpPr/>
                        <wps:spPr>
                          <a:xfrm>
                            <a:off x="125479" y="6100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98"/>
                        <wps:cNvSpPr/>
                        <wps:spPr>
                          <a:xfrm>
                            <a:off x="125479" y="50362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99"/>
                        <wps:cNvSpPr/>
                        <wps:spPr>
                          <a:xfrm>
                            <a:off x="198619" y="71386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2" name="Image 30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56264"/>
                            <a:ext cx="436712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3" name="Graphic 301"/>
                        <wps:cNvSpPr/>
                        <wps:spPr>
                          <a:xfrm>
                            <a:off x="125479" y="109379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302"/>
                        <wps:cNvSpPr/>
                        <wps:spPr>
                          <a:xfrm>
                            <a:off x="216130" y="17871"/>
                            <a:ext cx="25907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30480">
                                <a:moveTo>
                                  <a:pt x="5356" y="8989"/>
                                </a:moveTo>
                                <a:lnTo>
                                  <a:pt x="2598" y="8989"/>
                                </a:lnTo>
                                <a:lnTo>
                                  <a:pt x="3111" y="8271"/>
                                </a:lnTo>
                                <a:lnTo>
                                  <a:pt x="3211" y="8130"/>
                                </a:lnTo>
                                <a:lnTo>
                                  <a:pt x="3901" y="7489"/>
                                </a:lnTo>
                                <a:lnTo>
                                  <a:pt x="5443" y="6637"/>
                                </a:lnTo>
                                <a:lnTo>
                                  <a:pt x="6380" y="6422"/>
                                </a:lnTo>
                                <a:lnTo>
                                  <a:pt x="8915" y="6422"/>
                                </a:lnTo>
                                <a:lnTo>
                                  <a:pt x="10183" y="6792"/>
                                </a:lnTo>
                                <a:lnTo>
                                  <a:pt x="12380" y="8271"/>
                                </a:lnTo>
                                <a:lnTo>
                                  <a:pt x="12682" y="8651"/>
                                </a:lnTo>
                                <a:lnTo>
                                  <a:pt x="5993" y="8651"/>
                                </a:lnTo>
                                <a:lnTo>
                                  <a:pt x="5356" y="8989"/>
                                </a:lnTo>
                                <a:close/>
                              </a:path>
                              <a:path w="259079" h="30480">
                                <a:moveTo>
                                  <a:pt x="2852" y="30085"/>
                                </a:moveTo>
                                <a:lnTo>
                                  <a:pt x="0" y="30085"/>
                                </a:lnTo>
                                <a:lnTo>
                                  <a:pt x="0" y="6792"/>
                                </a:lnTo>
                                <a:lnTo>
                                  <a:pt x="2598" y="6792"/>
                                </a:lnTo>
                                <a:lnTo>
                                  <a:pt x="2598" y="8989"/>
                                </a:lnTo>
                                <a:lnTo>
                                  <a:pt x="5356" y="8989"/>
                                </a:lnTo>
                                <a:lnTo>
                                  <a:pt x="4985" y="9187"/>
                                </a:lnTo>
                                <a:lnTo>
                                  <a:pt x="3045" y="11497"/>
                                </a:lnTo>
                                <a:lnTo>
                                  <a:pt x="2639" y="12926"/>
                                </a:lnTo>
                                <a:lnTo>
                                  <a:pt x="2577" y="17476"/>
                                </a:lnTo>
                                <a:lnTo>
                                  <a:pt x="2988" y="18983"/>
                                </a:lnTo>
                                <a:lnTo>
                                  <a:pt x="4740" y="21117"/>
                                </a:lnTo>
                                <a:lnTo>
                                  <a:pt x="5831" y="21666"/>
                                </a:lnTo>
                                <a:lnTo>
                                  <a:pt x="12593" y="21666"/>
                                </a:lnTo>
                                <a:lnTo>
                                  <a:pt x="12404" y="21888"/>
                                </a:lnTo>
                                <a:lnTo>
                                  <a:pt x="2852" y="21888"/>
                                </a:lnTo>
                                <a:lnTo>
                                  <a:pt x="2852" y="30085"/>
                                </a:lnTo>
                                <a:close/>
                              </a:path>
                              <a:path w="259079" h="30480">
                                <a:moveTo>
                                  <a:pt x="12593" y="21666"/>
                                </a:moveTo>
                                <a:lnTo>
                                  <a:pt x="8345" y="21666"/>
                                </a:lnTo>
                                <a:lnTo>
                                  <a:pt x="9441" y="21117"/>
                                </a:lnTo>
                                <a:lnTo>
                                  <a:pt x="11240" y="18983"/>
                                </a:lnTo>
                                <a:lnTo>
                                  <a:pt x="11652" y="17476"/>
                                </a:lnTo>
                                <a:lnTo>
                                  <a:pt x="11694" y="12926"/>
                                </a:lnTo>
                                <a:lnTo>
                                  <a:pt x="11299" y="11497"/>
                                </a:lnTo>
                                <a:lnTo>
                                  <a:pt x="11250" y="11321"/>
                                </a:lnTo>
                                <a:lnTo>
                                  <a:pt x="9482" y="9187"/>
                                </a:lnTo>
                                <a:lnTo>
                                  <a:pt x="8429" y="8651"/>
                                </a:lnTo>
                                <a:lnTo>
                                  <a:pt x="12682" y="8651"/>
                                </a:lnTo>
                                <a:lnTo>
                                  <a:pt x="13107" y="9187"/>
                                </a:lnTo>
                                <a:lnTo>
                                  <a:pt x="14328" y="12004"/>
                                </a:lnTo>
                                <a:lnTo>
                                  <a:pt x="14504" y="12926"/>
                                </a:lnTo>
                                <a:lnTo>
                                  <a:pt x="14476" y="17476"/>
                                </a:lnTo>
                                <a:lnTo>
                                  <a:pt x="14299" y="18363"/>
                                </a:lnTo>
                                <a:lnTo>
                                  <a:pt x="13060" y="21117"/>
                                </a:lnTo>
                                <a:lnTo>
                                  <a:pt x="12593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8570" y="24011"/>
                                </a:moveTo>
                                <a:lnTo>
                                  <a:pt x="6317" y="24011"/>
                                </a:lnTo>
                                <a:lnTo>
                                  <a:pt x="5464" y="23811"/>
                                </a:lnTo>
                                <a:lnTo>
                                  <a:pt x="3957" y="23008"/>
                                </a:lnTo>
                                <a:lnTo>
                                  <a:pt x="3338" y="22501"/>
                                </a:lnTo>
                                <a:lnTo>
                                  <a:pt x="2852" y="21888"/>
                                </a:lnTo>
                                <a:lnTo>
                                  <a:pt x="12404" y="21888"/>
                                </a:lnTo>
                                <a:lnTo>
                                  <a:pt x="12162" y="22173"/>
                                </a:lnTo>
                                <a:lnTo>
                                  <a:pt x="9810" y="23645"/>
                                </a:lnTo>
                                <a:lnTo>
                                  <a:pt x="8570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5985" y="24011"/>
                                </a:moveTo>
                                <a:lnTo>
                                  <a:pt x="22738" y="24011"/>
                                </a:lnTo>
                                <a:lnTo>
                                  <a:pt x="21812" y="23821"/>
                                </a:lnTo>
                                <a:lnTo>
                                  <a:pt x="17985" y="6803"/>
                                </a:lnTo>
                                <a:lnTo>
                                  <a:pt x="20837" y="6803"/>
                                </a:lnTo>
                                <a:lnTo>
                                  <a:pt x="20893" y="18627"/>
                                </a:lnTo>
                                <a:lnTo>
                                  <a:pt x="21057" y="19328"/>
                                </a:lnTo>
                                <a:lnTo>
                                  <a:pt x="21182" y="19863"/>
                                </a:lnTo>
                                <a:lnTo>
                                  <a:pt x="21551" y="20458"/>
                                </a:lnTo>
                                <a:lnTo>
                                  <a:pt x="22722" y="21332"/>
                                </a:lnTo>
                                <a:lnTo>
                                  <a:pt x="28958" y="21332"/>
                                </a:lnTo>
                                <a:lnTo>
                                  <a:pt x="27767" y="23061"/>
                                </a:lnTo>
                                <a:lnTo>
                                  <a:pt x="25985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9076" y="21332"/>
                                </a:moveTo>
                                <a:lnTo>
                                  <a:pt x="25964" y="21332"/>
                                </a:lnTo>
                                <a:lnTo>
                                  <a:pt x="27464" y="20458"/>
                                </a:lnTo>
                                <a:lnTo>
                                  <a:pt x="27996" y="19863"/>
                                </a:lnTo>
                                <a:lnTo>
                                  <a:pt x="28501" y="18627"/>
                                </a:lnTo>
                                <a:lnTo>
                                  <a:pt x="28615" y="18349"/>
                                </a:lnTo>
                                <a:lnTo>
                                  <a:pt x="28770" y="17250"/>
                                </a:lnTo>
                                <a:lnTo>
                                  <a:pt x="28770" y="6803"/>
                                </a:lnTo>
                                <a:lnTo>
                                  <a:pt x="31623" y="6803"/>
                                </a:lnTo>
                                <a:lnTo>
                                  <a:pt x="31623" y="21159"/>
                                </a:lnTo>
                                <a:lnTo>
                                  <a:pt x="29076" y="21159"/>
                                </a:lnTo>
                                <a:lnTo>
                                  <a:pt x="29076" y="21332"/>
                                </a:lnTo>
                                <a:close/>
                              </a:path>
                              <a:path w="259079" h="30480">
                                <a:moveTo>
                                  <a:pt x="31623" y="23631"/>
                                </a:moveTo>
                                <a:lnTo>
                                  <a:pt x="29076" y="23631"/>
                                </a:lnTo>
                                <a:lnTo>
                                  <a:pt x="29076" y="21159"/>
                                </a:lnTo>
                                <a:lnTo>
                                  <a:pt x="31623" y="21159"/>
                                </a:lnTo>
                                <a:lnTo>
                                  <a:pt x="31623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38727" y="23631"/>
                                </a:moveTo>
                                <a:lnTo>
                                  <a:pt x="36075" y="23631"/>
                                </a:lnTo>
                                <a:lnTo>
                                  <a:pt x="36075" y="401"/>
                                </a:lnTo>
                                <a:lnTo>
                                  <a:pt x="38928" y="401"/>
                                </a:lnTo>
                                <a:lnTo>
                                  <a:pt x="38928" y="8683"/>
                                </a:lnTo>
                                <a:lnTo>
                                  <a:pt x="42211" y="8683"/>
                                </a:lnTo>
                                <a:lnTo>
                                  <a:pt x="41001" y="9292"/>
                                </a:lnTo>
                                <a:lnTo>
                                  <a:pt x="40753" y="9563"/>
                                </a:lnTo>
                                <a:lnTo>
                                  <a:pt x="39223" y="11384"/>
                                </a:lnTo>
                                <a:lnTo>
                                  <a:pt x="38819" y="12609"/>
                                </a:lnTo>
                                <a:lnTo>
                                  <a:pt x="38834" y="17845"/>
                                </a:lnTo>
                                <a:lnTo>
                                  <a:pt x="38970" y="18564"/>
                                </a:lnTo>
                                <a:lnTo>
                                  <a:pt x="40413" y="20930"/>
                                </a:lnTo>
                                <a:lnTo>
                                  <a:pt x="41384" y="21518"/>
                                </a:lnTo>
                                <a:lnTo>
                                  <a:pt x="38727" y="21518"/>
                                </a:lnTo>
                                <a:lnTo>
                                  <a:pt x="38727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48521" y="21666"/>
                                </a:moveTo>
                                <a:lnTo>
                                  <a:pt x="44410" y="21666"/>
                                </a:lnTo>
                                <a:lnTo>
                                  <a:pt x="45488" y="21124"/>
                                </a:lnTo>
                                <a:lnTo>
                                  <a:pt x="47305" y="18955"/>
                                </a:lnTo>
                                <a:lnTo>
                                  <a:pt x="47617" y="17845"/>
                                </a:lnTo>
                                <a:lnTo>
                                  <a:pt x="47653" y="12609"/>
                                </a:lnTo>
                                <a:lnTo>
                                  <a:pt x="47322" y="11384"/>
                                </a:lnTo>
                                <a:lnTo>
                                  <a:pt x="45576" y="9292"/>
                                </a:lnTo>
                                <a:lnTo>
                                  <a:pt x="44353" y="8683"/>
                                </a:lnTo>
                                <a:lnTo>
                                  <a:pt x="38928" y="8683"/>
                                </a:lnTo>
                                <a:lnTo>
                                  <a:pt x="40132" y="7176"/>
                                </a:lnTo>
                                <a:lnTo>
                                  <a:pt x="41671" y="6422"/>
                                </a:lnTo>
                                <a:lnTo>
                                  <a:pt x="44579" y="6422"/>
                                </a:lnTo>
                                <a:lnTo>
                                  <a:pt x="50674" y="17845"/>
                                </a:lnTo>
                                <a:lnTo>
                                  <a:pt x="49960" y="20078"/>
                                </a:lnTo>
                                <a:lnTo>
                                  <a:pt x="48521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45396" y="24011"/>
                                </a:moveTo>
                                <a:lnTo>
                                  <a:pt x="41410" y="24011"/>
                                </a:lnTo>
                                <a:lnTo>
                                  <a:pt x="39854" y="23180"/>
                                </a:lnTo>
                                <a:lnTo>
                                  <a:pt x="38727" y="21666"/>
                                </a:lnTo>
                                <a:lnTo>
                                  <a:pt x="38727" y="21518"/>
                                </a:lnTo>
                                <a:lnTo>
                                  <a:pt x="41384" y="21518"/>
                                </a:lnTo>
                                <a:lnTo>
                                  <a:pt x="41628" y="21666"/>
                                </a:lnTo>
                                <a:lnTo>
                                  <a:pt x="48521" y="21666"/>
                                </a:lnTo>
                                <a:lnTo>
                                  <a:pt x="47149" y="23180"/>
                                </a:lnTo>
                                <a:lnTo>
                                  <a:pt x="45396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56934" y="23631"/>
                                </a:moveTo>
                                <a:lnTo>
                                  <a:pt x="54081" y="23631"/>
                                </a:lnTo>
                                <a:lnTo>
                                  <a:pt x="54081" y="401"/>
                                </a:lnTo>
                                <a:lnTo>
                                  <a:pt x="56934" y="401"/>
                                </a:lnTo>
                                <a:lnTo>
                                  <a:pt x="56934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64217" y="3676"/>
                                </a:moveTo>
                                <a:lnTo>
                                  <a:pt x="61365" y="3676"/>
                                </a:lnTo>
                                <a:lnTo>
                                  <a:pt x="61365" y="401"/>
                                </a:lnTo>
                                <a:lnTo>
                                  <a:pt x="64217" y="401"/>
                                </a:lnTo>
                                <a:lnTo>
                                  <a:pt x="64217" y="3676"/>
                                </a:lnTo>
                                <a:close/>
                              </a:path>
                              <a:path w="259079" h="30480">
                                <a:moveTo>
                                  <a:pt x="64217" y="23631"/>
                                </a:moveTo>
                                <a:lnTo>
                                  <a:pt x="61365" y="23631"/>
                                </a:lnTo>
                                <a:lnTo>
                                  <a:pt x="61365" y="6803"/>
                                </a:lnTo>
                                <a:lnTo>
                                  <a:pt x="64217" y="6803"/>
                                </a:lnTo>
                                <a:lnTo>
                                  <a:pt x="64217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77185" y="24011"/>
                                </a:moveTo>
                                <a:lnTo>
                                  <a:pt x="73043" y="24011"/>
                                </a:lnTo>
                                <a:lnTo>
                                  <a:pt x="71191" y="23258"/>
                                </a:lnTo>
                                <a:lnTo>
                                  <a:pt x="68388" y="20244"/>
                                </a:lnTo>
                                <a:lnTo>
                                  <a:pt x="67688" y="18085"/>
                                </a:lnTo>
                                <a:lnTo>
                                  <a:pt x="67780" y="12969"/>
                                </a:lnTo>
                                <a:lnTo>
                                  <a:pt x="73913" y="6422"/>
                                </a:lnTo>
                                <a:lnTo>
                                  <a:pt x="77188" y="6422"/>
                                </a:lnTo>
                                <a:lnTo>
                                  <a:pt x="78296" y="6764"/>
                                </a:lnTo>
                                <a:lnTo>
                                  <a:pt x="78534" y="6764"/>
                                </a:lnTo>
                                <a:lnTo>
                                  <a:pt x="81009" y="8729"/>
                                </a:lnTo>
                                <a:lnTo>
                                  <a:pt x="74125" y="8729"/>
                                </a:lnTo>
                                <a:lnTo>
                                  <a:pt x="72867" y="9282"/>
                                </a:lnTo>
                                <a:lnTo>
                                  <a:pt x="71072" y="11338"/>
                                </a:lnTo>
                                <a:lnTo>
                                  <a:pt x="70625" y="12969"/>
                                </a:lnTo>
                                <a:lnTo>
                                  <a:pt x="70722" y="17831"/>
                                </a:lnTo>
                                <a:lnTo>
                                  <a:pt x="71001" y="18891"/>
                                </a:lnTo>
                                <a:lnTo>
                                  <a:pt x="71058" y="19106"/>
                                </a:lnTo>
                                <a:lnTo>
                                  <a:pt x="72790" y="21156"/>
                                </a:lnTo>
                                <a:lnTo>
                                  <a:pt x="73920" y="21666"/>
                                </a:lnTo>
                                <a:lnTo>
                                  <a:pt x="80805" y="21666"/>
                                </a:lnTo>
                                <a:lnTo>
                                  <a:pt x="78734" y="23465"/>
                                </a:lnTo>
                                <a:lnTo>
                                  <a:pt x="77185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79308" y="12169"/>
                                </a:moveTo>
                                <a:lnTo>
                                  <a:pt x="79208" y="11747"/>
                                </a:lnTo>
                                <a:lnTo>
                                  <a:pt x="79111" y="11338"/>
                                </a:lnTo>
                                <a:lnTo>
                                  <a:pt x="79040" y="11042"/>
                                </a:lnTo>
                                <a:lnTo>
                                  <a:pt x="78572" y="10194"/>
                                </a:lnTo>
                                <a:lnTo>
                                  <a:pt x="77234" y="9053"/>
                                </a:lnTo>
                                <a:lnTo>
                                  <a:pt x="76314" y="8729"/>
                                </a:lnTo>
                                <a:lnTo>
                                  <a:pt x="81009" y="8729"/>
                                </a:lnTo>
                                <a:lnTo>
                                  <a:pt x="81752" y="10042"/>
                                </a:lnTo>
                                <a:lnTo>
                                  <a:pt x="81942" y="11042"/>
                                </a:lnTo>
                                <a:lnTo>
                                  <a:pt x="81998" y="11338"/>
                                </a:lnTo>
                                <a:lnTo>
                                  <a:pt x="82076" y="11747"/>
                                </a:lnTo>
                                <a:lnTo>
                                  <a:pt x="79308" y="12169"/>
                                </a:lnTo>
                                <a:close/>
                              </a:path>
                              <a:path w="259079" h="30480">
                                <a:moveTo>
                                  <a:pt x="80805" y="21666"/>
                                </a:moveTo>
                                <a:lnTo>
                                  <a:pt x="76435" y="21666"/>
                                </a:lnTo>
                                <a:lnTo>
                                  <a:pt x="77830" y="21156"/>
                                </a:lnTo>
                                <a:lnTo>
                                  <a:pt x="77552" y="21156"/>
                                </a:lnTo>
                                <a:lnTo>
                                  <a:pt x="78868" y="19951"/>
                                </a:lnTo>
                                <a:lnTo>
                                  <a:pt x="79247" y="19106"/>
                                </a:lnTo>
                                <a:lnTo>
                                  <a:pt x="79343" y="18891"/>
                                </a:lnTo>
                                <a:lnTo>
                                  <a:pt x="79454" y="18085"/>
                                </a:lnTo>
                                <a:lnTo>
                                  <a:pt x="79540" y="17462"/>
                                </a:lnTo>
                                <a:lnTo>
                                  <a:pt x="82350" y="17831"/>
                                </a:lnTo>
                                <a:lnTo>
                                  <a:pt x="82180" y="18891"/>
                                </a:lnTo>
                                <a:lnTo>
                                  <a:pt x="82146" y="19106"/>
                                </a:lnTo>
                                <a:lnTo>
                                  <a:pt x="82041" y="19761"/>
                                </a:lnTo>
                                <a:lnTo>
                                  <a:pt x="81317" y="21156"/>
                                </a:lnTo>
                                <a:lnTo>
                                  <a:pt x="80805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88847" y="23631"/>
                                </a:moveTo>
                                <a:lnTo>
                                  <a:pt x="85593" y="23631"/>
                                </a:lnTo>
                                <a:lnTo>
                                  <a:pt x="85593" y="20377"/>
                                </a:lnTo>
                                <a:lnTo>
                                  <a:pt x="88847" y="20377"/>
                                </a:lnTo>
                                <a:lnTo>
                                  <a:pt x="88847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97325" y="6803"/>
                                </a:moveTo>
                                <a:lnTo>
                                  <a:pt x="94483" y="6803"/>
                                </a:lnTo>
                                <a:lnTo>
                                  <a:pt x="94585" y="3042"/>
                                </a:lnTo>
                                <a:lnTo>
                                  <a:pt x="95064" y="1753"/>
                                </a:lnTo>
                                <a:lnTo>
                                  <a:pt x="95546" y="1155"/>
                                </a:lnTo>
                                <a:lnTo>
                                  <a:pt x="96927" y="232"/>
                                </a:lnTo>
                                <a:lnTo>
                                  <a:pt x="97895" y="0"/>
                                </a:lnTo>
                                <a:lnTo>
                                  <a:pt x="100346" y="0"/>
                                </a:lnTo>
                                <a:lnTo>
                                  <a:pt x="101533" y="232"/>
                                </a:lnTo>
                                <a:lnTo>
                                  <a:pt x="101813" y="232"/>
                                </a:lnTo>
                                <a:lnTo>
                                  <a:pt x="101408" y="2619"/>
                                </a:lnTo>
                                <a:lnTo>
                                  <a:pt x="98404" y="2619"/>
                                </a:lnTo>
                                <a:lnTo>
                                  <a:pt x="97504" y="3545"/>
                                </a:lnTo>
                                <a:lnTo>
                                  <a:pt x="97325" y="4236"/>
                                </a:lnTo>
                                <a:lnTo>
                                  <a:pt x="97325" y="6803"/>
                                </a:lnTo>
                                <a:close/>
                              </a:path>
                              <a:path w="259079" h="30480">
                                <a:moveTo>
                                  <a:pt x="100600" y="9021"/>
                                </a:moveTo>
                                <a:lnTo>
                                  <a:pt x="91969" y="9021"/>
                                </a:lnTo>
                                <a:lnTo>
                                  <a:pt x="91969" y="6803"/>
                                </a:lnTo>
                                <a:lnTo>
                                  <a:pt x="100600" y="6803"/>
                                </a:lnTo>
                                <a:lnTo>
                                  <a:pt x="100600" y="9021"/>
                                </a:lnTo>
                                <a:close/>
                              </a:path>
                              <a:path w="259079" h="30480">
                                <a:moveTo>
                                  <a:pt x="97325" y="23631"/>
                                </a:moveTo>
                                <a:lnTo>
                                  <a:pt x="94483" y="23631"/>
                                </a:lnTo>
                                <a:lnTo>
                                  <a:pt x="94483" y="9021"/>
                                </a:lnTo>
                                <a:lnTo>
                                  <a:pt x="97325" y="9021"/>
                                </a:lnTo>
                                <a:lnTo>
                                  <a:pt x="97325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05686" y="3676"/>
                                </a:moveTo>
                                <a:lnTo>
                                  <a:pt x="102834" y="3676"/>
                                </a:lnTo>
                                <a:lnTo>
                                  <a:pt x="102834" y="401"/>
                                </a:lnTo>
                                <a:lnTo>
                                  <a:pt x="105686" y="401"/>
                                </a:lnTo>
                                <a:lnTo>
                                  <a:pt x="105686" y="3676"/>
                                </a:lnTo>
                                <a:close/>
                              </a:path>
                              <a:path w="259079" h="30480">
                                <a:moveTo>
                                  <a:pt x="105686" y="23631"/>
                                </a:moveTo>
                                <a:lnTo>
                                  <a:pt x="102834" y="23631"/>
                                </a:lnTo>
                                <a:lnTo>
                                  <a:pt x="102834" y="6803"/>
                                </a:lnTo>
                                <a:lnTo>
                                  <a:pt x="105686" y="6803"/>
                                </a:lnTo>
                                <a:lnTo>
                                  <a:pt x="105686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23703" y="23631"/>
                                </a:moveTo>
                                <a:lnTo>
                                  <a:pt x="120850" y="23631"/>
                                </a:lnTo>
                                <a:lnTo>
                                  <a:pt x="120738" y="11363"/>
                                </a:lnTo>
                                <a:lnTo>
                                  <a:pt x="120613" y="11039"/>
                                </a:lnTo>
                                <a:lnTo>
                                  <a:pt x="120531" y="10824"/>
                                </a:lnTo>
                                <a:lnTo>
                                  <a:pt x="120410" y="10511"/>
                                </a:lnTo>
                                <a:lnTo>
                                  <a:pt x="120294" y="10208"/>
                                </a:lnTo>
                                <a:lnTo>
                                  <a:pt x="119810" y="9694"/>
                                </a:lnTo>
                                <a:lnTo>
                                  <a:pt x="118492" y="8894"/>
                                </a:lnTo>
                                <a:lnTo>
                                  <a:pt x="112798" y="8894"/>
                                </a:lnTo>
                                <a:lnTo>
                                  <a:pt x="113860" y="7331"/>
                                </a:lnTo>
                                <a:lnTo>
                                  <a:pt x="115618" y="6422"/>
                                </a:lnTo>
                                <a:lnTo>
                                  <a:pt x="118970" y="6422"/>
                                </a:lnTo>
                                <a:lnTo>
                                  <a:pt x="123607" y="10824"/>
                                </a:lnTo>
                                <a:lnTo>
                                  <a:pt x="123703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12885" y="23631"/>
                                </a:moveTo>
                                <a:lnTo>
                                  <a:pt x="110033" y="23631"/>
                                </a:lnTo>
                                <a:lnTo>
                                  <a:pt x="110033" y="6803"/>
                                </a:lnTo>
                                <a:lnTo>
                                  <a:pt x="112600" y="6803"/>
                                </a:lnTo>
                                <a:lnTo>
                                  <a:pt x="112600" y="8894"/>
                                </a:lnTo>
                                <a:lnTo>
                                  <a:pt x="115528" y="8894"/>
                                </a:lnTo>
                                <a:lnTo>
                                  <a:pt x="113326" y="10824"/>
                                </a:lnTo>
                                <a:lnTo>
                                  <a:pt x="112885" y="12285"/>
                                </a:lnTo>
                                <a:lnTo>
                                  <a:pt x="112885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37099" y="24011"/>
                                </a:moveTo>
                                <a:lnTo>
                                  <a:pt x="132684" y="24011"/>
                                </a:lnTo>
                                <a:lnTo>
                                  <a:pt x="130729" y="23254"/>
                                </a:lnTo>
                                <a:lnTo>
                                  <a:pt x="127849" y="20219"/>
                                </a:lnTo>
                                <a:lnTo>
                                  <a:pt x="127293" y="18571"/>
                                </a:lnTo>
                                <a:lnTo>
                                  <a:pt x="127263" y="12130"/>
                                </a:lnTo>
                                <a:lnTo>
                                  <a:pt x="127598" y="11120"/>
                                </a:lnTo>
                                <a:lnTo>
                                  <a:pt x="127932" y="10254"/>
                                </a:lnTo>
                                <a:lnTo>
                                  <a:pt x="130809" y="7190"/>
                                </a:lnTo>
                                <a:lnTo>
                                  <a:pt x="132666" y="6422"/>
                                </a:lnTo>
                                <a:lnTo>
                                  <a:pt x="137237" y="6422"/>
                                </a:lnTo>
                                <a:lnTo>
                                  <a:pt x="139072" y="7190"/>
                                </a:lnTo>
                                <a:lnTo>
                                  <a:pt x="140540" y="8768"/>
                                </a:lnTo>
                                <a:lnTo>
                                  <a:pt x="133712" y="8768"/>
                                </a:lnTo>
                                <a:lnTo>
                                  <a:pt x="132610" y="9208"/>
                                </a:lnTo>
                                <a:lnTo>
                                  <a:pt x="130821" y="10961"/>
                                </a:lnTo>
                                <a:lnTo>
                                  <a:pt x="130328" y="12130"/>
                                </a:lnTo>
                                <a:lnTo>
                                  <a:pt x="130237" y="13595"/>
                                </a:lnTo>
                                <a:lnTo>
                                  <a:pt x="142635" y="13595"/>
                                </a:lnTo>
                                <a:lnTo>
                                  <a:pt x="142628" y="15940"/>
                                </a:lnTo>
                                <a:lnTo>
                                  <a:pt x="130078" y="15940"/>
                                </a:lnTo>
                                <a:lnTo>
                                  <a:pt x="130184" y="17793"/>
                                </a:lnTo>
                                <a:lnTo>
                                  <a:pt x="130705" y="19212"/>
                                </a:lnTo>
                                <a:lnTo>
                                  <a:pt x="132585" y="21177"/>
                                </a:lnTo>
                                <a:lnTo>
                                  <a:pt x="133682" y="21634"/>
                                </a:lnTo>
                                <a:lnTo>
                                  <a:pt x="141216" y="21634"/>
                                </a:lnTo>
                                <a:lnTo>
                                  <a:pt x="138702" y="23536"/>
                                </a:lnTo>
                                <a:lnTo>
                                  <a:pt x="137099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142635" y="13595"/>
                                </a:moveTo>
                                <a:lnTo>
                                  <a:pt x="139628" y="13595"/>
                                </a:lnTo>
                                <a:lnTo>
                                  <a:pt x="139521" y="12405"/>
                                </a:lnTo>
                                <a:lnTo>
                                  <a:pt x="139484" y="12130"/>
                                </a:lnTo>
                                <a:lnTo>
                                  <a:pt x="139142" y="11120"/>
                                </a:lnTo>
                                <a:lnTo>
                                  <a:pt x="137551" y="9208"/>
                                </a:lnTo>
                                <a:lnTo>
                                  <a:pt x="137408" y="9208"/>
                                </a:lnTo>
                                <a:lnTo>
                                  <a:pt x="136466" y="8768"/>
                                </a:lnTo>
                                <a:lnTo>
                                  <a:pt x="140540" y="8768"/>
                                </a:lnTo>
                                <a:lnTo>
                                  <a:pt x="141924" y="10254"/>
                                </a:lnTo>
                                <a:lnTo>
                                  <a:pt x="142547" y="12130"/>
                                </a:lnTo>
                                <a:lnTo>
                                  <a:pt x="142635" y="13595"/>
                                </a:lnTo>
                                <a:close/>
                              </a:path>
                              <a:path w="259079" h="30480">
                                <a:moveTo>
                                  <a:pt x="141216" y="21634"/>
                                </a:moveTo>
                                <a:lnTo>
                                  <a:pt x="136312" y="21634"/>
                                </a:lnTo>
                                <a:lnTo>
                                  <a:pt x="137103" y="21391"/>
                                </a:lnTo>
                                <a:lnTo>
                                  <a:pt x="138631" y="20219"/>
                                </a:lnTo>
                                <a:lnTo>
                                  <a:pt x="139166" y="19416"/>
                                </a:lnTo>
                                <a:lnTo>
                                  <a:pt x="139639" y="18092"/>
                                </a:lnTo>
                                <a:lnTo>
                                  <a:pt x="138613" y="18092"/>
                                </a:lnTo>
                                <a:lnTo>
                                  <a:pt x="142544" y="18571"/>
                                </a:lnTo>
                                <a:lnTo>
                                  <a:pt x="142100" y="20219"/>
                                </a:lnTo>
                                <a:lnTo>
                                  <a:pt x="141216" y="21634"/>
                                </a:lnTo>
                                <a:close/>
                              </a:path>
                              <a:path w="259079" h="30480">
                                <a:moveTo>
                                  <a:pt x="162398" y="30085"/>
                                </a:moveTo>
                                <a:lnTo>
                                  <a:pt x="143489" y="30085"/>
                                </a:lnTo>
                                <a:lnTo>
                                  <a:pt x="143489" y="28026"/>
                                </a:lnTo>
                                <a:lnTo>
                                  <a:pt x="162398" y="28026"/>
                                </a:lnTo>
                                <a:lnTo>
                                  <a:pt x="162398" y="30085"/>
                                </a:lnTo>
                                <a:close/>
                              </a:path>
                              <a:path w="259079" h="30480">
                                <a:moveTo>
                                  <a:pt x="172302" y="9982"/>
                                </a:moveTo>
                                <a:lnTo>
                                  <a:pt x="171545" y="9556"/>
                                </a:lnTo>
                                <a:lnTo>
                                  <a:pt x="170836" y="9349"/>
                                </a:lnTo>
                                <a:lnTo>
                                  <a:pt x="166714" y="9349"/>
                                </a:lnTo>
                                <a:lnTo>
                                  <a:pt x="167369" y="8158"/>
                                </a:lnTo>
                                <a:lnTo>
                                  <a:pt x="168017" y="7341"/>
                                </a:lnTo>
                                <a:lnTo>
                                  <a:pt x="169076" y="6613"/>
                                </a:lnTo>
                                <a:lnTo>
                                  <a:pt x="169689" y="6422"/>
                                </a:lnTo>
                                <a:lnTo>
                                  <a:pt x="171316" y="6422"/>
                                </a:lnTo>
                                <a:lnTo>
                                  <a:pt x="171922" y="6613"/>
                                </a:lnTo>
                                <a:lnTo>
                                  <a:pt x="172103" y="6613"/>
                                </a:lnTo>
                                <a:lnTo>
                                  <a:pt x="173285" y="7341"/>
                                </a:lnTo>
                                <a:lnTo>
                                  <a:pt x="172302" y="9982"/>
                                </a:lnTo>
                                <a:close/>
                              </a:path>
                              <a:path w="259079" h="30480">
                                <a:moveTo>
                                  <a:pt x="166999" y="23631"/>
                                </a:moveTo>
                                <a:lnTo>
                                  <a:pt x="164147" y="23631"/>
                                </a:lnTo>
                                <a:lnTo>
                                  <a:pt x="164147" y="6613"/>
                                </a:lnTo>
                                <a:lnTo>
                                  <a:pt x="166714" y="6613"/>
                                </a:lnTo>
                                <a:lnTo>
                                  <a:pt x="166714" y="9349"/>
                                </a:lnTo>
                                <a:lnTo>
                                  <a:pt x="169653" y="9349"/>
                                </a:lnTo>
                                <a:lnTo>
                                  <a:pt x="166999" y="13616"/>
                                </a:lnTo>
                                <a:lnTo>
                                  <a:pt x="166999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184003" y="24011"/>
                                </a:moveTo>
                                <a:lnTo>
                                  <a:pt x="179588" y="24011"/>
                                </a:lnTo>
                                <a:lnTo>
                                  <a:pt x="177633" y="23254"/>
                                </a:lnTo>
                                <a:lnTo>
                                  <a:pt x="174753" y="20219"/>
                                </a:lnTo>
                                <a:lnTo>
                                  <a:pt x="174196" y="18571"/>
                                </a:lnTo>
                                <a:lnTo>
                                  <a:pt x="174166" y="12130"/>
                                </a:lnTo>
                                <a:lnTo>
                                  <a:pt x="174502" y="11120"/>
                                </a:lnTo>
                                <a:lnTo>
                                  <a:pt x="174836" y="10254"/>
                                </a:lnTo>
                                <a:lnTo>
                                  <a:pt x="177713" y="7190"/>
                                </a:lnTo>
                                <a:lnTo>
                                  <a:pt x="179570" y="6422"/>
                                </a:lnTo>
                                <a:lnTo>
                                  <a:pt x="184141" y="6422"/>
                                </a:lnTo>
                                <a:lnTo>
                                  <a:pt x="185975" y="7190"/>
                                </a:lnTo>
                                <a:lnTo>
                                  <a:pt x="187444" y="8768"/>
                                </a:lnTo>
                                <a:lnTo>
                                  <a:pt x="180616" y="8768"/>
                                </a:lnTo>
                                <a:lnTo>
                                  <a:pt x="179514" y="9208"/>
                                </a:lnTo>
                                <a:lnTo>
                                  <a:pt x="177725" y="10961"/>
                                </a:lnTo>
                                <a:lnTo>
                                  <a:pt x="177232" y="12130"/>
                                </a:lnTo>
                                <a:lnTo>
                                  <a:pt x="177140" y="13595"/>
                                </a:lnTo>
                                <a:lnTo>
                                  <a:pt x="189539" y="13595"/>
                                </a:lnTo>
                                <a:lnTo>
                                  <a:pt x="189532" y="15940"/>
                                </a:lnTo>
                                <a:lnTo>
                                  <a:pt x="176982" y="15940"/>
                                </a:lnTo>
                                <a:lnTo>
                                  <a:pt x="177087" y="17793"/>
                                </a:lnTo>
                                <a:lnTo>
                                  <a:pt x="177609" y="19212"/>
                                </a:lnTo>
                                <a:lnTo>
                                  <a:pt x="179489" y="21177"/>
                                </a:lnTo>
                                <a:lnTo>
                                  <a:pt x="180586" y="21634"/>
                                </a:lnTo>
                                <a:lnTo>
                                  <a:pt x="188120" y="21634"/>
                                </a:lnTo>
                                <a:lnTo>
                                  <a:pt x="185605" y="23536"/>
                                </a:lnTo>
                                <a:lnTo>
                                  <a:pt x="184003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189539" y="13595"/>
                                </a:moveTo>
                                <a:lnTo>
                                  <a:pt x="186532" y="13595"/>
                                </a:lnTo>
                                <a:lnTo>
                                  <a:pt x="186425" y="12405"/>
                                </a:lnTo>
                                <a:lnTo>
                                  <a:pt x="186388" y="12130"/>
                                </a:lnTo>
                                <a:lnTo>
                                  <a:pt x="186046" y="11120"/>
                                </a:lnTo>
                                <a:lnTo>
                                  <a:pt x="184455" y="9208"/>
                                </a:lnTo>
                                <a:lnTo>
                                  <a:pt x="184312" y="9208"/>
                                </a:lnTo>
                                <a:lnTo>
                                  <a:pt x="183370" y="8768"/>
                                </a:lnTo>
                                <a:lnTo>
                                  <a:pt x="187444" y="8768"/>
                                </a:lnTo>
                                <a:lnTo>
                                  <a:pt x="188827" y="10254"/>
                                </a:lnTo>
                                <a:lnTo>
                                  <a:pt x="189451" y="12130"/>
                                </a:lnTo>
                                <a:lnTo>
                                  <a:pt x="189539" y="13595"/>
                                </a:lnTo>
                                <a:close/>
                              </a:path>
                              <a:path w="259079" h="30480">
                                <a:moveTo>
                                  <a:pt x="188120" y="21634"/>
                                </a:moveTo>
                                <a:lnTo>
                                  <a:pt x="183216" y="21634"/>
                                </a:lnTo>
                                <a:lnTo>
                                  <a:pt x="184007" y="21391"/>
                                </a:lnTo>
                                <a:lnTo>
                                  <a:pt x="185535" y="20219"/>
                                </a:lnTo>
                                <a:lnTo>
                                  <a:pt x="186070" y="19416"/>
                                </a:lnTo>
                                <a:lnTo>
                                  <a:pt x="186543" y="18092"/>
                                </a:lnTo>
                                <a:lnTo>
                                  <a:pt x="185517" y="18092"/>
                                </a:lnTo>
                                <a:lnTo>
                                  <a:pt x="189447" y="18571"/>
                                </a:lnTo>
                                <a:lnTo>
                                  <a:pt x="189003" y="20219"/>
                                </a:lnTo>
                                <a:lnTo>
                                  <a:pt x="188120" y="21634"/>
                                </a:lnTo>
                                <a:close/>
                              </a:path>
                              <a:path w="259079" h="30480">
                                <a:moveTo>
                                  <a:pt x="195347" y="11979"/>
                                </a:moveTo>
                                <a:lnTo>
                                  <a:pt x="192558" y="11599"/>
                                </a:lnTo>
                                <a:lnTo>
                                  <a:pt x="192677" y="11039"/>
                                </a:lnTo>
                                <a:lnTo>
                                  <a:pt x="192731" y="10789"/>
                                </a:lnTo>
                                <a:lnTo>
                                  <a:pt x="192812" y="10408"/>
                                </a:lnTo>
                                <a:lnTo>
                                  <a:pt x="198699" y="6422"/>
                                </a:lnTo>
                                <a:lnTo>
                                  <a:pt x="201580" y="6422"/>
                                </a:lnTo>
                                <a:lnTo>
                                  <a:pt x="202745" y="6591"/>
                                </a:lnTo>
                                <a:lnTo>
                                  <a:pt x="204541" y="7267"/>
                                </a:lnTo>
                                <a:lnTo>
                                  <a:pt x="205203" y="7693"/>
                                </a:lnTo>
                                <a:lnTo>
                                  <a:pt x="206048" y="8715"/>
                                </a:lnTo>
                                <a:lnTo>
                                  <a:pt x="198659" y="8715"/>
                                </a:lnTo>
                                <a:lnTo>
                                  <a:pt x="197404" y="9014"/>
                                </a:lnTo>
                                <a:lnTo>
                                  <a:pt x="196122" y="9958"/>
                                </a:lnTo>
                                <a:lnTo>
                                  <a:pt x="195866" y="10408"/>
                                </a:lnTo>
                                <a:lnTo>
                                  <a:pt x="195742" y="10627"/>
                                </a:lnTo>
                                <a:lnTo>
                                  <a:pt x="195650" y="10789"/>
                                </a:lnTo>
                                <a:lnTo>
                                  <a:pt x="195444" y="11599"/>
                                </a:lnTo>
                                <a:lnTo>
                                  <a:pt x="195347" y="11979"/>
                                </a:lnTo>
                                <a:close/>
                              </a:path>
                              <a:path w="259079" h="30480">
                                <a:moveTo>
                                  <a:pt x="198939" y="24011"/>
                                </a:moveTo>
                                <a:lnTo>
                                  <a:pt x="195967" y="24011"/>
                                </a:lnTo>
                                <a:lnTo>
                                  <a:pt x="194544" y="23561"/>
                                </a:lnTo>
                                <a:lnTo>
                                  <a:pt x="192558" y="21751"/>
                                </a:lnTo>
                                <a:lnTo>
                                  <a:pt x="192196" y="20909"/>
                                </a:lnTo>
                                <a:lnTo>
                                  <a:pt x="192112" y="18166"/>
                                </a:lnTo>
                                <a:lnTo>
                                  <a:pt x="192248" y="17616"/>
                                </a:lnTo>
                                <a:lnTo>
                                  <a:pt x="192800" y="16617"/>
                                </a:lnTo>
                                <a:lnTo>
                                  <a:pt x="192905" y="16426"/>
                                </a:lnTo>
                                <a:lnTo>
                                  <a:pt x="200988" y="13659"/>
                                </a:lnTo>
                                <a:lnTo>
                                  <a:pt x="202686" y="13331"/>
                                </a:lnTo>
                                <a:lnTo>
                                  <a:pt x="203777" y="12951"/>
                                </a:lnTo>
                                <a:lnTo>
                                  <a:pt x="203706" y="10789"/>
                                </a:lnTo>
                                <a:lnTo>
                                  <a:pt x="203581" y="10408"/>
                                </a:lnTo>
                                <a:lnTo>
                                  <a:pt x="203428" y="10141"/>
                                </a:lnTo>
                                <a:lnTo>
                                  <a:pt x="202153" y="9014"/>
                                </a:lnTo>
                                <a:lnTo>
                                  <a:pt x="201958" y="9014"/>
                                </a:lnTo>
                                <a:lnTo>
                                  <a:pt x="200955" y="8715"/>
                                </a:lnTo>
                                <a:lnTo>
                                  <a:pt x="206048" y="8715"/>
                                </a:lnTo>
                                <a:lnTo>
                                  <a:pt x="206344" y="9359"/>
                                </a:lnTo>
                                <a:lnTo>
                                  <a:pt x="206474" y="9958"/>
                                </a:lnTo>
                                <a:lnTo>
                                  <a:pt x="206568" y="10408"/>
                                </a:lnTo>
                                <a:lnTo>
                                  <a:pt x="206660" y="15180"/>
                                </a:lnTo>
                                <a:lnTo>
                                  <a:pt x="203777" y="15180"/>
                                </a:lnTo>
                                <a:lnTo>
                                  <a:pt x="202742" y="15602"/>
                                </a:lnTo>
                                <a:lnTo>
                                  <a:pt x="201189" y="15962"/>
                                </a:lnTo>
                                <a:lnTo>
                                  <a:pt x="197942" y="16426"/>
                                </a:lnTo>
                                <a:lnTo>
                                  <a:pt x="197111" y="16617"/>
                                </a:lnTo>
                                <a:lnTo>
                                  <a:pt x="195104" y="19870"/>
                                </a:lnTo>
                                <a:lnTo>
                                  <a:pt x="195393" y="20504"/>
                                </a:lnTo>
                                <a:lnTo>
                                  <a:pt x="196548" y="21518"/>
                                </a:lnTo>
                                <a:lnTo>
                                  <a:pt x="197320" y="21751"/>
                                </a:lnTo>
                                <a:lnTo>
                                  <a:pt x="203774" y="21751"/>
                                </a:lnTo>
                                <a:lnTo>
                                  <a:pt x="203118" y="22311"/>
                                </a:lnTo>
                                <a:lnTo>
                                  <a:pt x="202104" y="22983"/>
                                </a:lnTo>
                                <a:lnTo>
                                  <a:pt x="200691" y="23561"/>
                                </a:lnTo>
                                <a:lnTo>
                                  <a:pt x="199985" y="23828"/>
                                </a:lnTo>
                                <a:lnTo>
                                  <a:pt x="198939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03774" y="21751"/>
                                </a:moveTo>
                                <a:lnTo>
                                  <a:pt x="199680" y="21751"/>
                                </a:lnTo>
                                <a:lnTo>
                                  <a:pt x="200594" y="21518"/>
                                </a:lnTo>
                                <a:lnTo>
                                  <a:pt x="201683" y="20909"/>
                                </a:lnTo>
                                <a:lnTo>
                                  <a:pt x="203777" y="15180"/>
                                </a:lnTo>
                                <a:lnTo>
                                  <a:pt x="206660" y="15180"/>
                                </a:lnTo>
                                <a:lnTo>
                                  <a:pt x="206721" y="20909"/>
                                </a:lnTo>
                                <a:lnTo>
                                  <a:pt x="206825" y="21518"/>
                                </a:lnTo>
                                <a:lnTo>
                                  <a:pt x="204047" y="21518"/>
                                </a:lnTo>
                                <a:lnTo>
                                  <a:pt x="203774" y="21751"/>
                                </a:lnTo>
                                <a:close/>
                              </a:path>
                              <a:path w="259079" h="30480">
                                <a:moveTo>
                                  <a:pt x="207520" y="23561"/>
                                </a:moveTo>
                                <a:lnTo>
                                  <a:pt x="204545" y="23561"/>
                                </a:lnTo>
                                <a:lnTo>
                                  <a:pt x="204269" y="22983"/>
                                </a:lnTo>
                                <a:lnTo>
                                  <a:pt x="204090" y="22311"/>
                                </a:lnTo>
                                <a:lnTo>
                                  <a:pt x="204006" y="21518"/>
                                </a:lnTo>
                                <a:lnTo>
                                  <a:pt x="206824" y="21518"/>
                                </a:lnTo>
                                <a:lnTo>
                                  <a:pt x="206864" y="21751"/>
                                </a:lnTo>
                                <a:lnTo>
                                  <a:pt x="206960" y="22311"/>
                                </a:lnTo>
                                <a:lnTo>
                                  <a:pt x="207200" y="22983"/>
                                </a:lnTo>
                                <a:lnTo>
                                  <a:pt x="207520" y="23561"/>
                                </a:lnTo>
                                <a:close/>
                              </a:path>
                              <a:path w="259079" h="30480">
                                <a:moveTo>
                                  <a:pt x="222886" y="21666"/>
                                </a:moveTo>
                                <a:lnTo>
                                  <a:pt x="218424" y="21666"/>
                                </a:lnTo>
                                <a:lnTo>
                                  <a:pt x="219433" y="21367"/>
                                </a:lnTo>
                                <a:lnTo>
                                  <a:pt x="220664" y="20328"/>
                                </a:lnTo>
                                <a:lnTo>
                                  <a:pt x="220981" y="19638"/>
                                </a:lnTo>
                                <a:lnTo>
                                  <a:pt x="220880" y="18159"/>
                                </a:lnTo>
                                <a:lnTo>
                                  <a:pt x="220521" y="17715"/>
                                </a:lnTo>
                                <a:lnTo>
                                  <a:pt x="219752" y="17208"/>
                                </a:lnTo>
                                <a:lnTo>
                                  <a:pt x="218780" y="16888"/>
                                </a:lnTo>
                                <a:lnTo>
                                  <a:pt x="215139" y="15972"/>
                                </a:lnTo>
                                <a:lnTo>
                                  <a:pt x="213688" y="15514"/>
                                </a:lnTo>
                                <a:lnTo>
                                  <a:pt x="212068" y="14740"/>
                                </a:lnTo>
                                <a:lnTo>
                                  <a:pt x="211455" y="14208"/>
                                </a:lnTo>
                                <a:lnTo>
                                  <a:pt x="210977" y="13426"/>
                                </a:lnTo>
                                <a:lnTo>
                                  <a:pt x="210582" y="12697"/>
                                </a:lnTo>
                                <a:lnTo>
                                  <a:pt x="210585" y="9824"/>
                                </a:lnTo>
                                <a:lnTo>
                                  <a:pt x="210929" y="9183"/>
                                </a:lnTo>
                                <a:lnTo>
                                  <a:pt x="211035" y="8986"/>
                                </a:lnTo>
                                <a:lnTo>
                                  <a:pt x="211152" y="8768"/>
                                </a:lnTo>
                                <a:lnTo>
                                  <a:pt x="215297" y="6422"/>
                                </a:lnTo>
                                <a:lnTo>
                                  <a:pt x="218591" y="6422"/>
                                </a:lnTo>
                                <a:lnTo>
                                  <a:pt x="220797" y="7264"/>
                                </a:lnTo>
                                <a:lnTo>
                                  <a:pt x="220926" y="7264"/>
                                </a:lnTo>
                                <a:lnTo>
                                  <a:pt x="221819" y="7887"/>
                                </a:lnTo>
                                <a:lnTo>
                                  <a:pt x="222464" y="8768"/>
                                </a:lnTo>
                                <a:lnTo>
                                  <a:pt x="215508" y="8768"/>
                                </a:lnTo>
                                <a:lnTo>
                                  <a:pt x="214572" y="8986"/>
                                </a:lnTo>
                                <a:lnTo>
                                  <a:pt x="213488" y="9824"/>
                                </a:lnTo>
                                <a:lnTo>
                                  <a:pt x="213174" y="10356"/>
                                </a:lnTo>
                                <a:lnTo>
                                  <a:pt x="213279" y="11525"/>
                                </a:lnTo>
                                <a:lnTo>
                                  <a:pt x="219149" y="13962"/>
                                </a:lnTo>
                                <a:lnTo>
                                  <a:pt x="220554" y="14402"/>
                                </a:lnTo>
                                <a:lnTo>
                                  <a:pt x="223917" y="17715"/>
                                </a:lnTo>
                                <a:lnTo>
                                  <a:pt x="223917" y="19638"/>
                                </a:lnTo>
                                <a:lnTo>
                                  <a:pt x="223754" y="20163"/>
                                </a:lnTo>
                                <a:lnTo>
                                  <a:pt x="223639" y="20532"/>
                                </a:lnTo>
                                <a:lnTo>
                                  <a:pt x="222886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220495" y="11525"/>
                                </a:moveTo>
                                <a:lnTo>
                                  <a:pt x="217924" y="8768"/>
                                </a:lnTo>
                                <a:lnTo>
                                  <a:pt x="222464" y="8768"/>
                                </a:lnTo>
                                <a:lnTo>
                                  <a:pt x="222769" y="9183"/>
                                </a:lnTo>
                                <a:lnTo>
                                  <a:pt x="223013" y="9824"/>
                                </a:lnTo>
                                <a:lnTo>
                                  <a:pt x="223074" y="9983"/>
                                </a:lnTo>
                                <a:lnTo>
                                  <a:pt x="223178" y="10518"/>
                                </a:lnTo>
                                <a:lnTo>
                                  <a:pt x="223283" y="11145"/>
                                </a:lnTo>
                                <a:lnTo>
                                  <a:pt x="220495" y="11525"/>
                                </a:lnTo>
                                <a:close/>
                              </a:path>
                              <a:path w="259079" h="30480">
                                <a:moveTo>
                                  <a:pt x="218452" y="24011"/>
                                </a:moveTo>
                                <a:lnTo>
                                  <a:pt x="214945" y="24011"/>
                                </a:lnTo>
                                <a:lnTo>
                                  <a:pt x="213276" y="23557"/>
                                </a:lnTo>
                                <a:lnTo>
                                  <a:pt x="210124" y="19638"/>
                                </a:lnTo>
                                <a:lnTo>
                                  <a:pt x="210063" y="19293"/>
                                </a:lnTo>
                                <a:lnTo>
                                  <a:pt x="209941" y="18603"/>
                                </a:lnTo>
                                <a:lnTo>
                                  <a:pt x="212762" y="18159"/>
                                </a:lnTo>
                                <a:lnTo>
                                  <a:pt x="212822" y="18603"/>
                                </a:lnTo>
                                <a:lnTo>
                                  <a:pt x="212917" y="19293"/>
                                </a:lnTo>
                                <a:lnTo>
                                  <a:pt x="213357" y="20163"/>
                                </a:lnTo>
                                <a:lnTo>
                                  <a:pt x="214808" y="21367"/>
                                </a:lnTo>
                                <a:lnTo>
                                  <a:pt x="215818" y="21666"/>
                                </a:lnTo>
                                <a:lnTo>
                                  <a:pt x="222886" y="21666"/>
                                </a:lnTo>
                                <a:lnTo>
                                  <a:pt x="222526" y="22208"/>
                                </a:lnTo>
                                <a:lnTo>
                                  <a:pt x="221723" y="22860"/>
                                </a:lnTo>
                                <a:lnTo>
                                  <a:pt x="219632" y="23782"/>
                                </a:lnTo>
                                <a:lnTo>
                                  <a:pt x="218452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35605" y="24011"/>
                                </a:moveTo>
                                <a:lnTo>
                                  <a:pt x="231780" y="24011"/>
                                </a:lnTo>
                                <a:lnTo>
                                  <a:pt x="229875" y="23258"/>
                                </a:lnTo>
                                <a:lnTo>
                                  <a:pt x="226967" y="20236"/>
                                </a:lnTo>
                                <a:lnTo>
                                  <a:pt x="226241" y="18057"/>
                                </a:lnTo>
                                <a:lnTo>
                                  <a:pt x="226241" y="12099"/>
                                </a:lnTo>
                                <a:lnTo>
                                  <a:pt x="227108" y="9792"/>
                                </a:lnTo>
                                <a:lnTo>
                                  <a:pt x="230291" y="7046"/>
                                </a:lnTo>
                                <a:lnTo>
                                  <a:pt x="232055" y="6422"/>
                                </a:lnTo>
                                <a:lnTo>
                                  <a:pt x="236449" y="6422"/>
                                </a:lnTo>
                                <a:lnTo>
                                  <a:pt x="238340" y="7179"/>
                                </a:lnTo>
                                <a:lnTo>
                                  <a:pt x="239891" y="8778"/>
                                </a:lnTo>
                                <a:lnTo>
                                  <a:pt x="232710" y="8778"/>
                                </a:lnTo>
                                <a:lnTo>
                                  <a:pt x="231527" y="9313"/>
                                </a:lnTo>
                                <a:lnTo>
                                  <a:pt x="229646" y="11447"/>
                                </a:lnTo>
                                <a:lnTo>
                                  <a:pt x="229183" y="13039"/>
                                </a:lnTo>
                                <a:lnTo>
                                  <a:pt x="229178" y="17328"/>
                                </a:lnTo>
                                <a:lnTo>
                                  <a:pt x="229607" y="18846"/>
                                </a:lnTo>
                                <a:lnTo>
                                  <a:pt x="230744" y="20236"/>
                                </a:lnTo>
                                <a:lnTo>
                                  <a:pt x="231524" y="21127"/>
                                </a:lnTo>
                                <a:lnTo>
                                  <a:pt x="232710" y="21666"/>
                                </a:lnTo>
                                <a:lnTo>
                                  <a:pt x="240056" y="21666"/>
                                </a:lnTo>
                                <a:lnTo>
                                  <a:pt x="239439" y="22296"/>
                                </a:lnTo>
                                <a:lnTo>
                                  <a:pt x="236960" y="23670"/>
                                </a:lnTo>
                                <a:lnTo>
                                  <a:pt x="235605" y="24011"/>
                                </a:lnTo>
                                <a:close/>
                              </a:path>
                              <a:path w="259079" h="30480">
                                <a:moveTo>
                                  <a:pt x="240056" y="21666"/>
                                </a:moveTo>
                                <a:lnTo>
                                  <a:pt x="235548" y="21666"/>
                                </a:lnTo>
                                <a:lnTo>
                                  <a:pt x="236724" y="21127"/>
                                </a:lnTo>
                                <a:lnTo>
                                  <a:pt x="237501" y="20236"/>
                                </a:lnTo>
                                <a:lnTo>
                                  <a:pt x="238641" y="18846"/>
                                </a:lnTo>
                                <a:lnTo>
                                  <a:pt x="239077" y="17328"/>
                                </a:lnTo>
                                <a:lnTo>
                                  <a:pt x="239077" y="13039"/>
                                </a:lnTo>
                                <a:lnTo>
                                  <a:pt x="238589" y="11447"/>
                                </a:lnTo>
                                <a:lnTo>
                                  <a:pt x="236710" y="9313"/>
                                </a:lnTo>
                                <a:lnTo>
                                  <a:pt x="235541" y="8778"/>
                                </a:lnTo>
                                <a:lnTo>
                                  <a:pt x="239891" y="8778"/>
                                </a:lnTo>
                                <a:lnTo>
                                  <a:pt x="241277" y="10208"/>
                                </a:lnTo>
                                <a:lnTo>
                                  <a:pt x="241941" y="12099"/>
                                </a:lnTo>
                                <a:lnTo>
                                  <a:pt x="241977" y="17328"/>
                                </a:lnTo>
                                <a:lnTo>
                                  <a:pt x="241686" y="18846"/>
                                </a:lnTo>
                                <a:lnTo>
                                  <a:pt x="240490" y="21127"/>
                                </a:lnTo>
                                <a:lnTo>
                                  <a:pt x="240383" y="21332"/>
                                </a:lnTo>
                                <a:lnTo>
                                  <a:pt x="240056" y="21666"/>
                                </a:lnTo>
                                <a:close/>
                              </a:path>
                              <a:path w="259079" h="30480">
                                <a:moveTo>
                                  <a:pt x="259026" y="23631"/>
                                </a:moveTo>
                                <a:lnTo>
                                  <a:pt x="256174" y="23631"/>
                                </a:lnTo>
                                <a:lnTo>
                                  <a:pt x="256061" y="11363"/>
                                </a:lnTo>
                                <a:lnTo>
                                  <a:pt x="255937" y="11039"/>
                                </a:lnTo>
                                <a:lnTo>
                                  <a:pt x="255855" y="10824"/>
                                </a:lnTo>
                                <a:lnTo>
                                  <a:pt x="255734" y="10511"/>
                                </a:lnTo>
                                <a:lnTo>
                                  <a:pt x="255618" y="10208"/>
                                </a:lnTo>
                                <a:lnTo>
                                  <a:pt x="255134" y="9694"/>
                                </a:lnTo>
                                <a:lnTo>
                                  <a:pt x="253816" y="8894"/>
                                </a:lnTo>
                                <a:lnTo>
                                  <a:pt x="248121" y="8894"/>
                                </a:lnTo>
                                <a:lnTo>
                                  <a:pt x="249183" y="7331"/>
                                </a:lnTo>
                                <a:lnTo>
                                  <a:pt x="250941" y="6422"/>
                                </a:lnTo>
                                <a:lnTo>
                                  <a:pt x="254294" y="6422"/>
                                </a:lnTo>
                                <a:lnTo>
                                  <a:pt x="258931" y="10824"/>
                                </a:lnTo>
                                <a:lnTo>
                                  <a:pt x="259026" y="23631"/>
                                </a:lnTo>
                                <a:close/>
                              </a:path>
                              <a:path w="259079" h="30480">
                                <a:moveTo>
                                  <a:pt x="248209" y="23631"/>
                                </a:moveTo>
                                <a:lnTo>
                                  <a:pt x="245357" y="23631"/>
                                </a:lnTo>
                                <a:lnTo>
                                  <a:pt x="245357" y="6803"/>
                                </a:lnTo>
                                <a:lnTo>
                                  <a:pt x="247924" y="6803"/>
                                </a:lnTo>
                                <a:lnTo>
                                  <a:pt x="247924" y="8894"/>
                                </a:lnTo>
                                <a:lnTo>
                                  <a:pt x="250852" y="8894"/>
                                </a:lnTo>
                                <a:lnTo>
                                  <a:pt x="248649" y="10824"/>
                                </a:lnTo>
                                <a:lnTo>
                                  <a:pt x="248209" y="12285"/>
                                </a:lnTo>
                                <a:lnTo>
                                  <a:pt x="248209" y="23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303"/>
                        <wps:cNvSpPr/>
                        <wps:spPr>
                          <a:xfrm>
                            <a:off x="5490089" y="920858"/>
                            <a:ext cx="70231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492759">
                                <a:moveTo>
                                  <a:pt x="672647" y="492685"/>
                                </a:moveTo>
                                <a:lnTo>
                                  <a:pt x="29502" y="492685"/>
                                </a:lnTo>
                                <a:lnTo>
                                  <a:pt x="18018" y="490366"/>
                                </a:lnTo>
                                <a:lnTo>
                                  <a:pt x="8640" y="484044"/>
                                </a:lnTo>
                                <a:lnTo>
                                  <a:pt x="2318" y="474666"/>
                                </a:lnTo>
                                <a:lnTo>
                                  <a:pt x="0" y="463182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72647" y="0"/>
                                </a:lnTo>
                                <a:lnTo>
                                  <a:pt x="684131" y="2318"/>
                                </a:lnTo>
                                <a:lnTo>
                                  <a:pt x="693509" y="8640"/>
                                </a:lnTo>
                                <a:lnTo>
                                  <a:pt x="699831" y="18018"/>
                                </a:lnTo>
                                <a:lnTo>
                                  <a:pt x="702149" y="29502"/>
                                </a:lnTo>
                                <a:lnTo>
                                  <a:pt x="702149" y="463182"/>
                                </a:lnTo>
                                <a:lnTo>
                                  <a:pt x="699831" y="474666"/>
                                </a:lnTo>
                                <a:lnTo>
                                  <a:pt x="693509" y="484044"/>
                                </a:lnTo>
                                <a:lnTo>
                                  <a:pt x="684131" y="490366"/>
                                </a:lnTo>
                                <a:lnTo>
                                  <a:pt x="672647" y="492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304"/>
                        <wps:cNvSpPr/>
                        <wps:spPr>
                          <a:xfrm>
                            <a:off x="5490089" y="920858"/>
                            <a:ext cx="70231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492759">
                                <a:moveTo>
                                  <a:pt x="0" y="29502"/>
                                </a:moveTo>
                                <a:lnTo>
                                  <a:pt x="0" y="463182"/>
                                </a:lnTo>
                                <a:lnTo>
                                  <a:pt x="2318" y="474666"/>
                                </a:lnTo>
                                <a:lnTo>
                                  <a:pt x="8640" y="484044"/>
                                </a:lnTo>
                                <a:lnTo>
                                  <a:pt x="18018" y="490366"/>
                                </a:lnTo>
                                <a:lnTo>
                                  <a:pt x="29502" y="492685"/>
                                </a:lnTo>
                                <a:lnTo>
                                  <a:pt x="672647" y="492685"/>
                                </a:lnTo>
                                <a:lnTo>
                                  <a:pt x="684131" y="490366"/>
                                </a:lnTo>
                                <a:lnTo>
                                  <a:pt x="693509" y="484044"/>
                                </a:lnTo>
                                <a:lnTo>
                                  <a:pt x="699831" y="474666"/>
                                </a:lnTo>
                                <a:lnTo>
                                  <a:pt x="702149" y="463182"/>
                                </a:lnTo>
                                <a:lnTo>
                                  <a:pt x="702149" y="29502"/>
                                </a:lnTo>
                                <a:lnTo>
                                  <a:pt x="699831" y="18018"/>
                                </a:lnTo>
                                <a:lnTo>
                                  <a:pt x="693509" y="8640"/>
                                </a:lnTo>
                                <a:lnTo>
                                  <a:pt x="684131" y="2318"/>
                                </a:lnTo>
                                <a:lnTo>
                                  <a:pt x="672647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305"/>
                        <wps:cNvSpPr/>
                        <wps:spPr>
                          <a:xfrm>
                            <a:off x="5490089" y="965120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306"/>
                        <wps:cNvSpPr/>
                        <wps:spPr>
                          <a:xfrm>
                            <a:off x="5563229" y="986145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9" name="Image 30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971022"/>
                            <a:ext cx="167007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0" name="Image 30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0124" y="986145"/>
                            <a:ext cx="207279" cy="83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1" name="Graphic 309"/>
                        <wps:cNvSpPr/>
                        <wps:spPr>
                          <a:xfrm>
                            <a:off x="5490089" y="1024137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2" name="Image 31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077251"/>
                            <a:ext cx="389282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3" name="Image 31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077251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4" name="Graphic 312"/>
                        <wps:cNvSpPr/>
                        <wps:spPr>
                          <a:xfrm>
                            <a:off x="5490089" y="1077251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5" name="Image 31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130366"/>
                            <a:ext cx="263330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6" name="Graphic 314"/>
                        <wps:cNvSpPr/>
                        <wps:spPr>
                          <a:xfrm>
                            <a:off x="5830573" y="1145489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4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18749" y="16215"/>
                                </a:lnTo>
                                <a:lnTo>
                                  <a:pt x="18854" y="16025"/>
                                </a:lnTo>
                                <a:lnTo>
                                  <a:pt x="18951" y="15849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40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7" name="Image 31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4354" y="1130366"/>
                            <a:ext cx="10621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8" name="Graphic 316"/>
                        <wps:cNvSpPr/>
                        <wps:spPr>
                          <a:xfrm>
                            <a:off x="5490089" y="1130366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9" name="Image 31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183481"/>
                            <a:ext cx="179435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0" name="Graphic 318"/>
                        <wps:cNvSpPr/>
                        <wps:spPr>
                          <a:xfrm>
                            <a:off x="5830335" y="1198604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1" name="Image 31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183481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2" name="Graphic 320"/>
                        <wps:cNvSpPr/>
                        <wps:spPr>
                          <a:xfrm>
                            <a:off x="5490089" y="1183481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3" name="Image 32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236597"/>
                            <a:ext cx="24074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4" name="Graphic 322"/>
                        <wps:cNvSpPr/>
                        <wps:spPr>
                          <a:xfrm>
                            <a:off x="5830335" y="1251719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5" name="Image 3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236597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6" name="Graphic 324"/>
                        <wps:cNvSpPr/>
                        <wps:spPr>
                          <a:xfrm>
                            <a:off x="5490089" y="1236597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325"/>
                        <wps:cNvSpPr/>
                        <wps:spPr>
                          <a:xfrm>
                            <a:off x="5830335" y="1304834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8" name="Image 32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289712"/>
                            <a:ext cx="242581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9" name="Image 32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289712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0" name="Graphic 328"/>
                        <wps:cNvSpPr/>
                        <wps:spPr>
                          <a:xfrm>
                            <a:off x="5490089" y="1289712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1" name="Image 32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892" y="1342826"/>
                            <a:ext cx="25522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2" name="Graphic 330"/>
                        <wps:cNvSpPr/>
                        <wps:spPr>
                          <a:xfrm>
                            <a:off x="5830335" y="1357948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3" name="Image 3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469" y="1342826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4" name="Graphic 332"/>
                        <wps:cNvSpPr/>
                        <wps:spPr>
                          <a:xfrm>
                            <a:off x="5490089" y="1342826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14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5" name="Image 33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9553" y="932629"/>
                            <a:ext cx="142635" cy="30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6" name="Graphic 334"/>
                        <wps:cNvSpPr/>
                        <wps:spPr>
                          <a:xfrm>
                            <a:off x="1450402" y="658233"/>
                            <a:ext cx="65214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440055">
                                <a:moveTo>
                                  <a:pt x="622494" y="439581"/>
                                </a:moveTo>
                                <a:lnTo>
                                  <a:pt x="29502" y="439581"/>
                                </a:lnTo>
                                <a:lnTo>
                                  <a:pt x="18018" y="437262"/>
                                </a:lnTo>
                                <a:lnTo>
                                  <a:pt x="8640" y="430940"/>
                                </a:lnTo>
                                <a:lnTo>
                                  <a:pt x="2318" y="421562"/>
                                </a:lnTo>
                                <a:lnTo>
                                  <a:pt x="0" y="410079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22494" y="0"/>
                                </a:lnTo>
                                <a:lnTo>
                                  <a:pt x="633977" y="2318"/>
                                </a:lnTo>
                                <a:lnTo>
                                  <a:pt x="643355" y="8640"/>
                                </a:lnTo>
                                <a:lnTo>
                                  <a:pt x="649677" y="18018"/>
                                </a:lnTo>
                                <a:lnTo>
                                  <a:pt x="651996" y="29502"/>
                                </a:lnTo>
                                <a:lnTo>
                                  <a:pt x="651996" y="410079"/>
                                </a:lnTo>
                                <a:lnTo>
                                  <a:pt x="649677" y="421562"/>
                                </a:lnTo>
                                <a:lnTo>
                                  <a:pt x="643355" y="430940"/>
                                </a:lnTo>
                                <a:lnTo>
                                  <a:pt x="633977" y="437262"/>
                                </a:lnTo>
                                <a:lnTo>
                                  <a:pt x="622494" y="439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335"/>
                        <wps:cNvSpPr/>
                        <wps:spPr>
                          <a:xfrm>
                            <a:off x="1450402" y="658233"/>
                            <a:ext cx="65214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440055">
                                <a:moveTo>
                                  <a:pt x="0" y="29502"/>
                                </a:moveTo>
                                <a:lnTo>
                                  <a:pt x="0" y="410079"/>
                                </a:lnTo>
                                <a:lnTo>
                                  <a:pt x="2318" y="421562"/>
                                </a:lnTo>
                                <a:lnTo>
                                  <a:pt x="8640" y="430940"/>
                                </a:lnTo>
                                <a:lnTo>
                                  <a:pt x="18018" y="437262"/>
                                </a:lnTo>
                                <a:lnTo>
                                  <a:pt x="29502" y="439581"/>
                                </a:lnTo>
                                <a:lnTo>
                                  <a:pt x="622494" y="439581"/>
                                </a:lnTo>
                                <a:lnTo>
                                  <a:pt x="633977" y="437262"/>
                                </a:lnTo>
                                <a:lnTo>
                                  <a:pt x="643355" y="430940"/>
                                </a:lnTo>
                                <a:lnTo>
                                  <a:pt x="649677" y="421562"/>
                                </a:lnTo>
                                <a:lnTo>
                                  <a:pt x="651996" y="410079"/>
                                </a:lnTo>
                                <a:lnTo>
                                  <a:pt x="651996" y="29502"/>
                                </a:lnTo>
                                <a:lnTo>
                                  <a:pt x="649677" y="18018"/>
                                </a:lnTo>
                                <a:lnTo>
                                  <a:pt x="643355" y="8640"/>
                                </a:lnTo>
                                <a:lnTo>
                                  <a:pt x="633977" y="2318"/>
                                </a:lnTo>
                                <a:lnTo>
                                  <a:pt x="622494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336"/>
                        <wps:cNvSpPr/>
                        <wps:spPr>
                          <a:xfrm>
                            <a:off x="1450402" y="702495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337"/>
                        <wps:cNvSpPr/>
                        <wps:spPr>
                          <a:xfrm>
                            <a:off x="1523541" y="723520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0" name="Image 33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708397"/>
                            <a:ext cx="207378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1" name="Image 33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590" y="723520"/>
                            <a:ext cx="271130" cy="9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2" name="Graphic 340"/>
                        <wps:cNvSpPr/>
                        <wps:spPr>
                          <a:xfrm>
                            <a:off x="1450402" y="761512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3" name="Image 34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814628"/>
                            <a:ext cx="209153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4" name="Image 34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590" y="814628"/>
                            <a:ext cx="271130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5" name="Graphic 343"/>
                        <wps:cNvSpPr/>
                        <wps:spPr>
                          <a:xfrm>
                            <a:off x="1450402" y="814628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6" name="Image 34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867743"/>
                            <a:ext cx="25247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7" name="Graphic 345"/>
                        <wps:cNvSpPr/>
                        <wps:spPr>
                          <a:xfrm>
                            <a:off x="1450402" y="867743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8" name="Image 34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882464"/>
                            <a:ext cx="539770" cy="91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9" name="Graphic 347"/>
                        <wps:cNvSpPr/>
                        <wps:spPr>
                          <a:xfrm>
                            <a:off x="1450402" y="920858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0" name="Image 34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973972"/>
                            <a:ext cx="19748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1" name="Graphic 349"/>
                        <wps:cNvSpPr/>
                        <wps:spPr>
                          <a:xfrm>
                            <a:off x="1820150" y="989095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2" name="Image 3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617" y="973972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3" name="Graphic 351"/>
                        <wps:cNvSpPr/>
                        <wps:spPr>
                          <a:xfrm>
                            <a:off x="1450402" y="973972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4" name="Image 35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05" y="1027087"/>
                            <a:ext cx="173984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5" name="Graphic 353"/>
                        <wps:cNvSpPr/>
                        <wps:spPr>
                          <a:xfrm>
                            <a:off x="1820150" y="1042210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6" name="Image 35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617" y="1027087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7" name="Graphic 355"/>
                        <wps:cNvSpPr/>
                        <wps:spPr>
                          <a:xfrm>
                            <a:off x="1450402" y="1027087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0" y="0"/>
                                </a:moveTo>
                                <a:lnTo>
                                  <a:pt x="65199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8" name="Image 35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061" y="670406"/>
                            <a:ext cx="231023" cy="29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9" name="Graphic 357"/>
                        <wps:cNvSpPr/>
                        <wps:spPr>
                          <a:xfrm>
                            <a:off x="125479" y="2018566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418929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418929" y="0"/>
                                </a:lnTo>
                                <a:lnTo>
                                  <a:pt x="430413" y="2318"/>
                                </a:lnTo>
                                <a:lnTo>
                                  <a:pt x="439790" y="8640"/>
                                </a:lnTo>
                                <a:lnTo>
                                  <a:pt x="446113" y="18018"/>
                                </a:lnTo>
                                <a:lnTo>
                                  <a:pt x="448431" y="29502"/>
                                </a:lnTo>
                                <a:lnTo>
                                  <a:pt x="448431" y="144560"/>
                                </a:lnTo>
                                <a:lnTo>
                                  <a:pt x="446113" y="1560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30413" y="171743"/>
                                </a:lnTo>
                                <a:lnTo>
                                  <a:pt x="418929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358"/>
                        <wps:cNvSpPr/>
                        <wps:spPr>
                          <a:xfrm>
                            <a:off x="125479" y="2018566"/>
                            <a:ext cx="44894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418929" y="174062"/>
                                </a:lnTo>
                                <a:lnTo>
                                  <a:pt x="430413" y="171743"/>
                                </a:lnTo>
                                <a:lnTo>
                                  <a:pt x="439790" y="165421"/>
                                </a:lnTo>
                                <a:lnTo>
                                  <a:pt x="446113" y="156043"/>
                                </a:lnTo>
                                <a:lnTo>
                                  <a:pt x="448431" y="144560"/>
                                </a:lnTo>
                                <a:lnTo>
                                  <a:pt x="448431" y="29502"/>
                                </a:lnTo>
                                <a:lnTo>
                                  <a:pt x="446113" y="18018"/>
                                </a:lnTo>
                                <a:lnTo>
                                  <a:pt x="439790" y="8640"/>
                                </a:lnTo>
                                <a:lnTo>
                                  <a:pt x="430413" y="2318"/>
                                </a:lnTo>
                                <a:lnTo>
                                  <a:pt x="418929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359"/>
                        <wps:cNvSpPr/>
                        <wps:spPr>
                          <a:xfrm>
                            <a:off x="125479" y="2062829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360"/>
                        <wps:cNvSpPr/>
                        <wps:spPr>
                          <a:xfrm>
                            <a:off x="198619" y="2083854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3" name="Image 36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81" y="2068731"/>
                            <a:ext cx="436712" cy="10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4" name="Graphic 362"/>
                        <wps:cNvSpPr/>
                        <wps:spPr>
                          <a:xfrm>
                            <a:off x="125479" y="2121845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>
                                <a:moveTo>
                                  <a:pt x="0" y="0"/>
                                </a:moveTo>
                                <a:lnTo>
                                  <a:pt x="44843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363"/>
                        <wps:cNvSpPr/>
                        <wps:spPr>
                          <a:xfrm>
                            <a:off x="171877" y="2030739"/>
                            <a:ext cx="35242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352425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352425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352425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352425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96437" y="23229"/>
                                </a:moveTo>
                                <a:lnTo>
                                  <a:pt x="93786" y="23229"/>
                                </a:lnTo>
                                <a:lnTo>
                                  <a:pt x="93786" y="0"/>
                                </a:lnTo>
                                <a:lnTo>
                                  <a:pt x="96638" y="0"/>
                                </a:lnTo>
                                <a:lnTo>
                                  <a:pt x="96638" y="8282"/>
                                </a:lnTo>
                                <a:lnTo>
                                  <a:pt x="99922" y="8282"/>
                                </a:lnTo>
                                <a:lnTo>
                                  <a:pt x="98712" y="8891"/>
                                </a:lnTo>
                                <a:lnTo>
                                  <a:pt x="98464" y="9162"/>
                                </a:lnTo>
                                <a:lnTo>
                                  <a:pt x="96934" y="10982"/>
                                </a:lnTo>
                                <a:lnTo>
                                  <a:pt x="96529" y="12208"/>
                                </a:lnTo>
                                <a:lnTo>
                                  <a:pt x="96545" y="17444"/>
                                </a:lnTo>
                                <a:lnTo>
                                  <a:pt x="96680" y="18162"/>
                                </a:lnTo>
                                <a:lnTo>
                                  <a:pt x="98124" y="20529"/>
                                </a:lnTo>
                                <a:lnTo>
                                  <a:pt x="99095" y="21117"/>
                                </a:lnTo>
                                <a:lnTo>
                                  <a:pt x="96437" y="21117"/>
                                </a:lnTo>
                                <a:lnTo>
                                  <a:pt x="9643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106231" y="21265"/>
                                </a:moveTo>
                                <a:lnTo>
                                  <a:pt x="102121" y="21265"/>
                                </a:lnTo>
                                <a:lnTo>
                                  <a:pt x="103198" y="20722"/>
                                </a:lnTo>
                                <a:lnTo>
                                  <a:pt x="105015" y="18553"/>
                                </a:lnTo>
                                <a:lnTo>
                                  <a:pt x="105328" y="17444"/>
                                </a:lnTo>
                                <a:lnTo>
                                  <a:pt x="105363" y="12208"/>
                                </a:lnTo>
                                <a:lnTo>
                                  <a:pt x="105033" y="10982"/>
                                </a:lnTo>
                                <a:lnTo>
                                  <a:pt x="103286" y="8891"/>
                                </a:lnTo>
                                <a:lnTo>
                                  <a:pt x="102064" y="8282"/>
                                </a:lnTo>
                                <a:lnTo>
                                  <a:pt x="96638" y="8282"/>
                                </a:lnTo>
                                <a:lnTo>
                                  <a:pt x="97842" y="6774"/>
                                </a:lnTo>
                                <a:lnTo>
                                  <a:pt x="99381" y="6021"/>
                                </a:lnTo>
                                <a:lnTo>
                                  <a:pt x="102290" y="6021"/>
                                </a:lnTo>
                                <a:lnTo>
                                  <a:pt x="108385" y="17444"/>
                                </a:lnTo>
                                <a:lnTo>
                                  <a:pt x="107670" y="19676"/>
                                </a:lnTo>
                                <a:lnTo>
                                  <a:pt x="106231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103107" y="23610"/>
                                </a:moveTo>
                                <a:lnTo>
                                  <a:pt x="99121" y="23610"/>
                                </a:lnTo>
                                <a:lnTo>
                                  <a:pt x="97564" y="22779"/>
                                </a:lnTo>
                                <a:lnTo>
                                  <a:pt x="96437" y="21265"/>
                                </a:lnTo>
                                <a:lnTo>
                                  <a:pt x="96437" y="21117"/>
                                </a:lnTo>
                                <a:lnTo>
                                  <a:pt x="99095" y="21117"/>
                                </a:lnTo>
                                <a:lnTo>
                                  <a:pt x="99339" y="21265"/>
                                </a:lnTo>
                                <a:lnTo>
                                  <a:pt x="106231" y="21265"/>
                                </a:lnTo>
                                <a:lnTo>
                                  <a:pt x="104860" y="22779"/>
                                </a:lnTo>
                                <a:lnTo>
                                  <a:pt x="103107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120152" y="23610"/>
                                </a:moveTo>
                                <a:lnTo>
                                  <a:pt x="116327" y="23610"/>
                                </a:lnTo>
                                <a:lnTo>
                                  <a:pt x="114422" y="22856"/>
                                </a:lnTo>
                                <a:lnTo>
                                  <a:pt x="111514" y="19835"/>
                                </a:lnTo>
                                <a:lnTo>
                                  <a:pt x="110788" y="17655"/>
                                </a:lnTo>
                                <a:lnTo>
                                  <a:pt x="110788" y="11697"/>
                                </a:lnTo>
                                <a:lnTo>
                                  <a:pt x="111655" y="9391"/>
                                </a:lnTo>
                                <a:lnTo>
                                  <a:pt x="114838" y="6644"/>
                                </a:lnTo>
                                <a:lnTo>
                                  <a:pt x="116602" y="6021"/>
                                </a:lnTo>
                                <a:lnTo>
                                  <a:pt x="120997" y="6021"/>
                                </a:lnTo>
                                <a:lnTo>
                                  <a:pt x="122887" y="6778"/>
                                </a:lnTo>
                                <a:lnTo>
                                  <a:pt x="124438" y="8377"/>
                                </a:lnTo>
                                <a:lnTo>
                                  <a:pt x="117257" y="8377"/>
                                </a:lnTo>
                                <a:lnTo>
                                  <a:pt x="116074" y="8912"/>
                                </a:lnTo>
                                <a:lnTo>
                                  <a:pt x="114193" y="11046"/>
                                </a:lnTo>
                                <a:lnTo>
                                  <a:pt x="113730" y="12637"/>
                                </a:lnTo>
                                <a:lnTo>
                                  <a:pt x="113725" y="16926"/>
                                </a:lnTo>
                                <a:lnTo>
                                  <a:pt x="114154" y="18444"/>
                                </a:lnTo>
                                <a:lnTo>
                                  <a:pt x="115291" y="19835"/>
                                </a:lnTo>
                                <a:lnTo>
                                  <a:pt x="116071" y="20726"/>
                                </a:lnTo>
                                <a:lnTo>
                                  <a:pt x="117257" y="21265"/>
                                </a:lnTo>
                                <a:lnTo>
                                  <a:pt x="124603" y="21265"/>
                                </a:lnTo>
                                <a:lnTo>
                                  <a:pt x="123986" y="21895"/>
                                </a:lnTo>
                                <a:lnTo>
                                  <a:pt x="121507" y="23268"/>
                                </a:lnTo>
                                <a:lnTo>
                                  <a:pt x="120152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124603" y="21265"/>
                                </a:moveTo>
                                <a:lnTo>
                                  <a:pt x="120095" y="21265"/>
                                </a:lnTo>
                                <a:lnTo>
                                  <a:pt x="121271" y="20726"/>
                                </a:lnTo>
                                <a:lnTo>
                                  <a:pt x="122049" y="19835"/>
                                </a:lnTo>
                                <a:lnTo>
                                  <a:pt x="123188" y="18444"/>
                                </a:lnTo>
                                <a:lnTo>
                                  <a:pt x="123624" y="16926"/>
                                </a:lnTo>
                                <a:lnTo>
                                  <a:pt x="123624" y="12637"/>
                                </a:lnTo>
                                <a:lnTo>
                                  <a:pt x="123136" y="11046"/>
                                </a:lnTo>
                                <a:lnTo>
                                  <a:pt x="121257" y="8912"/>
                                </a:lnTo>
                                <a:lnTo>
                                  <a:pt x="120088" y="8377"/>
                                </a:lnTo>
                                <a:lnTo>
                                  <a:pt x="124438" y="8377"/>
                                </a:lnTo>
                                <a:lnTo>
                                  <a:pt x="125824" y="9806"/>
                                </a:lnTo>
                                <a:lnTo>
                                  <a:pt x="126489" y="11697"/>
                                </a:lnTo>
                                <a:lnTo>
                                  <a:pt x="126524" y="16926"/>
                                </a:lnTo>
                                <a:lnTo>
                                  <a:pt x="126233" y="18444"/>
                                </a:lnTo>
                                <a:lnTo>
                                  <a:pt x="125037" y="20726"/>
                                </a:lnTo>
                                <a:lnTo>
                                  <a:pt x="124930" y="20930"/>
                                </a:lnTo>
                                <a:lnTo>
                                  <a:pt x="124603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138200" y="23610"/>
                                </a:moveTo>
                                <a:lnTo>
                                  <a:pt x="134376" y="23610"/>
                                </a:lnTo>
                                <a:lnTo>
                                  <a:pt x="132471" y="22856"/>
                                </a:lnTo>
                                <a:lnTo>
                                  <a:pt x="129562" y="19835"/>
                                </a:lnTo>
                                <a:lnTo>
                                  <a:pt x="128837" y="17655"/>
                                </a:lnTo>
                                <a:lnTo>
                                  <a:pt x="128837" y="11697"/>
                                </a:lnTo>
                                <a:lnTo>
                                  <a:pt x="129703" y="9391"/>
                                </a:lnTo>
                                <a:lnTo>
                                  <a:pt x="132886" y="6644"/>
                                </a:lnTo>
                                <a:lnTo>
                                  <a:pt x="134650" y="6021"/>
                                </a:lnTo>
                                <a:lnTo>
                                  <a:pt x="139045" y="6021"/>
                                </a:lnTo>
                                <a:lnTo>
                                  <a:pt x="140936" y="6778"/>
                                </a:lnTo>
                                <a:lnTo>
                                  <a:pt x="142486" y="8377"/>
                                </a:lnTo>
                                <a:lnTo>
                                  <a:pt x="135306" y="8377"/>
                                </a:lnTo>
                                <a:lnTo>
                                  <a:pt x="134122" y="8912"/>
                                </a:lnTo>
                                <a:lnTo>
                                  <a:pt x="132242" y="11046"/>
                                </a:lnTo>
                                <a:lnTo>
                                  <a:pt x="131779" y="12637"/>
                                </a:lnTo>
                                <a:lnTo>
                                  <a:pt x="131774" y="16926"/>
                                </a:lnTo>
                                <a:lnTo>
                                  <a:pt x="132202" y="18444"/>
                                </a:lnTo>
                                <a:lnTo>
                                  <a:pt x="133339" y="19835"/>
                                </a:lnTo>
                                <a:lnTo>
                                  <a:pt x="134119" y="20726"/>
                                </a:lnTo>
                                <a:lnTo>
                                  <a:pt x="135306" y="21265"/>
                                </a:lnTo>
                                <a:lnTo>
                                  <a:pt x="142651" y="21265"/>
                                </a:lnTo>
                                <a:lnTo>
                                  <a:pt x="142035" y="21895"/>
                                </a:lnTo>
                                <a:lnTo>
                                  <a:pt x="139556" y="23268"/>
                                </a:lnTo>
                                <a:lnTo>
                                  <a:pt x="138200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142651" y="21265"/>
                                </a:moveTo>
                                <a:lnTo>
                                  <a:pt x="138144" y="21265"/>
                                </a:lnTo>
                                <a:lnTo>
                                  <a:pt x="139320" y="20726"/>
                                </a:lnTo>
                                <a:lnTo>
                                  <a:pt x="140097" y="19835"/>
                                </a:lnTo>
                                <a:lnTo>
                                  <a:pt x="141236" y="18444"/>
                                </a:lnTo>
                                <a:lnTo>
                                  <a:pt x="141672" y="16926"/>
                                </a:lnTo>
                                <a:lnTo>
                                  <a:pt x="141672" y="12637"/>
                                </a:lnTo>
                                <a:lnTo>
                                  <a:pt x="141185" y="11046"/>
                                </a:lnTo>
                                <a:lnTo>
                                  <a:pt x="139305" y="8912"/>
                                </a:lnTo>
                                <a:lnTo>
                                  <a:pt x="138137" y="8377"/>
                                </a:lnTo>
                                <a:lnTo>
                                  <a:pt x="142486" y="8377"/>
                                </a:lnTo>
                                <a:lnTo>
                                  <a:pt x="143873" y="9806"/>
                                </a:lnTo>
                                <a:lnTo>
                                  <a:pt x="144537" y="11697"/>
                                </a:lnTo>
                                <a:lnTo>
                                  <a:pt x="144573" y="16926"/>
                                </a:lnTo>
                                <a:lnTo>
                                  <a:pt x="144281" y="18444"/>
                                </a:lnTo>
                                <a:lnTo>
                                  <a:pt x="143086" y="20726"/>
                                </a:lnTo>
                                <a:lnTo>
                                  <a:pt x="142978" y="20930"/>
                                </a:lnTo>
                                <a:lnTo>
                                  <a:pt x="142651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150815" y="23229"/>
                                </a:moveTo>
                                <a:lnTo>
                                  <a:pt x="147963" y="23229"/>
                                </a:lnTo>
                                <a:lnTo>
                                  <a:pt x="147963" y="0"/>
                                </a:lnTo>
                                <a:lnTo>
                                  <a:pt x="150815" y="0"/>
                                </a:lnTo>
                                <a:lnTo>
                                  <a:pt x="150815" y="13247"/>
                                </a:lnTo>
                                <a:lnTo>
                                  <a:pt x="155232" y="13247"/>
                                </a:lnTo>
                                <a:lnTo>
                                  <a:pt x="156150" y="14620"/>
                                </a:lnTo>
                                <a:lnTo>
                                  <a:pt x="152833" y="14620"/>
                                </a:lnTo>
                                <a:lnTo>
                                  <a:pt x="150815" y="16553"/>
                                </a:lnTo>
                                <a:lnTo>
                                  <a:pt x="150815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155232" y="13247"/>
                                </a:moveTo>
                                <a:lnTo>
                                  <a:pt x="150815" y="13247"/>
                                </a:lnTo>
                                <a:lnTo>
                                  <a:pt x="157565" y="6401"/>
                                </a:lnTo>
                                <a:lnTo>
                                  <a:pt x="161263" y="6401"/>
                                </a:lnTo>
                                <a:lnTo>
                                  <a:pt x="154829" y="12644"/>
                                </a:lnTo>
                                <a:lnTo>
                                  <a:pt x="155232" y="13247"/>
                                </a:lnTo>
                                <a:close/>
                              </a:path>
                              <a:path w="352425" h="29845">
                                <a:moveTo>
                                  <a:pt x="161907" y="23229"/>
                                </a:moveTo>
                                <a:lnTo>
                                  <a:pt x="158389" y="23229"/>
                                </a:lnTo>
                                <a:lnTo>
                                  <a:pt x="152833" y="14620"/>
                                </a:lnTo>
                                <a:lnTo>
                                  <a:pt x="156150" y="14620"/>
                                </a:lnTo>
                                <a:lnTo>
                                  <a:pt x="161907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180447" y="29684"/>
                                </a:moveTo>
                                <a:lnTo>
                                  <a:pt x="161537" y="29684"/>
                                </a:lnTo>
                                <a:lnTo>
                                  <a:pt x="161537" y="27624"/>
                                </a:lnTo>
                                <a:lnTo>
                                  <a:pt x="180447" y="27624"/>
                                </a:lnTo>
                                <a:lnTo>
                                  <a:pt x="180447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190847" y="23610"/>
                                </a:moveTo>
                                <a:lnTo>
                                  <a:pt x="186706" y="23610"/>
                                </a:lnTo>
                                <a:lnTo>
                                  <a:pt x="184854" y="22856"/>
                                </a:lnTo>
                                <a:lnTo>
                                  <a:pt x="182051" y="19842"/>
                                </a:lnTo>
                                <a:lnTo>
                                  <a:pt x="181350" y="17683"/>
                                </a:lnTo>
                                <a:lnTo>
                                  <a:pt x="181442" y="12567"/>
                                </a:lnTo>
                                <a:lnTo>
                                  <a:pt x="187576" y="6021"/>
                                </a:lnTo>
                                <a:lnTo>
                                  <a:pt x="190851" y="6021"/>
                                </a:lnTo>
                                <a:lnTo>
                                  <a:pt x="191959" y="6362"/>
                                </a:lnTo>
                                <a:lnTo>
                                  <a:pt x="192196" y="6362"/>
                                </a:lnTo>
                                <a:lnTo>
                                  <a:pt x="194671" y="8327"/>
                                </a:lnTo>
                                <a:lnTo>
                                  <a:pt x="187787" y="8327"/>
                                </a:lnTo>
                                <a:lnTo>
                                  <a:pt x="186530" y="8880"/>
                                </a:lnTo>
                                <a:lnTo>
                                  <a:pt x="184734" y="10937"/>
                                </a:lnTo>
                                <a:lnTo>
                                  <a:pt x="184287" y="12567"/>
                                </a:lnTo>
                                <a:lnTo>
                                  <a:pt x="184384" y="17430"/>
                                </a:lnTo>
                                <a:lnTo>
                                  <a:pt x="184663" y="18490"/>
                                </a:lnTo>
                                <a:lnTo>
                                  <a:pt x="184720" y="18705"/>
                                </a:lnTo>
                                <a:lnTo>
                                  <a:pt x="186452" y="20754"/>
                                </a:lnTo>
                                <a:lnTo>
                                  <a:pt x="187583" y="21265"/>
                                </a:lnTo>
                                <a:lnTo>
                                  <a:pt x="194468" y="21265"/>
                                </a:lnTo>
                                <a:lnTo>
                                  <a:pt x="192396" y="23064"/>
                                </a:lnTo>
                                <a:lnTo>
                                  <a:pt x="190847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192970" y="11768"/>
                                </a:moveTo>
                                <a:lnTo>
                                  <a:pt x="192870" y="11345"/>
                                </a:lnTo>
                                <a:lnTo>
                                  <a:pt x="192773" y="10937"/>
                                </a:lnTo>
                                <a:lnTo>
                                  <a:pt x="192703" y="10641"/>
                                </a:lnTo>
                                <a:lnTo>
                                  <a:pt x="192234" y="9792"/>
                                </a:lnTo>
                                <a:lnTo>
                                  <a:pt x="190896" y="8651"/>
                                </a:lnTo>
                                <a:lnTo>
                                  <a:pt x="189976" y="8327"/>
                                </a:lnTo>
                                <a:lnTo>
                                  <a:pt x="194671" y="8327"/>
                                </a:lnTo>
                                <a:lnTo>
                                  <a:pt x="195414" y="9641"/>
                                </a:lnTo>
                                <a:lnTo>
                                  <a:pt x="195604" y="10641"/>
                                </a:lnTo>
                                <a:lnTo>
                                  <a:pt x="195660" y="10937"/>
                                </a:lnTo>
                                <a:lnTo>
                                  <a:pt x="195738" y="11345"/>
                                </a:lnTo>
                                <a:lnTo>
                                  <a:pt x="192970" y="11768"/>
                                </a:lnTo>
                                <a:close/>
                              </a:path>
                              <a:path w="352425" h="29845">
                                <a:moveTo>
                                  <a:pt x="194468" y="21265"/>
                                </a:moveTo>
                                <a:lnTo>
                                  <a:pt x="190097" y="21265"/>
                                </a:lnTo>
                                <a:lnTo>
                                  <a:pt x="191492" y="20754"/>
                                </a:lnTo>
                                <a:lnTo>
                                  <a:pt x="191215" y="20754"/>
                                </a:lnTo>
                                <a:lnTo>
                                  <a:pt x="192530" y="19550"/>
                                </a:lnTo>
                                <a:lnTo>
                                  <a:pt x="192909" y="18705"/>
                                </a:lnTo>
                                <a:lnTo>
                                  <a:pt x="193005" y="18490"/>
                                </a:lnTo>
                                <a:lnTo>
                                  <a:pt x="193117" y="17683"/>
                                </a:lnTo>
                                <a:lnTo>
                                  <a:pt x="193203" y="17060"/>
                                </a:lnTo>
                                <a:lnTo>
                                  <a:pt x="196013" y="17430"/>
                                </a:lnTo>
                                <a:lnTo>
                                  <a:pt x="195842" y="18490"/>
                                </a:lnTo>
                                <a:lnTo>
                                  <a:pt x="195808" y="18705"/>
                                </a:lnTo>
                                <a:lnTo>
                                  <a:pt x="195703" y="19360"/>
                                </a:lnTo>
                                <a:lnTo>
                                  <a:pt x="194980" y="20754"/>
                                </a:lnTo>
                                <a:lnTo>
                                  <a:pt x="194468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206749" y="23610"/>
                                </a:moveTo>
                                <a:lnTo>
                                  <a:pt x="202925" y="23610"/>
                                </a:lnTo>
                                <a:lnTo>
                                  <a:pt x="201020" y="22856"/>
                                </a:lnTo>
                                <a:lnTo>
                                  <a:pt x="198111" y="19835"/>
                                </a:lnTo>
                                <a:lnTo>
                                  <a:pt x="197386" y="17655"/>
                                </a:lnTo>
                                <a:lnTo>
                                  <a:pt x="197386" y="11697"/>
                                </a:lnTo>
                                <a:lnTo>
                                  <a:pt x="198252" y="9391"/>
                                </a:lnTo>
                                <a:lnTo>
                                  <a:pt x="201435" y="6644"/>
                                </a:lnTo>
                                <a:lnTo>
                                  <a:pt x="203200" y="6021"/>
                                </a:lnTo>
                                <a:lnTo>
                                  <a:pt x="207594" y="6021"/>
                                </a:lnTo>
                                <a:lnTo>
                                  <a:pt x="209485" y="6778"/>
                                </a:lnTo>
                                <a:lnTo>
                                  <a:pt x="211036" y="8377"/>
                                </a:lnTo>
                                <a:lnTo>
                                  <a:pt x="203855" y="8377"/>
                                </a:lnTo>
                                <a:lnTo>
                                  <a:pt x="202671" y="8912"/>
                                </a:lnTo>
                                <a:lnTo>
                                  <a:pt x="200791" y="11046"/>
                                </a:lnTo>
                                <a:lnTo>
                                  <a:pt x="200328" y="12637"/>
                                </a:lnTo>
                                <a:lnTo>
                                  <a:pt x="200323" y="16926"/>
                                </a:lnTo>
                                <a:lnTo>
                                  <a:pt x="200751" y="18444"/>
                                </a:lnTo>
                                <a:lnTo>
                                  <a:pt x="201888" y="19835"/>
                                </a:lnTo>
                                <a:lnTo>
                                  <a:pt x="202668" y="20726"/>
                                </a:lnTo>
                                <a:lnTo>
                                  <a:pt x="203855" y="21265"/>
                                </a:lnTo>
                                <a:lnTo>
                                  <a:pt x="211200" y="21265"/>
                                </a:lnTo>
                                <a:lnTo>
                                  <a:pt x="210584" y="21895"/>
                                </a:lnTo>
                                <a:lnTo>
                                  <a:pt x="208105" y="23268"/>
                                </a:lnTo>
                                <a:lnTo>
                                  <a:pt x="206749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11200" y="21265"/>
                                </a:moveTo>
                                <a:lnTo>
                                  <a:pt x="206693" y="21265"/>
                                </a:lnTo>
                                <a:lnTo>
                                  <a:pt x="207869" y="20726"/>
                                </a:lnTo>
                                <a:lnTo>
                                  <a:pt x="208646" y="19835"/>
                                </a:lnTo>
                                <a:lnTo>
                                  <a:pt x="209786" y="18444"/>
                                </a:lnTo>
                                <a:lnTo>
                                  <a:pt x="210221" y="16926"/>
                                </a:lnTo>
                                <a:lnTo>
                                  <a:pt x="210221" y="12637"/>
                                </a:lnTo>
                                <a:lnTo>
                                  <a:pt x="209734" y="11046"/>
                                </a:lnTo>
                                <a:lnTo>
                                  <a:pt x="207854" y="8912"/>
                                </a:lnTo>
                                <a:lnTo>
                                  <a:pt x="206686" y="8377"/>
                                </a:lnTo>
                                <a:lnTo>
                                  <a:pt x="211036" y="8377"/>
                                </a:lnTo>
                                <a:lnTo>
                                  <a:pt x="212422" y="9806"/>
                                </a:lnTo>
                                <a:lnTo>
                                  <a:pt x="213086" y="11697"/>
                                </a:lnTo>
                                <a:lnTo>
                                  <a:pt x="213122" y="16926"/>
                                </a:lnTo>
                                <a:lnTo>
                                  <a:pt x="212830" y="18444"/>
                                </a:lnTo>
                                <a:lnTo>
                                  <a:pt x="211635" y="20726"/>
                                </a:lnTo>
                                <a:lnTo>
                                  <a:pt x="211527" y="20930"/>
                                </a:lnTo>
                                <a:lnTo>
                                  <a:pt x="211200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221858" y="8588"/>
                                </a:moveTo>
                                <a:lnTo>
                                  <a:pt x="219100" y="8588"/>
                                </a:lnTo>
                                <a:lnTo>
                                  <a:pt x="219612" y="7869"/>
                                </a:lnTo>
                                <a:lnTo>
                                  <a:pt x="219713" y="7729"/>
                                </a:lnTo>
                                <a:lnTo>
                                  <a:pt x="220403" y="7088"/>
                                </a:lnTo>
                                <a:lnTo>
                                  <a:pt x="221945" y="6236"/>
                                </a:lnTo>
                                <a:lnTo>
                                  <a:pt x="222882" y="6021"/>
                                </a:lnTo>
                                <a:lnTo>
                                  <a:pt x="225417" y="6021"/>
                                </a:lnTo>
                                <a:lnTo>
                                  <a:pt x="226685" y="6391"/>
                                </a:lnTo>
                                <a:lnTo>
                                  <a:pt x="228882" y="7869"/>
                                </a:lnTo>
                                <a:lnTo>
                                  <a:pt x="229184" y="8250"/>
                                </a:lnTo>
                                <a:lnTo>
                                  <a:pt x="222495" y="8250"/>
                                </a:lnTo>
                                <a:lnTo>
                                  <a:pt x="221858" y="8588"/>
                                </a:lnTo>
                                <a:close/>
                              </a:path>
                              <a:path w="352425" h="29845">
                                <a:moveTo>
                                  <a:pt x="219354" y="29684"/>
                                </a:moveTo>
                                <a:lnTo>
                                  <a:pt x="216501" y="29684"/>
                                </a:lnTo>
                                <a:lnTo>
                                  <a:pt x="216501" y="6391"/>
                                </a:lnTo>
                                <a:lnTo>
                                  <a:pt x="219100" y="6391"/>
                                </a:lnTo>
                                <a:lnTo>
                                  <a:pt x="219100" y="8588"/>
                                </a:lnTo>
                                <a:lnTo>
                                  <a:pt x="221858" y="8588"/>
                                </a:lnTo>
                                <a:lnTo>
                                  <a:pt x="221487" y="8785"/>
                                </a:lnTo>
                                <a:lnTo>
                                  <a:pt x="219547" y="11095"/>
                                </a:lnTo>
                                <a:lnTo>
                                  <a:pt x="219141" y="12525"/>
                                </a:lnTo>
                                <a:lnTo>
                                  <a:pt x="219079" y="17074"/>
                                </a:lnTo>
                                <a:lnTo>
                                  <a:pt x="219490" y="18581"/>
                                </a:lnTo>
                                <a:lnTo>
                                  <a:pt x="221242" y="20715"/>
                                </a:lnTo>
                                <a:lnTo>
                                  <a:pt x="222333" y="21265"/>
                                </a:lnTo>
                                <a:lnTo>
                                  <a:pt x="229095" y="21265"/>
                                </a:lnTo>
                                <a:lnTo>
                                  <a:pt x="228906" y="21486"/>
                                </a:lnTo>
                                <a:lnTo>
                                  <a:pt x="219354" y="21486"/>
                                </a:lnTo>
                                <a:lnTo>
                                  <a:pt x="219354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229095" y="21265"/>
                                </a:moveTo>
                                <a:lnTo>
                                  <a:pt x="224847" y="21265"/>
                                </a:lnTo>
                                <a:lnTo>
                                  <a:pt x="225943" y="20715"/>
                                </a:lnTo>
                                <a:lnTo>
                                  <a:pt x="227741" y="18581"/>
                                </a:lnTo>
                                <a:lnTo>
                                  <a:pt x="228153" y="17074"/>
                                </a:lnTo>
                                <a:lnTo>
                                  <a:pt x="228196" y="12525"/>
                                </a:lnTo>
                                <a:lnTo>
                                  <a:pt x="227800" y="11095"/>
                                </a:lnTo>
                                <a:lnTo>
                                  <a:pt x="227752" y="10919"/>
                                </a:lnTo>
                                <a:lnTo>
                                  <a:pt x="225984" y="8785"/>
                                </a:lnTo>
                                <a:lnTo>
                                  <a:pt x="224931" y="8250"/>
                                </a:lnTo>
                                <a:lnTo>
                                  <a:pt x="229184" y="8250"/>
                                </a:lnTo>
                                <a:lnTo>
                                  <a:pt x="229609" y="8785"/>
                                </a:lnTo>
                                <a:lnTo>
                                  <a:pt x="230830" y="11602"/>
                                </a:lnTo>
                                <a:lnTo>
                                  <a:pt x="231006" y="12525"/>
                                </a:lnTo>
                                <a:lnTo>
                                  <a:pt x="230978" y="17074"/>
                                </a:lnTo>
                                <a:lnTo>
                                  <a:pt x="230801" y="17962"/>
                                </a:lnTo>
                                <a:lnTo>
                                  <a:pt x="229562" y="20715"/>
                                </a:lnTo>
                                <a:lnTo>
                                  <a:pt x="229095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225072" y="23610"/>
                                </a:moveTo>
                                <a:lnTo>
                                  <a:pt x="222819" y="23610"/>
                                </a:lnTo>
                                <a:lnTo>
                                  <a:pt x="221966" y="23409"/>
                                </a:lnTo>
                                <a:lnTo>
                                  <a:pt x="220459" y="22606"/>
                                </a:lnTo>
                                <a:lnTo>
                                  <a:pt x="219839" y="22099"/>
                                </a:lnTo>
                                <a:lnTo>
                                  <a:pt x="219354" y="21486"/>
                                </a:lnTo>
                                <a:lnTo>
                                  <a:pt x="228906" y="21486"/>
                                </a:lnTo>
                                <a:lnTo>
                                  <a:pt x="228664" y="21772"/>
                                </a:lnTo>
                                <a:lnTo>
                                  <a:pt x="226312" y="23244"/>
                                </a:lnTo>
                                <a:lnTo>
                                  <a:pt x="225072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40437" y="27180"/>
                                </a:moveTo>
                                <a:lnTo>
                                  <a:pt x="236874" y="27180"/>
                                </a:lnTo>
                                <a:lnTo>
                                  <a:pt x="237758" y="26642"/>
                                </a:lnTo>
                                <a:lnTo>
                                  <a:pt x="237948" y="26462"/>
                                </a:lnTo>
                                <a:lnTo>
                                  <a:pt x="238370" y="25800"/>
                                </a:lnTo>
                                <a:lnTo>
                                  <a:pt x="238547" y="25367"/>
                                </a:lnTo>
                                <a:lnTo>
                                  <a:pt x="239061" y="23958"/>
                                </a:lnTo>
                                <a:lnTo>
                                  <a:pt x="239117" y="23803"/>
                                </a:lnTo>
                                <a:lnTo>
                                  <a:pt x="239201" y="23571"/>
                                </a:lnTo>
                                <a:lnTo>
                                  <a:pt x="239314" y="23261"/>
                                </a:lnTo>
                                <a:lnTo>
                                  <a:pt x="232934" y="6401"/>
                                </a:lnTo>
                                <a:lnTo>
                                  <a:pt x="236008" y="6401"/>
                                </a:lnTo>
                                <a:lnTo>
                                  <a:pt x="239962" y="17380"/>
                                </a:lnTo>
                                <a:lnTo>
                                  <a:pt x="240370" y="18680"/>
                                </a:lnTo>
                                <a:lnTo>
                                  <a:pt x="240730" y="20039"/>
                                </a:lnTo>
                                <a:lnTo>
                                  <a:pt x="243252" y="20039"/>
                                </a:lnTo>
                                <a:lnTo>
                                  <a:pt x="241364" y="25092"/>
                                </a:lnTo>
                                <a:lnTo>
                                  <a:pt x="240805" y="26462"/>
                                </a:lnTo>
                                <a:lnTo>
                                  <a:pt x="240730" y="26642"/>
                                </a:lnTo>
                                <a:lnTo>
                                  <a:pt x="240517" y="27033"/>
                                </a:lnTo>
                                <a:lnTo>
                                  <a:pt x="240437" y="27180"/>
                                </a:lnTo>
                                <a:close/>
                              </a:path>
                              <a:path w="352425" h="29845">
                                <a:moveTo>
                                  <a:pt x="243252" y="20039"/>
                                </a:moveTo>
                                <a:lnTo>
                                  <a:pt x="240730" y="20039"/>
                                </a:lnTo>
                                <a:lnTo>
                                  <a:pt x="241069" y="18680"/>
                                </a:lnTo>
                                <a:lnTo>
                                  <a:pt x="241470" y="17380"/>
                                </a:lnTo>
                                <a:lnTo>
                                  <a:pt x="245494" y="6401"/>
                                </a:lnTo>
                                <a:lnTo>
                                  <a:pt x="248346" y="6401"/>
                                </a:lnTo>
                                <a:lnTo>
                                  <a:pt x="243252" y="20039"/>
                                </a:lnTo>
                                <a:close/>
                              </a:path>
                              <a:path w="352425" h="29845">
                                <a:moveTo>
                                  <a:pt x="238187" y="29684"/>
                                </a:moveTo>
                                <a:lnTo>
                                  <a:pt x="234419" y="29684"/>
                                </a:lnTo>
                                <a:lnTo>
                                  <a:pt x="234334" y="28962"/>
                                </a:lnTo>
                                <a:lnTo>
                                  <a:pt x="234253" y="28275"/>
                                </a:lnTo>
                                <a:lnTo>
                                  <a:pt x="234176" y="27624"/>
                                </a:lnTo>
                                <a:lnTo>
                                  <a:pt x="234106" y="27033"/>
                                </a:lnTo>
                                <a:lnTo>
                                  <a:pt x="234648" y="27180"/>
                                </a:lnTo>
                                <a:lnTo>
                                  <a:pt x="240437" y="27180"/>
                                </a:lnTo>
                                <a:lnTo>
                                  <a:pt x="239842" y="28275"/>
                                </a:lnTo>
                                <a:lnTo>
                                  <a:pt x="239261" y="28962"/>
                                </a:lnTo>
                                <a:lnTo>
                                  <a:pt x="238187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267044" y="29684"/>
                                </a:moveTo>
                                <a:lnTo>
                                  <a:pt x="248135" y="29684"/>
                                </a:lnTo>
                                <a:lnTo>
                                  <a:pt x="248135" y="27624"/>
                                </a:lnTo>
                                <a:lnTo>
                                  <a:pt x="267044" y="27624"/>
                                </a:lnTo>
                                <a:lnTo>
                                  <a:pt x="267044" y="29684"/>
                                </a:lnTo>
                                <a:close/>
                              </a:path>
                              <a:path w="352425" h="29845">
                                <a:moveTo>
                                  <a:pt x="280628" y="21265"/>
                                </a:moveTo>
                                <a:lnTo>
                                  <a:pt x="276166" y="21265"/>
                                </a:lnTo>
                                <a:lnTo>
                                  <a:pt x="277176" y="20965"/>
                                </a:lnTo>
                                <a:lnTo>
                                  <a:pt x="278406" y="19926"/>
                                </a:lnTo>
                                <a:lnTo>
                                  <a:pt x="278723" y="19236"/>
                                </a:lnTo>
                                <a:lnTo>
                                  <a:pt x="278622" y="17757"/>
                                </a:lnTo>
                                <a:lnTo>
                                  <a:pt x="278263" y="17314"/>
                                </a:lnTo>
                                <a:lnTo>
                                  <a:pt x="277494" y="16807"/>
                                </a:lnTo>
                                <a:lnTo>
                                  <a:pt x="276522" y="16486"/>
                                </a:lnTo>
                                <a:lnTo>
                                  <a:pt x="272881" y="15571"/>
                                </a:lnTo>
                                <a:lnTo>
                                  <a:pt x="271430" y="15113"/>
                                </a:lnTo>
                                <a:lnTo>
                                  <a:pt x="269810" y="14338"/>
                                </a:lnTo>
                                <a:lnTo>
                                  <a:pt x="269198" y="13806"/>
                                </a:lnTo>
                                <a:lnTo>
                                  <a:pt x="268720" y="13025"/>
                                </a:lnTo>
                                <a:lnTo>
                                  <a:pt x="268325" y="12296"/>
                                </a:lnTo>
                                <a:lnTo>
                                  <a:pt x="268328" y="9422"/>
                                </a:lnTo>
                                <a:lnTo>
                                  <a:pt x="268671" y="8782"/>
                                </a:lnTo>
                                <a:lnTo>
                                  <a:pt x="268777" y="8584"/>
                                </a:lnTo>
                                <a:lnTo>
                                  <a:pt x="273039" y="6021"/>
                                </a:lnTo>
                                <a:lnTo>
                                  <a:pt x="276333" y="6021"/>
                                </a:lnTo>
                                <a:lnTo>
                                  <a:pt x="278539" y="6863"/>
                                </a:lnTo>
                                <a:lnTo>
                                  <a:pt x="278669" y="6863"/>
                                </a:lnTo>
                                <a:lnTo>
                                  <a:pt x="279561" y="7486"/>
                                </a:lnTo>
                                <a:lnTo>
                                  <a:pt x="280207" y="8366"/>
                                </a:lnTo>
                                <a:lnTo>
                                  <a:pt x="273251" y="8366"/>
                                </a:lnTo>
                                <a:lnTo>
                                  <a:pt x="272314" y="8584"/>
                                </a:lnTo>
                                <a:lnTo>
                                  <a:pt x="271231" y="9422"/>
                                </a:lnTo>
                                <a:lnTo>
                                  <a:pt x="270916" y="9954"/>
                                </a:lnTo>
                                <a:lnTo>
                                  <a:pt x="271022" y="11123"/>
                                </a:lnTo>
                                <a:lnTo>
                                  <a:pt x="276892" y="13560"/>
                                </a:lnTo>
                                <a:lnTo>
                                  <a:pt x="278297" y="14000"/>
                                </a:lnTo>
                                <a:lnTo>
                                  <a:pt x="281660" y="17314"/>
                                </a:lnTo>
                                <a:lnTo>
                                  <a:pt x="281660" y="19236"/>
                                </a:lnTo>
                                <a:lnTo>
                                  <a:pt x="281496" y="19761"/>
                                </a:lnTo>
                                <a:lnTo>
                                  <a:pt x="281381" y="20131"/>
                                </a:lnTo>
                                <a:lnTo>
                                  <a:pt x="280628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278237" y="11123"/>
                                </a:moveTo>
                                <a:lnTo>
                                  <a:pt x="275666" y="8366"/>
                                </a:lnTo>
                                <a:lnTo>
                                  <a:pt x="280207" y="8366"/>
                                </a:lnTo>
                                <a:lnTo>
                                  <a:pt x="280511" y="8782"/>
                                </a:lnTo>
                                <a:lnTo>
                                  <a:pt x="280755" y="9422"/>
                                </a:lnTo>
                                <a:lnTo>
                                  <a:pt x="280816" y="9581"/>
                                </a:lnTo>
                                <a:lnTo>
                                  <a:pt x="280920" y="10116"/>
                                </a:lnTo>
                                <a:lnTo>
                                  <a:pt x="281026" y="10743"/>
                                </a:lnTo>
                                <a:lnTo>
                                  <a:pt x="278237" y="11123"/>
                                </a:lnTo>
                                <a:close/>
                              </a:path>
                              <a:path w="352425" h="29845">
                                <a:moveTo>
                                  <a:pt x="276194" y="23610"/>
                                </a:moveTo>
                                <a:lnTo>
                                  <a:pt x="272687" y="23610"/>
                                </a:lnTo>
                                <a:lnTo>
                                  <a:pt x="271018" y="23155"/>
                                </a:lnTo>
                                <a:lnTo>
                                  <a:pt x="267867" y="19236"/>
                                </a:lnTo>
                                <a:lnTo>
                                  <a:pt x="267806" y="18891"/>
                                </a:lnTo>
                                <a:lnTo>
                                  <a:pt x="267684" y="18201"/>
                                </a:lnTo>
                                <a:lnTo>
                                  <a:pt x="270504" y="17757"/>
                                </a:lnTo>
                                <a:lnTo>
                                  <a:pt x="270565" y="18201"/>
                                </a:lnTo>
                                <a:lnTo>
                                  <a:pt x="270659" y="18891"/>
                                </a:lnTo>
                                <a:lnTo>
                                  <a:pt x="271099" y="19761"/>
                                </a:lnTo>
                                <a:lnTo>
                                  <a:pt x="272550" y="20965"/>
                                </a:lnTo>
                                <a:lnTo>
                                  <a:pt x="273560" y="21265"/>
                                </a:lnTo>
                                <a:lnTo>
                                  <a:pt x="280628" y="21265"/>
                                </a:lnTo>
                                <a:lnTo>
                                  <a:pt x="280269" y="21807"/>
                                </a:lnTo>
                                <a:lnTo>
                                  <a:pt x="279466" y="22458"/>
                                </a:lnTo>
                                <a:lnTo>
                                  <a:pt x="277374" y="23381"/>
                                </a:lnTo>
                                <a:lnTo>
                                  <a:pt x="276194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288410" y="6401"/>
                                </a:moveTo>
                                <a:lnTo>
                                  <a:pt x="285568" y="6401"/>
                                </a:lnTo>
                                <a:lnTo>
                                  <a:pt x="285568" y="2228"/>
                                </a:lnTo>
                                <a:lnTo>
                                  <a:pt x="288410" y="517"/>
                                </a:lnTo>
                                <a:lnTo>
                                  <a:pt x="288410" y="6401"/>
                                </a:lnTo>
                                <a:close/>
                              </a:path>
                              <a:path w="352425" h="29845">
                                <a:moveTo>
                                  <a:pt x="291273" y="8620"/>
                                </a:moveTo>
                                <a:lnTo>
                                  <a:pt x="283477" y="8620"/>
                                </a:lnTo>
                                <a:lnTo>
                                  <a:pt x="283477" y="6401"/>
                                </a:lnTo>
                                <a:lnTo>
                                  <a:pt x="291273" y="6401"/>
                                </a:lnTo>
                                <a:lnTo>
                                  <a:pt x="291273" y="8620"/>
                                </a:lnTo>
                                <a:close/>
                              </a:path>
                              <a:path w="352425" h="29845">
                                <a:moveTo>
                                  <a:pt x="288656" y="20261"/>
                                </a:moveTo>
                                <a:lnTo>
                                  <a:pt x="285676" y="20261"/>
                                </a:lnTo>
                                <a:lnTo>
                                  <a:pt x="285568" y="8620"/>
                                </a:lnTo>
                                <a:lnTo>
                                  <a:pt x="288410" y="8620"/>
                                </a:lnTo>
                                <a:lnTo>
                                  <a:pt x="288459" y="19796"/>
                                </a:lnTo>
                                <a:lnTo>
                                  <a:pt x="288558" y="20028"/>
                                </a:lnTo>
                                <a:lnTo>
                                  <a:pt x="288656" y="20261"/>
                                </a:lnTo>
                                <a:close/>
                              </a:path>
                              <a:path w="352425" h="29845">
                                <a:moveTo>
                                  <a:pt x="291685" y="23198"/>
                                </a:moveTo>
                                <a:lnTo>
                                  <a:pt x="287532" y="23198"/>
                                </a:lnTo>
                                <a:lnTo>
                                  <a:pt x="286551" y="22634"/>
                                </a:lnTo>
                                <a:lnTo>
                                  <a:pt x="286149" y="22201"/>
                                </a:lnTo>
                                <a:lnTo>
                                  <a:pt x="285684" y="21131"/>
                                </a:lnTo>
                                <a:lnTo>
                                  <a:pt x="285678" y="20448"/>
                                </a:lnTo>
                                <a:lnTo>
                                  <a:pt x="288818" y="20448"/>
                                </a:lnTo>
                                <a:lnTo>
                                  <a:pt x="289194" y="20673"/>
                                </a:lnTo>
                                <a:lnTo>
                                  <a:pt x="291273" y="20673"/>
                                </a:lnTo>
                                <a:lnTo>
                                  <a:pt x="291522" y="22201"/>
                                </a:lnTo>
                                <a:lnTo>
                                  <a:pt x="291593" y="22634"/>
                                </a:lnTo>
                                <a:lnTo>
                                  <a:pt x="291685" y="23198"/>
                                </a:lnTo>
                                <a:close/>
                              </a:path>
                              <a:path w="352425" h="29845">
                                <a:moveTo>
                                  <a:pt x="296380" y="11578"/>
                                </a:moveTo>
                                <a:lnTo>
                                  <a:pt x="293591" y="11197"/>
                                </a:lnTo>
                                <a:lnTo>
                                  <a:pt x="293711" y="10637"/>
                                </a:lnTo>
                                <a:lnTo>
                                  <a:pt x="293764" y="10387"/>
                                </a:lnTo>
                                <a:lnTo>
                                  <a:pt x="299733" y="6021"/>
                                </a:lnTo>
                                <a:lnTo>
                                  <a:pt x="302613" y="6021"/>
                                </a:lnTo>
                                <a:lnTo>
                                  <a:pt x="303778" y="6190"/>
                                </a:lnTo>
                                <a:lnTo>
                                  <a:pt x="305574" y="6866"/>
                                </a:lnTo>
                                <a:lnTo>
                                  <a:pt x="306236" y="7292"/>
                                </a:lnTo>
                                <a:lnTo>
                                  <a:pt x="307082" y="8313"/>
                                </a:lnTo>
                                <a:lnTo>
                                  <a:pt x="299693" y="8313"/>
                                </a:lnTo>
                                <a:lnTo>
                                  <a:pt x="298437" y="8613"/>
                                </a:lnTo>
                                <a:lnTo>
                                  <a:pt x="297155" y="9556"/>
                                </a:lnTo>
                                <a:lnTo>
                                  <a:pt x="296899" y="10007"/>
                                </a:lnTo>
                                <a:lnTo>
                                  <a:pt x="296775" y="10225"/>
                                </a:lnTo>
                                <a:lnTo>
                                  <a:pt x="296683" y="10387"/>
                                </a:lnTo>
                                <a:lnTo>
                                  <a:pt x="296477" y="11197"/>
                                </a:lnTo>
                                <a:lnTo>
                                  <a:pt x="296380" y="11578"/>
                                </a:lnTo>
                                <a:close/>
                              </a:path>
                              <a:path w="352425" h="29845">
                                <a:moveTo>
                                  <a:pt x="299972" y="23610"/>
                                </a:moveTo>
                                <a:lnTo>
                                  <a:pt x="297000" y="23610"/>
                                </a:lnTo>
                                <a:lnTo>
                                  <a:pt x="295577" y="23159"/>
                                </a:lnTo>
                                <a:lnTo>
                                  <a:pt x="293591" y="21349"/>
                                </a:lnTo>
                                <a:lnTo>
                                  <a:pt x="293230" y="20507"/>
                                </a:lnTo>
                                <a:lnTo>
                                  <a:pt x="293145" y="17764"/>
                                </a:lnTo>
                                <a:lnTo>
                                  <a:pt x="293282" y="17215"/>
                                </a:lnTo>
                                <a:lnTo>
                                  <a:pt x="293833" y="16215"/>
                                </a:lnTo>
                                <a:lnTo>
                                  <a:pt x="293938" y="16025"/>
                                </a:lnTo>
                                <a:lnTo>
                                  <a:pt x="302021" y="13257"/>
                                </a:lnTo>
                                <a:lnTo>
                                  <a:pt x="303719" y="12930"/>
                                </a:lnTo>
                                <a:lnTo>
                                  <a:pt x="304810" y="12549"/>
                                </a:lnTo>
                                <a:lnTo>
                                  <a:pt x="304739" y="10387"/>
                                </a:lnTo>
                                <a:lnTo>
                                  <a:pt x="304614" y="10007"/>
                                </a:lnTo>
                                <a:lnTo>
                                  <a:pt x="304462" y="9739"/>
                                </a:lnTo>
                                <a:lnTo>
                                  <a:pt x="303186" y="8613"/>
                                </a:lnTo>
                                <a:lnTo>
                                  <a:pt x="302991" y="8613"/>
                                </a:lnTo>
                                <a:lnTo>
                                  <a:pt x="301988" y="8313"/>
                                </a:lnTo>
                                <a:lnTo>
                                  <a:pt x="307082" y="8313"/>
                                </a:lnTo>
                                <a:lnTo>
                                  <a:pt x="307377" y="8958"/>
                                </a:lnTo>
                                <a:lnTo>
                                  <a:pt x="307507" y="9556"/>
                                </a:lnTo>
                                <a:lnTo>
                                  <a:pt x="307601" y="10007"/>
                                </a:lnTo>
                                <a:lnTo>
                                  <a:pt x="307693" y="14778"/>
                                </a:lnTo>
                                <a:lnTo>
                                  <a:pt x="304810" y="14778"/>
                                </a:lnTo>
                                <a:lnTo>
                                  <a:pt x="303775" y="15201"/>
                                </a:lnTo>
                                <a:lnTo>
                                  <a:pt x="302222" y="15560"/>
                                </a:lnTo>
                                <a:lnTo>
                                  <a:pt x="298976" y="16025"/>
                                </a:lnTo>
                                <a:lnTo>
                                  <a:pt x="298145" y="16215"/>
                                </a:lnTo>
                                <a:lnTo>
                                  <a:pt x="296137" y="19469"/>
                                </a:lnTo>
                                <a:lnTo>
                                  <a:pt x="296426" y="20103"/>
                                </a:lnTo>
                                <a:lnTo>
                                  <a:pt x="297581" y="21117"/>
                                </a:lnTo>
                                <a:lnTo>
                                  <a:pt x="298353" y="21349"/>
                                </a:lnTo>
                                <a:lnTo>
                                  <a:pt x="304807" y="21349"/>
                                </a:lnTo>
                                <a:lnTo>
                                  <a:pt x="304151" y="21909"/>
                                </a:lnTo>
                                <a:lnTo>
                                  <a:pt x="303137" y="22582"/>
                                </a:lnTo>
                                <a:lnTo>
                                  <a:pt x="301724" y="23159"/>
                                </a:lnTo>
                                <a:lnTo>
                                  <a:pt x="301018" y="23427"/>
                                </a:lnTo>
                                <a:lnTo>
                                  <a:pt x="299972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304807" y="21349"/>
                                </a:moveTo>
                                <a:lnTo>
                                  <a:pt x="300713" y="21349"/>
                                </a:lnTo>
                                <a:lnTo>
                                  <a:pt x="301628" y="21117"/>
                                </a:lnTo>
                                <a:lnTo>
                                  <a:pt x="302716" y="20507"/>
                                </a:lnTo>
                                <a:lnTo>
                                  <a:pt x="304810" y="14778"/>
                                </a:lnTo>
                                <a:lnTo>
                                  <a:pt x="307693" y="14778"/>
                                </a:lnTo>
                                <a:lnTo>
                                  <a:pt x="307754" y="20507"/>
                                </a:lnTo>
                                <a:lnTo>
                                  <a:pt x="307858" y="21117"/>
                                </a:lnTo>
                                <a:lnTo>
                                  <a:pt x="305080" y="21117"/>
                                </a:lnTo>
                                <a:lnTo>
                                  <a:pt x="304807" y="21349"/>
                                </a:lnTo>
                                <a:close/>
                              </a:path>
                              <a:path w="352425" h="29845">
                                <a:moveTo>
                                  <a:pt x="308553" y="23159"/>
                                </a:moveTo>
                                <a:lnTo>
                                  <a:pt x="305578" y="23159"/>
                                </a:lnTo>
                                <a:lnTo>
                                  <a:pt x="305302" y="22582"/>
                                </a:lnTo>
                                <a:lnTo>
                                  <a:pt x="305123" y="21909"/>
                                </a:lnTo>
                                <a:lnTo>
                                  <a:pt x="305039" y="21117"/>
                                </a:lnTo>
                                <a:lnTo>
                                  <a:pt x="307858" y="21117"/>
                                </a:lnTo>
                                <a:lnTo>
                                  <a:pt x="307898" y="21349"/>
                                </a:lnTo>
                                <a:lnTo>
                                  <a:pt x="307994" y="21909"/>
                                </a:lnTo>
                                <a:lnTo>
                                  <a:pt x="308233" y="22582"/>
                                </a:lnTo>
                                <a:lnTo>
                                  <a:pt x="308553" y="23159"/>
                                </a:lnTo>
                                <a:close/>
                              </a:path>
                              <a:path w="352425" h="29845">
                                <a:moveTo>
                                  <a:pt x="315475" y="6401"/>
                                </a:moveTo>
                                <a:lnTo>
                                  <a:pt x="312633" y="6401"/>
                                </a:lnTo>
                                <a:lnTo>
                                  <a:pt x="312633" y="2228"/>
                                </a:lnTo>
                                <a:lnTo>
                                  <a:pt x="315475" y="517"/>
                                </a:lnTo>
                                <a:lnTo>
                                  <a:pt x="315475" y="6401"/>
                                </a:lnTo>
                                <a:close/>
                              </a:path>
                              <a:path w="352425" h="29845">
                                <a:moveTo>
                                  <a:pt x="318337" y="8620"/>
                                </a:moveTo>
                                <a:lnTo>
                                  <a:pt x="310541" y="8620"/>
                                </a:lnTo>
                                <a:lnTo>
                                  <a:pt x="310541" y="6401"/>
                                </a:lnTo>
                                <a:lnTo>
                                  <a:pt x="318337" y="6401"/>
                                </a:lnTo>
                                <a:lnTo>
                                  <a:pt x="318337" y="8620"/>
                                </a:lnTo>
                                <a:close/>
                              </a:path>
                              <a:path w="352425" h="29845">
                                <a:moveTo>
                                  <a:pt x="315721" y="20261"/>
                                </a:moveTo>
                                <a:lnTo>
                                  <a:pt x="312741" y="20261"/>
                                </a:lnTo>
                                <a:lnTo>
                                  <a:pt x="312633" y="8620"/>
                                </a:lnTo>
                                <a:lnTo>
                                  <a:pt x="315475" y="8620"/>
                                </a:lnTo>
                                <a:lnTo>
                                  <a:pt x="315524" y="19796"/>
                                </a:lnTo>
                                <a:lnTo>
                                  <a:pt x="315622" y="20028"/>
                                </a:lnTo>
                                <a:lnTo>
                                  <a:pt x="315721" y="20261"/>
                                </a:lnTo>
                                <a:close/>
                              </a:path>
                              <a:path w="352425" h="29845">
                                <a:moveTo>
                                  <a:pt x="318749" y="23198"/>
                                </a:moveTo>
                                <a:lnTo>
                                  <a:pt x="314597" y="23198"/>
                                </a:lnTo>
                                <a:lnTo>
                                  <a:pt x="313615" y="22634"/>
                                </a:lnTo>
                                <a:lnTo>
                                  <a:pt x="313214" y="22201"/>
                                </a:lnTo>
                                <a:lnTo>
                                  <a:pt x="312749" y="21131"/>
                                </a:lnTo>
                                <a:lnTo>
                                  <a:pt x="312743" y="20448"/>
                                </a:lnTo>
                                <a:lnTo>
                                  <a:pt x="315883" y="20448"/>
                                </a:lnTo>
                                <a:lnTo>
                                  <a:pt x="316259" y="20673"/>
                                </a:lnTo>
                                <a:lnTo>
                                  <a:pt x="318337" y="20673"/>
                                </a:lnTo>
                                <a:lnTo>
                                  <a:pt x="318587" y="22201"/>
                                </a:lnTo>
                                <a:lnTo>
                                  <a:pt x="318657" y="22634"/>
                                </a:lnTo>
                                <a:lnTo>
                                  <a:pt x="318749" y="23198"/>
                                </a:lnTo>
                                <a:close/>
                              </a:path>
                              <a:path w="352425" h="29845">
                                <a:moveTo>
                                  <a:pt x="329068" y="23610"/>
                                </a:moveTo>
                                <a:lnTo>
                                  <a:pt x="325822" y="23610"/>
                                </a:lnTo>
                                <a:lnTo>
                                  <a:pt x="324896" y="23420"/>
                                </a:lnTo>
                                <a:lnTo>
                                  <a:pt x="321068" y="6401"/>
                                </a:lnTo>
                                <a:lnTo>
                                  <a:pt x="323920" y="6401"/>
                                </a:lnTo>
                                <a:lnTo>
                                  <a:pt x="323977" y="18226"/>
                                </a:lnTo>
                                <a:lnTo>
                                  <a:pt x="324140" y="18926"/>
                                </a:lnTo>
                                <a:lnTo>
                                  <a:pt x="324265" y="19462"/>
                                </a:lnTo>
                                <a:lnTo>
                                  <a:pt x="324635" y="20057"/>
                                </a:lnTo>
                                <a:lnTo>
                                  <a:pt x="325805" y="20930"/>
                                </a:lnTo>
                                <a:lnTo>
                                  <a:pt x="332041" y="20930"/>
                                </a:lnTo>
                                <a:lnTo>
                                  <a:pt x="330850" y="22659"/>
                                </a:lnTo>
                                <a:lnTo>
                                  <a:pt x="329068" y="23610"/>
                                </a:lnTo>
                                <a:close/>
                              </a:path>
                              <a:path w="352425" h="29845">
                                <a:moveTo>
                                  <a:pt x="332160" y="20930"/>
                                </a:moveTo>
                                <a:lnTo>
                                  <a:pt x="329047" y="20930"/>
                                </a:lnTo>
                                <a:lnTo>
                                  <a:pt x="330547" y="20057"/>
                                </a:lnTo>
                                <a:lnTo>
                                  <a:pt x="331079" y="19462"/>
                                </a:lnTo>
                                <a:lnTo>
                                  <a:pt x="331585" y="18226"/>
                                </a:lnTo>
                                <a:lnTo>
                                  <a:pt x="331699" y="17947"/>
                                </a:lnTo>
                                <a:lnTo>
                                  <a:pt x="331854" y="16849"/>
                                </a:lnTo>
                                <a:lnTo>
                                  <a:pt x="331854" y="6401"/>
                                </a:lnTo>
                                <a:lnTo>
                                  <a:pt x="334706" y="6401"/>
                                </a:lnTo>
                                <a:lnTo>
                                  <a:pt x="334706" y="20757"/>
                                </a:lnTo>
                                <a:lnTo>
                                  <a:pt x="332160" y="20757"/>
                                </a:lnTo>
                                <a:lnTo>
                                  <a:pt x="332160" y="20930"/>
                                </a:lnTo>
                                <a:close/>
                              </a:path>
                              <a:path w="352425" h="29845">
                                <a:moveTo>
                                  <a:pt x="334706" y="23229"/>
                                </a:moveTo>
                                <a:lnTo>
                                  <a:pt x="332160" y="23229"/>
                                </a:lnTo>
                                <a:lnTo>
                                  <a:pt x="332160" y="20757"/>
                                </a:lnTo>
                                <a:lnTo>
                                  <a:pt x="334706" y="20757"/>
                                </a:lnTo>
                                <a:lnTo>
                                  <a:pt x="334706" y="23229"/>
                                </a:lnTo>
                                <a:close/>
                              </a:path>
                              <a:path w="352425" h="29845">
                                <a:moveTo>
                                  <a:pt x="350984" y="21265"/>
                                </a:moveTo>
                                <a:lnTo>
                                  <a:pt x="346522" y="21265"/>
                                </a:lnTo>
                                <a:lnTo>
                                  <a:pt x="347531" y="20965"/>
                                </a:lnTo>
                                <a:lnTo>
                                  <a:pt x="348761" y="19926"/>
                                </a:lnTo>
                                <a:lnTo>
                                  <a:pt x="349078" y="19236"/>
                                </a:lnTo>
                                <a:lnTo>
                                  <a:pt x="348978" y="17757"/>
                                </a:lnTo>
                                <a:lnTo>
                                  <a:pt x="348619" y="17314"/>
                                </a:lnTo>
                                <a:lnTo>
                                  <a:pt x="347849" y="16807"/>
                                </a:lnTo>
                                <a:lnTo>
                                  <a:pt x="346877" y="16486"/>
                                </a:lnTo>
                                <a:lnTo>
                                  <a:pt x="343237" y="15571"/>
                                </a:lnTo>
                                <a:lnTo>
                                  <a:pt x="341786" y="15113"/>
                                </a:lnTo>
                                <a:lnTo>
                                  <a:pt x="340166" y="14338"/>
                                </a:lnTo>
                                <a:lnTo>
                                  <a:pt x="339553" y="13806"/>
                                </a:lnTo>
                                <a:lnTo>
                                  <a:pt x="339075" y="13025"/>
                                </a:lnTo>
                                <a:lnTo>
                                  <a:pt x="338680" y="12296"/>
                                </a:lnTo>
                                <a:lnTo>
                                  <a:pt x="338684" y="9422"/>
                                </a:lnTo>
                                <a:lnTo>
                                  <a:pt x="339027" y="8782"/>
                                </a:lnTo>
                                <a:lnTo>
                                  <a:pt x="339133" y="8584"/>
                                </a:lnTo>
                                <a:lnTo>
                                  <a:pt x="339250" y="8366"/>
                                </a:lnTo>
                                <a:lnTo>
                                  <a:pt x="343395" y="6021"/>
                                </a:lnTo>
                                <a:lnTo>
                                  <a:pt x="346689" y="6021"/>
                                </a:lnTo>
                                <a:lnTo>
                                  <a:pt x="348895" y="6863"/>
                                </a:lnTo>
                                <a:lnTo>
                                  <a:pt x="349024" y="6863"/>
                                </a:lnTo>
                                <a:lnTo>
                                  <a:pt x="349916" y="7486"/>
                                </a:lnTo>
                                <a:lnTo>
                                  <a:pt x="350562" y="8366"/>
                                </a:lnTo>
                                <a:lnTo>
                                  <a:pt x="343606" y="8366"/>
                                </a:lnTo>
                                <a:lnTo>
                                  <a:pt x="342670" y="8584"/>
                                </a:lnTo>
                                <a:lnTo>
                                  <a:pt x="341586" y="9422"/>
                                </a:lnTo>
                                <a:lnTo>
                                  <a:pt x="341272" y="9954"/>
                                </a:lnTo>
                                <a:lnTo>
                                  <a:pt x="341377" y="11123"/>
                                </a:lnTo>
                                <a:lnTo>
                                  <a:pt x="347247" y="13560"/>
                                </a:lnTo>
                                <a:lnTo>
                                  <a:pt x="348652" y="14000"/>
                                </a:lnTo>
                                <a:lnTo>
                                  <a:pt x="352015" y="17314"/>
                                </a:lnTo>
                                <a:lnTo>
                                  <a:pt x="352015" y="19236"/>
                                </a:lnTo>
                                <a:lnTo>
                                  <a:pt x="351852" y="19761"/>
                                </a:lnTo>
                                <a:lnTo>
                                  <a:pt x="351737" y="20131"/>
                                </a:lnTo>
                                <a:lnTo>
                                  <a:pt x="350984" y="21265"/>
                                </a:lnTo>
                                <a:close/>
                              </a:path>
                              <a:path w="352425" h="29845">
                                <a:moveTo>
                                  <a:pt x="348592" y="11123"/>
                                </a:moveTo>
                                <a:lnTo>
                                  <a:pt x="346022" y="8366"/>
                                </a:lnTo>
                                <a:lnTo>
                                  <a:pt x="350562" y="8366"/>
                                </a:lnTo>
                                <a:lnTo>
                                  <a:pt x="350867" y="8782"/>
                                </a:lnTo>
                                <a:lnTo>
                                  <a:pt x="351111" y="9422"/>
                                </a:lnTo>
                                <a:lnTo>
                                  <a:pt x="351171" y="9581"/>
                                </a:lnTo>
                                <a:lnTo>
                                  <a:pt x="351276" y="10116"/>
                                </a:lnTo>
                                <a:lnTo>
                                  <a:pt x="351381" y="10743"/>
                                </a:lnTo>
                                <a:lnTo>
                                  <a:pt x="348592" y="11123"/>
                                </a:lnTo>
                                <a:close/>
                              </a:path>
                              <a:path w="352425" h="29845">
                                <a:moveTo>
                                  <a:pt x="346550" y="23610"/>
                                </a:moveTo>
                                <a:lnTo>
                                  <a:pt x="343043" y="23610"/>
                                </a:lnTo>
                                <a:lnTo>
                                  <a:pt x="341374" y="23155"/>
                                </a:lnTo>
                                <a:lnTo>
                                  <a:pt x="338222" y="19236"/>
                                </a:lnTo>
                                <a:lnTo>
                                  <a:pt x="338161" y="18891"/>
                                </a:lnTo>
                                <a:lnTo>
                                  <a:pt x="338039" y="18201"/>
                                </a:lnTo>
                                <a:lnTo>
                                  <a:pt x="340860" y="17757"/>
                                </a:lnTo>
                                <a:lnTo>
                                  <a:pt x="340920" y="18201"/>
                                </a:lnTo>
                                <a:lnTo>
                                  <a:pt x="341015" y="18891"/>
                                </a:lnTo>
                                <a:lnTo>
                                  <a:pt x="341455" y="19761"/>
                                </a:lnTo>
                                <a:lnTo>
                                  <a:pt x="342906" y="20965"/>
                                </a:lnTo>
                                <a:lnTo>
                                  <a:pt x="343916" y="21265"/>
                                </a:lnTo>
                                <a:lnTo>
                                  <a:pt x="350984" y="21265"/>
                                </a:lnTo>
                                <a:lnTo>
                                  <a:pt x="350624" y="21807"/>
                                </a:lnTo>
                                <a:lnTo>
                                  <a:pt x="349821" y="22458"/>
                                </a:lnTo>
                                <a:lnTo>
                                  <a:pt x="347730" y="23381"/>
                                </a:lnTo>
                                <a:lnTo>
                                  <a:pt x="346550" y="2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364"/>
                        <wps:cNvSpPr/>
                        <wps:spPr>
                          <a:xfrm>
                            <a:off x="2884506" y="2080534"/>
                            <a:ext cx="71691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333375">
                                <a:moveTo>
                                  <a:pt x="687398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87398" y="0"/>
                                </a:lnTo>
                                <a:lnTo>
                                  <a:pt x="698882" y="2318"/>
                                </a:lnTo>
                                <a:lnTo>
                                  <a:pt x="708260" y="8640"/>
                                </a:lnTo>
                                <a:lnTo>
                                  <a:pt x="714582" y="18018"/>
                                </a:lnTo>
                                <a:lnTo>
                                  <a:pt x="716901" y="29502"/>
                                </a:lnTo>
                                <a:lnTo>
                                  <a:pt x="716901" y="303871"/>
                                </a:lnTo>
                                <a:lnTo>
                                  <a:pt x="714582" y="315355"/>
                                </a:lnTo>
                                <a:lnTo>
                                  <a:pt x="708260" y="324732"/>
                                </a:lnTo>
                                <a:lnTo>
                                  <a:pt x="698882" y="331055"/>
                                </a:lnTo>
                                <a:lnTo>
                                  <a:pt x="687398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365"/>
                        <wps:cNvSpPr/>
                        <wps:spPr>
                          <a:xfrm>
                            <a:off x="2884506" y="2080534"/>
                            <a:ext cx="71691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687398" y="333373"/>
                                </a:lnTo>
                                <a:lnTo>
                                  <a:pt x="698882" y="331055"/>
                                </a:lnTo>
                                <a:lnTo>
                                  <a:pt x="708260" y="324732"/>
                                </a:lnTo>
                                <a:lnTo>
                                  <a:pt x="714582" y="315355"/>
                                </a:lnTo>
                                <a:lnTo>
                                  <a:pt x="716901" y="303871"/>
                                </a:lnTo>
                                <a:lnTo>
                                  <a:pt x="716901" y="29502"/>
                                </a:lnTo>
                                <a:lnTo>
                                  <a:pt x="714582" y="18018"/>
                                </a:lnTo>
                                <a:lnTo>
                                  <a:pt x="708260" y="8640"/>
                                </a:lnTo>
                                <a:lnTo>
                                  <a:pt x="698882" y="2318"/>
                                </a:lnTo>
                                <a:lnTo>
                                  <a:pt x="687398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366"/>
                        <wps:cNvSpPr/>
                        <wps:spPr>
                          <a:xfrm>
                            <a:off x="2884506" y="2124796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367"/>
                        <wps:cNvSpPr/>
                        <wps:spPr>
                          <a:xfrm>
                            <a:off x="2957646" y="2145821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0" name="Image 36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309" y="2130698"/>
                            <a:ext cx="319206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1" name="Image 36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196" y="2145821"/>
                            <a:ext cx="253431" cy="9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2" name="Graphic 370"/>
                        <wps:cNvSpPr/>
                        <wps:spPr>
                          <a:xfrm>
                            <a:off x="2884506" y="2183813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3" name="Image 37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309" y="2236928"/>
                            <a:ext cx="227217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4" name="Graphic 372"/>
                        <wps:cNvSpPr/>
                        <wps:spPr>
                          <a:xfrm>
                            <a:off x="3283994" y="2252051"/>
                            <a:ext cx="609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4130">
                                <a:moveTo>
                                  <a:pt x="11847" y="21265"/>
                                </a:moveTo>
                                <a:lnTo>
                                  <a:pt x="8657" y="21265"/>
                                </a:lnTo>
                                <a:lnTo>
                                  <a:pt x="9738" y="20729"/>
                                </a:lnTo>
                                <a:lnTo>
                                  <a:pt x="11495" y="18599"/>
                                </a:lnTo>
                                <a:lnTo>
                                  <a:pt x="11900" y="17155"/>
                                </a:lnTo>
                                <a:lnTo>
                                  <a:pt x="11857" y="12599"/>
                                </a:lnTo>
                                <a:lnTo>
                                  <a:pt x="11601" y="11623"/>
                                </a:lnTo>
                                <a:lnTo>
                                  <a:pt x="11369" y="10965"/>
                                </a:lnTo>
                                <a:lnTo>
                                  <a:pt x="9631" y="8891"/>
                                </a:lnTo>
                                <a:lnTo>
                                  <a:pt x="8500" y="8334"/>
                                </a:lnTo>
                                <a:lnTo>
                                  <a:pt x="11657" y="8334"/>
                                </a:lnTo>
                                <a:lnTo>
                                  <a:pt x="11657" y="0"/>
                                </a:lnTo>
                                <a:lnTo>
                                  <a:pt x="14498" y="0"/>
                                </a:lnTo>
                                <a:lnTo>
                                  <a:pt x="14498" y="21106"/>
                                </a:lnTo>
                                <a:lnTo>
                                  <a:pt x="11847" y="21106"/>
                                </a:lnTo>
                                <a:lnTo>
                                  <a:pt x="11847" y="21265"/>
                                </a:lnTo>
                                <a:close/>
                              </a:path>
                              <a:path w="60960" h="24130">
                                <a:moveTo>
                                  <a:pt x="9217" y="23610"/>
                                </a:moveTo>
                                <a:lnTo>
                                  <a:pt x="5801" y="23610"/>
                                </a:lnTo>
                                <a:lnTo>
                                  <a:pt x="4549" y="23229"/>
                                </a:lnTo>
                                <a:lnTo>
                                  <a:pt x="0" y="12599"/>
                                </a:lnTo>
                                <a:lnTo>
                                  <a:pt x="177" y="11623"/>
                                </a:lnTo>
                                <a:lnTo>
                                  <a:pt x="1297" y="8891"/>
                                </a:lnTo>
                                <a:lnTo>
                                  <a:pt x="2139" y="7845"/>
                                </a:lnTo>
                                <a:lnTo>
                                  <a:pt x="4378" y="6387"/>
                                </a:lnTo>
                                <a:lnTo>
                                  <a:pt x="5632" y="6021"/>
                                </a:lnTo>
                                <a:lnTo>
                                  <a:pt x="8033" y="6021"/>
                                </a:lnTo>
                                <a:lnTo>
                                  <a:pt x="8935" y="6236"/>
                                </a:lnTo>
                                <a:lnTo>
                                  <a:pt x="10520" y="7088"/>
                                </a:lnTo>
                                <a:lnTo>
                                  <a:pt x="11164" y="7644"/>
                                </a:lnTo>
                                <a:lnTo>
                                  <a:pt x="11657" y="8334"/>
                                </a:lnTo>
                                <a:lnTo>
                                  <a:pt x="6102" y="8334"/>
                                </a:lnTo>
                                <a:lnTo>
                                  <a:pt x="4963" y="8891"/>
                                </a:lnTo>
                                <a:lnTo>
                                  <a:pt x="3258" y="10965"/>
                                </a:lnTo>
                                <a:lnTo>
                                  <a:pt x="2836" y="12599"/>
                                </a:lnTo>
                                <a:lnTo>
                                  <a:pt x="2884" y="17155"/>
                                </a:lnTo>
                                <a:lnTo>
                                  <a:pt x="3290" y="18599"/>
                                </a:lnTo>
                                <a:lnTo>
                                  <a:pt x="5104" y="20729"/>
                                </a:lnTo>
                                <a:lnTo>
                                  <a:pt x="6178" y="21265"/>
                                </a:lnTo>
                                <a:lnTo>
                                  <a:pt x="11746" y="21265"/>
                                </a:lnTo>
                                <a:lnTo>
                                  <a:pt x="10784" y="22775"/>
                                </a:lnTo>
                                <a:lnTo>
                                  <a:pt x="9217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14498" y="23229"/>
                                </a:moveTo>
                                <a:lnTo>
                                  <a:pt x="11847" y="23229"/>
                                </a:lnTo>
                                <a:lnTo>
                                  <a:pt x="11847" y="21106"/>
                                </a:lnTo>
                                <a:lnTo>
                                  <a:pt x="14498" y="21106"/>
                                </a:lnTo>
                                <a:lnTo>
                                  <a:pt x="14498" y="23229"/>
                                </a:lnTo>
                                <a:close/>
                              </a:path>
                              <a:path w="60960" h="24130">
                                <a:moveTo>
                                  <a:pt x="21296" y="11578"/>
                                </a:moveTo>
                                <a:lnTo>
                                  <a:pt x="18507" y="11197"/>
                                </a:lnTo>
                                <a:lnTo>
                                  <a:pt x="18627" y="10637"/>
                                </a:lnTo>
                                <a:lnTo>
                                  <a:pt x="18680" y="10387"/>
                                </a:lnTo>
                                <a:lnTo>
                                  <a:pt x="24649" y="6021"/>
                                </a:lnTo>
                                <a:lnTo>
                                  <a:pt x="27529" y="6021"/>
                                </a:lnTo>
                                <a:lnTo>
                                  <a:pt x="28695" y="6190"/>
                                </a:lnTo>
                                <a:lnTo>
                                  <a:pt x="30490" y="6866"/>
                                </a:lnTo>
                                <a:lnTo>
                                  <a:pt x="31152" y="7292"/>
                                </a:lnTo>
                                <a:lnTo>
                                  <a:pt x="31998" y="8313"/>
                                </a:lnTo>
                                <a:lnTo>
                                  <a:pt x="24609" y="8313"/>
                                </a:lnTo>
                                <a:lnTo>
                                  <a:pt x="23353" y="8613"/>
                                </a:lnTo>
                                <a:lnTo>
                                  <a:pt x="22071" y="9556"/>
                                </a:lnTo>
                                <a:lnTo>
                                  <a:pt x="21815" y="10007"/>
                                </a:lnTo>
                                <a:lnTo>
                                  <a:pt x="21691" y="10225"/>
                                </a:lnTo>
                                <a:lnTo>
                                  <a:pt x="21599" y="10387"/>
                                </a:lnTo>
                                <a:lnTo>
                                  <a:pt x="21393" y="11197"/>
                                </a:lnTo>
                                <a:lnTo>
                                  <a:pt x="21296" y="11578"/>
                                </a:lnTo>
                                <a:close/>
                              </a:path>
                              <a:path w="60960" h="24130">
                                <a:moveTo>
                                  <a:pt x="24888" y="23610"/>
                                </a:moveTo>
                                <a:lnTo>
                                  <a:pt x="21916" y="23610"/>
                                </a:lnTo>
                                <a:lnTo>
                                  <a:pt x="20493" y="23159"/>
                                </a:lnTo>
                                <a:lnTo>
                                  <a:pt x="18507" y="21349"/>
                                </a:lnTo>
                                <a:lnTo>
                                  <a:pt x="18146" y="20507"/>
                                </a:lnTo>
                                <a:lnTo>
                                  <a:pt x="18061" y="17764"/>
                                </a:lnTo>
                                <a:lnTo>
                                  <a:pt x="18198" y="17215"/>
                                </a:lnTo>
                                <a:lnTo>
                                  <a:pt x="26938" y="13257"/>
                                </a:lnTo>
                                <a:lnTo>
                                  <a:pt x="28635" y="12930"/>
                                </a:lnTo>
                                <a:lnTo>
                                  <a:pt x="29726" y="12549"/>
                                </a:lnTo>
                                <a:lnTo>
                                  <a:pt x="29655" y="10387"/>
                                </a:lnTo>
                                <a:lnTo>
                                  <a:pt x="29530" y="10007"/>
                                </a:lnTo>
                                <a:lnTo>
                                  <a:pt x="29378" y="9739"/>
                                </a:lnTo>
                                <a:lnTo>
                                  <a:pt x="28102" y="8613"/>
                                </a:lnTo>
                                <a:lnTo>
                                  <a:pt x="27907" y="8613"/>
                                </a:lnTo>
                                <a:lnTo>
                                  <a:pt x="26904" y="8313"/>
                                </a:lnTo>
                                <a:lnTo>
                                  <a:pt x="31998" y="8313"/>
                                </a:lnTo>
                                <a:lnTo>
                                  <a:pt x="32293" y="8958"/>
                                </a:lnTo>
                                <a:lnTo>
                                  <a:pt x="32423" y="9556"/>
                                </a:lnTo>
                                <a:lnTo>
                                  <a:pt x="32517" y="10007"/>
                                </a:lnTo>
                                <a:lnTo>
                                  <a:pt x="32609" y="14778"/>
                                </a:lnTo>
                                <a:lnTo>
                                  <a:pt x="29726" y="14778"/>
                                </a:lnTo>
                                <a:lnTo>
                                  <a:pt x="28691" y="15201"/>
                                </a:lnTo>
                                <a:lnTo>
                                  <a:pt x="27138" y="15560"/>
                                </a:lnTo>
                                <a:lnTo>
                                  <a:pt x="23892" y="16025"/>
                                </a:lnTo>
                                <a:lnTo>
                                  <a:pt x="23061" y="16215"/>
                                </a:lnTo>
                                <a:lnTo>
                                  <a:pt x="21053" y="19469"/>
                                </a:lnTo>
                                <a:lnTo>
                                  <a:pt x="21342" y="20103"/>
                                </a:lnTo>
                                <a:lnTo>
                                  <a:pt x="22497" y="21117"/>
                                </a:lnTo>
                                <a:lnTo>
                                  <a:pt x="23269" y="21349"/>
                                </a:lnTo>
                                <a:lnTo>
                                  <a:pt x="29723" y="21349"/>
                                </a:lnTo>
                                <a:lnTo>
                                  <a:pt x="29067" y="21909"/>
                                </a:lnTo>
                                <a:lnTo>
                                  <a:pt x="28053" y="22582"/>
                                </a:lnTo>
                                <a:lnTo>
                                  <a:pt x="26640" y="23159"/>
                                </a:lnTo>
                                <a:lnTo>
                                  <a:pt x="25934" y="23427"/>
                                </a:lnTo>
                                <a:lnTo>
                                  <a:pt x="24888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29723" y="21349"/>
                                </a:moveTo>
                                <a:lnTo>
                                  <a:pt x="25629" y="21349"/>
                                </a:lnTo>
                                <a:lnTo>
                                  <a:pt x="26544" y="21117"/>
                                </a:lnTo>
                                <a:lnTo>
                                  <a:pt x="27632" y="20507"/>
                                </a:lnTo>
                                <a:lnTo>
                                  <a:pt x="29726" y="14778"/>
                                </a:lnTo>
                                <a:lnTo>
                                  <a:pt x="32609" y="14778"/>
                                </a:lnTo>
                                <a:lnTo>
                                  <a:pt x="32670" y="20507"/>
                                </a:lnTo>
                                <a:lnTo>
                                  <a:pt x="32774" y="21117"/>
                                </a:lnTo>
                                <a:lnTo>
                                  <a:pt x="29996" y="21117"/>
                                </a:lnTo>
                                <a:lnTo>
                                  <a:pt x="29723" y="21349"/>
                                </a:lnTo>
                                <a:close/>
                              </a:path>
                              <a:path w="60960" h="24130">
                                <a:moveTo>
                                  <a:pt x="33469" y="23159"/>
                                </a:moveTo>
                                <a:lnTo>
                                  <a:pt x="30494" y="23159"/>
                                </a:lnTo>
                                <a:lnTo>
                                  <a:pt x="30218" y="22582"/>
                                </a:lnTo>
                                <a:lnTo>
                                  <a:pt x="30039" y="21909"/>
                                </a:lnTo>
                                <a:lnTo>
                                  <a:pt x="29955" y="21117"/>
                                </a:lnTo>
                                <a:lnTo>
                                  <a:pt x="32774" y="21117"/>
                                </a:lnTo>
                                <a:lnTo>
                                  <a:pt x="32814" y="21349"/>
                                </a:lnTo>
                                <a:lnTo>
                                  <a:pt x="32910" y="21909"/>
                                </a:lnTo>
                                <a:lnTo>
                                  <a:pt x="33149" y="22582"/>
                                </a:lnTo>
                                <a:lnTo>
                                  <a:pt x="33469" y="23159"/>
                                </a:lnTo>
                                <a:close/>
                              </a:path>
                              <a:path w="60960" h="24130">
                                <a:moveTo>
                                  <a:pt x="40391" y="6401"/>
                                </a:moveTo>
                                <a:lnTo>
                                  <a:pt x="37549" y="6401"/>
                                </a:lnTo>
                                <a:lnTo>
                                  <a:pt x="37549" y="2228"/>
                                </a:lnTo>
                                <a:lnTo>
                                  <a:pt x="40391" y="517"/>
                                </a:lnTo>
                                <a:lnTo>
                                  <a:pt x="40391" y="6401"/>
                                </a:lnTo>
                                <a:close/>
                              </a:path>
                              <a:path w="60960" h="24130">
                                <a:moveTo>
                                  <a:pt x="43253" y="8620"/>
                                </a:moveTo>
                                <a:lnTo>
                                  <a:pt x="35457" y="8620"/>
                                </a:lnTo>
                                <a:lnTo>
                                  <a:pt x="35457" y="6401"/>
                                </a:lnTo>
                                <a:lnTo>
                                  <a:pt x="43253" y="6401"/>
                                </a:lnTo>
                                <a:lnTo>
                                  <a:pt x="43253" y="8620"/>
                                </a:lnTo>
                                <a:close/>
                              </a:path>
                              <a:path w="60960" h="24130">
                                <a:moveTo>
                                  <a:pt x="40637" y="20261"/>
                                </a:moveTo>
                                <a:lnTo>
                                  <a:pt x="37657" y="20261"/>
                                </a:lnTo>
                                <a:lnTo>
                                  <a:pt x="37549" y="8620"/>
                                </a:lnTo>
                                <a:lnTo>
                                  <a:pt x="40391" y="8620"/>
                                </a:lnTo>
                                <a:lnTo>
                                  <a:pt x="40440" y="19796"/>
                                </a:lnTo>
                                <a:lnTo>
                                  <a:pt x="40538" y="20028"/>
                                </a:lnTo>
                                <a:lnTo>
                                  <a:pt x="40637" y="20261"/>
                                </a:lnTo>
                                <a:close/>
                              </a:path>
                              <a:path w="60960" h="24130">
                                <a:moveTo>
                                  <a:pt x="43665" y="23198"/>
                                </a:moveTo>
                                <a:lnTo>
                                  <a:pt x="39513" y="23198"/>
                                </a:lnTo>
                                <a:lnTo>
                                  <a:pt x="38531" y="22634"/>
                                </a:lnTo>
                                <a:lnTo>
                                  <a:pt x="38130" y="22201"/>
                                </a:lnTo>
                                <a:lnTo>
                                  <a:pt x="37665" y="21131"/>
                                </a:lnTo>
                                <a:lnTo>
                                  <a:pt x="37659" y="20448"/>
                                </a:lnTo>
                                <a:lnTo>
                                  <a:pt x="40799" y="20448"/>
                                </a:lnTo>
                                <a:lnTo>
                                  <a:pt x="41175" y="20673"/>
                                </a:lnTo>
                                <a:lnTo>
                                  <a:pt x="43253" y="20673"/>
                                </a:lnTo>
                                <a:lnTo>
                                  <a:pt x="43503" y="22201"/>
                                </a:lnTo>
                                <a:lnTo>
                                  <a:pt x="43573" y="22634"/>
                                </a:lnTo>
                                <a:lnTo>
                                  <a:pt x="43665" y="23198"/>
                                </a:lnTo>
                                <a:close/>
                              </a:path>
                              <a:path w="60960" h="24130">
                                <a:moveTo>
                                  <a:pt x="55066" y="23610"/>
                                </a:moveTo>
                                <a:lnTo>
                                  <a:pt x="50650" y="23610"/>
                                </a:lnTo>
                                <a:lnTo>
                                  <a:pt x="48696" y="22853"/>
                                </a:lnTo>
                                <a:lnTo>
                                  <a:pt x="45815" y="19817"/>
                                </a:lnTo>
                                <a:lnTo>
                                  <a:pt x="45259" y="18169"/>
                                </a:lnTo>
                                <a:lnTo>
                                  <a:pt x="45229" y="11729"/>
                                </a:lnTo>
                                <a:lnTo>
                                  <a:pt x="45564" y="10718"/>
                                </a:lnTo>
                                <a:lnTo>
                                  <a:pt x="45898" y="9852"/>
                                </a:lnTo>
                                <a:lnTo>
                                  <a:pt x="48775" y="6789"/>
                                </a:lnTo>
                                <a:lnTo>
                                  <a:pt x="50632" y="6021"/>
                                </a:lnTo>
                                <a:lnTo>
                                  <a:pt x="55203" y="6021"/>
                                </a:lnTo>
                                <a:lnTo>
                                  <a:pt x="57038" y="6789"/>
                                </a:lnTo>
                                <a:lnTo>
                                  <a:pt x="58506" y="8366"/>
                                </a:lnTo>
                                <a:lnTo>
                                  <a:pt x="51678" y="8366"/>
                                </a:lnTo>
                                <a:lnTo>
                                  <a:pt x="50576" y="8806"/>
                                </a:lnTo>
                                <a:lnTo>
                                  <a:pt x="48787" y="10560"/>
                                </a:lnTo>
                                <a:lnTo>
                                  <a:pt x="48294" y="11729"/>
                                </a:lnTo>
                                <a:lnTo>
                                  <a:pt x="48203" y="13194"/>
                                </a:lnTo>
                                <a:lnTo>
                                  <a:pt x="60601" y="13194"/>
                                </a:lnTo>
                                <a:lnTo>
                                  <a:pt x="60594" y="15539"/>
                                </a:lnTo>
                                <a:lnTo>
                                  <a:pt x="48044" y="15539"/>
                                </a:lnTo>
                                <a:lnTo>
                                  <a:pt x="48150" y="17391"/>
                                </a:lnTo>
                                <a:lnTo>
                                  <a:pt x="48671" y="18810"/>
                                </a:lnTo>
                                <a:lnTo>
                                  <a:pt x="50551" y="20775"/>
                                </a:lnTo>
                                <a:lnTo>
                                  <a:pt x="51648" y="21233"/>
                                </a:lnTo>
                                <a:lnTo>
                                  <a:pt x="59182" y="21233"/>
                                </a:lnTo>
                                <a:lnTo>
                                  <a:pt x="56668" y="23134"/>
                                </a:lnTo>
                                <a:lnTo>
                                  <a:pt x="55066" y="23610"/>
                                </a:lnTo>
                                <a:close/>
                              </a:path>
                              <a:path w="60960" h="24130">
                                <a:moveTo>
                                  <a:pt x="60601" y="13194"/>
                                </a:moveTo>
                                <a:lnTo>
                                  <a:pt x="57594" y="13194"/>
                                </a:lnTo>
                                <a:lnTo>
                                  <a:pt x="57487" y="12004"/>
                                </a:lnTo>
                                <a:lnTo>
                                  <a:pt x="57450" y="11729"/>
                                </a:lnTo>
                                <a:lnTo>
                                  <a:pt x="57108" y="10718"/>
                                </a:lnTo>
                                <a:lnTo>
                                  <a:pt x="55517" y="8806"/>
                                </a:lnTo>
                                <a:lnTo>
                                  <a:pt x="55374" y="8806"/>
                                </a:lnTo>
                                <a:lnTo>
                                  <a:pt x="54432" y="8366"/>
                                </a:lnTo>
                                <a:lnTo>
                                  <a:pt x="58506" y="8366"/>
                                </a:lnTo>
                                <a:lnTo>
                                  <a:pt x="59890" y="9852"/>
                                </a:lnTo>
                                <a:lnTo>
                                  <a:pt x="60513" y="11729"/>
                                </a:lnTo>
                                <a:lnTo>
                                  <a:pt x="60601" y="13194"/>
                                </a:lnTo>
                                <a:close/>
                              </a:path>
                              <a:path w="60960" h="24130">
                                <a:moveTo>
                                  <a:pt x="59182" y="21233"/>
                                </a:moveTo>
                                <a:lnTo>
                                  <a:pt x="54278" y="21233"/>
                                </a:lnTo>
                                <a:lnTo>
                                  <a:pt x="55069" y="20990"/>
                                </a:lnTo>
                                <a:lnTo>
                                  <a:pt x="56598" y="19817"/>
                                </a:lnTo>
                                <a:lnTo>
                                  <a:pt x="57133" y="19014"/>
                                </a:lnTo>
                                <a:lnTo>
                                  <a:pt x="57605" y="17690"/>
                                </a:lnTo>
                                <a:lnTo>
                                  <a:pt x="56579" y="17690"/>
                                </a:lnTo>
                                <a:lnTo>
                                  <a:pt x="60510" y="18169"/>
                                </a:lnTo>
                                <a:lnTo>
                                  <a:pt x="60066" y="19817"/>
                                </a:lnTo>
                                <a:lnTo>
                                  <a:pt x="59182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373"/>
                        <wps:cNvSpPr/>
                        <wps:spPr>
                          <a:xfrm>
                            <a:off x="2884506" y="2236928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6" name="Image 37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309" y="2290042"/>
                            <a:ext cx="155999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7" name="Graphic 375"/>
                        <wps:cNvSpPr/>
                        <wps:spPr>
                          <a:xfrm>
                            <a:off x="3283756" y="2305165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8" name="Image 37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640" y="2290042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9" name="Graphic 377"/>
                        <wps:cNvSpPr/>
                        <wps:spPr>
                          <a:xfrm>
                            <a:off x="2884506" y="2290042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0" name="Image 37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309" y="2343158"/>
                            <a:ext cx="438359" cy="53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1" name="Image 37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640" y="234315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2" name="Graphic 380"/>
                        <wps:cNvSpPr/>
                        <wps:spPr>
                          <a:xfrm>
                            <a:off x="2884506" y="2343158"/>
                            <a:ext cx="716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>
                                <a:moveTo>
                                  <a:pt x="0" y="0"/>
                                </a:moveTo>
                                <a:lnTo>
                                  <a:pt x="71690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3" name="Image 38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6767" y="2092707"/>
                            <a:ext cx="248346" cy="29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4" name="Graphic 382"/>
                        <wps:cNvSpPr/>
                        <wps:spPr>
                          <a:xfrm>
                            <a:off x="3040899" y="2880209"/>
                            <a:ext cx="40132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174625">
                                <a:moveTo>
                                  <a:pt x="371726" y="174062"/>
                                </a:moveTo>
                                <a:lnTo>
                                  <a:pt x="29502" y="174062"/>
                                </a:lnTo>
                                <a:lnTo>
                                  <a:pt x="18018" y="171743"/>
                                </a:lnTo>
                                <a:lnTo>
                                  <a:pt x="8640" y="165421"/>
                                </a:lnTo>
                                <a:lnTo>
                                  <a:pt x="2318" y="156043"/>
                                </a:lnTo>
                                <a:lnTo>
                                  <a:pt x="0" y="144560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371726" y="0"/>
                                </a:lnTo>
                                <a:lnTo>
                                  <a:pt x="383210" y="2318"/>
                                </a:lnTo>
                                <a:lnTo>
                                  <a:pt x="392587" y="8640"/>
                                </a:lnTo>
                                <a:lnTo>
                                  <a:pt x="398910" y="18018"/>
                                </a:lnTo>
                                <a:lnTo>
                                  <a:pt x="401228" y="29502"/>
                                </a:lnTo>
                                <a:lnTo>
                                  <a:pt x="401228" y="144560"/>
                                </a:lnTo>
                                <a:lnTo>
                                  <a:pt x="398910" y="156043"/>
                                </a:lnTo>
                                <a:lnTo>
                                  <a:pt x="392587" y="165421"/>
                                </a:lnTo>
                                <a:lnTo>
                                  <a:pt x="383210" y="171743"/>
                                </a:lnTo>
                                <a:lnTo>
                                  <a:pt x="371726" y="174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383"/>
                        <wps:cNvSpPr/>
                        <wps:spPr>
                          <a:xfrm>
                            <a:off x="3040899" y="2880209"/>
                            <a:ext cx="40132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174625">
                                <a:moveTo>
                                  <a:pt x="0" y="29502"/>
                                </a:moveTo>
                                <a:lnTo>
                                  <a:pt x="0" y="144560"/>
                                </a:lnTo>
                                <a:lnTo>
                                  <a:pt x="2318" y="156043"/>
                                </a:lnTo>
                                <a:lnTo>
                                  <a:pt x="8640" y="165421"/>
                                </a:lnTo>
                                <a:lnTo>
                                  <a:pt x="18018" y="171743"/>
                                </a:lnTo>
                                <a:lnTo>
                                  <a:pt x="29502" y="174062"/>
                                </a:lnTo>
                                <a:lnTo>
                                  <a:pt x="371726" y="174062"/>
                                </a:lnTo>
                                <a:lnTo>
                                  <a:pt x="383210" y="171743"/>
                                </a:lnTo>
                                <a:lnTo>
                                  <a:pt x="392587" y="165421"/>
                                </a:lnTo>
                                <a:lnTo>
                                  <a:pt x="398910" y="156043"/>
                                </a:lnTo>
                                <a:lnTo>
                                  <a:pt x="401228" y="144560"/>
                                </a:lnTo>
                                <a:lnTo>
                                  <a:pt x="401228" y="29502"/>
                                </a:lnTo>
                                <a:lnTo>
                                  <a:pt x="398910" y="18018"/>
                                </a:lnTo>
                                <a:lnTo>
                                  <a:pt x="392587" y="8640"/>
                                </a:lnTo>
                                <a:lnTo>
                                  <a:pt x="383210" y="2318"/>
                                </a:lnTo>
                                <a:lnTo>
                                  <a:pt x="371726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384"/>
                        <wps:cNvSpPr/>
                        <wps:spPr>
                          <a:xfrm>
                            <a:off x="3040899" y="2924471"/>
                            <a:ext cx="401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>
                                <a:moveTo>
                                  <a:pt x="0" y="0"/>
                                </a:moveTo>
                                <a:lnTo>
                                  <a:pt x="40122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385"/>
                        <wps:cNvSpPr/>
                        <wps:spPr>
                          <a:xfrm>
                            <a:off x="3284115" y="2945495"/>
                            <a:ext cx="5715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4130">
                                <a:moveTo>
                                  <a:pt x="8546" y="4119"/>
                                </a:moveTo>
                                <a:lnTo>
                                  <a:pt x="3993" y="4119"/>
                                </a:lnTo>
                                <a:lnTo>
                                  <a:pt x="4848" y="0"/>
                                </a:lnTo>
                                <a:lnTo>
                                  <a:pt x="9402" y="0"/>
                                </a:lnTo>
                                <a:lnTo>
                                  <a:pt x="8546" y="4119"/>
                                </a:lnTo>
                                <a:close/>
                              </a:path>
                              <a:path w="57150" h="24130">
                                <a:moveTo>
                                  <a:pt x="4553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8070" y="6401"/>
                                </a:lnTo>
                                <a:lnTo>
                                  <a:pt x="4553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26741" y="8588"/>
                                </a:moveTo>
                                <a:lnTo>
                                  <a:pt x="16463" y="8588"/>
                                </a:lnTo>
                                <a:lnTo>
                                  <a:pt x="17541" y="7658"/>
                                </a:lnTo>
                                <a:lnTo>
                                  <a:pt x="18548" y="6996"/>
                                </a:lnTo>
                                <a:lnTo>
                                  <a:pt x="20421" y="6200"/>
                                </a:lnTo>
                                <a:lnTo>
                                  <a:pt x="21407" y="6000"/>
                                </a:lnTo>
                                <a:lnTo>
                                  <a:pt x="23823" y="6000"/>
                                </a:lnTo>
                                <a:lnTo>
                                  <a:pt x="24911" y="6398"/>
                                </a:lnTo>
                                <a:lnTo>
                                  <a:pt x="26510" y="7982"/>
                                </a:lnTo>
                                <a:lnTo>
                                  <a:pt x="26741" y="8588"/>
                                </a:lnTo>
                                <a:close/>
                              </a:path>
                              <a:path w="57150" h="24130">
                                <a:moveTo>
                                  <a:pt x="13632" y="23229"/>
                                </a:moveTo>
                                <a:lnTo>
                                  <a:pt x="9079" y="23229"/>
                                </a:lnTo>
                                <a:lnTo>
                                  <a:pt x="12473" y="6996"/>
                                </a:lnTo>
                                <a:lnTo>
                                  <a:pt x="12598" y="6398"/>
                                </a:lnTo>
                                <a:lnTo>
                                  <a:pt x="16908" y="6398"/>
                                </a:lnTo>
                                <a:lnTo>
                                  <a:pt x="16652" y="7658"/>
                                </a:lnTo>
                                <a:lnTo>
                                  <a:pt x="16586" y="7982"/>
                                </a:lnTo>
                                <a:lnTo>
                                  <a:pt x="16463" y="8588"/>
                                </a:lnTo>
                                <a:lnTo>
                                  <a:pt x="26741" y="8588"/>
                                </a:lnTo>
                                <a:lnTo>
                                  <a:pt x="26911" y="9032"/>
                                </a:lnTo>
                                <a:lnTo>
                                  <a:pt x="26911" y="9253"/>
                                </a:lnTo>
                                <a:lnTo>
                                  <a:pt x="19682" y="9253"/>
                                </a:lnTo>
                                <a:lnTo>
                                  <a:pt x="19245" y="9419"/>
                                </a:lnTo>
                                <a:lnTo>
                                  <a:pt x="19108" y="9419"/>
                                </a:lnTo>
                                <a:lnTo>
                                  <a:pt x="17481" y="10539"/>
                                </a:lnTo>
                                <a:lnTo>
                                  <a:pt x="17071" y="10933"/>
                                </a:lnTo>
                                <a:lnTo>
                                  <a:pt x="16675" y="11391"/>
                                </a:lnTo>
                                <a:lnTo>
                                  <a:pt x="15872" y="12961"/>
                                </a:lnTo>
                                <a:lnTo>
                                  <a:pt x="15492" y="14299"/>
                                </a:lnTo>
                                <a:lnTo>
                                  <a:pt x="13632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24407" y="23229"/>
                                </a:moveTo>
                                <a:lnTo>
                                  <a:pt x="19854" y="23229"/>
                                </a:lnTo>
                                <a:lnTo>
                                  <a:pt x="22147" y="12246"/>
                                </a:lnTo>
                                <a:lnTo>
                                  <a:pt x="22181" y="12053"/>
                                </a:lnTo>
                                <a:lnTo>
                                  <a:pt x="22295" y="10539"/>
                                </a:lnTo>
                                <a:lnTo>
                                  <a:pt x="22122" y="10081"/>
                                </a:lnTo>
                                <a:lnTo>
                                  <a:pt x="21439" y="9419"/>
                                </a:lnTo>
                                <a:lnTo>
                                  <a:pt x="20964" y="9253"/>
                                </a:lnTo>
                                <a:lnTo>
                                  <a:pt x="26911" y="9253"/>
                                </a:lnTo>
                                <a:lnTo>
                                  <a:pt x="26839" y="11391"/>
                                </a:lnTo>
                                <a:lnTo>
                                  <a:pt x="26735" y="12053"/>
                                </a:lnTo>
                                <a:lnTo>
                                  <a:pt x="24407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55497" y="18409"/>
                                </a:moveTo>
                                <a:lnTo>
                                  <a:pt x="39250" y="18409"/>
                                </a:lnTo>
                                <a:lnTo>
                                  <a:pt x="40080" y="14620"/>
                                </a:lnTo>
                                <a:lnTo>
                                  <a:pt x="52597" y="0"/>
                                </a:lnTo>
                                <a:lnTo>
                                  <a:pt x="56527" y="0"/>
                                </a:lnTo>
                                <a:lnTo>
                                  <a:pt x="54980" y="7384"/>
                                </a:lnTo>
                                <a:lnTo>
                                  <a:pt x="50696" y="7384"/>
                                </a:lnTo>
                                <a:lnTo>
                                  <a:pt x="44558" y="14620"/>
                                </a:lnTo>
                                <a:lnTo>
                                  <a:pt x="56284" y="14620"/>
                                </a:lnTo>
                                <a:lnTo>
                                  <a:pt x="55561" y="18102"/>
                                </a:lnTo>
                                <a:lnTo>
                                  <a:pt x="55497" y="18409"/>
                                </a:lnTo>
                                <a:close/>
                              </a:path>
                              <a:path w="57150" h="24130">
                                <a:moveTo>
                                  <a:pt x="37449" y="6401"/>
                                </a:moveTo>
                                <a:lnTo>
                                  <a:pt x="32896" y="6401"/>
                                </a:lnTo>
                                <a:lnTo>
                                  <a:pt x="33455" y="3707"/>
                                </a:lnTo>
                                <a:lnTo>
                                  <a:pt x="38663" y="570"/>
                                </a:lnTo>
                                <a:lnTo>
                                  <a:pt x="37449" y="6401"/>
                                </a:lnTo>
                                <a:close/>
                              </a:path>
                              <a:path w="57150" h="24130">
                                <a:moveTo>
                                  <a:pt x="39519" y="9771"/>
                                </a:moveTo>
                                <a:lnTo>
                                  <a:pt x="29980" y="9771"/>
                                </a:lnTo>
                                <a:lnTo>
                                  <a:pt x="30677" y="6401"/>
                                </a:lnTo>
                                <a:lnTo>
                                  <a:pt x="40216" y="6401"/>
                                </a:lnTo>
                                <a:lnTo>
                                  <a:pt x="39519" y="9771"/>
                                </a:lnTo>
                                <a:close/>
                              </a:path>
                              <a:path w="57150" h="24130">
                                <a:moveTo>
                                  <a:pt x="53463" y="14620"/>
                                </a:moveTo>
                                <a:lnTo>
                                  <a:pt x="49185" y="14620"/>
                                </a:lnTo>
                                <a:lnTo>
                                  <a:pt x="50696" y="7384"/>
                                </a:lnTo>
                                <a:lnTo>
                                  <a:pt x="54980" y="7384"/>
                                </a:lnTo>
                                <a:lnTo>
                                  <a:pt x="53463" y="14620"/>
                                </a:lnTo>
                                <a:close/>
                              </a:path>
                              <a:path w="57150" h="24130">
                                <a:moveTo>
                                  <a:pt x="37228" y="23229"/>
                                </a:moveTo>
                                <a:lnTo>
                                  <a:pt x="31904" y="23229"/>
                                </a:lnTo>
                                <a:lnTo>
                                  <a:pt x="30554" y="22082"/>
                                </a:lnTo>
                                <a:lnTo>
                                  <a:pt x="30191" y="21222"/>
                                </a:lnTo>
                                <a:lnTo>
                                  <a:pt x="30191" y="19603"/>
                                </a:lnTo>
                                <a:lnTo>
                                  <a:pt x="30385" y="18409"/>
                                </a:lnTo>
                                <a:lnTo>
                                  <a:pt x="32188" y="9771"/>
                                </a:lnTo>
                                <a:lnTo>
                                  <a:pt x="36730" y="9771"/>
                                </a:lnTo>
                                <a:lnTo>
                                  <a:pt x="34994" y="18102"/>
                                </a:lnTo>
                                <a:lnTo>
                                  <a:pt x="34970" y="19603"/>
                                </a:lnTo>
                                <a:lnTo>
                                  <a:pt x="35393" y="20008"/>
                                </a:lnTo>
                                <a:lnTo>
                                  <a:pt x="37903" y="20008"/>
                                </a:lnTo>
                                <a:lnTo>
                                  <a:pt x="37228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51657" y="23229"/>
                                </a:moveTo>
                                <a:lnTo>
                                  <a:pt x="47379" y="23229"/>
                                </a:lnTo>
                                <a:lnTo>
                                  <a:pt x="48399" y="18409"/>
                                </a:lnTo>
                                <a:lnTo>
                                  <a:pt x="52677" y="18409"/>
                                </a:lnTo>
                                <a:lnTo>
                                  <a:pt x="51657" y="23229"/>
                                </a:lnTo>
                                <a:close/>
                              </a:path>
                              <a:path w="57150" h="24130">
                                <a:moveTo>
                                  <a:pt x="36413" y="23550"/>
                                </a:moveTo>
                                <a:lnTo>
                                  <a:pt x="32875" y="23550"/>
                                </a:lnTo>
                                <a:lnTo>
                                  <a:pt x="31666" y="23229"/>
                                </a:lnTo>
                                <a:lnTo>
                                  <a:pt x="37959" y="23229"/>
                                </a:lnTo>
                                <a:lnTo>
                                  <a:pt x="36413" y="2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8" name="Image 38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702" y="2930373"/>
                            <a:ext cx="377695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9" name="Graphic 387"/>
                        <wps:cNvSpPr/>
                        <wps:spPr>
                          <a:xfrm>
                            <a:off x="3040899" y="2983488"/>
                            <a:ext cx="401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>
                                <a:moveTo>
                                  <a:pt x="0" y="0"/>
                                </a:moveTo>
                                <a:lnTo>
                                  <a:pt x="40122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388"/>
                        <wps:cNvSpPr/>
                        <wps:spPr>
                          <a:xfrm>
                            <a:off x="3104998" y="2892381"/>
                            <a:ext cx="27305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9845">
                                <a:moveTo>
                                  <a:pt x="5356" y="8588"/>
                                </a:moveTo>
                                <a:lnTo>
                                  <a:pt x="2598" y="8588"/>
                                </a:lnTo>
                                <a:lnTo>
                                  <a:pt x="3111" y="7869"/>
                                </a:lnTo>
                                <a:lnTo>
                                  <a:pt x="3211" y="7729"/>
                                </a:lnTo>
                                <a:lnTo>
                                  <a:pt x="3901" y="7088"/>
                                </a:lnTo>
                                <a:lnTo>
                                  <a:pt x="5444" y="6236"/>
                                </a:lnTo>
                                <a:lnTo>
                                  <a:pt x="6380" y="6021"/>
                                </a:lnTo>
                                <a:lnTo>
                                  <a:pt x="8915" y="6021"/>
                                </a:lnTo>
                                <a:lnTo>
                                  <a:pt x="10183" y="6391"/>
                                </a:lnTo>
                                <a:lnTo>
                                  <a:pt x="12380" y="7869"/>
                                </a:lnTo>
                                <a:lnTo>
                                  <a:pt x="12682" y="8250"/>
                                </a:lnTo>
                                <a:lnTo>
                                  <a:pt x="5993" y="8250"/>
                                </a:lnTo>
                                <a:lnTo>
                                  <a:pt x="5356" y="8588"/>
                                </a:lnTo>
                                <a:close/>
                              </a:path>
                              <a:path w="273050" h="29845">
                                <a:moveTo>
                                  <a:pt x="2852" y="29684"/>
                                </a:moveTo>
                                <a:lnTo>
                                  <a:pt x="0" y="29684"/>
                                </a:lnTo>
                                <a:lnTo>
                                  <a:pt x="0" y="6391"/>
                                </a:lnTo>
                                <a:lnTo>
                                  <a:pt x="2598" y="6391"/>
                                </a:lnTo>
                                <a:lnTo>
                                  <a:pt x="2598" y="8588"/>
                                </a:lnTo>
                                <a:lnTo>
                                  <a:pt x="5356" y="8588"/>
                                </a:lnTo>
                                <a:lnTo>
                                  <a:pt x="4985" y="8785"/>
                                </a:lnTo>
                                <a:lnTo>
                                  <a:pt x="3045" y="11095"/>
                                </a:lnTo>
                                <a:lnTo>
                                  <a:pt x="2639" y="12525"/>
                                </a:lnTo>
                                <a:lnTo>
                                  <a:pt x="2577" y="17074"/>
                                </a:lnTo>
                                <a:lnTo>
                                  <a:pt x="2988" y="18581"/>
                                </a:lnTo>
                                <a:lnTo>
                                  <a:pt x="4740" y="20715"/>
                                </a:lnTo>
                                <a:lnTo>
                                  <a:pt x="5831" y="21265"/>
                                </a:lnTo>
                                <a:lnTo>
                                  <a:pt x="12593" y="21265"/>
                                </a:lnTo>
                                <a:lnTo>
                                  <a:pt x="12404" y="21486"/>
                                </a:lnTo>
                                <a:lnTo>
                                  <a:pt x="2852" y="21486"/>
                                </a:lnTo>
                                <a:lnTo>
                                  <a:pt x="2852" y="29684"/>
                                </a:lnTo>
                                <a:close/>
                              </a:path>
                              <a:path w="273050" h="29845">
                                <a:moveTo>
                                  <a:pt x="12593" y="21265"/>
                                </a:moveTo>
                                <a:lnTo>
                                  <a:pt x="8345" y="21265"/>
                                </a:lnTo>
                                <a:lnTo>
                                  <a:pt x="9441" y="20715"/>
                                </a:lnTo>
                                <a:lnTo>
                                  <a:pt x="11240" y="18581"/>
                                </a:lnTo>
                                <a:lnTo>
                                  <a:pt x="11652" y="17074"/>
                                </a:lnTo>
                                <a:lnTo>
                                  <a:pt x="11694" y="12525"/>
                                </a:lnTo>
                                <a:lnTo>
                                  <a:pt x="11299" y="11095"/>
                                </a:lnTo>
                                <a:lnTo>
                                  <a:pt x="11250" y="10919"/>
                                </a:lnTo>
                                <a:lnTo>
                                  <a:pt x="9482" y="8785"/>
                                </a:lnTo>
                                <a:lnTo>
                                  <a:pt x="8429" y="8250"/>
                                </a:lnTo>
                                <a:lnTo>
                                  <a:pt x="12682" y="8250"/>
                                </a:lnTo>
                                <a:lnTo>
                                  <a:pt x="13107" y="8785"/>
                                </a:lnTo>
                                <a:lnTo>
                                  <a:pt x="14328" y="11602"/>
                                </a:lnTo>
                                <a:lnTo>
                                  <a:pt x="14504" y="12525"/>
                                </a:lnTo>
                                <a:lnTo>
                                  <a:pt x="14476" y="17074"/>
                                </a:lnTo>
                                <a:lnTo>
                                  <a:pt x="14299" y="17962"/>
                                </a:lnTo>
                                <a:lnTo>
                                  <a:pt x="13060" y="20715"/>
                                </a:lnTo>
                                <a:lnTo>
                                  <a:pt x="12593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8570" y="23610"/>
                                </a:moveTo>
                                <a:lnTo>
                                  <a:pt x="6317" y="23610"/>
                                </a:lnTo>
                                <a:lnTo>
                                  <a:pt x="5464" y="23409"/>
                                </a:lnTo>
                                <a:lnTo>
                                  <a:pt x="3958" y="22606"/>
                                </a:lnTo>
                                <a:lnTo>
                                  <a:pt x="3338" y="22099"/>
                                </a:lnTo>
                                <a:lnTo>
                                  <a:pt x="2852" y="21486"/>
                                </a:lnTo>
                                <a:lnTo>
                                  <a:pt x="12404" y="21486"/>
                                </a:lnTo>
                                <a:lnTo>
                                  <a:pt x="12162" y="21772"/>
                                </a:lnTo>
                                <a:lnTo>
                                  <a:pt x="9810" y="23244"/>
                                </a:lnTo>
                                <a:lnTo>
                                  <a:pt x="8570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25985" y="23610"/>
                                </a:moveTo>
                                <a:lnTo>
                                  <a:pt x="22738" y="23610"/>
                                </a:lnTo>
                                <a:lnTo>
                                  <a:pt x="21812" y="23420"/>
                                </a:lnTo>
                                <a:lnTo>
                                  <a:pt x="17985" y="6401"/>
                                </a:lnTo>
                                <a:lnTo>
                                  <a:pt x="20837" y="6401"/>
                                </a:lnTo>
                                <a:lnTo>
                                  <a:pt x="20893" y="18226"/>
                                </a:lnTo>
                                <a:lnTo>
                                  <a:pt x="21057" y="18926"/>
                                </a:lnTo>
                                <a:lnTo>
                                  <a:pt x="21182" y="19462"/>
                                </a:lnTo>
                                <a:lnTo>
                                  <a:pt x="21551" y="20057"/>
                                </a:lnTo>
                                <a:lnTo>
                                  <a:pt x="22722" y="20930"/>
                                </a:lnTo>
                                <a:lnTo>
                                  <a:pt x="28958" y="20930"/>
                                </a:lnTo>
                                <a:lnTo>
                                  <a:pt x="27767" y="22659"/>
                                </a:lnTo>
                                <a:lnTo>
                                  <a:pt x="25985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29076" y="20930"/>
                                </a:moveTo>
                                <a:lnTo>
                                  <a:pt x="25964" y="20930"/>
                                </a:lnTo>
                                <a:lnTo>
                                  <a:pt x="27464" y="20057"/>
                                </a:lnTo>
                                <a:lnTo>
                                  <a:pt x="27996" y="19462"/>
                                </a:lnTo>
                                <a:lnTo>
                                  <a:pt x="28501" y="18226"/>
                                </a:lnTo>
                                <a:lnTo>
                                  <a:pt x="28615" y="17947"/>
                                </a:lnTo>
                                <a:lnTo>
                                  <a:pt x="28770" y="16849"/>
                                </a:lnTo>
                                <a:lnTo>
                                  <a:pt x="28770" y="6401"/>
                                </a:lnTo>
                                <a:lnTo>
                                  <a:pt x="31623" y="6401"/>
                                </a:lnTo>
                                <a:lnTo>
                                  <a:pt x="31623" y="20757"/>
                                </a:lnTo>
                                <a:lnTo>
                                  <a:pt x="29076" y="20757"/>
                                </a:lnTo>
                                <a:lnTo>
                                  <a:pt x="29076" y="20930"/>
                                </a:lnTo>
                                <a:close/>
                              </a:path>
                              <a:path w="273050" h="29845">
                                <a:moveTo>
                                  <a:pt x="31623" y="23229"/>
                                </a:moveTo>
                                <a:lnTo>
                                  <a:pt x="29076" y="23229"/>
                                </a:lnTo>
                                <a:lnTo>
                                  <a:pt x="29076" y="20757"/>
                                </a:lnTo>
                                <a:lnTo>
                                  <a:pt x="31623" y="20757"/>
                                </a:lnTo>
                                <a:lnTo>
                                  <a:pt x="31623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38727" y="23229"/>
                                </a:moveTo>
                                <a:lnTo>
                                  <a:pt x="36075" y="23229"/>
                                </a:lnTo>
                                <a:lnTo>
                                  <a:pt x="36075" y="0"/>
                                </a:lnTo>
                                <a:lnTo>
                                  <a:pt x="38928" y="0"/>
                                </a:lnTo>
                                <a:lnTo>
                                  <a:pt x="38928" y="8282"/>
                                </a:lnTo>
                                <a:lnTo>
                                  <a:pt x="42211" y="8282"/>
                                </a:lnTo>
                                <a:lnTo>
                                  <a:pt x="41001" y="8891"/>
                                </a:lnTo>
                                <a:lnTo>
                                  <a:pt x="40753" y="9162"/>
                                </a:lnTo>
                                <a:lnTo>
                                  <a:pt x="39223" y="10982"/>
                                </a:lnTo>
                                <a:lnTo>
                                  <a:pt x="38819" y="12208"/>
                                </a:lnTo>
                                <a:lnTo>
                                  <a:pt x="38834" y="17444"/>
                                </a:lnTo>
                                <a:lnTo>
                                  <a:pt x="38970" y="18162"/>
                                </a:lnTo>
                                <a:lnTo>
                                  <a:pt x="40413" y="20529"/>
                                </a:lnTo>
                                <a:lnTo>
                                  <a:pt x="41384" y="21117"/>
                                </a:lnTo>
                                <a:lnTo>
                                  <a:pt x="38727" y="21117"/>
                                </a:lnTo>
                                <a:lnTo>
                                  <a:pt x="3872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48521" y="21265"/>
                                </a:moveTo>
                                <a:lnTo>
                                  <a:pt x="44410" y="21265"/>
                                </a:lnTo>
                                <a:lnTo>
                                  <a:pt x="45488" y="20722"/>
                                </a:lnTo>
                                <a:lnTo>
                                  <a:pt x="47305" y="18553"/>
                                </a:lnTo>
                                <a:lnTo>
                                  <a:pt x="47617" y="17444"/>
                                </a:lnTo>
                                <a:lnTo>
                                  <a:pt x="47653" y="12208"/>
                                </a:lnTo>
                                <a:lnTo>
                                  <a:pt x="47322" y="10982"/>
                                </a:lnTo>
                                <a:lnTo>
                                  <a:pt x="45576" y="8891"/>
                                </a:lnTo>
                                <a:lnTo>
                                  <a:pt x="44353" y="8282"/>
                                </a:lnTo>
                                <a:lnTo>
                                  <a:pt x="38928" y="8282"/>
                                </a:lnTo>
                                <a:lnTo>
                                  <a:pt x="40132" y="6774"/>
                                </a:lnTo>
                                <a:lnTo>
                                  <a:pt x="41671" y="6021"/>
                                </a:lnTo>
                                <a:lnTo>
                                  <a:pt x="44579" y="6021"/>
                                </a:lnTo>
                                <a:lnTo>
                                  <a:pt x="50674" y="17444"/>
                                </a:lnTo>
                                <a:lnTo>
                                  <a:pt x="49960" y="19676"/>
                                </a:lnTo>
                                <a:lnTo>
                                  <a:pt x="48521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45396" y="23610"/>
                                </a:moveTo>
                                <a:lnTo>
                                  <a:pt x="41410" y="23610"/>
                                </a:lnTo>
                                <a:lnTo>
                                  <a:pt x="39854" y="22779"/>
                                </a:lnTo>
                                <a:lnTo>
                                  <a:pt x="38727" y="21265"/>
                                </a:lnTo>
                                <a:lnTo>
                                  <a:pt x="38727" y="21117"/>
                                </a:lnTo>
                                <a:lnTo>
                                  <a:pt x="41384" y="21117"/>
                                </a:lnTo>
                                <a:lnTo>
                                  <a:pt x="41628" y="21265"/>
                                </a:lnTo>
                                <a:lnTo>
                                  <a:pt x="48521" y="21265"/>
                                </a:lnTo>
                                <a:lnTo>
                                  <a:pt x="47149" y="22779"/>
                                </a:lnTo>
                                <a:lnTo>
                                  <a:pt x="45396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56934" y="23229"/>
                                </a:moveTo>
                                <a:lnTo>
                                  <a:pt x="54081" y="23229"/>
                                </a:lnTo>
                                <a:lnTo>
                                  <a:pt x="54081" y="0"/>
                                </a:lnTo>
                                <a:lnTo>
                                  <a:pt x="56934" y="0"/>
                                </a:lnTo>
                                <a:lnTo>
                                  <a:pt x="56934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64217" y="3274"/>
                                </a:moveTo>
                                <a:lnTo>
                                  <a:pt x="61365" y="3274"/>
                                </a:lnTo>
                                <a:lnTo>
                                  <a:pt x="61365" y="0"/>
                                </a:lnTo>
                                <a:lnTo>
                                  <a:pt x="64217" y="0"/>
                                </a:lnTo>
                                <a:lnTo>
                                  <a:pt x="64217" y="3274"/>
                                </a:lnTo>
                                <a:close/>
                              </a:path>
                              <a:path w="273050" h="29845">
                                <a:moveTo>
                                  <a:pt x="64217" y="23229"/>
                                </a:moveTo>
                                <a:lnTo>
                                  <a:pt x="61365" y="23229"/>
                                </a:lnTo>
                                <a:lnTo>
                                  <a:pt x="61365" y="6401"/>
                                </a:lnTo>
                                <a:lnTo>
                                  <a:pt x="64217" y="6401"/>
                                </a:lnTo>
                                <a:lnTo>
                                  <a:pt x="6421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77185" y="23610"/>
                                </a:moveTo>
                                <a:lnTo>
                                  <a:pt x="73043" y="23610"/>
                                </a:lnTo>
                                <a:lnTo>
                                  <a:pt x="71191" y="22856"/>
                                </a:lnTo>
                                <a:lnTo>
                                  <a:pt x="68388" y="19842"/>
                                </a:lnTo>
                                <a:lnTo>
                                  <a:pt x="67688" y="17683"/>
                                </a:lnTo>
                                <a:lnTo>
                                  <a:pt x="67780" y="12567"/>
                                </a:lnTo>
                                <a:lnTo>
                                  <a:pt x="73913" y="6021"/>
                                </a:lnTo>
                                <a:lnTo>
                                  <a:pt x="77188" y="6021"/>
                                </a:lnTo>
                                <a:lnTo>
                                  <a:pt x="78296" y="6362"/>
                                </a:lnTo>
                                <a:lnTo>
                                  <a:pt x="78534" y="6362"/>
                                </a:lnTo>
                                <a:lnTo>
                                  <a:pt x="81009" y="8327"/>
                                </a:lnTo>
                                <a:lnTo>
                                  <a:pt x="74125" y="8327"/>
                                </a:lnTo>
                                <a:lnTo>
                                  <a:pt x="72867" y="8880"/>
                                </a:lnTo>
                                <a:lnTo>
                                  <a:pt x="71072" y="10937"/>
                                </a:lnTo>
                                <a:lnTo>
                                  <a:pt x="70625" y="12567"/>
                                </a:lnTo>
                                <a:lnTo>
                                  <a:pt x="70722" y="17430"/>
                                </a:lnTo>
                                <a:lnTo>
                                  <a:pt x="71001" y="18490"/>
                                </a:lnTo>
                                <a:lnTo>
                                  <a:pt x="71058" y="18705"/>
                                </a:lnTo>
                                <a:lnTo>
                                  <a:pt x="72790" y="20754"/>
                                </a:lnTo>
                                <a:lnTo>
                                  <a:pt x="73920" y="21265"/>
                                </a:lnTo>
                                <a:lnTo>
                                  <a:pt x="80805" y="21265"/>
                                </a:lnTo>
                                <a:lnTo>
                                  <a:pt x="78734" y="23064"/>
                                </a:lnTo>
                                <a:lnTo>
                                  <a:pt x="77185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79308" y="11768"/>
                                </a:moveTo>
                                <a:lnTo>
                                  <a:pt x="79208" y="11345"/>
                                </a:lnTo>
                                <a:lnTo>
                                  <a:pt x="79111" y="10937"/>
                                </a:lnTo>
                                <a:lnTo>
                                  <a:pt x="79040" y="10641"/>
                                </a:lnTo>
                                <a:lnTo>
                                  <a:pt x="78572" y="9792"/>
                                </a:lnTo>
                                <a:lnTo>
                                  <a:pt x="77234" y="8651"/>
                                </a:lnTo>
                                <a:lnTo>
                                  <a:pt x="76314" y="8327"/>
                                </a:lnTo>
                                <a:lnTo>
                                  <a:pt x="81009" y="8327"/>
                                </a:lnTo>
                                <a:lnTo>
                                  <a:pt x="81752" y="9641"/>
                                </a:lnTo>
                                <a:lnTo>
                                  <a:pt x="81942" y="10641"/>
                                </a:lnTo>
                                <a:lnTo>
                                  <a:pt x="81998" y="10937"/>
                                </a:lnTo>
                                <a:lnTo>
                                  <a:pt x="82076" y="11345"/>
                                </a:lnTo>
                                <a:lnTo>
                                  <a:pt x="79308" y="11768"/>
                                </a:lnTo>
                                <a:close/>
                              </a:path>
                              <a:path w="273050" h="29845">
                                <a:moveTo>
                                  <a:pt x="80805" y="21265"/>
                                </a:moveTo>
                                <a:lnTo>
                                  <a:pt x="76435" y="21265"/>
                                </a:lnTo>
                                <a:lnTo>
                                  <a:pt x="77830" y="20754"/>
                                </a:lnTo>
                                <a:lnTo>
                                  <a:pt x="77552" y="20754"/>
                                </a:lnTo>
                                <a:lnTo>
                                  <a:pt x="78868" y="19550"/>
                                </a:lnTo>
                                <a:lnTo>
                                  <a:pt x="79247" y="18705"/>
                                </a:lnTo>
                                <a:lnTo>
                                  <a:pt x="79343" y="18490"/>
                                </a:lnTo>
                                <a:lnTo>
                                  <a:pt x="79454" y="17683"/>
                                </a:lnTo>
                                <a:lnTo>
                                  <a:pt x="79540" y="17060"/>
                                </a:lnTo>
                                <a:lnTo>
                                  <a:pt x="82350" y="17430"/>
                                </a:lnTo>
                                <a:lnTo>
                                  <a:pt x="82180" y="18490"/>
                                </a:lnTo>
                                <a:lnTo>
                                  <a:pt x="82146" y="18705"/>
                                </a:lnTo>
                                <a:lnTo>
                                  <a:pt x="82041" y="19360"/>
                                </a:lnTo>
                                <a:lnTo>
                                  <a:pt x="81317" y="20754"/>
                                </a:lnTo>
                                <a:lnTo>
                                  <a:pt x="80805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88847" y="23229"/>
                                </a:moveTo>
                                <a:lnTo>
                                  <a:pt x="85593" y="23229"/>
                                </a:lnTo>
                                <a:lnTo>
                                  <a:pt x="85593" y="19976"/>
                                </a:lnTo>
                                <a:lnTo>
                                  <a:pt x="88847" y="19976"/>
                                </a:lnTo>
                                <a:lnTo>
                                  <a:pt x="8884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96437" y="23229"/>
                                </a:moveTo>
                                <a:lnTo>
                                  <a:pt x="93786" y="23229"/>
                                </a:lnTo>
                                <a:lnTo>
                                  <a:pt x="93786" y="0"/>
                                </a:lnTo>
                                <a:lnTo>
                                  <a:pt x="96638" y="0"/>
                                </a:lnTo>
                                <a:lnTo>
                                  <a:pt x="96638" y="8282"/>
                                </a:lnTo>
                                <a:lnTo>
                                  <a:pt x="99922" y="8282"/>
                                </a:lnTo>
                                <a:lnTo>
                                  <a:pt x="98712" y="8891"/>
                                </a:lnTo>
                                <a:lnTo>
                                  <a:pt x="98464" y="9162"/>
                                </a:lnTo>
                                <a:lnTo>
                                  <a:pt x="96934" y="10982"/>
                                </a:lnTo>
                                <a:lnTo>
                                  <a:pt x="96529" y="12208"/>
                                </a:lnTo>
                                <a:lnTo>
                                  <a:pt x="96545" y="17444"/>
                                </a:lnTo>
                                <a:lnTo>
                                  <a:pt x="96680" y="18162"/>
                                </a:lnTo>
                                <a:lnTo>
                                  <a:pt x="98124" y="20529"/>
                                </a:lnTo>
                                <a:lnTo>
                                  <a:pt x="99095" y="21117"/>
                                </a:lnTo>
                                <a:lnTo>
                                  <a:pt x="96437" y="21117"/>
                                </a:lnTo>
                                <a:lnTo>
                                  <a:pt x="9643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106231" y="21265"/>
                                </a:moveTo>
                                <a:lnTo>
                                  <a:pt x="102121" y="21265"/>
                                </a:lnTo>
                                <a:lnTo>
                                  <a:pt x="103198" y="20722"/>
                                </a:lnTo>
                                <a:lnTo>
                                  <a:pt x="105015" y="18553"/>
                                </a:lnTo>
                                <a:lnTo>
                                  <a:pt x="105328" y="17444"/>
                                </a:lnTo>
                                <a:lnTo>
                                  <a:pt x="105363" y="12208"/>
                                </a:lnTo>
                                <a:lnTo>
                                  <a:pt x="105033" y="10982"/>
                                </a:lnTo>
                                <a:lnTo>
                                  <a:pt x="103286" y="8891"/>
                                </a:lnTo>
                                <a:lnTo>
                                  <a:pt x="102064" y="8282"/>
                                </a:lnTo>
                                <a:lnTo>
                                  <a:pt x="96638" y="8282"/>
                                </a:lnTo>
                                <a:lnTo>
                                  <a:pt x="97842" y="6774"/>
                                </a:lnTo>
                                <a:lnTo>
                                  <a:pt x="99381" y="6021"/>
                                </a:lnTo>
                                <a:lnTo>
                                  <a:pt x="102290" y="6021"/>
                                </a:lnTo>
                                <a:lnTo>
                                  <a:pt x="108385" y="17444"/>
                                </a:lnTo>
                                <a:lnTo>
                                  <a:pt x="107670" y="19676"/>
                                </a:lnTo>
                                <a:lnTo>
                                  <a:pt x="106231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103107" y="23610"/>
                                </a:moveTo>
                                <a:lnTo>
                                  <a:pt x="99121" y="23610"/>
                                </a:lnTo>
                                <a:lnTo>
                                  <a:pt x="97564" y="22779"/>
                                </a:lnTo>
                                <a:lnTo>
                                  <a:pt x="96437" y="21265"/>
                                </a:lnTo>
                                <a:lnTo>
                                  <a:pt x="96437" y="21117"/>
                                </a:lnTo>
                                <a:lnTo>
                                  <a:pt x="99095" y="21117"/>
                                </a:lnTo>
                                <a:lnTo>
                                  <a:pt x="99339" y="21265"/>
                                </a:lnTo>
                                <a:lnTo>
                                  <a:pt x="106231" y="21265"/>
                                </a:lnTo>
                                <a:lnTo>
                                  <a:pt x="104860" y="22779"/>
                                </a:lnTo>
                                <a:lnTo>
                                  <a:pt x="103107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120152" y="23610"/>
                                </a:moveTo>
                                <a:lnTo>
                                  <a:pt x="116327" y="23610"/>
                                </a:lnTo>
                                <a:lnTo>
                                  <a:pt x="114422" y="22856"/>
                                </a:lnTo>
                                <a:lnTo>
                                  <a:pt x="111514" y="19835"/>
                                </a:lnTo>
                                <a:lnTo>
                                  <a:pt x="110788" y="17655"/>
                                </a:lnTo>
                                <a:lnTo>
                                  <a:pt x="110788" y="11697"/>
                                </a:lnTo>
                                <a:lnTo>
                                  <a:pt x="111655" y="9391"/>
                                </a:lnTo>
                                <a:lnTo>
                                  <a:pt x="114838" y="6644"/>
                                </a:lnTo>
                                <a:lnTo>
                                  <a:pt x="116602" y="6021"/>
                                </a:lnTo>
                                <a:lnTo>
                                  <a:pt x="120997" y="6021"/>
                                </a:lnTo>
                                <a:lnTo>
                                  <a:pt x="122887" y="6778"/>
                                </a:lnTo>
                                <a:lnTo>
                                  <a:pt x="124438" y="8377"/>
                                </a:lnTo>
                                <a:lnTo>
                                  <a:pt x="117257" y="8377"/>
                                </a:lnTo>
                                <a:lnTo>
                                  <a:pt x="116074" y="8912"/>
                                </a:lnTo>
                                <a:lnTo>
                                  <a:pt x="114193" y="11046"/>
                                </a:lnTo>
                                <a:lnTo>
                                  <a:pt x="113730" y="12637"/>
                                </a:lnTo>
                                <a:lnTo>
                                  <a:pt x="113725" y="16926"/>
                                </a:lnTo>
                                <a:lnTo>
                                  <a:pt x="114154" y="18444"/>
                                </a:lnTo>
                                <a:lnTo>
                                  <a:pt x="115291" y="19835"/>
                                </a:lnTo>
                                <a:lnTo>
                                  <a:pt x="116071" y="20726"/>
                                </a:lnTo>
                                <a:lnTo>
                                  <a:pt x="117257" y="21265"/>
                                </a:lnTo>
                                <a:lnTo>
                                  <a:pt x="124603" y="21265"/>
                                </a:lnTo>
                                <a:lnTo>
                                  <a:pt x="123986" y="21895"/>
                                </a:lnTo>
                                <a:lnTo>
                                  <a:pt x="121507" y="23268"/>
                                </a:lnTo>
                                <a:lnTo>
                                  <a:pt x="120152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124603" y="21265"/>
                                </a:moveTo>
                                <a:lnTo>
                                  <a:pt x="120095" y="21265"/>
                                </a:lnTo>
                                <a:lnTo>
                                  <a:pt x="121271" y="20726"/>
                                </a:lnTo>
                                <a:lnTo>
                                  <a:pt x="122049" y="19835"/>
                                </a:lnTo>
                                <a:lnTo>
                                  <a:pt x="123188" y="18444"/>
                                </a:lnTo>
                                <a:lnTo>
                                  <a:pt x="123624" y="16926"/>
                                </a:lnTo>
                                <a:lnTo>
                                  <a:pt x="123624" y="12637"/>
                                </a:lnTo>
                                <a:lnTo>
                                  <a:pt x="123136" y="11046"/>
                                </a:lnTo>
                                <a:lnTo>
                                  <a:pt x="121257" y="8912"/>
                                </a:lnTo>
                                <a:lnTo>
                                  <a:pt x="120088" y="8377"/>
                                </a:lnTo>
                                <a:lnTo>
                                  <a:pt x="124438" y="8377"/>
                                </a:lnTo>
                                <a:lnTo>
                                  <a:pt x="125824" y="9806"/>
                                </a:lnTo>
                                <a:lnTo>
                                  <a:pt x="126489" y="11697"/>
                                </a:lnTo>
                                <a:lnTo>
                                  <a:pt x="126524" y="16926"/>
                                </a:lnTo>
                                <a:lnTo>
                                  <a:pt x="126233" y="18444"/>
                                </a:lnTo>
                                <a:lnTo>
                                  <a:pt x="125037" y="20726"/>
                                </a:lnTo>
                                <a:lnTo>
                                  <a:pt x="124930" y="20930"/>
                                </a:lnTo>
                                <a:lnTo>
                                  <a:pt x="124603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138200" y="23610"/>
                                </a:moveTo>
                                <a:lnTo>
                                  <a:pt x="134376" y="23610"/>
                                </a:lnTo>
                                <a:lnTo>
                                  <a:pt x="132471" y="22856"/>
                                </a:lnTo>
                                <a:lnTo>
                                  <a:pt x="129562" y="19835"/>
                                </a:lnTo>
                                <a:lnTo>
                                  <a:pt x="128837" y="17655"/>
                                </a:lnTo>
                                <a:lnTo>
                                  <a:pt x="128837" y="11697"/>
                                </a:lnTo>
                                <a:lnTo>
                                  <a:pt x="129703" y="9391"/>
                                </a:lnTo>
                                <a:lnTo>
                                  <a:pt x="132886" y="6644"/>
                                </a:lnTo>
                                <a:lnTo>
                                  <a:pt x="134651" y="6021"/>
                                </a:lnTo>
                                <a:lnTo>
                                  <a:pt x="139045" y="6021"/>
                                </a:lnTo>
                                <a:lnTo>
                                  <a:pt x="140936" y="6778"/>
                                </a:lnTo>
                                <a:lnTo>
                                  <a:pt x="142486" y="8377"/>
                                </a:lnTo>
                                <a:lnTo>
                                  <a:pt x="135306" y="8377"/>
                                </a:lnTo>
                                <a:lnTo>
                                  <a:pt x="134122" y="8912"/>
                                </a:lnTo>
                                <a:lnTo>
                                  <a:pt x="132242" y="11046"/>
                                </a:lnTo>
                                <a:lnTo>
                                  <a:pt x="131779" y="12637"/>
                                </a:lnTo>
                                <a:lnTo>
                                  <a:pt x="131774" y="16926"/>
                                </a:lnTo>
                                <a:lnTo>
                                  <a:pt x="132202" y="18444"/>
                                </a:lnTo>
                                <a:lnTo>
                                  <a:pt x="133339" y="19835"/>
                                </a:lnTo>
                                <a:lnTo>
                                  <a:pt x="134119" y="20726"/>
                                </a:lnTo>
                                <a:lnTo>
                                  <a:pt x="135306" y="21265"/>
                                </a:lnTo>
                                <a:lnTo>
                                  <a:pt x="142651" y="21265"/>
                                </a:lnTo>
                                <a:lnTo>
                                  <a:pt x="142035" y="21895"/>
                                </a:lnTo>
                                <a:lnTo>
                                  <a:pt x="139556" y="23268"/>
                                </a:lnTo>
                                <a:lnTo>
                                  <a:pt x="138200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142651" y="21265"/>
                                </a:moveTo>
                                <a:lnTo>
                                  <a:pt x="138144" y="21265"/>
                                </a:lnTo>
                                <a:lnTo>
                                  <a:pt x="139320" y="20726"/>
                                </a:lnTo>
                                <a:lnTo>
                                  <a:pt x="140097" y="19835"/>
                                </a:lnTo>
                                <a:lnTo>
                                  <a:pt x="141236" y="18444"/>
                                </a:lnTo>
                                <a:lnTo>
                                  <a:pt x="141672" y="16926"/>
                                </a:lnTo>
                                <a:lnTo>
                                  <a:pt x="141672" y="12637"/>
                                </a:lnTo>
                                <a:lnTo>
                                  <a:pt x="141185" y="11046"/>
                                </a:lnTo>
                                <a:lnTo>
                                  <a:pt x="139305" y="8912"/>
                                </a:lnTo>
                                <a:lnTo>
                                  <a:pt x="138137" y="8377"/>
                                </a:lnTo>
                                <a:lnTo>
                                  <a:pt x="142486" y="8377"/>
                                </a:lnTo>
                                <a:lnTo>
                                  <a:pt x="143873" y="9806"/>
                                </a:lnTo>
                                <a:lnTo>
                                  <a:pt x="144537" y="11697"/>
                                </a:lnTo>
                                <a:lnTo>
                                  <a:pt x="144573" y="16926"/>
                                </a:lnTo>
                                <a:lnTo>
                                  <a:pt x="144281" y="18444"/>
                                </a:lnTo>
                                <a:lnTo>
                                  <a:pt x="143086" y="20726"/>
                                </a:lnTo>
                                <a:lnTo>
                                  <a:pt x="142978" y="20930"/>
                                </a:lnTo>
                                <a:lnTo>
                                  <a:pt x="142651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150815" y="23229"/>
                                </a:moveTo>
                                <a:lnTo>
                                  <a:pt x="147963" y="23229"/>
                                </a:lnTo>
                                <a:lnTo>
                                  <a:pt x="147963" y="0"/>
                                </a:lnTo>
                                <a:lnTo>
                                  <a:pt x="150815" y="0"/>
                                </a:lnTo>
                                <a:lnTo>
                                  <a:pt x="150815" y="13247"/>
                                </a:lnTo>
                                <a:lnTo>
                                  <a:pt x="155232" y="13247"/>
                                </a:lnTo>
                                <a:lnTo>
                                  <a:pt x="156150" y="14620"/>
                                </a:lnTo>
                                <a:lnTo>
                                  <a:pt x="152833" y="14620"/>
                                </a:lnTo>
                                <a:lnTo>
                                  <a:pt x="150815" y="16553"/>
                                </a:lnTo>
                                <a:lnTo>
                                  <a:pt x="150815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155232" y="13247"/>
                                </a:moveTo>
                                <a:lnTo>
                                  <a:pt x="150815" y="13247"/>
                                </a:lnTo>
                                <a:lnTo>
                                  <a:pt x="157565" y="6401"/>
                                </a:lnTo>
                                <a:lnTo>
                                  <a:pt x="161263" y="6401"/>
                                </a:lnTo>
                                <a:lnTo>
                                  <a:pt x="154829" y="12644"/>
                                </a:lnTo>
                                <a:lnTo>
                                  <a:pt x="155232" y="13247"/>
                                </a:lnTo>
                                <a:close/>
                              </a:path>
                              <a:path w="273050" h="29845">
                                <a:moveTo>
                                  <a:pt x="161907" y="23229"/>
                                </a:moveTo>
                                <a:lnTo>
                                  <a:pt x="158389" y="23229"/>
                                </a:lnTo>
                                <a:lnTo>
                                  <a:pt x="152833" y="14620"/>
                                </a:lnTo>
                                <a:lnTo>
                                  <a:pt x="156150" y="14620"/>
                                </a:lnTo>
                                <a:lnTo>
                                  <a:pt x="161907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180447" y="29684"/>
                                </a:moveTo>
                                <a:lnTo>
                                  <a:pt x="161537" y="29684"/>
                                </a:lnTo>
                                <a:lnTo>
                                  <a:pt x="161537" y="27624"/>
                                </a:lnTo>
                                <a:lnTo>
                                  <a:pt x="180447" y="27624"/>
                                </a:lnTo>
                                <a:lnTo>
                                  <a:pt x="180447" y="29684"/>
                                </a:lnTo>
                                <a:close/>
                              </a:path>
                              <a:path w="273050" h="29845">
                                <a:moveTo>
                                  <a:pt x="184540" y="11578"/>
                                </a:moveTo>
                                <a:lnTo>
                                  <a:pt x="181751" y="11197"/>
                                </a:lnTo>
                                <a:lnTo>
                                  <a:pt x="181871" y="10637"/>
                                </a:lnTo>
                                <a:lnTo>
                                  <a:pt x="181924" y="10387"/>
                                </a:lnTo>
                                <a:lnTo>
                                  <a:pt x="182005" y="10007"/>
                                </a:lnTo>
                                <a:lnTo>
                                  <a:pt x="187892" y="6021"/>
                                </a:lnTo>
                                <a:lnTo>
                                  <a:pt x="190773" y="6021"/>
                                </a:lnTo>
                                <a:lnTo>
                                  <a:pt x="191939" y="6190"/>
                                </a:lnTo>
                                <a:lnTo>
                                  <a:pt x="193734" y="6866"/>
                                </a:lnTo>
                                <a:lnTo>
                                  <a:pt x="194396" y="7292"/>
                                </a:lnTo>
                                <a:lnTo>
                                  <a:pt x="195241" y="8313"/>
                                </a:lnTo>
                                <a:lnTo>
                                  <a:pt x="187853" y="8313"/>
                                </a:lnTo>
                                <a:lnTo>
                                  <a:pt x="186597" y="8613"/>
                                </a:lnTo>
                                <a:lnTo>
                                  <a:pt x="185315" y="9556"/>
                                </a:lnTo>
                                <a:lnTo>
                                  <a:pt x="185059" y="10007"/>
                                </a:lnTo>
                                <a:lnTo>
                                  <a:pt x="184935" y="10225"/>
                                </a:lnTo>
                                <a:lnTo>
                                  <a:pt x="184843" y="10387"/>
                                </a:lnTo>
                                <a:lnTo>
                                  <a:pt x="184637" y="11197"/>
                                </a:lnTo>
                                <a:lnTo>
                                  <a:pt x="184540" y="11578"/>
                                </a:lnTo>
                                <a:close/>
                              </a:path>
                              <a:path w="273050" h="29845">
                                <a:moveTo>
                                  <a:pt x="188132" y="23610"/>
                                </a:moveTo>
                                <a:lnTo>
                                  <a:pt x="185160" y="23610"/>
                                </a:lnTo>
                                <a:lnTo>
                                  <a:pt x="183737" y="23159"/>
                                </a:lnTo>
                                <a:lnTo>
                                  <a:pt x="181751" y="21349"/>
                                </a:lnTo>
                                <a:lnTo>
                                  <a:pt x="181389" y="20507"/>
                                </a:lnTo>
                                <a:lnTo>
                                  <a:pt x="181305" y="17764"/>
                                </a:lnTo>
                                <a:lnTo>
                                  <a:pt x="181441" y="17215"/>
                                </a:lnTo>
                                <a:lnTo>
                                  <a:pt x="181993" y="16215"/>
                                </a:lnTo>
                                <a:lnTo>
                                  <a:pt x="182098" y="16025"/>
                                </a:lnTo>
                                <a:lnTo>
                                  <a:pt x="190182" y="13257"/>
                                </a:lnTo>
                                <a:lnTo>
                                  <a:pt x="191879" y="12930"/>
                                </a:lnTo>
                                <a:lnTo>
                                  <a:pt x="192970" y="12549"/>
                                </a:lnTo>
                                <a:lnTo>
                                  <a:pt x="192899" y="10387"/>
                                </a:lnTo>
                                <a:lnTo>
                                  <a:pt x="192774" y="10007"/>
                                </a:lnTo>
                                <a:lnTo>
                                  <a:pt x="192621" y="9739"/>
                                </a:lnTo>
                                <a:lnTo>
                                  <a:pt x="191346" y="8613"/>
                                </a:lnTo>
                                <a:lnTo>
                                  <a:pt x="191151" y="8613"/>
                                </a:lnTo>
                                <a:lnTo>
                                  <a:pt x="190148" y="8313"/>
                                </a:lnTo>
                                <a:lnTo>
                                  <a:pt x="195241" y="8313"/>
                                </a:lnTo>
                                <a:lnTo>
                                  <a:pt x="195537" y="8958"/>
                                </a:lnTo>
                                <a:lnTo>
                                  <a:pt x="195667" y="9556"/>
                                </a:lnTo>
                                <a:lnTo>
                                  <a:pt x="195761" y="10007"/>
                                </a:lnTo>
                                <a:lnTo>
                                  <a:pt x="195853" y="14778"/>
                                </a:lnTo>
                                <a:lnTo>
                                  <a:pt x="192970" y="14778"/>
                                </a:lnTo>
                                <a:lnTo>
                                  <a:pt x="191935" y="15201"/>
                                </a:lnTo>
                                <a:lnTo>
                                  <a:pt x="190382" y="15560"/>
                                </a:lnTo>
                                <a:lnTo>
                                  <a:pt x="187136" y="16025"/>
                                </a:lnTo>
                                <a:lnTo>
                                  <a:pt x="186304" y="16215"/>
                                </a:lnTo>
                                <a:lnTo>
                                  <a:pt x="184297" y="19469"/>
                                </a:lnTo>
                                <a:lnTo>
                                  <a:pt x="184586" y="20103"/>
                                </a:lnTo>
                                <a:lnTo>
                                  <a:pt x="185741" y="21117"/>
                                </a:lnTo>
                                <a:lnTo>
                                  <a:pt x="186513" y="21349"/>
                                </a:lnTo>
                                <a:lnTo>
                                  <a:pt x="192967" y="21349"/>
                                </a:lnTo>
                                <a:lnTo>
                                  <a:pt x="192311" y="21909"/>
                                </a:lnTo>
                                <a:lnTo>
                                  <a:pt x="191297" y="22582"/>
                                </a:lnTo>
                                <a:lnTo>
                                  <a:pt x="189884" y="23159"/>
                                </a:lnTo>
                                <a:lnTo>
                                  <a:pt x="189178" y="23427"/>
                                </a:lnTo>
                                <a:lnTo>
                                  <a:pt x="188132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192967" y="21349"/>
                                </a:moveTo>
                                <a:lnTo>
                                  <a:pt x="188873" y="21349"/>
                                </a:lnTo>
                                <a:lnTo>
                                  <a:pt x="189788" y="21117"/>
                                </a:lnTo>
                                <a:lnTo>
                                  <a:pt x="190876" y="20507"/>
                                </a:lnTo>
                                <a:lnTo>
                                  <a:pt x="192970" y="14778"/>
                                </a:lnTo>
                                <a:lnTo>
                                  <a:pt x="195853" y="14778"/>
                                </a:lnTo>
                                <a:lnTo>
                                  <a:pt x="195914" y="20507"/>
                                </a:lnTo>
                                <a:lnTo>
                                  <a:pt x="196018" y="21117"/>
                                </a:lnTo>
                                <a:lnTo>
                                  <a:pt x="193240" y="21117"/>
                                </a:lnTo>
                                <a:lnTo>
                                  <a:pt x="192967" y="21349"/>
                                </a:lnTo>
                                <a:close/>
                              </a:path>
                              <a:path w="273050" h="29845">
                                <a:moveTo>
                                  <a:pt x="196713" y="23159"/>
                                </a:moveTo>
                                <a:lnTo>
                                  <a:pt x="193738" y="23159"/>
                                </a:lnTo>
                                <a:lnTo>
                                  <a:pt x="193462" y="22582"/>
                                </a:lnTo>
                                <a:lnTo>
                                  <a:pt x="193283" y="21909"/>
                                </a:lnTo>
                                <a:lnTo>
                                  <a:pt x="193199" y="21117"/>
                                </a:lnTo>
                                <a:lnTo>
                                  <a:pt x="196018" y="21117"/>
                                </a:lnTo>
                                <a:lnTo>
                                  <a:pt x="196057" y="21349"/>
                                </a:lnTo>
                                <a:lnTo>
                                  <a:pt x="196154" y="21909"/>
                                </a:lnTo>
                                <a:lnTo>
                                  <a:pt x="196393" y="22582"/>
                                </a:lnTo>
                                <a:lnTo>
                                  <a:pt x="196713" y="23159"/>
                                </a:lnTo>
                                <a:close/>
                              </a:path>
                              <a:path w="273050" h="29845">
                                <a:moveTo>
                                  <a:pt x="208212" y="23610"/>
                                </a:moveTo>
                                <a:lnTo>
                                  <a:pt x="204966" y="23610"/>
                                </a:lnTo>
                                <a:lnTo>
                                  <a:pt x="204039" y="23420"/>
                                </a:lnTo>
                                <a:lnTo>
                                  <a:pt x="200212" y="6401"/>
                                </a:lnTo>
                                <a:lnTo>
                                  <a:pt x="203064" y="6401"/>
                                </a:lnTo>
                                <a:lnTo>
                                  <a:pt x="203120" y="18226"/>
                                </a:lnTo>
                                <a:lnTo>
                                  <a:pt x="203284" y="18926"/>
                                </a:lnTo>
                                <a:lnTo>
                                  <a:pt x="203409" y="19462"/>
                                </a:lnTo>
                                <a:lnTo>
                                  <a:pt x="203778" y="20057"/>
                                </a:lnTo>
                                <a:lnTo>
                                  <a:pt x="204949" y="20930"/>
                                </a:lnTo>
                                <a:lnTo>
                                  <a:pt x="211185" y="20930"/>
                                </a:lnTo>
                                <a:lnTo>
                                  <a:pt x="209994" y="22659"/>
                                </a:lnTo>
                                <a:lnTo>
                                  <a:pt x="208212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211304" y="20930"/>
                                </a:moveTo>
                                <a:lnTo>
                                  <a:pt x="208191" y="20930"/>
                                </a:lnTo>
                                <a:lnTo>
                                  <a:pt x="209691" y="20057"/>
                                </a:lnTo>
                                <a:lnTo>
                                  <a:pt x="210223" y="19462"/>
                                </a:lnTo>
                                <a:lnTo>
                                  <a:pt x="210729" y="18226"/>
                                </a:lnTo>
                                <a:lnTo>
                                  <a:pt x="210843" y="17947"/>
                                </a:lnTo>
                                <a:lnTo>
                                  <a:pt x="210998" y="16849"/>
                                </a:lnTo>
                                <a:lnTo>
                                  <a:pt x="210998" y="6401"/>
                                </a:lnTo>
                                <a:lnTo>
                                  <a:pt x="213850" y="6401"/>
                                </a:lnTo>
                                <a:lnTo>
                                  <a:pt x="213850" y="20757"/>
                                </a:lnTo>
                                <a:lnTo>
                                  <a:pt x="211304" y="20757"/>
                                </a:lnTo>
                                <a:lnTo>
                                  <a:pt x="211304" y="20930"/>
                                </a:lnTo>
                                <a:close/>
                              </a:path>
                              <a:path w="273050" h="29845">
                                <a:moveTo>
                                  <a:pt x="213850" y="23229"/>
                                </a:moveTo>
                                <a:lnTo>
                                  <a:pt x="211304" y="23229"/>
                                </a:lnTo>
                                <a:lnTo>
                                  <a:pt x="211304" y="20757"/>
                                </a:lnTo>
                                <a:lnTo>
                                  <a:pt x="213850" y="20757"/>
                                </a:lnTo>
                                <a:lnTo>
                                  <a:pt x="213850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221683" y="6401"/>
                                </a:moveTo>
                                <a:lnTo>
                                  <a:pt x="218841" y="6401"/>
                                </a:lnTo>
                                <a:lnTo>
                                  <a:pt x="218841" y="2228"/>
                                </a:lnTo>
                                <a:lnTo>
                                  <a:pt x="221683" y="517"/>
                                </a:lnTo>
                                <a:lnTo>
                                  <a:pt x="221683" y="6401"/>
                                </a:lnTo>
                                <a:close/>
                              </a:path>
                              <a:path w="273050" h="29845">
                                <a:moveTo>
                                  <a:pt x="224546" y="8620"/>
                                </a:moveTo>
                                <a:lnTo>
                                  <a:pt x="216750" y="8620"/>
                                </a:lnTo>
                                <a:lnTo>
                                  <a:pt x="216750" y="6401"/>
                                </a:lnTo>
                                <a:lnTo>
                                  <a:pt x="224546" y="6401"/>
                                </a:lnTo>
                                <a:lnTo>
                                  <a:pt x="224546" y="8620"/>
                                </a:lnTo>
                                <a:close/>
                              </a:path>
                              <a:path w="273050" h="29845">
                                <a:moveTo>
                                  <a:pt x="221930" y="20261"/>
                                </a:moveTo>
                                <a:lnTo>
                                  <a:pt x="218949" y="20261"/>
                                </a:lnTo>
                                <a:lnTo>
                                  <a:pt x="218841" y="8620"/>
                                </a:lnTo>
                                <a:lnTo>
                                  <a:pt x="221683" y="8620"/>
                                </a:lnTo>
                                <a:lnTo>
                                  <a:pt x="221732" y="19796"/>
                                </a:lnTo>
                                <a:lnTo>
                                  <a:pt x="221831" y="20028"/>
                                </a:lnTo>
                                <a:lnTo>
                                  <a:pt x="221930" y="20261"/>
                                </a:lnTo>
                                <a:close/>
                              </a:path>
                              <a:path w="273050" h="29845">
                                <a:moveTo>
                                  <a:pt x="224958" y="23198"/>
                                </a:moveTo>
                                <a:lnTo>
                                  <a:pt x="220805" y="23198"/>
                                </a:lnTo>
                                <a:lnTo>
                                  <a:pt x="219824" y="22634"/>
                                </a:lnTo>
                                <a:lnTo>
                                  <a:pt x="219422" y="22201"/>
                                </a:lnTo>
                                <a:lnTo>
                                  <a:pt x="218957" y="21131"/>
                                </a:lnTo>
                                <a:lnTo>
                                  <a:pt x="218951" y="20448"/>
                                </a:lnTo>
                                <a:lnTo>
                                  <a:pt x="222091" y="20448"/>
                                </a:lnTo>
                                <a:lnTo>
                                  <a:pt x="222467" y="20673"/>
                                </a:lnTo>
                                <a:lnTo>
                                  <a:pt x="224546" y="20673"/>
                                </a:lnTo>
                                <a:lnTo>
                                  <a:pt x="224795" y="22201"/>
                                </a:lnTo>
                                <a:lnTo>
                                  <a:pt x="224866" y="22634"/>
                                </a:lnTo>
                                <a:lnTo>
                                  <a:pt x="224958" y="23198"/>
                                </a:lnTo>
                                <a:close/>
                              </a:path>
                              <a:path w="273050" h="29845">
                                <a:moveTo>
                                  <a:pt x="230192" y="23229"/>
                                </a:moveTo>
                                <a:lnTo>
                                  <a:pt x="227340" y="23229"/>
                                </a:lnTo>
                                <a:lnTo>
                                  <a:pt x="227340" y="0"/>
                                </a:lnTo>
                                <a:lnTo>
                                  <a:pt x="230192" y="0"/>
                                </a:lnTo>
                                <a:lnTo>
                                  <a:pt x="230192" y="8334"/>
                                </a:lnTo>
                                <a:lnTo>
                                  <a:pt x="240243" y="8334"/>
                                </a:lnTo>
                                <a:lnTo>
                                  <a:pt x="240305" y="8472"/>
                                </a:lnTo>
                                <a:lnTo>
                                  <a:pt x="233795" y="8472"/>
                                </a:lnTo>
                                <a:lnTo>
                                  <a:pt x="232999" y="8693"/>
                                </a:lnTo>
                                <a:lnTo>
                                  <a:pt x="230192" y="12701"/>
                                </a:lnTo>
                                <a:lnTo>
                                  <a:pt x="230192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240243" y="8334"/>
                                </a:moveTo>
                                <a:lnTo>
                                  <a:pt x="230192" y="8334"/>
                                </a:lnTo>
                                <a:lnTo>
                                  <a:pt x="231523" y="6792"/>
                                </a:lnTo>
                                <a:lnTo>
                                  <a:pt x="233203" y="6021"/>
                                </a:lnTo>
                                <a:lnTo>
                                  <a:pt x="236478" y="6021"/>
                                </a:lnTo>
                                <a:lnTo>
                                  <a:pt x="237559" y="6267"/>
                                </a:lnTo>
                                <a:lnTo>
                                  <a:pt x="239397" y="7246"/>
                                </a:lnTo>
                                <a:lnTo>
                                  <a:pt x="240055" y="7922"/>
                                </a:lnTo>
                                <a:lnTo>
                                  <a:pt x="240243" y="8334"/>
                                </a:lnTo>
                                <a:close/>
                              </a:path>
                              <a:path w="273050" h="29845">
                                <a:moveTo>
                                  <a:pt x="241041" y="23229"/>
                                </a:moveTo>
                                <a:lnTo>
                                  <a:pt x="238189" y="23229"/>
                                </a:lnTo>
                                <a:lnTo>
                                  <a:pt x="238122" y="10912"/>
                                </a:lnTo>
                                <a:lnTo>
                                  <a:pt x="237879" y="10102"/>
                                </a:lnTo>
                                <a:lnTo>
                                  <a:pt x="236547" y="8693"/>
                                </a:lnTo>
                                <a:lnTo>
                                  <a:pt x="236365" y="8693"/>
                                </a:lnTo>
                                <a:lnTo>
                                  <a:pt x="235774" y="8472"/>
                                </a:lnTo>
                                <a:lnTo>
                                  <a:pt x="240305" y="8472"/>
                                </a:lnTo>
                                <a:lnTo>
                                  <a:pt x="240807" y="9574"/>
                                </a:lnTo>
                                <a:lnTo>
                                  <a:pt x="240914" y="10102"/>
                                </a:lnTo>
                                <a:lnTo>
                                  <a:pt x="241041" y="10912"/>
                                </a:lnTo>
                                <a:lnTo>
                                  <a:pt x="241041" y="23229"/>
                                </a:lnTo>
                                <a:close/>
                              </a:path>
                              <a:path w="273050" h="29845">
                                <a:moveTo>
                                  <a:pt x="253685" y="23610"/>
                                </a:moveTo>
                                <a:lnTo>
                                  <a:pt x="249860" y="23610"/>
                                </a:lnTo>
                                <a:lnTo>
                                  <a:pt x="247955" y="22856"/>
                                </a:lnTo>
                                <a:lnTo>
                                  <a:pt x="245047" y="19835"/>
                                </a:lnTo>
                                <a:lnTo>
                                  <a:pt x="244321" y="17655"/>
                                </a:lnTo>
                                <a:lnTo>
                                  <a:pt x="244321" y="11697"/>
                                </a:lnTo>
                                <a:lnTo>
                                  <a:pt x="245188" y="9391"/>
                                </a:lnTo>
                                <a:lnTo>
                                  <a:pt x="248371" y="6644"/>
                                </a:lnTo>
                                <a:lnTo>
                                  <a:pt x="250135" y="6021"/>
                                </a:lnTo>
                                <a:lnTo>
                                  <a:pt x="254530" y="6021"/>
                                </a:lnTo>
                                <a:lnTo>
                                  <a:pt x="256421" y="6778"/>
                                </a:lnTo>
                                <a:lnTo>
                                  <a:pt x="257971" y="8377"/>
                                </a:lnTo>
                                <a:lnTo>
                                  <a:pt x="250790" y="8377"/>
                                </a:lnTo>
                                <a:lnTo>
                                  <a:pt x="249607" y="8912"/>
                                </a:lnTo>
                                <a:lnTo>
                                  <a:pt x="247726" y="11046"/>
                                </a:lnTo>
                                <a:lnTo>
                                  <a:pt x="247263" y="12637"/>
                                </a:lnTo>
                                <a:lnTo>
                                  <a:pt x="247258" y="16926"/>
                                </a:lnTo>
                                <a:lnTo>
                                  <a:pt x="247687" y="18444"/>
                                </a:lnTo>
                                <a:lnTo>
                                  <a:pt x="248824" y="19835"/>
                                </a:lnTo>
                                <a:lnTo>
                                  <a:pt x="249604" y="20726"/>
                                </a:lnTo>
                                <a:lnTo>
                                  <a:pt x="250790" y="21265"/>
                                </a:lnTo>
                                <a:lnTo>
                                  <a:pt x="258136" y="21265"/>
                                </a:lnTo>
                                <a:lnTo>
                                  <a:pt x="257519" y="21895"/>
                                </a:lnTo>
                                <a:lnTo>
                                  <a:pt x="255040" y="23268"/>
                                </a:lnTo>
                                <a:lnTo>
                                  <a:pt x="253685" y="23610"/>
                                </a:lnTo>
                                <a:close/>
                              </a:path>
                              <a:path w="273050" h="29845">
                                <a:moveTo>
                                  <a:pt x="258136" y="21265"/>
                                </a:moveTo>
                                <a:lnTo>
                                  <a:pt x="253628" y="21265"/>
                                </a:lnTo>
                                <a:lnTo>
                                  <a:pt x="254804" y="20726"/>
                                </a:lnTo>
                                <a:lnTo>
                                  <a:pt x="255582" y="19835"/>
                                </a:lnTo>
                                <a:lnTo>
                                  <a:pt x="256721" y="18444"/>
                                </a:lnTo>
                                <a:lnTo>
                                  <a:pt x="257157" y="16926"/>
                                </a:lnTo>
                                <a:lnTo>
                                  <a:pt x="257157" y="12637"/>
                                </a:lnTo>
                                <a:lnTo>
                                  <a:pt x="256669" y="11046"/>
                                </a:lnTo>
                                <a:lnTo>
                                  <a:pt x="254790" y="8912"/>
                                </a:lnTo>
                                <a:lnTo>
                                  <a:pt x="253621" y="8377"/>
                                </a:lnTo>
                                <a:lnTo>
                                  <a:pt x="257971" y="8377"/>
                                </a:lnTo>
                                <a:lnTo>
                                  <a:pt x="259357" y="9806"/>
                                </a:lnTo>
                                <a:lnTo>
                                  <a:pt x="260022" y="11697"/>
                                </a:lnTo>
                                <a:lnTo>
                                  <a:pt x="260057" y="16926"/>
                                </a:lnTo>
                                <a:lnTo>
                                  <a:pt x="259766" y="18444"/>
                                </a:lnTo>
                                <a:lnTo>
                                  <a:pt x="258570" y="20726"/>
                                </a:lnTo>
                                <a:lnTo>
                                  <a:pt x="258463" y="20930"/>
                                </a:lnTo>
                                <a:lnTo>
                                  <a:pt x="258136" y="21265"/>
                                </a:lnTo>
                                <a:close/>
                              </a:path>
                              <a:path w="273050" h="29845">
                                <a:moveTo>
                                  <a:pt x="271560" y="9581"/>
                                </a:moveTo>
                                <a:lnTo>
                                  <a:pt x="270803" y="9155"/>
                                </a:lnTo>
                                <a:lnTo>
                                  <a:pt x="270094" y="8947"/>
                                </a:lnTo>
                                <a:lnTo>
                                  <a:pt x="265972" y="8947"/>
                                </a:lnTo>
                                <a:lnTo>
                                  <a:pt x="266627" y="7757"/>
                                </a:lnTo>
                                <a:lnTo>
                                  <a:pt x="267275" y="6940"/>
                                </a:lnTo>
                                <a:lnTo>
                                  <a:pt x="268335" y="6211"/>
                                </a:lnTo>
                                <a:lnTo>
                                  <a:pt x="268948" y="6021"/>
                                </a:lnTo>
                                <a:lnTo>
                                  <a:pt x="270574" y="6021"/>
                                </a:lnTo>
                                <a:lnTo>
                                  <a:pt x="271180" y="6211"/>
                                </a:lnTo>
                                <a:lnTo>
                                  <a:pt x="271362" y="6211"/>
                                </a:lnTo>
                                <a:lnTo>
                                  <a:pt x="272543" y="6940"/>
                                </a:lnTo>
                                <a:lnTo>
                                  <a:pt x="271560" y="9581"/>
                                </a:lnTo>
                                <a:close/>
                              </a:path>
                              <a:path w="273050" h="29845">
                                <a:moveTo>
                                  <a:pt x="266257" y="23229"/>
                                </a:moveTo>
                                <a:lnTo>
                                  <a:pt x="263405" y="23229"/>
                                </a:lnTo>
                                <a:lnTo>
                                  <a:pt x="263405" y="6211"/>
                                </a:lnTo>
                                <a:lnTo>
                                  <a:pt x="265972" y="6211"/>
                                </a:lnTo>
                                <a:lnTo>
                                  <a:pt x="265972" y="8947"/>
                                </a:lnTo>
                                <a:lnTo>
                                  <a:pt x="268912" y="8947"/>
                                </a:lnTo>
                                <a:lnTo>
                                  <a:pt x="266257" y="13215"/>
                                </a:lnTo>
                                <a:lnTo>
                                  <a:pt x="266257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389"/>
                        <wps:cNvSpPr/>
                        <wps:spPr>
                          <a:xfrm>
                            <a:off x="1423845" y="2470043"/>
                            <a:ext cx="70866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33375">
                                <a:moveTo>
                                  <a:pt x="678548" y="333373"/>
                                </a:moveTo>
                                <a:lnTo>
                                  <a:pt x="29502" y="333373"/>
                                </a:lnTo>
                                <a:lnTo>
                                  <a:pt x="18018" y="331055"/>
                                </a:lnTo>
                                <a:lnTo>
                                  <a:pt x="8640" y="324732"/>
                                </a:lnTo>
                                <a:lnTo>
                                  <a:pt x="2318" y="315355"/>
                                </a:lnTo>
                                <a:lnTo>
                                  <a:pt x="0" y="303871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78548" y="0"/>
                                </a:lnTo>
                                <a:lnTo>
                                  <a:pt x="690031" y="2318"/>
                                </a:lnTo>
                                <a:lnTo>
                                  <a:pt x="699409" y="8640"/>
                                </a:lnTo>
                                <a:lnTo>
                                  <a:pt x="705731" y="18018"/>
                                </a:lnTo>
                                <a:lnTo>
                                  <a:pt x="708050" y="29502"/>
                                </a:lnTo>
                                <a:lnTo>
                                  <a:pt x="708050" y="303871"/>
                                </a:lnTo>
                                <a:lnTo>
                                  <a:pt x="705731" y="315355"/>
                                </a:lnTo>
                                <a:lnTo>
                                  <a:pt x="699409" y="324732"/>
                                </a:lnTo>
                                <a:lnTo>
                                  <a:pt x="690031" y="331055"/>
                                </a:lnTo>
                                <a:lnTo>
                                  <a:pt x="678548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390"/>
                        <wps:cNvSpPr/>
                        <wps:spPr>
                          <a:xfrm>
                            <a:off x="1423845" y="2470043"/>
                            <a:ext cx="70866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33375">
                                <a:moveTo>
                                  <a:pt x="0" y="29502"/>
                                </a:moveTo>
                                <a:lnTo>
                                  <a:pt x="0" y="303871"/>
                                </a:lnTo>
                                <a:lnTo>
                                  <a:pt x="2318" y="315355"/>
                                </a:lnTo>
                                <a:lnTo>
                                  <a:pt x="8640" y="324732"/>
                                </a:lnTo>
                                <a:lnTo>
                                  <a:pt x="18018" y="331055"/>
                                </a:lnTo>
                                <a:lnTo>
                                  <a:pt x="29502" y="333373"/>
                                </a:lnTo>
                                <a:lnTo>
                                  <a:pt x="678548" y="333373"/>
                                </a:lnTo>
                                <a:lnTo>
                                  <a:pt x="690031" y="331055"/>
                                </a:lnTo>
                                <a:lnTo>
                                  <a:pt x="699409" y="324732"/>
                                </a:lnTo>
                                <a:lnTo>
                                  <a:pt x="705731" y="315355"/>
                                </a:lnTo>
                                <a:lnTo>
                                  <a:pt x="708050" y="303871"/>
                                </a:lnTo>
                                <a:lnTo>
                                  <a:pt x="708050" y="29502"/>
                                </a:lnTo>
                                <a:lnTo>
                                  <a:pt x="705731" y="18018"/>
                                </a:lnTo>
                                <a:lnTo>
                                  <a:pt x="699409" y="8640"/>
                                </a:lnTo>
                                <a:lnTo>
                                  <a:pt x="690031" y="2318"/>
                                </a:lnTo>
                                <a:lnTo>
                                  <a:pt x="678548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391"/>
                        <wps:cNvSpPr/>
                        <wps:spPr>
                          <a:xfrm>
                            <a:off x="1423845" y="2514305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4" name="Image 39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48" y="2520207"/>
                            <a:ext cx="85786" cy="106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5" name="Graphic 393"/>
                        <wps:cNvSpPr/>
                        <wps:spPr>
                          <a:xfrm>
                            <a:off x="1495220" y="2588445"/>
                            <a:ext cx="488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4130">
                                <a:moveTo>
                                  <a:pt x="4933" y="6401"/>
                                </a:moveTo>
                                <a:lnTo>
                                  <a:pt x="2091" y="6401"/>
                                </a:lnTo>
                                <a:lnTo>
                                  <a:pt x="2091" y="2228"/>
                                </a:lnTo>
                                <a:lnTo>
                                  <a:pt x="4933" y="517"/>
                                </a:lnTo>
                                <a:lnTo>
                                  <a:pt x="4933" y="6401"/>
                                </a:lnTo>
                                <a:close/>
                              </a:path>
                              <a:path w="48895" h="24130">
                                <a:moveTo>
                                  <a:pt x="7795" y="8620"/>
                                </a:moveTo>
                                <a:lnTo>
                                  <a:pt x="0" y="8620"/>
                                </a:lnTo>
                                <a:lnTo>
                                  <a:pt x="0" y="6401"/>
                                </a:lnTo>
                                <a:lnTo>
                                  <a:pt x="7795" y="6401"/>
                                </a:lnTo>
                                <a:lnTo>
                                  <a:pt x="7795" y="8620"/>
                                </a:lnTo>
                                <a:close/>
                              </a:path>
                              <a:path w="48895" h="24130">
                                <a:moveTo>
                                  <a:pt x="5179" y="20261"/>
                                </a:moveTo>
                                <a:lnTo>
                                  <a:pt x="2199" y="20261"/>
                                </a:lnTo>
                                <a:lnTo>
                                  <a:pt x="2091" y="8620"/>
                                </a:lnTo>
                                <a:lnTo>
                                  <a:pt x="4933" y="8620"/>
                                </a:lnTo>
                                <a:lnTo>
                                  <a:pt x="4982" y="19796"/>
                                </a:lnTo>
                                <a:lnTo>
                                  <a:pt x="5081" y="20028"/>
                                </a:lnTo>
                                <a:lnTo>
                                  <a:pt x="5179" y="20261"/>
                                </a:lnTo>
                                <a:close/>
                              </a:path>
                              <a:path w="48895" h="24130">
                                <a:moveTo>
                                  <a:pt x="8208" y="23198"/>
                                </a:moveTo>
                                <a:lnTo>
                                  <a:pt x="4055" y="23198"/>
                                </a:lnTo>
                                <a:lnTo>
                                  <a:pt x="3074" y="22634"/>
                                </a:lnTo>
                                <a:lnTo>
                                  <a:pt x="2672" y="22201"/>
                                </a:lnTo>
                                <a:lnTo>
                                  <a:pt x="2207" y="21131"/>
                                </a:lnTo>
                                <a:lnTo>
                                  <a:pt x="2201" y="20448"/>
                                </a:lnTo>
                                <a:lnTo>
                                  <a:pt x="5341" y="20448"/>
                                </a:lnTo>
                                <a:lnTo>
                                  <a:pt x="5717" y="20673"/>
                                </a:lnTo>
                                <a:lnTo>
                                  <a:pt x="7795" y="20673"/>
                                </a:lnTo>
                                <a:lnTo>
                                  <a:pt x="8045" y="22201"/>
                                </a:lnTo>
                                <a:lnTo>
                                  <a:pt x="8116" y="22634"/>
                                </a:lnTo>
                                <a:lnTo>
                                  <a:pt x="8208" y="23198"/>
                                </a:lnTo>
                                <a:close/>
                              </a:path>
                              <a:path w="48895" h="24130">
                                <a:moveTo>
                                  <a:pt x="13452" y="3274"/>
                                </a:moveTo>
                                <a:lnTo>
                                  <a:pt x="10600" y="3274"/>
                                </a:lnTo>
                                <a:lnTo>
                                  <a:pt x="10600" y="0"/>
                                </a:lnTo>
                                <a:lnTo>
                                  <a:pt x="13452" y="0"/>
                                </a:lnTo>
                                <a:lnTo>
                                  <a:pt x="13452" y="3274"/>
                                </a:lnTo>
                                <a:close/>
                              </a:path>
                              <a:path w="48895" h="24130">
                                <a:moveTo>
                                  <a:pt x="13452" y="23229"/>
                                </a:moveTo>
                                <a:lnTo>
                                  <a:pt x="10600" y="23229"/>
                                </a:lnTo>
                                <a:lnTo>
                                  <a:pt x="10600" y="6401"/>
                                </a:lnTo>
                                <a:lnTo>
                                  <a:pt x="13452" y="6401"/>
                                </a:lnTo>
                                <a:lnTo>
                                  <a:pt x="13452" y="23229"/>
                                </a:lnTo>
                                <a:close/>
                              </a:path>
                              <a:path w="48895" h="24130">
                                <a:moveTo>
                                  <a:pt x="21159" y="6401"/>
                                </a:moveTo>
                                <a:lnTo>
                                  <a:pt x="18317" y="6401"/>
                                </a:lnTo>
                                <a:lnTo>
                                  <a:pt x="18317" y="2228"/>
                                </a:lnTo>
                                <a:lnTo>
                                  <a:pt x="21159" y="517"/>
                                </a:lnTo>
                                <a:lnTo>
                                  <a:pt x="21159" y="6401"/>
                                </a:lnTo>
                                <a:close/>
                              </a:path>
                              <a:path w="48895" h="24130">
                                <a:moveTo>
                                  <a:pt x="24022" y="8620"/>
                                </a:moveTo>
                                <a:lnTo>
                                  <a:pt x="16226" y="8620"/>
                                </a:lnTo>
                                <a:lnTo>
                                  <a:pt x="16226" y="6401"/>
                                </a:lnTo>
                                <a:lnTo>
                                  <a:pt x="24022" y="6401"/>
                                </a:lnTo>
                                <a:lnTo>
                                  <a:pt x="24022" y="8620"/>
                                </a:lnTo>
                                <a:close/>
                              </a:path>
                              <a:path w="48895" h="24130">
                                <a:moveTo>
                                  <a:pt x="21405" y="20261"/>
                                </a:moveTo>
                                <a:lnTo>
                                  <a:pt x="18425" y="20261"/>
                                </a:lnTo>
                                <a:lnTo>
                                  <a:pt x="18317" y="8620"/>
                                </a:lnTo>
                                <a:lnTo>
                                  <a:pt x="21159" y="8620"/>
                                </a:lnTo>
                                <a:lnTo>
                                  <a:pt x="21208" y="19796"/>
                                </a:lnTo>
                                <a:lnTo>
                                  <a:pt x="21307" y="20028"/>
                                </a:lnTo>
                                <a:lnTo>
                                  <a:pt x="21405" y="20261"/>
                                </a:lnTo>
                                <a:close/>
                              </a:path>
                              <a:path w="48895" h="24130">
                                <a:moveTo>
                                  <a:pt x="24434" y="23198"/>
                                </a:moveTo>
                                <a:lnTo>
                                  <a:pt x="20281" y="23198"/>
                                </a:lnTo>
                                <a:lnTo>
                                  <a:pt x="19300" y="22634"/>
                                </a:lnTo>
                                <a:lnTo>
                                  <a:pt x="18898" y="22201"/>
                                </a:lnTo>
                                <a:lnTo>
                                  <a:pt x="18433" y="21131"/>
                                </a:lnTo>
                                <a:lnTo>
                                  <a:pt x="18427" y="20448"/>
                                </a:lnTo>
                                <a:lnTo>
                                  <a:pt x="21567" y="20448"/>
                                </a:lnTo>
                                <a:lnTo>
                                  <a:pt x="21943" y="20673"/>
                                </a:lnTo>
                                <a:lnTo>
                                  <a:pt x="24022" y="20673"/>
                                </a:lnTo>
                                <a:lnTo>
                                  <a:pt x="24271" y="22201"/>
                                </a:lnTo>
                                <a:lnTo>
                                  <a:pt x="24342" y="22634"/>
                                </a:lnTo>
                                <a:lnTo>
                                  <a:pt x="24434" y="23198"/>
                                </a:lnTo>
                                <a:close/>
                              </a:path>
                              <a:path w="48895" h="24130">
                                <a:moveTo>
                                  <a:pt x="29605" y="23229"/>
                                </a:moveTo>
                                <a:lnTo>
                                  <a:pt x="26753" y="23229"/>
                                </a:lnTo>
                                <a:lnTo>
                                  <a:pt x="26753" y="0"/>
                                </a:lnTo>
                                <a:lnTo>
                                  <a:pt x="29605" y="0"/>
                                </a:lnTo>
                                <a:lnTo>
                                  <a:pt x="29605" y="23229"/>
                                </a:lnTo>
                                <a:close/>
                              </a:path>
                              <a:path w="48895" h="24130">
                                <a:moveTo>
                                  <a:pt x="43044" y="23610"/>
                                </a:moveTo>
                                <a:lnTo>
                                  <a:pt x="38628" y="23610"/>
                                </a:lnTo>
                                <a:lnTo>
                                  <a:pt x="36674" y="22853"/>
                                </a:lnTo>
                                <a:lnTo>
                                  <a:pt x="33793" y="19817"/>
                                </a:lnTo>
                                <a:lnTo>
                                  <a:pt x="33237" y="18169"/>
                                </a:lnTo>
                                <a:lnTo>
                                  <a:pt x="33207" y="11729"/>
                                </a:lnTo>
                                <a:lnTo>
                                  <a:pt x="33542" y="10718"/>
                                </a:lnTo>
                                <a:lnTo>
                                  <a:pt x="33876" y="9852"/>
                                </a:lnTo>
                                <a:lnTo>
                                  <a:pt x="36753" y="6789"/>
                                </a:lnTo>
                                <a:lnTo>
                                  <a:pt x="38610" y="6021"/>
                                </a:lnTo>
                                <a:lnTo>
                                  <a:pt x="43181" y="6021"/>
                                </a:lnTo>
                                <a:lnTo>
                                  <a:pt x="45016" y="6789"/>
                                </a:lnTo>
                                <a:lnTo>
                                  <a:pt x="46484" y="8366"/>
                                </a:lnTo>
                                <a:lnTo>
                                  <a:pt x="39656" y="8366"/>
                                </a:lnTo>
                                <a:lnTo>
                                  <a:pt x="38554" y="8806"/>
                                </a:lnTo>
                                <a:lnTo>
                                  <a:pt x="36765" y="10560"/>
                                </a:lnTo>
                                <a:lnTo>
                                  <a:pt x="36272" y="11729"/>
                                </a:lnTo>
                                <a:lnTo>
                                  <a:pt x="36181" y="13194"/>
                                </a:lnTo>
                                <a:lnTo>
                                  <a:pt x="48579" y="13194"/>
                                </a:lnTo>
                                <a:lnTo>
                                  <a:pt x="48572" y="15539"/>
                                </a:lnTo>
                                <a:lnTo>
                                  <a:pt x="36022" y="15539"/>
                                </a:lnTo>
                                <a:lnTo>
                                  <a:pt x="36128" y="17391"/>
                                </a:lnTo>
                                <a:lnTo>
                                  <a:pt x="36649" y="18810"/>
                                </a:lnTo>
                                <a:lnTo>
                                  <a:pt x="38529" y="20775"/>
                                </a:lnTo>
                                <a:lnTo>
                                  <a:pt x="39626" y="21233"/>
                                </a:lnTo>
                                <a:lnTo>
                                  <a:pt x="47160" y="21233"/>
                                </a:lnTo>
                                <a:lnTo>
                                  <a:pt x="44646" y="23134"/>
                                </a:lnTo>
                                <a:lnTo>
                                  <a:pt x="43044" y="23610"/>
                                </a:lnTo>
                                <a:close/>
                              </a:path>
                              <a:path w="48895" h="24130">
                                <a:moveTo>
                                  <a:pt x="48579" y="13194"/>
                                </a:moveTo>
                                <a:lnTo>
                                  <a:pt x="45572" y="13194"/>
                                </a:lnTo>
                                <a:lnTo>
                                  <a:pt x="45465" y="12004"/>
                                </a:lnTo>
                                <a:lnTo>
                                  <a:pt x="45429" y="11729"/>
                                </a:lnTo>
                                <a:lnTo>
                                  <a:pt x="45086" y="10718"/>
                                </a:lnTo>
                                <a:lnTo>
                                  <a:pt x="43495" y="8806"/>
                                </a:lnTo>
                                <a:lnTo>
                                  <a:pt x="43352" y="8806"/>
                                </a:lnTo>
                                <a:lnTo>
                                  <a:pt x="42410" y="8366"/>
                                </a:lnTo>
                                <a:lnTo>
                                  <a:pt x="46484" y="8366"/>
                                </a:lnTo>
                                <a:lnTo>
                                  <a:pt x="47868" y="9852"/>
                                </a:lnTo>
                                <a:lnTo>
                                  <a:pt x="48491" y="11729"/>
                                </a:lnTo>
                                <a:lnTo>
                                  <a:pt x="48579" y="13194"/>
                                </a:lnTo>
                                <a:close/>
                              </a:path>
                              <a:path w="48895" h="24130">
                                <a:moveTo>
                                  <a:pt x="47160" y="21233"/>
                                </a:moveTo>
                                <a:lnTo>
                                  <a:pt x="42256" y="21233"/>
                                </a:lnTo>
                                <a:lnTo>
                                  <a:pt x="43047" y="20990"/>
                                </a:lnTo>
                                <a:lnTo>
                                  <a:pt x="44576" y="19817"/>
                                </a:lnTo>
                                <a:lnTo>
                                  <a:pt x="45111" y="19014"/>
                                </a:lnTo>
                                <a:lnTo>
                                  <a:pt x="45583" y="17690"/>
                                </a:lnTo>
                                <a:lnTo>
                                  <a:pt x="44557" y="17690"/>
                                </a:lnTo>
                                <a:lnTo>
                                  <a:pt x="48488" y="18169"/>
                                </a:lnTo>
                                <a:lnTo>
                                  <a:pt x="48044" y="19817"/>
                                </a:lnTo>
                                <a:lnTo>
                                  <a:pt x="47160" y="21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6" name="Image 39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83" y="2535330"/>
                            <a:ext cx="324245" cy="91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7" name="Graphic 395"/>
                        <wps:cNvSpPr/>
                        <wps:spPr>
                          <a:xfrm>
                            <a:off x="1423845" y="2573322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8" name="Image 39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48" y="2626437"/>
                            <a:ext cx="251766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9" name="Graphic 397"/>
                        <wps:cNvSpPr/>
                        <wps:spPr>
                          <a:xfrm>
                            <a:off x="1797726" y="2641560"/>
                            <a:ext cx="488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3495">
                                <a:moveTo>
                                  <a:pt x="2852" y="3274"/>
                                </a:moveTo>
                                <a:lnTo>
                                  <a:pt x="0" y="3274"/>
                                </a:lnTo>
                                <a:lnTo>
                                  <a:pt x="0" y="0"/>
                                </a:lnTo>
                                <a:lnTo>
                                  <a:pt x="2852" y="0"/>
                                </a:lnTo>
                                <a:lnTo>
                                  <a:pt x="2852" y="3274"/>
                                </a:lnTo>
                                <a:close/>
                              </a:path>
                              <a:path w="48895" h="23495">
                                <a:moveTo>
                                  <a:pt x="285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2852" y="6401"/>
                                </a:lnTo>
                                <a:lnTo>
                                  <a:pt x="2852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0868" y="23229"/>
                                </a:moveTo>
                                <a:lnTo>
                                  <a:pt x="18016" y="23229"/>
                                </a:lnTo>
                                <a:lnTo>
                                  <a:pt x="17903" y="10961"/>
                                </a:lnTo>
                                <a:lnTo>
                                  <a:pt x="17779" y="10637"/>
                                </a:lnTo>
                                <a:lnTo>
                                  <a:pt x="17697" y="10423"/>
                                </a:lnTo>
                                <a:lnTo>
                                  <a:pt x="17576" y="10109"/>
                                </a:lnTo>
                                <a:lnTo>
                                  <a:pt x="17460" y="9806"/>
                                </a:lnTo>
                                <a:lnTo>
                                  <a:pt x="16976" y="9292"/>
                                </a:lnTo>
                                <a:lnTo>
                                  <a:pt x="15658" y="8493"/>
                                </a:lnTo>
                                <a:lnTo>
                                  <a:pt x="9963" y="8493"/>
                                </a:lnTo>
                                <a:lnTo>
                                  <a:pt x="11025" y="6929"/>
                                </a:lnTo>
                                <a:lnTo>
                                  <a:pt x="12784" y="6021"/>
                                </a:lnTo>
                                <a:lnTo>
                                  <a:pt x="16136" y="6021"/>
                                </a:lnTo>
                                <a:lnTo>
                                  <a:pt x="20773" y="10423"/>
                                </a:lnTo>
                                <a:lnTo>
                                  <a:pt x="20868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10051" y="23229"/>
                                </a:moveTo>
                                <a:lnTo>
                                  <a:pt x="7199" y="23229"/>
                                </a:lnTo>
                                <a:lnTo>
                                  <a:pt x="7199" y="6401"/>
                                </a:lnTo>
                                <a:lnTo>
                                  <a:pt x="9766" y="6401"/>
                                </a:lnTo>
                                <a:lnTo>
                                  <a:pt x="9766" y="8493"/>
                                </a:lnTo>
                                <a:lnTo>
                                  <a:pt x="12694" y="8493"/>
                                </a:lnTo>
                                <a:lnTo>
                                  <a:pt x="10491" y="10423"/>
                                </a:lnTo>
                                <a:lnTo>
                                  <a:pt x="10051" y="11884"/>
                                </a:lnTo>
                                <a:lnTo>
                                  <a:pt x="10051" y="23229"/>
                                </a:lnTo>
                                <a:close/>
                              </a:path>
                              <a:path w="48895" h="23495">
                                <a:moveTo>
                                  <a:pt x="28606" y="6401"/>
                                </a:moveTo>
                                <a:lnTo>
                                  <a:pt x="25765" y="6401"/>
                                </a:lnTo>
                                <a:lnTo>
                                  <a:pt x="25765" y="2228"/>
                                </a:lnTo>
                                <a:lnTo>
                                  <a:pt x="28606" y="517"/>
                                </a:lnTo>
                                <a:lnTo>
                                  <a:pt x="28606" y="6401"/>
                                </a:lnTo>
                                <a:close/>
                              </a:path>
                              <a:path w="48895" h="23495">
                                <a:moveTo>
                                  <a:pt x="31469" y="8620"/>
                                </a:moveTo>
                                <a:lnTo>
                                  <a:pt x="23673" y="8620"/>
                                </a:lnTo>
                                <a:lnTo>
                                  <a:pt x="23673" y="6401"/>
                                </a:lnTo>
                                <a:lnTo>
                                  <a:pt x="31469" y="6401"/>
                                </a:lnTo>
                                <a:lnTo>
                                  <a:pt x="31469" y="8620"/>
                                </a:lnTo>
                                <a:close/>
                              </a:path>
                              <a:path w="48895" h="23495">
                                <a:moveTo>
                                  <a:pt x="28853" y="20261"/>
                                </a:moveTo>
                                <a:lnTo>
                                  <a:pt x="25873" y="20261"/>
                                </a:lnTo>
                                <a:lnTo>
                                  <a:pt x="25765" y="8620"/>
                                </a:lnTo>
                                <a:lnTo>
                                  <a:pt x="28606" y="8620"/>
                                </a:lnTo>
                                <a:lnTo>
                                  <a:pt x="28656" y="19796"/>
                                </a:lnTo>
                                <a:lnTo>
                                  <a:pt x="28754" y="20028"/>
                                </a:lnTo>
                                <a:lnTo>
                                  <a:pt x="28853" y="20261"/>
                                </a:lnTo>
                                <a:close/>
                              </a:path>
                              <a:path w="48895" h="23495">
                                <a:moveTo>
                                  <a:pt x="31881" y="23198"/>
                                </a:moveTo>
                                <a:lnTo>
                                  <a:pt x="27729" y="23198"/>
                                </a:lnTo>
                                <a:lnTo>
                                  <a:pt x="26747" y="22634"/>
                                </a:lnTo>
                                <a:lnTo>
                                  <a:pt x="26346" y="22201"/>
                                </a:lnTo>
                                <a:lnTo>
                                  <a:pt x="25881" y="21131"/>
                                </a:lnTo>
                                <a:lnTo>
                                  <a:pt x="25875" y="20448"/>
                                </a:lnTo>
                                <a:lnTo>
                                  <a:pt x="29015" y="20448"/>
                                </a:lnTo>
                                <a:lnTo>
                                  <a:pt x="29391" y="20673"/>
                                </a:lnTo>
                                <a:lnTo>
                                  <a:pt x="31469" y="20673"/>
                                </a:lnTo>
                                <a:lnTo>
                                  <a:pt x="31719" y="22201"/>
                                </a:lnTo>
                                <a:lnTo>
                                  <a:pt x="31789" y="22634"/>
                                </a:lnTo>
                                <a:lnTo>
                                  <a:pt x="31881" y="23198"/>
                                </a:lnTo>
                                <a:close/>
                              </a:path>
                              <a:path w="48895" h="23495">
                                <a:moveTo>
                                  <a:pt x="48599" y="17662"/>
                                </a:moveTo>
                                <a:lnTo>
                                  <a:pt x="32531" y="17662"/>
                                </a:lnTo>
                                <a:lnTo>
                                  <a:pt x="32531" y="15053"/>
                                </a:lnTo>
                                <a:lnTo>
                                  <a:pt x="43137" y="0"/>
                                </a:lnTo>
                                <a:lnTo>
                                  <a:pt x="45461" y="0"/>
                                </a:lnTo>
                                <a:lnTo>
                                  <a:pt x="45461" y="4574"/>
                                </a:lnTo>
                                <a:lnTo>
                                  <a:pt x="42609" y="4574"/>
                                </a:lnTo>
                                <a:lnTo>
                                  <a:pt x="35341" y="15053"/>
                                </a:lnTo>
                                <a:lnTo>
                                  <a:pt x="48599" y="15053"/>
                                </a:lnTo>
                                <a:lnTo>
                                  <a:pt x="48599" y="17662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15053"/>
                                </a:moveTo>
                                <a:lnTo>
                                  <a:pt x="42609" y="15053"/>
                                </a:lnTo>
                                <a:lnTo>
                                  <a:pt x="42609" y="4574"/>
                                </a:lnTo>
                                <a:lnTo>
                                  <a:pt x="45461" y="4574"/>
                                </a:lnTo>
                                <a:lnTo>
                                  <a:pt x="45461" y="15053"/>
                                </a:lnTo>
                                <a:close/>
                              </a:path>
                              <a:path w="48895" h="23495">
                                <a:moveTo>
                                  <a:pt x="45461" y="23229"/>
                                </a:moveTo>
                                <a:lnTo>
                                  <a:pt x="42609" y="23229"/>
                                </a:lnTo>
                                <a:lnTo>
                                  <a:pt x="42609" y="17662"/>
                                </a:lnTo>
                                <a:lnTo>
                                  <a:pt x="45461" y="17662"/>
                                </a:lnTo>
                                <a:lnTo>
                                  <a:pt x="45461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398"/>
                        <wps:cNvSpPr/>
                        <wps:spPr>
                          <a:xfrm>
                            <a:off x="1423845" y="2626437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1" name="Image 39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48" y="2679553"/>
                            <a:ext cx="410677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2" name="Graphic 400"/>
                        <wps:cNvSpPr/>
                        <wps:spPr>
                          <a:xfrm>
                            <a:off x="1423845" y="2679553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3" name="Image 401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48" y="2732668"/>
                            <a:ext cx="168628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4" name="Graphic 402"/>
                        <wps:cNvSpPr/>
                        <wps:spPr>
                          <a:xfrm>
                            <a:off x="1796543" y="2747791"/>
                            <a:ext cx="5143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3495">
                                <a:moveTo>
                                  <a:pt x="7035" y="3243"/>
                                </a:moveTo>
                                <a:lnTo>
                                  <a:pt x="4183" y="3243"/>
                                </a:lnTo>
                                <a:lnTo>
                                  <a:pt x="4859" y="0"/>
                                </a:lnTo>
                                <a:lnTo>
                                  <a:pt x="7711" y="0"/>
                                </a:lnTo>
                                <a:lnTo>
                                  <a:pt x="7035" y="3243"/>
                                </a:lnTo>
                                <a:close/>
                              </a:path>
                              <a:path w="51435" h="23495">
                                <a:moveTo>
                                  <a:pt x="2862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3517" y="6401"/>
                                </a:lnTo>
                                <a:lnTo>
                                  <a:pt x="6380" y="6401"/>
                                </a:lnTo>
                                <a:lnTo>
                                  <a:pt x="2862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15114" y="9250"/>
                                </a:moveTo>
                                <a:lnTo>
                                  <a:pt x="12895" y="9250"/>
                                </a:lnTo>
                                <a:lnTo>
                                  <a:pt x="13946" y="8179"/>
                                </a:lnTo>
                                <a:lnTo>
                                  <a:pt x="14999" y="7341"/>
                                </a:lnTo>
                                <a:lnTo>
                                  <a:pt x="16963" y="6285"/>
                                </a:lnTo>
                                <a:lnTo>
                                  <a:pt x="17971" y="6021"/>
                                </a:lnTo>
                                <a:lnTo>
                                  <a:pt x="20358" y="6021"/>
                                </a:lnTo>
                                <a:lnTo>
                                  <a:pt x="21120" y="6285"/>
                                </a:lnTo>
                                <a:lnTo>
                                  <a:pt x="21314" y="6285"/>
                                </a:lnTo>
                                <a:lnTo>
                                  <a:pt x="22981" y="7869"/>
                                </a:lnTo>
                                <a:lnTo>
                                  <a:pt x="23104" y="8179"/>
                                </a:lnTo>
                                <a:lnTo>
                                  <a:pt x="23182" y="8377"/>
                                </a:lnTo>
                                <a:lnTo>
                                  <a:pt x="16798" y="8377"/>
                                </a:lnTo>
                                <a:lnTo>
                                  <a:pt x="15610" y="8855"/>
                                </a:lnTo>
                                <a:lnTo>
                                  <a:pt x="15114" y="9250"/>
                                </a:lnTo>
                                <a:close/>
                              </a:path>
                              <a:path w="51435" h="23495">
                                <a:moveTo>
                                  <a:pt x="10188" y="23229"/>
                                </a:moveTo>
                                <a:lnTo>
                                  <a:pt x="7315" y="23229"/>
                                </a:lnTo>
                                <a:lnTo>
                                  <a:pt x="10857" y="6285"/>
                                </a:lnTo>
                                <a:lnTo>
                                  <a:pt x="13456" y="6285"/>
                                </a:lnTo>
                                <a:lnTo>
                                  <a:pt x="13235" y="7341"/>
                                </a:lnTo>
                                <a:lnTo>
                                  <a:pt x="13124" y="7869"/>
                                </a:lnTo>
                                <a:lnTo>
                                  <a:pt x="13018" y="8377"/>
                                </a:lnTo>
                                <a:lnTo>
                                  <a:pt x="12918" y="8855"/>
                                </a:lnTo>
                                <a:lnTo>
                                  <a:pt x="12835" y="9250"/>
                                </a:lnTo>
                                <a:lnTo>
                                  <a:pt x="15114" y="9250"/>
                                </a:lnTo>
                                <a:lnTo>
                                  <a:pt x="13199" y="11018"/>
                                </a:lnTo>
                                <a:lnTo>
                                  <a:pt x="12358" y="12831"/>
                                </a:lnTo>
                                <a:lnTo>
                                  <a:pt x="10188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20816" y="23229"/>
                                </a:moveTo>
                                <a:lnTo>
                                  <a:pt x="17953" y="23229"/>
                                </a:lnTo>
                                <a:lnTo>
                                  <a:pt x="20371" y="11697"/>
                                </a:lnTo>
                                <a:lnTo>
                                  <a:pt x="20407" y="11525"/>
                                </a:lnTo>
                                <a:lnTo>
                                  <a:pt x="20520" y="9704"/>
                                </a:lnTo>
                                <a:lnTo>
                                  <a:pt x="20326" y="9250"/>
                                </a:lnTo>
                                <a:lnTo>
                                  <a:pt x="19552" y="8553"/>
                                </a:lnTo>
                                <a:lnTo>
                                  <a:pt x="18995" y="8377"/>
                                </a:lnTo>
                                <a:lnTo>
                                  <a:pt x="23182" y="8377"/>
                                </a:lnTo>
                                <a:lnTo>
                                  <a:pt x="23235" y="11697"/>
                                </a:lnTo>
                                <a:lnTo>
                                  <a:pt x="20816" y="23229"/>
                                </a:lnTo>
                                <a:close/>
                              </a:path>
                              <a:path w="51435" h="23495">
                                <a:moveTo>
                                  <a:pt x="31892" y="6401"/>
                                </a:moveTo>
                                <a:lnTo>
                                  <a:pt x="29029" y="6401"/>
                                </a:lnTo>
                                <a:lnTo>
                                  <a:pt x="29895" y="2260"/>
                                </a:lnTo>
                                <a:lnTo>
                                  <a:pt x="33181" y="285"/>
                                </a:lnTo>
                                <a:lnTo>
                                  <a:pt x="31892" y="6401"/>
                                </a:lnTo>
                                <a:close/>
                              </a:path>
                              <a:path w="51435" h="23495">
                                <a:moveTo>
                                  <a:pt x="34237" y="8620"/>
                                </a:moveTo>
                                <a:lnTo>
                                  <a:pt x="26304" y="8620"/>
                                </a:lnTo>
                                <a:lnTo>
                                  <a:pt x="26758" y="6401"/>
                                </a:lnTo>
                                <a:lnTo>
                                  <a:pt x="34713" y="6401"/>
                                </a:lnTo>
                                <a:lnTo>
                                  <a:pt x="34237" y="8620"/>
                                </a:lnTo>
                                <a:close/>
                              </a:path>
                              <a:path w="51435" h="23495">
                                <a:moveTo>
                                  <a:pt x="31600" y="23233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6114" y="21673"/>
                                </a:lnTo>
                                <a:lnTo>
                                  <a:pt x="26114" y="20574"/>
                                </a:lnTo>
                                <a:lnTo>
                                  <a:pt x="26251" y="19722"/>
                                </a:lnTo>
                                <a:lnTo>
                                  <a:pt x="28564" y="8620"/>
                                </a:lnTo>
                                <a:lnTo>
                                  <a:pt x="31438" y="8620"/>
                                </a:lnTo>
                                <a:lnTo>
                                  <a:pt x="29244" y="19099"/>
                                </a:lnTo>
                                <a:lnTo>
                                  <a:pt x="29220" y="20574"/>
                                </a:lnTo>
                                <a:lnTo>
                                  <a:pt x="29497" y="20895"/>
                                </a:lnTo>
                                <a:lnTo>
                                  <a:pt x="32072" y="20895"/>
                                </a:lnTo>
                                <a:lnTo>
                                  <a:pt x="31600" y="23233"/>
                                </a:lnTo>
                                <a:close/>
                              </a:path>
                              <a:path w="51435" h="23495">
                                <a:moveTo>
                                  <a:pt x="28175" y="23427"/>
                                </a:moveTo>
                                <a:lnTo>
                                  <a:pt x="27550" y="23233"/>
                                </a:lnTo>
                                <a:lnTo>
                                  <a:pt x="26367" y="22247"/>
                                </a:lnTo>
                                <a:lnTo>
                                  <a:pt x="27550" y="23233"/>
                                </a:lnTo>
                                <a:lnTo>
                                  <a:pt x="28175" y="23427"/>
                                </a:lnTo>
                                <a:close/>
                              </a:path>
                              <a:path w="51435" h="23495">
                                <a:moveTo>
                                  <a:pt x="50384" y="17303"/>
                                </a:moveTo>
                                <a:lnTo>
                                  <a:pt x="34781" y="17303"/>
                                </a:lnTo>
                                <a:lnTo>
                                  <a:pt x="35319" y="14768"/>
                                </a:lnTo>
                                <a:lnTo>
                                  <a:pt x="35383" y="14461"/>
                                </a:lnTo>
                                <a:lnTo>
                                  <a:pt x="48388" y="0"/>
                                </a:lnTo>
                                <a:lnTo>
                                  <a:pt x="50733" y="0"/>
                                </a:lnTo>
                                <a:lnTo>
                                  <a:pt x="49674" y="5070"/>
                                </a:lnTo>
                                <a:lnTo>
                                  <a:pt x="46803" y="5070"/>
                                </a:lnTo>
                                <a:lnTo>
                                  <a:pt x="38151" y="14768"/>
                                </a:lnTo>
                                <a:lnTo>
                                  <a:pt x="50912" y="14768"/>
                                </a:lnTo>
                                <a:lnTo>
                                  <a:pt x="50384" y="17303"/>
                                </a:lnTo>
                                <a:close/>
                              </a:path>
                              <a:path w="51435" h="23495">
                                <a:moveTo>
                                  <a:pt x="47648" y="14768"/>
                                </a:moveTo>
                                <a:lnTo>
                                  <a:pt x="44775" y="14768"/>
                                </a:lnTo>
                                <a:lnTo>
                                  <a:pt x="46803" y="5070"/>
                                </a:lnTo>
                                <a:lnTo>
                                  <a:pt x="49674" y="5070"/>
                                </a:lnTo>
                                <a:lnTo>
                                  <a:pt x="47712" y="14461"/>
                                </a:lnTo>
                                <a:lnTo>
                                  <a:pt x="47648" y="14768"/>
                                </a:lnTo>
                                <a:close/>
                              </a:path>
                              <a:path w="51435" h="23495">
                                <a:moveTo>
                                  <a:pt x="45873" y="23229"/>
                                </a:moveTo>
                                <a:lnTo>
                                  <a:pt x="43000" y="23229"/>
                                </a:lnTo>
                                <a:lnTo>
                                  <a:pt x="44257" y="17303"/>
                                </a:lnTo>
                                <a:lnTo>
                                  <a:pt x="47120" y="17303"/>
                                </a:lnTo>
                                <a:lnTo>
                                  <a:pt x="45873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5" name="Image 40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125" y="273266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6" name="Graphic 404"/>
                        <wps:cNvSpPr/>
                        <wps:spPr>
                          <a:xfrm>
                            <a:off x="1423845" y="2732668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7" name="Image 40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409" y="2482216"/>
                            <a:ext cx="161907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8" name="Graphic 406"/>
                        <wps:cNvSpPr/>
                        <wps:spPr>
                          <a:xfrm>
                            <a:off x="28101" y="2986439"/>
                            <a:ext cx="6432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280670">
                                <a:moveTo>
                                  <a:pt x="613643" y="280269"/>
                                </a:moveTo>
                                <a:lnTo>
                                  <a:pt x="29502" y="280269"/>
                                </a:lnTo>
                                <a:lnTo>
                                  <a:pt x="18018" y="277951"/>
                                </a:lnTo>
                                <a:lnTo>
                                  <a:pt x="8640" y="271628"/>
                                </a:lnTo>
                                <a:lnTo>
                                  <a:pt x="2318" y="262251"/>
                                </a:lnTo>
                                <a:lnTo>
                                  <a:pt x="0" y="250767"/>
                                </a:lnTo>
                                <a:lnTo>
                                  <a:pt x="0" y="29502"/>
                                </a:lnTo>
                                <a:lnTo>
                                  <a:pt x="2318" y="18018"/>
                                </a:lnTo>
                                <a:lnTo>
                                  <a:pt x="8640" y="8640"/>
                                </a:lnTo>
                                <a:lnTo>
                                  <a:pt x="18018" y="2318"/>
                                </a:lnTo>
                                <a:lnTo>
                                  <a:pt x="29502" y="0"/>
                                </a:lnTo>
                                <a:lnTo>
                                  <a:pt x="613643" y="0"/>
                                </a:lnTo>
                                <a:lnTo>
                                  <a:pt x="625127" y="2318"/>
                                </a:lnTo>
                                <a:lnTo>
                                  <a:pt x="634504" y="8640"/>
                                </a:lnTo>
                                <a:lnTo>
                                  <a:pt x="640827" y="18018"/>
                                </a:lnTo>
                                <a:lnTo>
                                  <a:pt x="643145" y="29502"/>
                                </a:lnTo>
                                <a:lnTo>
                                  <a:pt x="643145" y="250767"/>
                                </a:lnTo>
                                <a:lnTo>
                                  <a:pt x="640827" y="262251"/>
                                </a:lnTo>
                                <a:lnTo>
                                  <a:pt x="634504" y="271628"/>
                                </a:lnTo>
                                <a:lnTo>
                                  <a:pt x="625127" y="277951"/>
                                </a:lnTo>
                                <a:lnTo>
                                  <a:pt x="613643" y="28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407"/>
                        <wps:cNvSpPr/>
                        <wps:spPr>
                          <a:xfrm>
                            <a:off x="28101" y="2986439"/>
                            <a:ext cx="6432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280670">
                                <a:moveTo>
                                  <a:pt x="0" y="29502"/>
                                </a:moveTo>
                                <a:lnTo>
                                  <a:pt x="0" y="250767"/>
                                </a:lnTo>
                                <a:lnTo>
                                  <a:pt x="2318" y="262251"/>
                                </a:lnTo>
                                <a:lnTo>
                                  <a:pt x="8640" y="271628"/>
                                </a:lnTo>
                                <a:lnTo>
                                  <a:pt x="18018" y="277951"/>
                                </a:lnTo>
                                <a:lnTo>
                                  <a:pt x="29502" y="280269"/>
                                </a:lnTo>
                                <a:lnTo>
                                  <a:pt x="613643" y="280269"/>
                                </a:lnTo>
                                <a:lnTo>
                                  <a:pt x="625127" y="277951"/>
                                </a:lnTo>
                                <a:lnTo>
                                  <a:pt x="634504" y="271628"/>
                                </a:lnTo>
                                <a:lnTo>
                                  <a:pt x="640827" y="262251"/>
                                </a:lnTo>
                                <a:lnTo>
                                  <a:pt x="643145" y="250767"/>
                                </a:lnTo>
                                <a:lnTo>
                                  <a:pt x="643145" y="29502"/>
                                </a:lnTo>
                                <a:lnTo>
                                  <a:pt x="640827" y="18018"/>
                                </a:lnTo>
                                <a:lnTo>
                                  <a:pt x="634504" y="8640"/>
                                </a:lnTo>
                                <a:lnTo>
                                  <a:pt x="625127" y="2318"/>
                                </a:lnTo>
                                <a:lnTo>
                                  <a:pt x="613643" y="0"/>
                                </a:lnTo>
                                <a:lnTo>
                                  <a:pt x="29502" y="0"/>
                                </a:lnTo>
                                <a:lnTo>
                                  <a:pt x="18018" y="2318"/>
                                </a:lnTo>
                                <a:lnTo>
                                  <a:pt x="8640" y="8640"/>
                                </a:lnTo>
                                <a:lnTo>
                                  <a:pt x="2318" y="18018"/>
                                </a:lnTo>
                                <a:lnTo>
                                  <a:pt x="0" y="29502"/>
                                </a:lnTo>
                                <a:close/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408"/>
                        <wps:cNvSpPr/>
                        <wps:spPr>
                          <a:xfrm>
                            <a:off x="28101" y="3030701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>
                                <a:moveTo>
                                  <a:pt x="0" y="0"/>
                                </a:moveTo>
                                <a:lnTo>
                                  <a:pt x="64314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409"/>
                        <wps:cNvSpPr/>
                        <wps:spPr>
                          <a:xfrm>
                            <a:off x="101240" y="3051726"/>
                            <a:ext cx="247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130">
                                <a:moveTo>
                                  <a:pt x="4447" y="4119"/>
                                </a:moveTo>
                                <a:lnTo>
                                  <a:pt x="0" y="4119"/>
                                </a:lnTo>
                                <a:lnTo>
                                  <a:pt x="0" y="0"/>
                                </a:lnTo>
                                <a:lnTo>
                                  <a:pt x="4447" y="0"/>
                                </a:lnTo>
                                <a:lnTo>
                                  <a:pt x="4447" y="4119"/>
                                </a:lnTo>
                                <a:close/>
                              </a:path>
                              <a:path w="24765" h="24130">
                                <a:moveTo>
                                  <a:pt x="4447" y="23229"/>
                                </a:moveTo>
                                <a:lnTo>
                                  <a:pt x="0" y="23229"/>
                                </a:lnTo>
                                <a:lnTo>
                                  <a:pt x="0" y="6401"/>
                                </a:lnTo>
                                <a:lnTo>
                                  <a:pt x="4447" y="6401"/>
                                </a:lnTo>
                                <a:lnTo>
                                  <a:pt x="4447" y="23229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8366"/>
                                </a:moveTo>
                                <a:lnTo>
                                  <a:pt x="19992" y="8366"/>
                                </a:lnTo>
                                <a:lnTo>
                                  <a:pt x="19992" y="0"/>
                                </a:lnTo>
                                <a:lnTo>
                                  <a:pt x="24450" y="0"/>
                                </a:lnTo>
                                <a:lnTo>
                                  <a:pt x="24450" y="8366"/>
                                </a:lnTo>
                                <a:close/>
                              </a:path>
                              <a:path w="24765" h="24130">
                                <a:moveTo>
                                  <a:pt x="15999" y="23610"/>
                                </a:moveTo>
                                <a:lnTo>
                                  <a:pt x="13118" y="23610"/>
                                </a:lnTo>
                                <a:lnTo>
                                  <a:pt x="11463" y="22832"/>
                                </a:lnTo>
                                <a:lnTo>
                                  <a:pt x="9039" y="20092"/>
                                </a:lnTo>
                                <a:lnTo>
                                  <a:pt x="8685" y="19655"/>
                                </a:lnTo>
                                <a:lnTo>
                                  <a:pt x="8131" y="17909"/>
                                </a:lnTo>
                                <a:lnTo>
                                  <a:pt x="8125" y="11528"/>
                                </a:lnTo>
                                <a:lnTo>
                                  <a:pt x="8681" y="9729"/>
                                </a:lnTo>
                                <a:lnTo>
                                  <a:pt x="11365" y="6764"/>
                                </a:lnTo>
                                <a:lnTo>
                                  <a:pt x="13062" y="6021"/>
                                </a:lnTo>
                                <a:lnTo>
                                  <a:pt x="16992" y="6021"/>
                                </a:lnTo>
                                <a:lnTo>
                                  <a:pt x="18538" y="6764"/>
                                </a:lnTo>
                                <a:lnTo>
                                  <a:pt x="19992" y="8366"/>
                                </a:lnTo>
                                <a:lnTo>
                                  <a:pt x="24450" y="8366"/>
                                </a:lnTo>
                                <a:lnTo>
                                  <a:pt x="24450" y="9422"/>
                                </a:lnTo>
                                <a:lnTo>
                                  <a:pt x="15227" y="9422"/>
                                </a:lnTo>
                                <a:lnTo>
                                  <a:pt x="14587" y="9729"/>
                                </a:lnTo>
                                <a:lnTo>
                                  <a:pt x="14442" y="9729"/>
                                </a:lnTo>
                                <a:lnTo>
                                  <a:pt x="12921" y="11528"/>
                                </a:lnTo>
                                <a:lnTo>
                                  <a:pt x="12565" y="12782"/>
                                </a:lnTo>
                                <a:lnTo>
                                  <a:pt x="12633" y="16606"/>
                                </a:lnTo>
                                <a:lnTo>
                                  <a:pt x="12810" y="17535"/>
                                </a:lnTo>
                                <a:lnTo>
                                  <a:pt x="14023" y="19511"/>
                                </a:lnTo>
                                <a:lnTo>
                                  <a:pt x="15027" y="20092"/>
                                </a:lnTo>
                                <a:lnTo>
                                  <a:pt x="24450" y="20092"/>
                                </a:lnTo>
                                <a:lnTo>
                                  <a:pt x="24450" y="20757"/>
                                </a:lnTo>
                                <a:lnTo>
                                  <a:pt x="20309" y="20757"/>
                                </a:lnTo>
                                <a:lnTo>
                                  <a:pt x="19626" y="21715"/>
                                </a:lnTo>
                                <a:lnTo>
                                  <a:pt x="18816" y="22430"/>
                                </a:lnTo>
                                <a:lnTo>
                                  <a:pt x="16942" y="23374"/>
                                </a:lnTo>
                                <a:lnTo>
                                  <a:pt x="15999" y="23610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0092"/>
                                </a:moveTo>
                                <a:lnTo>
                                  <a:pt x="17344" y="20092"/>
                                </a:lnTo>
                                <a:lnTo>
                                  <a:pt x="18217" y="19655"/>
                                </a:lnTo>
                                <a:lnTo>
                                  <a:pt x="19654" y="17909"/>
                                </a:lnTo>
                                <a:lnTo>
                                  <a:pt x="20013" y="16606"/>
                                </a:lnTo>
                                <a:lnTo>
                                  <a:pt x="19972" y="12782"/>
                                </a:lnTo>
                                <a:lnTo>
                                  <a:pt x="19750" y="11894"/>
                                </a:lnTo>
                                <a:lnTo>
                                  <a:pt x="19644" y="11528"/>
                                </a:lnTo>
                                <a:lnTo>
                                  <a:pt x="18172" y="9729"/>
                                </a:lnTo>
                                <a:lnTo>
                                  <a:pt x="18018" y="9729"/>
                                </a:lnTo>
                                <a:lnTo>
                                  <a:pt x="17375" y="9422"/>
                                </a:lnTo>
                                <a:lnTo>
                                  <a:pt x="24450" y="9422"/>
                                </a:lnTo>
                                <a:lnTo>
                                  <a:pt x="24450" y="20092"/>
                                </a:lnTo>
                                <a:close/>
                              </a:path>
                              <a:path w="24765" h="24130">
                                <a:moveTo>
                                  <a:pt x="24450" y="23229"/>
                                </a:moveTo>
                                <a:lnTo>
                                  <a:pt x="20309" y="23229"/>
                                </a:lnTo>
                                <a:lnTo>
                                  <a:pt x="20309" y="20757"/>
                                </a:lnTo>
                                <a:lnTo>
                                  <a:pt x="24450" y="20757"/>
                                </a:lnTo>
                                <a:lnTo>
                                  <a:pt x="24450" y="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2" name="Image 41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04" y="3036603"/>
                            <a:ext cx="207378" cy="106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3" name="Image 41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334" y="3051726"/>
                            <a:ext cx="182385" cy="83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4" name="Image 41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464" y="3089718"/>
                            <a:ext cx="5310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5" name="Graphic 413"/>
                        <wps:cNvSpPr/>
                        <wps:spPr>
                          <a:xfrm>
                            <a:off x="28101" y="3089718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>
                                <a:moveTo>
                                  <a:pt x="0" y="0"/>
                                </a:moveTo>
                                <a:lnTo>
                                  <a:pt x="64314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6" name="Image 41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04" y="3142833"/>
                            <a:ext cx="209153" cy="5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7" name="Graphic 415"/>
                        <wps:cNvSpPr/>
                        <wps:spPr>
                          <a:xfrm>
                            <a:off x="28101" y="3142833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>
                                <a:moveTo>
                                  <a:pt x="0" y="0"/>
                                </a:moveTo>
                                <a:lnTo>
                                  <a:pt x="64314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8" name="Image 41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04" y="3157555"/>
                            <a:ext cx="566548" cy="91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9" name="Graphic 417"/>
                        <wps:cNvSpPr/>
                        <wps:spPr>
                          <a:xfrm>
                            <a:off x="28101" y="3195947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>
                                <a:moveTo>
                                  <a:pt x="0" y="0"/>
                                </a:moveTo>
                                <a:lnTo>
                                  <a:pt x="64314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FFFF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0" name="Image 41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11" y="2998612"/>
                            <a:ext cx="184123" cy="2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1" name="Graphic 419"/>
                        <wps:cNvSpPr/>
                        <wps:spPr>
                          <a:xfrm>
                            <a:off x="2123160" y="1997879"/>
                            <a:ext cx="800100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478155">
                                <a:moveTo>
                                  <a:pt x="0" y="477934"/>
                                </a:moveTo>
                                <a:lnTo>
                                  <a:pt x="271419" y="315683"/>
                                </a:lnTo>
                              </a:path>
                              <a:path w="800100" h="478155">
                                <a:moveTo>
                                  <a:pt x="335595" y="277319"/>
                                </a:moveTo>
                                <a:lnTo>
                                  <a:pt x="710672" y="53103"/>
                                </a:lnTo>
                              </a:path>
                              <a:path w="800100" h="478155">
                                <a:moveTo>
                                  <a:pt x="784701" y="8850"/>
                                </a:moveTo>
                                <a:lnTo>
                                  <a:pt x="7995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420"/>
                        <wps:cNvSpPr/>
                        <wps:spPr>
                          <a:xfrm>
                            <a:off x="2136497" y="2452321"/>
                            <a:ext cx="15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2860">
                                <a:moveTo>
                                  <a:pt x="2532" y="0"/>
                                </a:moveTo>
                                <a:lnTo>
                                  <a:pt x="15021" y="20892"/>
                                </a:lnTo>
                                <a:lnTo>
                                  <a:pt x="12489" y="22405"/>
                                </a:lnTo>
                                <a:lnTo>
                                  <a:pt x="0" y="1513"/>
                                </a:lnTo>
                                <a:lnTo>
                                  <a:pt x="2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421"/>
                        <wps:cNvSpPr/>
                        <wps:spPr>
                          <a:xfrm>
                            <a:off x="2905818" y="1987322"/>
                            <a:ext cx="17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9685">
                                <a:moveTo>
                                  <a:pt x="0" y="19298"/>
                                </a:moveTo>
                                <a:lnTo>
                                  <a:pt x="10751" y="0"/>
                                </a:lnTo>
                                <a:lnTo>
                                  <a:pt x="0" y="19298"/>
                                </a:lnTo>
                              </a:path>
                              <a:path w="17145" h="19685">
                                <a:moveTo>
                                  <a:pt x="2187" y="19298"/>
                                </a:moveTo>
                                <a:lnTo>
                                  <a:pt x="16996" y="10446"/>
                                </a:lnTo>
                                <a:lnTo>
                                  <a:pt x="2187" y="19298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422"/>
                        <wps:cNvSpPr/>
                        <wps:spPr>
                          <a:xfrm>
                            <a:off x="2884287" y="2000931"/>
                            <a:ext cx="1968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5715">
                                <a:moveTo>
                                  <a:pt x="0" y="5689"/>
                                </a:moveTo>
                                <a:lnTo>
                                  <a:pt x="3748" y="3448"/>
                                </a:lnTo>
                                <a:lnTo>
                                  <a:pt x="9517" y="0"/>
                                </a:lnTo>
                                <a:lnTo>
                                  <a:pt x="16990" y="1881"/>
                                </a:lnTo>
                                <a:lnTo>
                                  <a:pt x="19266" y="568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423"/>
                        <wps:cNvSpPr/>
                        <wps:spPr>
                          <a:xfrm>
                            <a:off x="680204" y="4234609"/>
                            <a:ext cx="78803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233679">
                                <a:moveTo>
                                  <a:pt x="0" y="0"/>
                                </a:moveTo>
                                <a:lnTo>
                                  <a:pt x="508519" y="150460"/>
                                </a:lnTo>
                              </a:path>
                              <a:path w="788035" h="233679">
                                <a:moveTo>
                                  <a:pt x="658083" y="194713"/>
                                </a:moveTo>
                                <a:lnTo>
                                  <a:pt x="787706" y="233066"/>
                                </a:lnTo>
                              </a:path>
                              <a:path w="788035" h="233679">
                                <a:moveTo>
                                  <a:pt x="584141" y="172835"/>
                                </a:moveTo>
                                <a:lnTo>
                                  <a:pt x="658083" y="194713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424"/>
                        <wps:cNvSpPr/>
                        <wps:spPr>
                          <a:xfrm>
                            <a:off x="698697" y="4229441"/>
                            <a:ext cx="1016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4765">
                                <a:moveTo>
                                  <a:pt x="9734" y="836"/>
                                </a:moveTo>
                                <a:lnTo>
                                  <a:pt x="2829" y="24180"/>
                                </a:lnTo>
                                <a:lnTo>
                                  <a:pt x="0" y="23343"/>
                                </a:lnTo>
                                <a:lnTo>
                                  <a:pt x="6904" y="0"/>
                                </a:lnTo>
                                <a:lnTo>
                                  <a:pt x="9734" y="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425"/>
                        <wps:cNvSpPr/>
                        <wps:spPr>
                          <a:xfrm>
                            <a:off x="1447987" y="4456117"/>
                            <a:ext cx="2413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3495">
                                <a:moveTo>
                                  <a:pt x="0" y="5693"/>
                                </a:moveTo>
                                <a:lnTo>
                                  <a:pt x="23663" y="0"/>
                                </a:lnTo>
                                <a:lnTo>
                                  <a:pt x="0" y="5693"/>
                                </a:lnTo>
                                <a:lnTo>
                                  <a:pt x="20211" y="11671"/>
                                </a:lnTo>
                                <a:lnTo>
                                  <a:pt x="0" y="5693"/>
                                </a:lnTo>
                                <a:lnTo>
                                  <a:pt x="16758" y="23343"/>
                                </a:lnTo>
                                <a:lnTo>
                                  <a:pt x="0" y="5693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426"/>
                        <wps:cNvSpPr/>
                        <wps:spPr>
                          <a:xfrm>
                            <a:off x="1422736" y="4444780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0" y="16572"/>
                                </a:moveTo>
                                <a:lnTo>
                                  <a:pt x="3813" y="3680"/>
                                </a:lnTo>
                                <a:lnTo>
                                  <a:pt x="10584" y="0"/>
                                </a:lnTo>
                                <a:lnTo>
                                  <a:pt x="23477" y="3813"/>
                                </a:lnTo>
                                <a:lnTo>
                                  <a:pt x="27157" y="10584"/>
                                </a:lnTo>
                                <a:lnTo>
                                  <a:pt x="23343" y="23477"/>
                                </a:lnTo>
                                <a:lnTo>
                                  <a:pt x="16572" y="27157"/>
                                </a:lnTo>
                                <a:lnTo>
                                  <a:pt x="10126" y="25250"/>
                                </a:lnTo>
                                <a:lnTo>
                                  <a:pt x="3680" y="23343"/>
                                </a:lnTo>
                                <a:lnTo>
                                  <a:pt x="0" y="1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427"/>
                        <wps:cNvSpPr/>
                        <wps:spPr>
                          <a:xfrm>
                            <a:off x="1422736" y="4444780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10126" y="25250"/>
                                </a:moveTo>
                                <a:lnTo>
                                  <a:pt x="3680" y="23343"/>
                                </a:lnTo>
                                <a:lnTo>
                                  <a:pt x="0" y="16572"/>
                                </a:lnTo>
                                <a:lnTo>
                                  <a:pt x="1906" y="10126"/>
                                </a:lnTo>
                                <a:lnTo>
                                  <a:pt x="3813" y="3680"/>
                                </a:lnTo>
                                <a:lnTo>
                                  <a:pt x="10584" y="0"/>
                                </a:lnTo>
                                <a:lnTo>
                                  <a:pt x="17030" y="1906"/>
                                </a:lnTo>
                                <a:lnTo>
                                  <a:pt x="23477" y="3813"/>
                                </a:lnTo>
                                <a:lnTo>
                                  <a:pt x="27157" y="10584"/>
                                </a:lnTo>
                                <a:lnTo>
                                  <a:pt x="25250" y="17030"/>
                                </a:lnTo>
                                <a:lnTo>
                                  <a:pt x="23343" y="23477"/>
                                </a:lnTo>
                                <a:lnTo>
                                  <a:pt x="16572" y="27157"/>
                                </a:lnTo>
                                <a:lnTo>
                                  <a:pt x="10126" y="2525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428"/>
                        <wps:cNvSpPr/>
                        <wps:spPr>
                          <a:xfrm>
                            <a:off x="573974" y="2104109"/>
                            <a:ext cx="231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0130">
                                <a:moveTo>
                                  <a:pt x="0" y="0"/>
                                </a:moveTo>
                                <a:lnTo>
                                  <a:pt x="231001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429"/>
                        <wps:cNvSpPr/>
                        <wps:spPr>
                          <a:xfrm>
                            <a:off x="596838" y="2092001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430"/>
                        <wps:cNvSpPr/>
                        <wps:spPr>
                          <a:xfrm>
                            <a:off x="2863464" y="2091453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431"/>
                        <wps:cNvSpPr/>
                        <wps:spPr>
                          <a:xfrm>
                            <a:off x="2839124" y="209145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432"/>
                        <wps:cNvSpPr/>
                        <wps:spPr>
                          <a:xfrm>
                            <a:off x="2839124" y="209145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433"/>
                        <wps:cNvSpPr/>
                        <wps:spPr>
                          <a:xfrm>
                            <a:off x="694957" y="1292630"/>
                            <a:ext cx="708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>
                                <a:moveTo>
                                  <a:pt x="0" y="0"/>
                                </a:moveTo>
                                <a:lnTo>
                                  <a:pt x="70805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Graphic 434"/>
                        <wps:cNvSpPr/>
                        <wps:spPr>
                          <a:xfrm>
                            <a:off x="717822" y="1280524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435"/>
                        <wps:cNvSpPr/>
                        <wps:spPr>
                          <a:xfrm>
                            <a:off x="1382147" y="128031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436"/>
                        <wps:cNvSpPr/>
                        <wps:spPr>
                          <a:xfrm>
                            <a:off x="1357808" y="128031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437"/>
                        <wps:cNvSpPr/>
                        <wps:spPr>
                          <a:xfrm>
                            <a:off x="1357808" y="128031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438"/>
                        <wps:cNvSpPr/>
                        <wps:spPr>
                          <a:xfrm>
                            <a:off x="3613330" y="3951330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>
                                <a:moveTo>
                                  <a:pt x="0" y="0"/>
                                </a:moveTo>
                                <a:lnTo>
                                  <a:pt x="62249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439"/>
                        <wps:cNvSpPr/>
                        <wps:spPr>
                          <a:xfrm>
                            <a:off x="3636194" y="3939222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440"/>
                        <wps:cNvSpPr/>
                        <wps:spPr>
                          <a:xfrm>
                            <a:off x="4214944" y="3939029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6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6" y="6269"/>
                                </a:lnTo>
                              </a:path>
                              <a:path w="21590" h="24765">
                                <a:moveTo>
                                  <a:pt x="10216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6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441"/>
                        <wps:cNvSpPr/>
                        <wps:spPr>
                          <a:xfrm>
                            <a:off x="4190605" y="393902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442"/>
                        <wps:cNvSpPr/>
                        <wps:spPr>
                          <a:xfrm>
                            <a:off x="4190605" y="393902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Graphic 443"/>
                        <wps:cNvSpPr/>
                        <wps:spPr>
                          <a:xfrm>
                            <a:off x="573974" y="2635258"/>
                            <a:ext cx="847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>
                                <a:moveTo>
                                  <a:pt x="0" y="0"/>
                                </a:moveTo>
                                <a:lnTo>
                                  <a:pt x="84671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6" name="Graphic 444"/>
                        <wps:cNvSpPr/>
                        <wps:spPr>
                          <a:xfrm>
                            <a:off x="596838" y="2623152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445"/>
                        <wps:cNvSpPr/>
                        <wps:spPr>
                          <a:xfrm>
                            <a:off x="1399852" y="2622911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446"/>
                        <wps:cNvSpPr/>
                        <wps:spPr>
                          <a:xfrm>
                            <a:off x="1375513" y="262291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447"/>
                        <wps:cNvSpPr/>
                        <wps:spPr>
                          <a:xfrm>
                            <a:off x="1375513" y="262291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448"/>
                        <wps:cNvSpPr/>
                        <wps:spPr>
                          <a:xfrm>
                            <a:off x="556268" y="410333"/>
                            <a:ext cx="3773804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3804" h="250825">
                                <a:moveTo>
                                  <a:pt x="0" y="0"/>
                                </a:moveTo>
                                <a:lnTo>
                                  <a:pt x="1578362" y="104895"/>
                                </a:lnTo>
                              </a:path>
                              <a:path w="3773804" h="250825">
                                <a:moveTo>
                                  <a:pt x="1642503" y="109157"/>
                                </a:moveTo>
                                <a:lnTo>
                                  <a:pt x="2752303" y="182913"/>
                                </a:lnTo>
                              </a:path>
                              <a:path w="3773804" h="250825">
                                <a:moveTo>
                                  <a:pt x="3418182" y="227166"/>
                                </a:moveTo>
                                <a:lnTo>
                                  <a:pt x="3773318" y="250767"/>
                                </a:lnTo>
                              </a:path>
                              <a:path w="3773804" h="250825">
                                <a:moveTo>
                                  <a:pt x="2752303" y="182913"/>
                                </a:moveTo>
                                <a:lnTo>
                                  <a:pt x="3418182" y="227166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449"/>
                        <wps:cNvSpPr/>
                        <wps:spPr>
                          <a:xfrm>
                            <a:off x="578279" y="399755"/>
                            <a:ext cx="50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4765">
                                <a:moveTo>
                                  <a:pt x="4557" y="195"/>
                                </a:moveTo>
                                <a:lnTo>
                                  <a:pt x="2943" y="24482"/>
                                </a:lnTo>
                                <a:lnTo>
                                  <a:pt x="0" y="24286"/>
                                </a:lnTo>
                                <a:lnTo>
                                  <a:pt x="1613" y="0"/>
                                </a:lnTo>
                                <a:lnTo>
                                  <a:pt x="4557" y="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450"/>
                        <wps:cNvSpPr/>
                        <wps:spPr>
                          <a:xfrm>
                            <a:off x="4309576" y="648421"/>
                            <a:ext cx="222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4765">
                                <a:moveTo>
                                  <a:pt x="0" y="10746"/>
                                </a:moveTo>
                                <a:lnTo>
                                  <a:pt x="21834" y="0"/>
                                </a:lnTo>
                                <a:lnTo>
                                  <a:pt x="0" y="10746"/>
                                </a:lnTo>
                                <a:lnTo>
                                  <a:pt x="21027" y="12143"/>
                                </a:lnTo>
                                <a:lnTo>
                                  <a:pt x="0" y="10746"/>
                                </a:lnTo>
                                <a:lnTo>
                                  <a:pt x="20220" y="24286"/>
                                </a:lnTo>
                                <a:lnTo>
                                  <a:pt x="0" y="10746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451"/>
                        <wps:cNvSpPr/>
                        <wps:spPr>
                          <a:xfrm>
                            <a:off x="4284843" y="64577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0" y="18488"/>
                                </a:moveTo>
                                <a:lnTo>
                                  <a:pt x="891" y="5075"/>
                                </a:lnTo>
                                <a:lnTo>
                                  <a:pt x="6689" y="0"/>
                                </a:lnTo>
                                <a:lnTo>
                                  <a:pt x="20102" y="891"/>
                                </a:lnTo>
                                <a:lnTo>
                                  <a:pt x="25177" y="6689"/>
                                </a:lnTo>
                                <a:lnTo>
                                  <a:pt x="24286" y="20102"/>
                                </a:lnTo>
                                <a:lnTo>
                                  <a:pt x="18488" y="25177"/>
                                </a:lnTo>
                                <a:lnTo>
                                  <a:pt x="11782" y="24732"/>
                                </a:lnTo>
                                <a:lnTo>
                                  <a:pt x="5075" y="24286"/>
                                </a:lnTo>
                                <a:lnTo>
                                  <a:pt x="0" y="18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452"/>
                        <wps:cNvSpPr/>
                        <wps:spPr>
                          <a:xfrm>
                            <a:off x="4284843" y="64577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1782" y="24732"/>
                                </a:moveTo>
                                <a:lnTo>
                                  <a:pt x="5075" y="24286"/>
                                </a:lnTo>
                                <a:lnTo>
                                  <a:pt x="0" y="18488"/>
                                </a:lnTo>
                                <a:lnTo>
                                  <a:pt x="445" y="11782"/>
                                </a:lnTo>
                                <a:lnTo>
                                  <a:pt x="891" y="5075"/>
                                </a:lnTo>
                                <a:lnTo>
                                  <a:pt x="6689" y="0"/>
                                </a:lnTo>
                                <a:lnTo>
                                  <a:pt x="13395" y="445"/>
                                </a:lnTo>
                                <a:lnTo>
                                  <a:pt x="20102" y="891"/>
                                </a:lnTo>
                                <a:lnTo>
                                  <a:pt x="25177" y="6689"/>
                                </a:lnTo>
                                <a:lnTo>
                                  <a:pt x="24732" y="13395"/>
                                </a:lnTo>
                                <a:lnTo>
                                  <a:pt x="24286" y="20102"/>
                                </a:lnTo>
                                <a:lnTo>
                                  <a:pt x="18488" y="25177"/>
                                </a:lnTo>
                                <a:lnTo>
                                  <a:pt x="11782" y="24732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453"/>
                        <wps:cNvSpPr/>
                        <wps:spPr>
                          <a:xfrm>
                            <a:off x="2134964" y="1018203"/>
                            <a:ext cx="80835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141605">
                                <a:moveTo>
                                  <a:pt x="0" y="141610"/>
                                </a:moveTo>
                                <a:lnTo>
                                  <a:pt x="808357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454"/>
                        <wps:cNvSpPr/>
                        <wps:spPr>
                          <a:xfrm>
                            <a:off x="2155465" y="1143395"/>
                            <a:ext cx="76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4765">
                                <a:moveTo>
                                  <a:pt x="2907" y="0"/>
                                </a:moveTo>
                                <a:lnTo>
                                  <a:pt x="7108" y="23982"/>
                                </a:lnTo>
                                <a:lnTo>
                                  <a:pt x="4201" y="24492"/>
                                </a:lnTo>
                                <a:lnTo>
                                  <a:pt x="0" y="509"/>
                                </a:lnTo>
                                <a:lnTo>
                                  <a:pt x="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455"/>
                        <wps:cNvSpPr/>
                        <wps:spPr>
                          <a:xfrm>
                            <a:off x="2922763" y="1006397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0" y="15629"/>
                                </a:moveTo>
                                <a:lnTo>
                                  <a:pt x="18663" y="0"/>
                                </a:lnTo>
                                <a:lnTo>
                                  <a:pt x="0" y="15629"/>
                                </a:lnTo>
                                <a:lnTo>
                                  <a:pt x="20764" y="11991"/>
                                </a:lnTo>
                                <a:lnTo>
                                  <a:pt x="0" y="15629"/>
                                </a:lnTo>
                                <a:lnTo>
                                  <a:pt x="22865" y="23982"/>
                                </a:lnTo>
                                <a:lnTo>
                                  <a:pt x="0" y="15629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456"/>
                        <wps:cNvSpPr/>
                        <wps:spPr>
                          <a:xfrm>
                            <a:off x="2897620" y="1010975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320" y="21875"/>
                                </a:moveTo>
                                <a:lnTo>
                                  <a:pt x="0" y="8629"/>
                                </a:lnTo>
                                <a:lnTo>
                                  <a:pt x="4428" y="2320"/>
                                </a:lnTo>
                                <a:lnTo>
                                  <a:pt x="17673" y="0"/>
                                </a:lnTo>
                                <a:lnTo>
                                  <a:pt x="23982" y="4428"/>
                                </a:lnTo>
                                <a:lnTo>
                                  <a:pt x="26303" y="17673"/>
                                </a:lnTo>
                                <a:lnTo>
                                  <a:pt x="21875" y="23982"/>
                                </a:lnTo>
                                <a:lnTo>
                                  <a:pt x="15252" y="25143"/>
                                </a:lnTo>
                                <a:lnTo>
                                  <a:pt x="8629" y="26303"/>
                                </a:lnTo>
                                <a:lnTo>
                                  <a:pt x="2320" y="21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457"/>
                        <wps:cNvSpPr/>
                        <wps:spPr>
                          <a:xfrm>
                            <a:off x="2897620" y="1010975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15252" y="25143"/>
                                </a:moveTo>
                                <a:lnTo>
                                  <a:pt x="8629" y="26303"/>
                                </a:lnTo>
                                <a:lnTo>
                                  <a:pt x="2320" y="21875"/>
                                </a:lnTo>
                                <a:lnTo>
                                  <a:pt x="1160" y="15252"/>
                                </a:lnTo>
                                <a:lnTo>
                                  <a:pt x="0" y="8629"/>
                                </a:lnTo>
                                <a:lnTo>
                                  <a:pt x="4428" y="2320"/>
                                </a:lnTo>
                                <a:lnTo>
                                  <a:pt x="11050" y="1160"/>
                                </a:lnTo>
                                <a:lnTo>
                                  <a:pt x="17673" y="0"/>
                                </a:lnTo>
                                <a:lnTo>
                                  <a:pt x="23982" y="4428"/>
                                </a:lnTo>
                                <a:lnTo>
                                  <a:pt x="25143" y="11050"/>
                                </a:lnTo>
                                <a:lnTo>
                                  <a:pt x="26303" y="17673"/>
                                </a:lnTo>
                                <a:lnTo>
                                  <a:pt x="21875" y="23982"/>
                                </a:lnTo>
                                <a:lnTo>
                                  <a:pt x="15252" y="25143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458"/>
                        <wps:cNvSpPr/>
                        <wps:spPr>
                          <a:xfrm>
                            <a:off x="2123160" y="988695"/>
                            <a:ext cx="2198370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8370" h="1487170">
                                <a:moveTo>
                                  <a:pt x="0" y="1486905"/>
                                </a:moveTo>
                                <a:lnTo>
                                  <a:pt x="271419" y="1303287"/>
                                </a:lnTo>
                              </a:path>
                              <a:path w="2198370" h="1487170">
                                <a:moveTo>
                                  <a:pt x="296542" y="1286291"/>
                                </a:moveTo>
                                <a:lnTo>
                                  <a:pt x="627973" y="1062075"/>
                                </a:lnTo>
                              </a:path>
                              <a:path w="2198370" h="1487170">
                                <a:moveTo>
                                  <a:pt x="693387" y="1017822"/>
                                </a:moveTo>
                                <a:lnTo>
                                  <a:pt x="1500158" y="472033"/>
                                </a:lnTo>
                              </a:path>
                              <a:path w="2198370" h="1487170">
                                <a:moveTo>
                                  <a:pt x="1565572" y="427780"/>
                                </a:moveTo>
                                <a:lnTo>
                                  <a:pt x="1931890" y="179962"/>
                                </a:lnTo>
                              </a:path>
                              <a:path w="2198370" h="1487170">
                                <a:moveTo>
                                  <a:pt x="1997304" y="135709"/>
                                </a:moveTo>
                                <a:lnTo>
                                  <a:pt x="2197906" y="0"/>
                                </a:lnTo>
                              </a:path>
                              <a:path w="2198370" h="1487170">
                                <a:moveTo>
                                  <a:pt x="1500158" y="472033"/>
                                </a:moveTo>
                                <a:lnTo>
                                  <a:pt x="1565572" y="427780"/>
                                </a:lnTo>
                              </a:path>
                              <a:path w="2198370" h="1487170">
                                <a:moveTo>
                                  <a:pt x="1931890" y="179962"/>
                                </a:moveTo>
                                <a:lnTo>
                                  <a:pt x="1997304" y="13570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459"/>
                        <wps:cNvSpPr/>
                        <wps:spPr>
                          <a:xfrm>
                            <a:off x="2134970" y="2451373"/>
                            <a:ext cx="1651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2225">
                                <a:moveTo>
                                  <a:pt x="2443" y="0"/>
                                </a:moveTo>
                                <a:lnTo>
                                  <a:pt x="16085" y="20158"/>
                                </a:lnTo>
                                <a:lnTo>
                                  <a:pt x="13641" y="21812"/>
                                </a:lnTo>
                                <a:lnTo>
                                  <a:pt x="0" y="1653"/>
                                </a:lnTo>
                                <a:lnTo>
                                  <a:pt x="2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460"/>
                        <wps:cNvSpPr/>
                        <wps:spPr>
                          <a:xfrm>
                            <a:off x="4304214" y="978175"/>
                            <a:ext cx="2476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225">
                                <a:moveTo>
                                  <a:pt x="0" y="21890"/>
                                </a:moveTo>
                                <a:lnTo>
                                  <a:pt x="10632" y="0"/>
                                </a:lnTo>
                                <a:lnTo>
                                  <a:pt x="0" y="21890"/>
                                </a:lnTo>
                                <a:lnTo>
                                  <a:pt x="17453" y="10079"/>
                                </a:lnTo>
                                <a:lnTo>
                                  <a:pt x="0" y="21890"/>
                                </a:lnTo>
                                <a:lnTo>
                                  <a:pt x="24274" y="20158"/>
                                </a:lnTo>
                                <a:lnTo>
                                  <a:pt x="0" y="2189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461"/>
                        <wps:cNvSpPr/>
                        <wps:spPr>
                          <a:xfrm>
                            <a:off x="4280288" y="99303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7534" y="26233"/>
                                </a:moveTo>
                                <a:lnTo>
                                  <a:pt x="0" y="15100"/>
                                </a:lnTo>
                                <a:lnTo>
                                  <a:pt x="1458" y="7534"/>
                                </a:lnTo>
                                <a:lnTo>
                                  <a:pt x="12592" y="0"/>
                                </a:lnTo>
                                <a:lnTo>
                                  <a:pt x="20158" y="1458"/>
                                </a:lnTo>
                                <a:lnTo>
                                  <a:pt x="27692" y="12592"/>
                                </a:lnTo>
                                <a:lnTo>
                                  <a:pt x="26233" y="20158"/>
                                </a:lnTo>
                                <a:lnTo>
                                  <a:pt x="20667" y="23925"/>
                                </a:lnTo>
                                <a:lnTo>
                                  <a:pt x="15100" y="27692"/>
                                </a:lnTo>
                                <a:lnTo>
                                  <a:pt x="7534" y="26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462"/>
                        <wps:cNvSpPr/>
                        <wps:spPr>
                          <a:xfrm>
                            <a:off x="4280288" y="99303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0667" y="23925"/>
                                </a:moveTo>
                                <a:lnTo>
                                  <a:pt x="15100" y="27692"/>
                                </a:lnTo>
                                <a:lnTo>
                                  <a:pt x="7534" y="26233"/>
                                </a:lnTo>
                                <a:lnTo>
                                  <a:pt x="3767" y="20667"/>
                                </a:lnTo>
                                <a:lnTo>
                                  <a:pt x="0" y="15100"/>
                                </a:lnTo>
                                <a:lnTo>
                                  <a:pt x="1458" y="7534"/>
                                </a:lnTo>
                                <a:lnTo>
                                  <a:pt x="7025" y="3767"/>
                                </a:lnTo>
                                <a:lnTo>
                                  <a:pt x="12592" y="0"/>
                                </a:lnTo>
                                <a:lnTo>
                                  <a:pt x="20158" y="1458"/>
                                </a:lnTo>
                                <a:lnTo>
                                  <a:pt x="23925" y="7025"/>
                                </a:lnTo>
                                <a:lnTo>
                                  <a:pt x="27692" y="12592"/>
                                </a:lnTo>
                                <a:lnTo>
                                  <a:pt x="26233" y="20158"/>
                                </a:lnTo>
                                <a:lnTo>
                                  <a:pt x="20667" y="23925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463"/>
                        <wps:cNvSpPr/>
                        <wps:spPr>
                          <a:xfrm>
                            <a:off x="2149717" y="1407713"/>
                            <a:ext cx="3348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990">
                                <a:moveTo>
                                  <a:pt x="0" y="0"/>
                                </a:moveTo>
                                <a:lnTo>
                                  <a:pt x="334848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464"/>
                        <wps:cNvSpPr/>
                        <wps:spPr>
                          <a:xfrm>
                            <a:off x="2172581" y="1395606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465"/>
                        <wps:cNvSpPr/>
                        <wps:spPr>
                          <a:xfrm>
                            <a:off x="5477900" y="1394839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0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15325" y="21020"/>
                                </a:lnTo>
                              </a:path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21073" y="24339"/>
                                </a:lnTo>
                                <a:lnTo>
                                  <a:pt x="15325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466"/>
                        <wps:cNvSpPr/>
                        <wps:spPr>
                          <a:xfrm>
                            <a:off x="5453560" y="139483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  <a:lnTo>
                                  <a:pt x="2129" y="21020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22209" y="2102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467"/>
                        <wps:cNvSpPr/>
                        <wps:spPr>
                          <a:xfrm>
                            <a:off x="5453560" y="1394839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</a:path>
                              <a:path w="24765" h="24765">
                                <a:moveTo>
                                  <a:pt x="22209" y="21020"/>
                                </a:move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468"/>
                        <wps:cNvSpPr/>
                        <wps:spPr>
                          <a:xfrm>
                            <a:off x="2093652" y="1091974"/>
                            <a:ext cx="82931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584200">
                                <a:moveTo>
                                  <a:pt x="0" y="0"/>
                                </a:moveTo>
                                <a:lnTo>
                                  <a:pt x="460560" y="324523"/>
                                </a:lnTo>
                              </a:path>
                              <a:path w="829310" h="584200">
                                <a:moveTo>
                                  <a:pt x="523364" y="368776"/>
                                </a:moveTo>
                                <a:lnTo>
                                  <a:pt x="829009" y="584141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469"/>
                        <wps:cNvSpPr/>
                        <wps:spPr>
                          <a:xfrm>
                            <a:off x="2105321" y="1095228"/>
                            <a:ext cx="1651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1590">
                                <a:moveTo>
                                  <a:pt x="16430" y="1699"/>
                                </a:moveTo>
                                <a:lnTo>
                                  <a:pt x="2411" y="21596"/>
                                </a:lnTo>
                                <a:lnTo>
                                  <a:pt x="0" y="19896"/>
                                </a:lnTo>
                                <a:lnTo>
                                  <a:pt x="14018" y="0"/>
                                </a:lnTo>
                                <a:lnTo>
                                  <a:pt x="16430" y="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470"/>
                        <wps:cNvSpPr/>
                        <wps:spPr>
                          <a:xfrm>
                            <a:off x="2905882" y="1664091"/>
                            <a:ext cx="2476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225">
                                <a:moveTo>
                                  <a:pt x="0" y="0"/>
                                </a:moveTo>
                                <a:lnTo>
                                  <a:pt x="24236" y="2189"/>
                                </a:lnTo>
                                <a:lnTo>
                                  <a:pt x="0" y="0"/>
                                </a:lnTo>
                                <a:lnTo>
                                  <a:pt x="17226" y="12137"/>
                                </a:lnTo>
                                <a:lnTo>
                                  <a:pt x="0" y="0"/>
                                </a:lnTo>
                                <a:lnTo>
                                  <a:pt x="10217" y="22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471"/>
                        <wps:cNvSpPr/>
                        <wps:spPr>
                          <a:xfrm>
                            <a:off x="2882114" y="164326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12304"/>
                                </a:moveTo>
                                <a:lnTo>
                                  <a:pt x="7742" y="1315"/>
                                </a:lnTo>
                                <a:lnTo>
                                  <a:pt x="15334" y="0"/>
                                </a:lnTo>
                                <a:lnTo>
                                  <a:pt x="26323" y="7742"/>
                                </a:lnTo>
                                <a:lnTo>
                                  <a:pt x="27639" y="15334"/>
                                </a:lnTo>
                                <a:lnTo>
                                  <a:pt x="19896" y="26323"/>
                                </a:lnTo>
                                <a:lnTo>
                                  <a:pt x="12304" y="27639"/>
                                </a:lnTo>
                                <a:lnTo>
                                  <a:pt x="6810" y="23767"/>
                                </a:lnTo>
                                <a:lnTo>
                                  <a:pt x="1315" y="19896"/>
                                </a:lnTo>
                                <a:lnTo>
                                  <a:pt x="0" y="12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472"/>
                        <wps:cNvSpPr/>
                        <wps:spPr>
                          <a:xfrm>
                            <a:off x="2882114" y="164326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6810" y="23767"/>
                                </a:moveTo>
                                <a:lnTo>
                                  <a:pt x="1315" y="19896"/>
                                </a:lnTo>
                                <a:lnTo>
                                  <a:pt x="0" y="12304"/>
                                </a:lnTo>
                                <a:lnTo>
                                  <a:pt x="3871" y="6810"/>
                                </a:lnTo>
                                <a:lnTo>
                                  <a:pt x="7742" y="1315"/>
                                </a:lnTo>
                                <a:lnTo>
                                  <a:pt x="15334" y="0"/>
                                </a:lnTo>
                                <a:lnTo>
                                  <a:pt x="20829" y="3871"/>
                                </a:lnTo>
                                <a:lnTo>
                                  <a:pt x="26323" y="7742"/>
                                </a:lnTo>
                                <a:lnTo>
                                  <a:pt x="27639" y="15334"/>
                                </a:lnTo>
                                <a:lnTo>
                                  <a:pt x="23767" y="20829"/>
                                </a:lnTo>
                                <a:lnTo>
                                  <a:pt x="19896" y="26323"/>
                                </a:lnTo>
                                <a:lnTo>
                                  <a:pt x="12304" y="27639"/>
                                </a:lnTo>
                                <a:lnTo>
                                  <a:pt x="6810" y="23767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473"/>
                        <wps:cNvSpPr/>
                        <wps:spPr>
                          <a:xfrm>
                            <a:off x="556268" y="4382150"/>
                            <a:ext cx="3688079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8079" h="534035">
                                <a:moveTo>
                                  <a:pt x="0" y="533988"/>
                                </a:moveTo>
                                <a:lnTo>
                                  <a:pt x="1161339" y="365826"/>
                                </a:lnTo>
                              </a:path>
                              <a:path w="3688079" h="534035">
                                <a:moveTo>
                                  <a:pt x="1466958" y="321572"/>
                                </a:moveTo>
                                <a:lnTo>
                                  <a:pt x="1554760" y="308858"/>
                                </a:lnTo>
                              </a:path>
                              <a:path w="3688079" h="534035">
                                <a:moveTo>
                                  <a:pt x="1670698" y="292070"/>
                                </a:moveTo>
                                <a:lnTo>
                                  <a:pt x="3015406" y="97357"/>
                                </a:lnTo>
                              </a:path>
                              <a:path w="3688079" h="534035">
                                <a:moveTo>
                                  <a:pt x="3321025" y="53103"/>
                                </a:moveTo>
                                <a:lnTo>
                                  <a:pt x="3361773" y="47203"/>
                                </a:lnTo>
                              </a:path>
                              <a:path w="3688079" h="534035">
                                <a:moveTo>
                                  <a:pt x="3667389" y="2950"/>
                                </a:moveTo>
                                <a:lnTo>
                                  <a:pt x="3687762" y="0"/>
                                </a:lnTo>
                              </a:path>
                              <a:path w="3688079" h="534035">
                                <a:moveTo>
                                  <a:pt x="1161339" y="365826"/>
                                </a:moveTo>
                                <a:lnTo>
                                  <a:pt x="1466958" y="321572"/>
                                </a:lnTo>
                              </a:path>
                              <a:path w="3688079" h="534035">
                                <a:moveTo>
                                  <a:pt x="3015406" y="97357"/>
                                </a:moveTo>
                                <a:lnTo>
                                  <a:pt x="3321025" y="53103"/>
                                </a:lnTo>
                              </a:path>
                              <a:path w="3688079" h="534035">
                                <a:moveTo>
                                  <a:pt x="3361773" y="47203"/>
                                </a:moveTo>
                                <a:lnTo>
                                  <a:pt x="3667389" y="295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474"/>
                        <wps:cNvSpPr/>
                        <wps:spPr>
                          <a:xfrm>
                            <a:off x="577336" y="4900493"/>
                            <a:ext cx="6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4765">
                                <a:moveTo>
                                  <a:pt x="2921" y="0"/>
                                </a:moveTo>
                                <a:lnTo>
                                  <a:pt x="6410" y="24098"/>
                                </a:lnTo>
                                <a:lnTo>
                                  <a:pt x="3489" y="24521"/>
                                </a:lnTo>
                                <a:lnTo>
                                  <a:pt x="0" y="422"/>
                                </a:lnTo>
                                <a:lnTo>
                                  <a:pt x="2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475"/>
                        <wps:cNvSpPr/>
                        <wps:spPr>
                          <a:xfrm>
                            <a:off x="4223992" y="4370950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0" y="14949"/>
                                </a:moveTo>
                                <a:lnTo>
                                  <a:pt x="19119" y="0"/>
                                </a:lnTo>
                                <a:lnTo>
                                  <a:pt x="0" y="14949"/>
                                </a:lnTo>
                                <a:lnTo>
                                  <a:pt x="20864" y="12049"/>
                                </a:lnTo>
                                <a:lnTo>
                                  <a:pt x="0" y="14949"/>
                                </a:lnTo>
                              </a:path>
                              <a:path w="22860" h="24130">
                                <a:moveTo>
                                  <a:pt x="0" y="14949"/>
                                </a:moveTo>
                                <a:lnTo>
                                  <a:pt x="22608" y="24098"/>
                                </a:lnTo>
                                <a:lnTo>
                                  <a:pt x="0" y="14949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476"/>
                        <wps:cNvSpPr/>
                        <wps:spPr>
                          <a:xfrm>
                            <a:off x="4198930" y="437475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440" y="11148"/>
                                </a:moveTo>
                                <a:lnTo>
                                  <a:pt x="0" y="8102"/>
                                </a:lnTo>
                                <a:lnTo>
                                  <a:pt x="4613" y="1926"/>
                                </a:lnTo>
                                <a:lnTo>
                                  <a:pt x="17922" y="0"/>
                                </a:lnTo>
                                <a:lnTo>
                                  <a:pt x="24117" y="4628"/>
                                </a:lnTo>
                                <a:lnTo>
                                  <a:pt x="25061" y="11148"/>
                                </a:lnTo>
                                <a:lnTo>
                                  <a:pt x="440" y="11148"/>
                                </a:lnTo>
                                <a:close/>
                              </a:path>
                              <a:path w="26034" h="26034">
                                <a:moveTo>
                                  <a:pt x="1926" y="21411"/>
                                </a:moveTo>
                                <a:lnTo>
                                  <a:pt x="440" y="11148"/>
                                </a:lnTo>
                                <a:lnTo>
                                  <a:pt x="25061" y="11148"/>
                                </a:lnTo>
                                <a:lnTo>
                                  <a:pt x="26039" y="17903"/>
                                </a:lnTo>
                                <a:lnTo>
                                  <a:pt x="21411" y="24098"/>
                                </a:lnTo>
                                <a:lnTo>
                                  <a:pt x="8102" y="26025"/>
                                </a:lnTo>
                                <a:lnTo>
                                  <a:pt x="1926" y="2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477"/>
                        <wps:cNvSpPr/>
                        <wps:spPr>
                          <a:xfrm>
                            <a:off x="4198930" y="437475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440" y="11148"/>
                                </a:moveTo>
                                <a:lnTo>
                                  <a:pt x="0" y="8102"/>
                                </a:lnTo>
                                <a:lnTo>
                                  <a:pt x="4613" y="1926"/>
                                </a:lnTo>
                                <a:lnTo>
                                  <a:pt x="11268" y="963"/>
                                </a:lnTo>
                                <a:lnTo>
                                  <a:pt x="17922" y="0"/>
                                </a:lnTo>
                                <a:lnTo>
                                  <a:pt x="24098" y="4613"/>
                                </a:lnTo>
                                <a:lnTo>
                                  <a:pt x="25061" y="11148"/>
                                </a:lnTo>
                              </a:path>
                              <a:path w="26034" h="26034">
                                <a:moveTo>
                                  <a:pt x="25061" y="11148"/>
                                </a:moveTo>
                                <a:lnTo>
                                  <a:pt x="26025" y="17922"/>
                                </a:lnTo>
                                <a:lnTo>
                                  <a:pt x="21411" y="24098"/>
                                </a:lnTo>
                                <a:lnTo>
                                  <a:pt x="14757" y="25061"/>
                                </a:lnTo>
                                <a:lnTo>
                                  <a:pt x="8102" y="26025"/>
                                </a:lnTo>
                                <a:lnTo>
                                  <a:pt x="1926" y="21411"/>
                                </a:lnTo>
                                <a:lnTo>
                                  <a:pt x="963" y="14757"/>
                                </a:lnTo>
                                <a:lnTo>
                                  <a:pt x="440" y="11148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478"/>
                        <wps:cNvSpPr/>
                        <wps:spPr>
                          <a:xfrm>
                            <a:off x="4926449" y="926728"/>
                            <a:ext cx="57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>
                                <a:moveTo>
                                  <a:pt x="0" y="0"/>
                                </a:moveTo>
                                <a:lnTo>
                                  <a:pt x="57234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479"/>
                        <wps:cNvSpPr/>
                        <wps:spPr>
                          <a:xfrm>
                            <a:off x="4949313" y="914620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480"/>
                        <wps:cNvSpPr/>
                        <wps:spPr>
                          <a:xfrm>
                            <a:off x="5477900" y="914437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" name="Graphic 481"/>
                        <wps:cNvSpPr/>
                        <wps:spPr>
                          <a:xfrm>
                            <a:off x="5453560" y="91443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482"/>
                        <wps:cNvSpPr/>
                        <wps:spPr>
                          <a:xfrm>
                            <a:off x="5453560" y="91443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Graphic 483"/>
                        <wps:cNvSpPr/>
                        <wps:spPr>
                          <a:xfrm>
                            <a:off x="2120210" y="2797555"/>
                            <a:ext cx="2118360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8360" h="1153795">
                                <a:moveTo>
                                  <a:pt x="0" y="0"/>
                                </a:moveTo>
                                <a:lnTo>
                                  <a:pt x="644685" y="351074"/>
                                </a:lnTo>
                              </a:path>
                              <a:path w="2118360" h="1153795">
                                <a:moveTo>
                                  <a:pt x="753035" y="410079"/>
                                </a:moveTo>
                                <a:lnTo>
                                  <a:pt x="1776947" y="967668"/>
                                </a:lnTo>
                              </a:path>
                              <a:path w="2118360" h="1153795">
                                <a:moveTo>
                                  <a:pt x="1858209" y="1011922"/>
                                </a:moveTo>
                                <a:lnTo>
                                  <a:pt x="2026152" y="1103378"/>
                                </a:lnTo>
                              </a:path>
                              <a:path w="2118360" h="1153795">
                                <a:moveTo>
                                  <a:pt x="2107415" y="1147631"/>
                                </a:moveTo>
                                <a:lnTo>
                                  <a:pt x="2118250" y="1153532"/>
                                </a:lnTo>
                              </a:path>
                              <a:path w="2118360" h="1153795">
                                <a:moveTo>
                                  <a:pt x="2026152" y="1103378"/>
                                </a:moveTo>
                                <a:lnTo>
                                  <a:pt x="2107415" y="1147631"/>
                                </a:lnTo>
                              </a:path>
                              <a:path w="2118360" h="1153795">
                                <a:moveTo>
                                  <a:pt x="1776947" y="967668"/>
                                </a:moveTo>
                                <a:lnTo>
                                  <a:pt x="1858209" y="1011922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6" name="Graphic 484"/>
                        <wps:cNvSpPr/>
                        <wps:spPr>
                          <a:xfrm>
                            <a:off x="2134524" y="2797786"/>
                            <a:ext cx="1460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22860">
                                <a:moveTo>
                                  <a:pt x="14232" y="1410"/>
                                </a:moveTo>
                                <a:lnTo>
                                  <a:pt x="2592" y="22795"/>
                                </a:lnTo>
                                <a:lnTo>
                                  <a:pt x="0" y="21384"/>
                                </a:lnTo>
                                <a:lnTo>
                                  <a:pt x="11640" y="0"/>
                                </a:lnTo>
                                <a:lnTo>
                                  <a:pt x="14232" y="1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7" name="Graphic 485"/>
                        <wps:cNvSpPr/>
                        <wps:spPr>
                          <a:xfrm>
                            <a:off x="4220373" y="3941236"/>
                            <a:ext cx="247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1590">
                                <a:moveTo>
                                  <a:pt x="7854" y="4889"/>
                                </a:moveTo>
                                <a:lnTo>
                                  <a:pt x="18514" y="10692"/>
                                </a:lnTo>
                                <a:lnTo>
                                  <a:pt x="7854" y="4889"/>
                                </a:lnTo>
                              </a:path>
                              <a:path w="24765" h="21590">
                                <a:moveTo>
                                  <a:pt x="2613" y="4889"/>
                                </a:moveTo>
                                <a:lnTo>
                                  <a:pt x="12694" y="21384"/>
                                </a:lnTo>
                                <a:lnTo>
                                  <a:pt x="2613" y="4889"/>
                                </a:lnTo>
                              </a:path>
                              <a:path w="24765" h="21590">
                                <a:moveTo>
                                  <a:pt x="7854" y="4889"/>
                                </a:moveTo>
                                <a:lnTo>
                                  <a:pt x="0" y="613"/>
                                </a:lnTo>
                                <a:lnTo>
                                  <a:pt x="2613" y="4889"/>
                                </a:lnTo>
                              </a:path>
                              <a:path w="24765" h="21590">
                                <a:moveTo>
                                  <a:pt x="2613" y="4889"/>
                                </a:moveTo>
                                <a:lnTo>
                                  <a:pt x="0" y="613"/>
                                </a:lnTo>
                                <a:lnTo>
                                  <a:pt x="24335" y="0"/>
                                </a:lnTo>
                                <a:lnTo>
                                  <a:pt x="0" y="613"/>
                                </a:lnTo>
                                <a:lnTo>
                                  <a:pt x="7854" y="4889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" name="Graphic 486"/>
                        <wps:cNvSpPr/>
                        <wps:spPr>
                          <a:xfrm>
                            <a:off x="4195774" y="3922123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13991"/>
                                </a:moveTo>
                                <a:lnTo>
                                  <a:pt x="6428" y="2181"/>
                                </a:lnTo>
                                <a:lnTo>
                                  <a:pt x="13821" y="0"/>
                                </a:lnTo>
                                <a:lnTo>
                                  <a:pt x="25632" y="6428"/>
                                </a:lnTo>
                                <a:lnTo>
                                  <a:pt x="27813" y="13821"/>
                                </a:lnTo>
                                <a:lnTo>
                                  <a:pt x="22271" y="24002"/>
                                </a:lnTo>
                                <a:lnTo>
                                  <a:pt x="6990" y="24002"/>
                                </a:lnTo>
                                <a:lnTo>
                                  <a:pt x="2181" y="21384"/>
                                </a:lnTo>
                                <a:lnTo>
                                  <a:pt x="0" y="13991"/>
                                </a:lnTo>
                                <a:close/>
                              </a:path>
                              <a:path w="27940" h="27940">
                                <a:moveTo>
                                  <a:pt x="6990" y="24002"/>
                                </a:moveTo>
                                <a:lnTo>
                                  <a:pt x="22271" y="24002"/>
                                </a:lnTo>
                                <a:lnTo>
                                  <a:pt x="21384" y="25632"/>
                                </a:lnTo>
                                <a:lnTo>
                                  <a:pt x="13991" y="27813"/>
                                </a:lnTo>
                                <a:lnTo>
                                  <a:pt x="6990" y="2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487"/>
                        <wps:cNvSpPr/>
                        <wps:spPr>
                          <a:xfrm>
                            <a:off x="4195774" y="3922124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2271" y="24002"/>
                                </a:moveTo>
                                <a:lnTo>
                                  <a:pt x="21384" y="25632"/>
                                </a:lnTo>
                                <a:lnTo>
                                  <a:pt x="13991" y="27813"/>
                                </a:lnTo>
                                <a:lnTo>
                                  <a:pt x="8086" y="24599"/>
                                </a:lnTo>
                                <a:lnTo>
                                  <a:pt x="6990" y="24002"/>
                                </a:lnTo>
                              </a:path>
                              <a:path w="27940" h="27940">
                                <a:moveTo>
                                  <a:pt x="6990" y="24002"/>
                                </a:moveTo>
                                <a:lnTo>
                                  <a:pt x="2181" y="21384"/>
                                </a:lnTo>
                                <a:lnTo>
                                  <a:pt x="0" y="13991"/>
                                </a:lnTo>
                                <a:lnTo>
                                  <a:pt x="3214" y="8086"/>
                                </a:lnTo>
                                <a:lnTo>
                                  <a:pt x="6428" y="2181"/>
                                </a:lnTo>
                                <a:lnTo>
                                  <a:pt x="13821" y="0"/>
                                </a:lnTo>
                                <a:lnTo>
                                  <a:pt x="19726" y="3214"/>
                                </a:lnTo>
                                <a:lnTo>
                                  <a:pt x="25632" y="6428"/>
                                </a:lnTo>
                                <a:lnTo>
                                  <a:pt x="27813" y="13821"/>
                                </a:lnTo>
                                <a:lnTo>
                                  <a:pt x="24599" y="19726"/>
                                </a:lnTo>
                                <a:lnTo>
                                  <a:pt x="22271" y="24002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488"/>
                        <wps:cNvSpPr/>
                        <wps:spPr>
                          <a:xfrm>
                            <a:off x="2102505" y="814596"/>
                            <a:ext cx="8235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>
                                <a:moveTo>
                                  <a:pt x="0" y="0"/>
                                </a:moveTo>
                                <a:lnTo>
                                  <a:pt x="82310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Graphic 489"/>
                        <wps:cNvSpPr/>
                        <wps:spPr>
                          <a:xfrm>
                            <a:off x="2125369" y="802488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490"/>
                        <wps:cNvSpPr/>
                        <wps:spPr>
                          <a:xfrm>
                            <a:off x="2904776" y="802253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Graphic 491"/>
                        <wps:cNvSpPr/>
                        <wps:spPr>
                          <a:xfrm>
                            <a:off x="2880436" y="80225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" name="Graphic 492"/>
                        <wps:cNvSpPr/>
                        <wps:spPr>
                          <a:xfrm>
                            <a:off x="2880436" y="80225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493"/>
                        <wps:cNvSpPr/>
                        <wps:spPr>
                          <a:xfrm>
                            <a:off x="573974" y="643448"/>
                            <a:ext cx="2360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>
                                <a:moveTo>
                                  <a:pt x="0" y="0"/>
                                </a:moveTo>
                                <a:lnTo>
                                  <a:pt x="2360168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494"/>
                        <wps:cNvSpPr/>
                        <wps:spPr>
                          <a:xfrm>
                            <a:off x="596838" y="631340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495"/>
                        <wps:cNvSpPr/>
                        <wps:spPr>
                          <a:xfrm>
                            <a:off x="2913627" y="630781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8" name="Graphic 496"/>
                        <wps:cNvSpPr/>
                        <wps:spPr>
                          <a:xfrm>
                            <a:off x="2889288" y="63078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497"/>
                        <wps:cNvSpPr/>
                        <wps:spPr>
                          <a:xfrm>
                            <a:off x="2889288" y="63078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" name="Graphic 498"/>
                        <wps:cNvSpPr/>
                        <wps:spPr>
                          <a:xfrm>
                            <a:off x="618237" y="3977887"/>
                            <a:ext cx="227203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030" h="321945">
                                <a:moveTo>
                                  <a:pt x="0" y="321572"/>
                                </a:moveTo>
                                <a:lnTo>
                                  <a:pt x="855560" y="200461"/>
                                </a:lnTo>
                              </a:path>
                              <a:path w="2272030" h="321945">
                                <a:moveTo>
                                  <a:pt x="979523" y="182913"/>
                                </a:moveTo>
                                <a:lnTo>
                                  <a:pt x="227166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" name="Graphic 499"/>
                        <wps:cNvSpPr/>
                        <wps:spPr>
                          <a:xfrm>
                            <a:off x="639276" y="4283785"/>
                            <a:ext cx="6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765">
                                <a:moveTo>
                                  <a:pt x="2922" y="0"/>
                                </a:moveTo>
                                <a:lnTo>
                                  <a:pt x="6337" y="24108"/>
                                </a:lnTo>
                                <a:lnTo>
                                  <a:pt x="3415" y="24522"/>
                                </a:lnTo>
                                <a:lnTo>
                                  <a:pt x="0" y="414"/>
                                </a:lnTo>
                                <a:lnTo>
                                  <a:pt x="2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" name="Graphic 500"/>
                        <wps:cNvSpPr/>
                        <wps:spPr>
                          <a:xfrm>
                            <a:off x="2869855" y="3966349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0" y="15011"/>
                                </a:moveTo>
                                <a:lnTo>
                                  <a:pt x="19165" y="0"/>
                                </a:lnTo>
                                <a:lnTo>
                                  <a:pt x="0" y="15011"/>
                                </a:lnTo>
                                <a:lnTo>
                                  <a:pt x="20873" y="12054"/>
                                </a:lnTo>
                                <a:lnTo>
                                  <a:pt x="0" y="15011"/>
                                </a:lnTo>
                                <a:lnTo>
                                  <a:pt x="22581" y="24108"/>
                                </a:lnTo>
                                <a:lnTo>
                                  <a:pt x="0" y="15011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" name="Graphic 501"/>
                        <wps:cNvSpPr/>
                        <wps:spPr>
                          <a:xfrm>
                            <a:off x="2844803" y="397007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886" y="21362"/>
                                </a:moveTo>
                                <a:lnTo>
                                  <a:pt x="0" y="8047"/>
                                </a:lnTo>
                                <a:lnTo>
                                  <a:pt x="4632" y="1886"/>
                                </a:lnTo>
                                <a:lnTo>
                                  <a:pt x="17947" y="0"/>
                                </a:lnTo>
                                <a:lnTo>
                                  <a:pt x="24108" y="4632"/>
                                </a:lnTo>
                                <a:lnTo>
                                  <a:pt x="25995" y="17947"/>
                                </a:lnTo>
                                <a:lnTo>
                                  <a:pt x="21362" y="24108"/>
                                </a:lnTo>
                                <a:lnTo>
                                  <a:pt x="14705" y="25051"/>
                                </a:lnTo>
                                <a:lnTo>
                                  <a:pt x="8047" y="25995"/>
                                </a:lnTo>
                                <a:lnTo>
                                  <a:pt x="1886" y="21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Graphic 502"/>
                        <wps:cNvSpPr/>
                        <wps:spPr>
                          <a:xfrm>
                            <a:off x="2844803" y="3970072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4705" y="25051"/>
                                </a:moveTo>
                                <a:lnTo>
                                  <a:pt x="8047" y="25995"/>
                                </a:lnTo>
                                <a:lnTo>
                                  <a:pt x="1886" y="21362"/>
                                </a:lnTo>
                                <a:lnTo>
                                  <a:pt x="943" y="14705"/>
                                </a:lnTo>
                                <a:lnTo>
                                  <a:pt x="0" y="8047"/>
                                </a:lnTo>
                                <a:lnTo>
                                  <a:pt x="4632" y="1886"/>
                                </a:lnTo>
                                <a:lnTo>
                                  <a:pt x="11289" y="943"/>
                                </a:lnTo>
                                <a:lnTo>
                                  <a:pt x="17947" y="0"/>
                                </a:lnTo>
                                <a:lnTo>
                                  <a:pt x="24108" y="4632"/>
                                </a:lnTo>
                                <a:lnTo>
                                  <a:pt x="25051" y="11289"/>
                                </a:lnTo>
                                <a:lnTo>
                                  <a:pt x="25995" y="17947"/>
                                </a:lnTo>
                                <a:lnTo>
                                  <a:pt x="21362" y="24108"/>
                                </a:lnTo>
                                <a:lnTo>
                                  <a:pt x="14705" y="25051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503"/>
                        <wps:cNvSpPr/>
                        <wps:spPr>
                          <a:xfrm>
                            <a:off x="2123160" y="2794603"/>
                            <a:ext cx="75882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861694">
                                <a:moveTo>
                                  <a:pt x="0" y="0"/>
                                </a:moveTo>
                                <a:lnTo>
                                  <a:pt x="758204" y="861461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" name="Graphic 504"/>
                        <wps:cNvSpPr/>
                        <wps:spPr>
                          <a:xfrm>
                            <a:off x="2129147" y="2803755"/>
                            <a:ext cx="20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8415">
                                <a:moveTo>
                                  <a:pt x="20222" y="2214"/>
                                </a:moveTo>
                                <a:lnTo>
                                  <a:pt x="1949" y="18297"/>
                                </a:lnTo>
                                <a:lnTo>
                                  <a:pt x="0" y="16082"/>
                                </a:lnTo>
                                <a:lnTo>
                                  <a:pt x="18272" y="0"/>
                                </a:lnTo>
                                <a:lnTo>
                                  <a:pt x="20222" y="2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505"/>
                        <wps:cNvSpPr/>
                        <wps:spPr>
                          <a:xfrm>
                            <a:off x="2867733" y="3640486"/>
                            <a:ext cx="23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4130">
                                <a:moveTo>
                                  <a:pt x="0" y="0"/>
                                </a:moveTo>
                                <a:lnTo>
                                  <a:pt x="23061" y="7779"/>
                                </a:lnTo>
                                <a:lnTo>
                                  <a:pt x="0" y="0"/>
                                </a:lnTo>
                                <a:lnTo>
                                  <a:pt x="13924" y="15820"/>
                                </a:lnTo>
                                <a:lnTo>
                                  <a:pt x="0" y="0"/>
                                </a:lnTo>
                                <a:lnTo>
                                  <a:pt x="4788" y="23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506"/>
                        <wps:cNvSpPr/>
                        <wps:spPr>
                          <a:xfrm>
                            <a:off x="2846114" y="3617772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490" y="8882"/>
                                </a:moveTo>
                                <a:lnTo>
                                  <a:pt x="10581" y="0"/>
                                </a:lnTo>
                                <a:lnTo>
                                  <a:pt x="18272" y="490"/>
                                </a:lnTo>
                                <a:lnTo>
                                  <a:pt x="27155" y="10581"/>
                                </a:lnTo>
                                <a:lnTo>
                                  <a:pt x="26664" y="18272"/>
                                </a:lnTo>
                                <a:lnTo>
                                  <a:pt x="16573" y="27155"/>
                                </a:lnTo>
                                <a:lnTo>
                                  <a:pt x="8882" y="26664"/>
                                </a:lnTo>
                                <a:lnTo>
                                  <a:pt x="4441" y="21619"/>
                                </a:lnTo>
                                <a:lnTo>
                                  <a:pt x="0" y="16573"/>
                                </a:lnTo>
                                <a:lnTo>
                                  <a:pt x="490" y="8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" name="Graphic 507"/>
                        <wps:cNvSpPr/>
                        <wps:spPr>
                          <a:xfrm>
                            <a:off x="2846114" y="3617772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4441" y="21619"/>
                                </a:moveTo>
                                <a:lnTo>
                                  <a:pt x="0" y="16573"/>
                                </a:lnTo>
                                <a:lnTo>
                                  <a:pt x="490" y="8882"/>
                                </a:lnTo>
                                <a:lnTo>
                                  <a:pt x="5536" y="4441"/>
                                </a:lnTo>
                                <a:lnTo>
                                  <a:pt x="10581" y="0"/>
                                </a:lnTo>
                                <a:lnTo>
                                  <a:pt x="18272" y="490"/>
                                </a:lnTo>
                                <a:lnTo>
                                  <a:pt x="22713" y="5536"/>
                                </a:lnTo>
                                <a:lnTo>
                                  <a:pt x="27155" y="10581"/>
                                </a:lnTo>
                                <a:lnTo>
                                  <a:pt x="26664" y="18272"/>
                                </a:lnTo>
                                <a:lnTo>
                                  <a:pt x="21619" y="22713"/>
                                </a:lnTo>
                                <a:lnTo>
                                  <a:pt x="16573" y="27155"/>
                                </a:lnTo>
                                <a:lnTo>
                                  <a:pt x="8882" y="26664"/>
                                </a:lnTo>
                                <a:lnTo>
                                  <a:pt x="4441" y="2161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0" name="Graphic 508"/>
                        <wps:cNvSpPr/>
                        <wps:spPr>
                          <a:xfrm>
                            <a:off x="562170" y="1410663"/>
                            <a:ext cx="4939030" cy="191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9030" h="1917700">
                                <a:moveTo>
                                  <a:pt x="0" y="1917636"/>
                                </a:moveTo>
                                <a:lnTo>
                                  <a:pt x="1800708" y="1218436"/>
                                </a:lnTo>
                              </a:path>
                              <a:path w="4939030" h="1917700">
                                <a:moveTo>
                                  <a:pt x="1914677" y="1174183"/>
                                </a:moveTo>
                                <a:lnTo>
                                  <a:pt x="1947138" y="1161579"/>
                                </a:lnTo>
                              </a:path>
                              <a:path w="4939030" h="1917700">
                                <a:moveTo>
                                  <a:pt x="2043842" y="1124029"/>
                                </a:moveTo>
                                <a:lnTo>
                                  <a:pt x="2302171" y="1023722"/>
                                </a:lnTo>
                              </a:path>
                              <a:path w="4939030" h="1917700">
                                <a:moveTo>
                                  <a:pt x="2416140" y="979469"/>
                                </a:moveTo>
                                <a:lnTo>
                                  <a:pt x="2598490" y="908664"/>
                                </a:lnTo>
                              </a:path>
                              <a:path w="4939030" h="1917700">
                                <a:moveTo>
                                  <a:pt x="2712459" y="864411"/>
                                </a:moveTo>
                                <a:lnTo>
                                  <a:pt x="3168334" y="687399"/>
                                </a:lnTo>
                              </a:path>
                              <a:path w="4939030" h="1917700">
                                <a:moveTo>
                                  <a:pt x="3282304" y="643145"/>
                                </a:moveTo>
                                <a:lnTo>
                                  <a:pt x="3289902" y="640195"/>
                                </a:lnTo>
                              </a:path>
                              <a:path w="4939030" h="1917700">
                                <a:moveTo>
                                  <a:pt x="3403870" y="595942"/>
                                </a:moveTo>
                                <a:lnTo>
                                  <a:pt x="3874942" y="413029"/>
                                </a:lnTo>
                              </a:path>
                              <a:path w="4939030" h="1917700">
                                <a:moveTo>
                                  <a:pt x="3988911" y="368776"/>
                                </a:moveTo>
                                <a:lnTo>
                                  <a:pt x="4809486" y="50153"/>
                                </a:lnTo>
                              </a:path>
                              <a:path w="4939030" h="1917700">
                                <a:moveTo>
                                  <a:pt x="1800708" y="1218436"/>
                                </a:moveTo>
                                <a:lnTo>
                                  <a:pt x="1914677" y="1174183"/>
                                </a:lnTo>
                              </a:path>
                              <a:path w="4939030" h="1917700">
                                <a:moveTo>
                                  <a:pt x="2302171" y="1023722"/>
                                </a:moveTo>
                                <a:lnTo>
                                  <a:pt x="2416140" y="979469"/>
                                </a:lnTo>
                              </a:path>
                              <a:path w="4939030" h="1917700">
                                <a:moveTo>
                                  <a:pt x="2598490" y="908664"/>
                                </a:moveTo>
                                <a:lnTo>
                                  <a:pt x="2712459" y="864411"/>
                                </a:lnTo>
                              </a:path>
                              <a:path w="4939030" h="1917700">
                                <a:moveTo>
                                  <a:pt x="3168334" y="687399"/>
                                </a:moveTo>
                                <a:lnTo>
                                  <a:pt x="3282304" y="643145"/>
                                </a:lnTo>
                              </a:path>
                              <a:path w="4939030" h="1917700">
                                <a:moveTo>
                                  <a:pt x="3289902" y="640195"/>
                                </a:moveTo>
                                <a:lnTo>
                                  <a:pt x="3403870" y="595942"/>
                                </a:lnTo>
                              </a:path>
                              <a:path w="4939030" h="1917700">
                                <a:moveTo>
                                  <a:pt x="3874942" y="413029"/>
                                </a:moveTo>
                                <a:lnTo>
                                  <a:pt x="3988911" y="368776"/>
                                </a:lnTo>
                              </a:path>
                              <a:path w="4939030" h="1917700">
                                <a:moveTo>
                                  <a:pt x="4809486" y="50153"/>
                                </a:moveTo>
                                <a:lnTo>
                                  <a:pt x="4923456" y="5900"/>
                                </a:lnTo>
                              </a:path>
                              <a:path w="4939030" h="1917700">
                                <a:moveTo>
                                  <a:pt x="4923456" y="5900"/>
                                </a:moveTo>
                                <a:lnTo>
                                  <a:pt x="493865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509"/>
                        <wps:cNvSpPr/>
                        <wps:spPr>
                          <a:xfrm>
                            <a:off x="579171" y="3308053"/>
                            <a:ext cx="1206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4130">
                                <a:moveTo>
                                  <a:pt x="2750" y="0"/>
                                </a:moveTo>
                                <a:lnTo>
                                  <a:pt x="11562" y="22694"/>
                                </a:lnTo>
                                <a:lnTo>
                                  <a:pt x="8811" y="23762"/>
                                </a:lnTo>
                                <a:lnTo>
                                  <a:pt x="0" y="1068"/>
                                </a:lnTo>
                                <a:lnTo>
                                  <a:pt x="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510"/>
                        <wps:cNvSpPr/>
                        <wps:spPr>
                          <a:xfrm>
                            <a:off x="5482202" y="1399479"/>
                            <a:ext cx="24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2860">
                                <a:moveTo>
                                  <a:pt x="1407" y="17224"/>
                                </a:moveTo>
                                <a:lnTo>
                                  <a:pt x="0" y="18976"/>
                                </a:lnTo>
                                <a:lnTo>
                                  <a:pt x="4512" y="17224"/>
                                </a:lnTo>
                              </a:path>
                              <a:path w="24130" h="22860">
                                <a:moveTo>
                                  <a:pt x="4512" y="17224"/>
                                </a:moveTo>
                                <a:lnTo>
                                  <a:pt x="0" y="18976"/>
                                </a:lnTo>
                                <a:lnTo>
                                  <a:pt x="24054" y="22694"/>
                                </a:lnTo>
                                <a:lnTo>
                                  <a:pt x="0" y="18976"/>
                                </a:lnTo>
                                <a:lnTo>
                                  <a:pt x="1407" y="17224"/>
                                </a:lnTo>
                              </a:path>
                              <a:path w="24130" h="22860">
                                <a:moveTo>
                                  <a:pt x="1407" y="17224"/>
                                </a:moveTo>
                                <a:lnTo>
                                  <a:pt x="15243" y="0"/>
                                </a:lnTo>
                                <a:lnTo>
                                  <a:pt x="1407" y="17224"/>
                                </a:lnTo>
                              </a:path>
                              <a:path w="24130" h="22860">
                                <a:moveTo>
                                  <a:pt x="4512" y="17224"/>
                                </a:moveTo>
                                <a:lnTo>
                                  <a:pt x="19648" y="11347"/>
                                </a:lnTo>
                                <a:lnTo>
                                  <a:pt x="4512" y="17224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511"/>
                        <wps:cNvSpPr/>
                        <wps:spPr>
                          <a:xfrm>
                            <a:off x="5457075" y="1409081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1893" y="7622"/>
                                </a:moveTo>
                                <a:lnTo>
                                  <a:pt x="3107" y="4866"/>
                                </a:lnTo>
                                <a:lnTo>
                                  <a:pt x="15641" y="0"/>
                                </a:lnTo>
                                <a:lnTo>
                                  <a:pt x="22694" y="3107"/>
                                </a:lnTo>
                                <a:lnTo>
                                  <a:pt x="24447" y="7622"/>
                                </a:lnTo>
                                <a:lnTo>
                                  <a:pt x="1893" y="7622"/>
                                </a:lnTo>
                                <a:close/>
                              </a:path>
                              <a:path w="27940" h="27940">
                                <a:moveTo>
                                  <a:pt x="4866" y="24453"/>
                                </a:moveTo>
                                <a:lnTo>
                                  <a:pt x="0" y="11919"/>
                                </a:lnTo>
                                <a:lnTo>
                                  <a:pt x="1893" y="7622"/>
                                </a:lnTo>
                                <a:lnTo>
                                  <a:pt x="24447" y="7622"/>
                                </a:lnTo>
                                <a:lnTo>
                                  <a:pt x="27560" y="15641"/>
                                </a:lnTo>
                                <a:lnTo>
                                  <a:pt x="24453" y="22694"/>
                                </a:lnTo>
                                <a:lnTo>
                                  <a:pt x="11919" y="27560"/>
                                </a:lnTo>
                                <a:lnTo>
                                  <a:pt x="4866" y="24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512"/>
                        <wps:cNvSpPr/>
                        <wps:spPr>
                          <a:xfrm>
                            <a:off x="5457075" y="1409081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4447" y="7622"/>
                                </a:moveTo>
                                <a:lnTo>
                                  <a:pt x="25127" y="9374"/>
                                </a:lnTo>
                                <a:lnTo>
                                  <a:pt x="27560" y="15641"/>
                                </a:lnTo>
                                <a:lnTo>
                                  <a:pt x="24453" y="22694"/>
                                </a:lnTo>
                                <a:lnTo>
                                  <a:pt x="18186" y="25127"/>
                                </a:lnTo>
                                <a:lnTo>
                                  <a:pt x="11919" y="27560"/>
                                </a:lnTo>
                                <a:lnTo>
                                  <a:pt x="4866" y="24453"/>
                                </a:lnTo>
                                <a:lnTo>
                                  <a:pt x="2433" y="18186"/>
                                </a:lnTo>
                                <a:lnTo>
                                  <a:pt x="0" y="11919"/>
                                </a:lnTo>
                                <a:lnTo>
                                  <a:pt x="1893" y="7622"/>
                                </a:lnTo>
                              </a:path>
                              <a:path w="27940" h="27940">
                                <a:moveTo>
                                  <a:pt x="1893" y="7622"/>
                                </a:moveTo>
                                <a:lnTo>
                                  <a:pt x="3107" y="4866"/>
                                </a:lnTo>
                                <a:lnTo>
                                  <a:pt x="9374" y="2433"/>
                                </a:lnTo>
                                <a:lnTo>
                                  <a:pt x="15641" y="0"/>
                                </a:lnTo>
                                <a:lnTo>
                                  <a:pt x="22694" y="3107"/>
                                </a:lnTo>
                                <a:lnTo>
                                  <a:pt x="24447" y="7622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513"/>
                        <wps:cNvSpPr/>
                        <wps:spPr>
                          <a:xfrm>
                            <a:off x="3557265" y="826399"/>
                            <a:ext cx="752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>
                                <a:moveTo>
                                  <a:pt x="0" y="0"/>
                                </a:moveTo>
                                <a:lnTo>
                                  <a:pt x="75230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514"/>
                        <wps:cNvSpPr/>
                        <wps:spPr>
                          <a:xfrm>
                            <a:off x="3580129" y="814291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515"/>
                        <wps:cNvSpPr/>
                        <wps:spPr>
                          <a:xfrm>
                            <a:off x="4288715" y="81407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516"/>
                        <wps:cNvSpPr/>
                        <wps:spPr>
                          <a:xfrm>
                            <a:off x="4264376" y="81407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" name="Graphic 517"/>
                        <wps:cNvSpPr/>
                        <wps:spPr>
                          <a:xfrm>
                            <a:off x="4264375" y="81407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518"/>
                        <wps:cNvSpPr/>
                        <wps:spPr>
                          <a:xfrm>
                            <a:off x="559220" y="177217"/>
                            <a:ext cx="4944745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4745" h="746760">
                                <a:moveTo>
                                  <a:pt x="0" y="0"/>
                                </a:moveTo>
                                <a:lnTo>
                                  <a:pt x="1973912" y="297971"/>
                                </a:lnTo>
                              </a:path>
                              <a:path w="4944745" h="746760">
                                <a:moveTo>
                                  <a:pt x="2286611" y="345174"/>
                                </a:moveTo>
                                <a:lnTo>
                                  <a:pt x="2755659" y="415979"/>
                                </a:lnTo>
                              </a:path>
                              <a:path w="4944745" h="746760">
                                <a:moveTo>
                                  <a:pt x="3048814" y="460232"/>
                                </a:moveTo>
                                <a:lnTo>
                                  <a:pt x="3889193" y="587091"/>
                                </a:lnTo>
                              </a:path>
                              <a:path w="4944745" h="746760">
                                <a:moveTo>
                                  <a:pt x="4260523" y="643145"/>
                                </a:moveTo>
                                <a:lnTo>
                                  <a:pt x="4631853" y="699199"/>
                                </a:lnTo>
                              </a:path>
                              <a:path w="4944745" h="746760">
                                <a:moveTo>
                                  <a:pt x="4925008" y="743452"/>
                                </a:moveTo>
                                <a:lnTo>
                                  <a:pt x="4944552" y="746403"/>
                                </a:lnTo>
                              </a:path>
                              <a:path w="4944745" h="746760">
                                <a:moveTo>
                                  <a:pt x="4676083" y="705876"/>
                                </a:moveTo>
                                <a:lnTo>
                                  <a:pt x="4925008" y="743452"/>
                                </a:lnTo>
                              </a:path>
                              <a:path w="4944745" h="746760">
                                <a:moveTo>
                                  <a:pt x="3967367" y="598892"/>
                                </a:moveTo>
                                <a:lnTo>
                                  <a:pt x="4260523" y="643145"/>
                                </a:lnTo>
                              </a:path>
                              <a:path w="4944745" h="746760">
                                <a:moveTo>
                                  <a:pt x="3889193" y="587091"/>
                                </a:moveTo>
                                <a:lnTo>
                                  <a:pt x="3967367" y="598892"/>
                                </a:lnTo>
                              </a:path>
                              <a:path w="4944745" h="746760">
                                <a:moveTo>
                                  <a:pt x="2755659" y="415979"/>
                                </a:moveTo>
                                <a:lnTo>
                                  <a:pt x="3048814" y="460232"/>
                                </a:lnTo>
                              </a:path>
                              <a:path w="4944745" h="746760">
                                <a:moveTo>
                                  <a:pt x="1973912" y="297971"/>
                                </a:moveTo>
                                <a:lnTo>
                                  <a:pt x="2206757" y="3331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519"/>
                        <wps:cNvSpPr/>
                        <wps:spPr>
                          <a:xfrm>
                            <a:off x="580024" y="168671"/>
                            <a:ext cx="6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4765">
                                <a:moveTo>
                                  <a:pt x="6552" y="440"/>
                                </a:moveTo>
                                <a:lnTo>
                                  <a:pt x="2917" y="24507"/>
                                </a:lnTo>
                                <a:lnTo>
                                  <a:pt x="0" y="24066"/>
                                </a:lnTo>
                                <a:lnTo>
                                  <a:pt x="3635" y="0"/>
                                </a:lnTo>
                                <a:lnTo>
                                  <a:pt x="655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" name="Graphic 520"/>
                        <wps:cNvSpPr/>
                        <wps:spPr>
                          <a:xfrm>
                            <a:off x="5483774" y="910697"/>
                            <a:ext cx="228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4130">
                                <a:moveTo>
                                  <a:pt x="1114" y="9053"/>
                                </a:moveTo>
                                <a:lnTo>
                                  <a:pt x="20837" y="12033"/>
                                </a:lnTo>
                                <a:lnTo>
                                  <a:pt x="1114" y="9053"/>
                                </a:lnTo>
                              </a:path>
                              <a:path w="22860" h="24130">
                                <a:moveTo>
                                  <a:pt x="210" y="9053"/>
                                </a:moveTo>
                                <a:lnTo>
                                  <a:pt x="19019" y="24066"/>
                                </a:lnTo>
                                <a:lnTo>
                                  <a:pt x="210" y="9053"/>
                                </a:lnTo>
                              </a:path>
                              <a:path w="22860" h="24130">
                                <a:moveTo>
                                  <a:pt x="1114" y="9053"/>
                                </a:moveTo>
                                <a:lnTo>
                                  <a:pt x="0" y="8885"/>
                                </a:lnTo>
                                <a:lnTo>
                                  <a:pt x="210" y="9053"/>
                                </a:lnTo>
                              </a:path>
                              <a:path w="22860" h="24130">
                                <a:moveTo>
                                  <a:pt x="210" y="9053"/>
                                </a:moveTo>
                                <a:lnTo>
                                  <a:pt x="0" y="8885"/>
                                </a:lnTo>
                                <a:lnTo>
                                  <a:pt x="22655" y="0"/>
                                </a:lnTo>
                                <a:lnTo>
                                  <a:pt x="0" y="8885"/>
                                </a:lnTo>
                                <a:lnTo>
                                  <a:pt x="1114" y="9053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521"/>
                        <wps:cNvSpPr/>
                        <wps:spPr>
                          <a:xfrm>
                            <a:off x="5458704" y="904727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429" y="15023"/>
                                </a:moveTo>
                                <a:lnTo>
                                  <a:pt x="2007" y="4573"/>
                                </a:lnTo>
                                <a:lnTo>
                                  <a:pt x="8209" y="0"/>
                                </a:lnTo>
                                <a:lnTo>
                                  <a:pt x="21501" y="2007"/>
                                </a:lnTo>
                                <a:lnTo>
                                  <a:pt x="26074" y="8209"/>
                                </a:lnTo>
                                <a:lnTo>
                                  <a:pt x="25045" y="15023"/>
                                </a:lnTo>
                                <a:lnTo>
                                  <a:pt x="429" y="15023"/>
                                </a:lnTo>
                                <a:close/>
                              </a:path>
                              <a:path w="26670" h="26670">
                                <a:moveTo>
                                  <a:pt x="0" y="17865"/>
                                </a:moveTo>
                                <a:lnTo>
                                  <a:pt x="429" y="15023"/>
                                </a:lnTo>
                                <a:lnTo>
                                  <a:pt x="25045" y="15023"/>
                                </a:lnTo>
                                <a:lnTo>
                                  <a:pt x="24066" y="21501"/>
                                </a:lnTo>
                                <a:lnTo>
                                  <a:pt x="17865" y="26074"/>
                                </a:lnTo>
                                <a:lnTo>
                                  <a:pt x="4573" y="24066"/>
                                </a:lnTo>
                                <a:lnTo>
                                  <a:pt x="0" y="17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522"/>
                        <wps:cNvSpPr/>
                        <wps:spPr>
                          <a:xfrm>
                            <a:off x="5458704" y="904727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25045" y="15023"/>
                                </a:moveTo>
                                <a:lnTo>
                                  <a:pt x="24066" y="21501"/>
                                </a:lnTo>
                                <a:lnTo>
                                  <a:pt x="17865" y="26074"/>
                                </a:lnTo>
                                <a:lnTo>
                                  <a:pt x="11219" y="25070"/>
                                </a:lnTo>
                                <a:lnTo>
                                  <a:pt x="4573" y="24066"/>
                                </a:lnTo>
                                <a:lnTo>
                                  <a:pt x="0" y="17865"/>
                                </a:lnTo>
                                <a:lnTo>
                                  <a:pt x="429" y="15023"/>
                                </a:lnTo>
                              </a:path>
                              <a:path w="26670" h="26670">
                                <a:moveTo>
                                  <a:pt x="429" y="15023"/>
                                </a:moveTo>
                                <a:lnTo>
                                  <a:pt x="1003" y="11219"/>
                                </a:lnTo>
                                <a:lnTo>
                                  <a:pt x="2007" y="4573"/>
                                </a:lnTo>
                                <a:lnTo>
                                  <a:pt x="8209" y="0"/>
                                </a:lnTo>
                                <a:lnTo>
                                  <a:pt x="14855" y="1003"/>
                                </a:lnTo>
                                <a:lnTo>
                                  <a:pt x="21501" y="2007"/>
                                </a:lnTo>
                                <a:lnTo>
                                  <a:pt x="26074" y="8209"/>
                                </a:lnTo>
                                <a:lnTo>
                                  <a:pt x="25070" y="14855"/>
                                </a:lnTo>
                                <a:lnTo>
                                  <a:pt x="25045" y="15023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523"/>
                        <wps:cNvSpPr/>
                        <wps:spPr>
                          <a:xfrm>
                            <a:off x="573974" y="4753955"/>
                            <a:ext cx="87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>
                                <a:moveTo>
                                  <a:pt x="0" y="0"/>
                                </a:moveTo>
                                <a:lnTo>
                                  <a:pt x="876212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524"/>
                        <wps:cNvSpPr/>
                        <wps:spPr>
                          <a:xfrm>
                            <a:off x="596838" y="4741848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525"/>
                        <wps:cNvSpPr/>
                        <wps:spPr>
                          <a:xfrm>
                            <a:off x="1429359" y="474160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6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6" y="6269"/>
                                </a:lnTo>
                              </a:path>
                              <a:path w="21590" h="24765">
                                <a:moveTo>
                                  <a:pt x="10216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6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526"/>
                        <wps:cNvSpPr/>
                        <wps:spPr>
                          <a:xfrm>
                            <a:off x="1405020" y="474160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527"/>
                        <wps:cNvSpPr/>
                        <wps:spPr>
                          <a:xfrm>
                            <a:off x="1405020" y="474160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528"/>
                        <wps:cNvSpPr/>
                        <wps:spPr>
                          <a:xfrm>
                            <a:off x="591679" y="1829682"/>
                            <a:ext cx="2319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>
                                <a:moveTo>
                                  <a:pt x="0" y="0"/>
                                </a:moveTo>
                                <a:lnTo>
                                  <a:pt x="2318865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529"/>
                        <wps:cNvSpPr/>
                        <wps:spPr>
                          <a:xfrm>
                            <a:off x="614543" y="1817575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530"/>
                        <wps:cNvSpPr/>
                        <wps:spPr>
                          <a:xfrm>
                            <a:off x="2890020" y="1817023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531"/>
                        <wps:cNvSpPr/>
                        <wps:spPr>
                          <a:xfrm>
                            <a:off x="2865681" y="181702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532"/>
                        <wps:cNvSpPr/>
                        <wps:spPr>
                          <a:xfrm>
                            <a:off x="2865681" y="181702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533"/>
                        <wps:cNvSpPr/>
                        <wps:spPr>
                          <a:xfrm>
                            <a:off x="694957" y="3883460"/>
                            <a:ext cx="746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>
                                <a:moveTo>
                                  <a:pt x="0" y="0"/>
                                </a:moveTo>
                                <a:lnTo>
                                  <a:pt x="74640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534"/>
                        <wps:cNvSpPr/>
                        <wps:spPr>
                          <a:xfrm>
                            <a:off x="717822" y="3871353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535"/>
                        <wps:cNvSpPr/>
                        <wps:spPr>
                          <a:xfrm>
                            <a:off x="1420507" y="3871133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0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15325" y="21020"/>
                                </a:lnTo>
                              </a:path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21073" y="24339"/>
                                </a:lnTo>
                                <a:lnTo>
                                  <a:pt x="15325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536"/>
                        <wps:cNvSpPr/>
                        <wps:spPr>
                          <a:xfrm>
                            <a:off x="1396168" y="387113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  <a:lnTo>
                                  <a:pt x="2129" y="21020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22209" y="2102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537"/>
                        <wps:cNvSpPr/>
                        <wps:spPr>
                          <a:xfrm>
                            <a:off x="1396168" y="3871133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</a:path>
                              <a:path w="24765" h="24765">
                                <a:moveTo>
                                  <a:pt x="22209" y="21020"/>
                                </a:move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538"/>
                        <wps:cNvSpPr/>
                        <wps:spPr>
                          <a:xfrm>
                            <a:off x="2114308" y="2413946"/>
                            <a:ext cx="78803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56515">
                                <a:moveTo>
                                  <a:pt x="0" y="56053"/>
                                </a:moveTo>
                                <a:lnTo>
                                  <a:pt x="497497" y="20651"/>
                                </a:lnTo>
                              </a:path>
                              <a:path w="788035" h="56515">
                                <a:moveTo>
                                  <a:pt x="572340" y="15325"/>
                                </a:moveTo>
                                <a:lnTo>
                                  <a:pt x="787706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539"/>
                        <wps:cNvSpPr/>
                        <wps:spPr>
                          <a:xfrm>
                            <a:off x="2136317" y="2456036"/>
                            <a:ext cx="50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4765">
                                <a:moveTo>
                                  <a:pt x="2943" y="0"/>
                                </a:moveTo>
                                <a:lnTo>
                                  <a:pt x="4672" y="24286"/>
                                </a:lnTo>
                                <a:lnTo>
                                  <a:pt x="1728" y="24496"/>
                                </a:lnTo>
                                <a:lnTo>
                                  <a:pt x="0" y="209"/>
                                </a:lnTo>
                                <a:lnTo>
                                  <a:pt x="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540"/>
                        <wps:cNvSpPr/>
                        <wps:spPr>
                          <a:xfrm>
                            <a:off x="2881189" y="2401988"/>
                            <a:ext cx="222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4765">
                                <a:moveTo>
                                  <a:pt x="0" y="13640"/>
                                </a:moveTo>
                                <a:lnTo>
                                  <a:pt x="20163" y="0"/>
                                </a:lnTo>
                                <a:lnTo>
                                  <a:pt x="0" y="13640"/>
                                </a:lnTo>
                                <a:lnTo>
                                  <a:pt x="21027" y="12143"/>
                                </a:lnTo>
                                <a:lnTo>
                                  <a:pt x="0" y="13640"/>
                                </a:lnTo>
                                <a:lnTo>
                                  <a:pt x="21892" y="24286"/>
                                </a:lnTo>
                                <a:lnTo>
                                  <a:pt x="0" y="13640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" name="Graphic 541"/>
                        <wps:cNvSpPr/>
                        <wps:spPr>
                          <a:xfrm>
                            <a:off x="2856424" y="240387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954" y="20191"/>
                                </a:moveTo>
                                <a:lnTo>
                                  <a:pt x="0" y="6778"/>
                                </a:lnTo>
                                <a:lnTo>
                                  <a:pt x="5049" y="954"/>
                                </a:lnTo>
                                <a:lnTo>
                                  <a:pt x="18463" y="0"/>
                                </a:lnTo>
                                <a:lnTo>
                                  <a:pt x="24286" y="5049"/>
                                </a:lnTo>
                                <a:lnTo>
                                  <a:pt x="25241" y="18463"/>
                                </a:lnTo>
                                <a:lnTo>
                                  <a:pt x="20191" y="24286"/>
                                </a:lnTo>
                                <a:lnTo>
                                  <a:pt x="13485" y="24764"/>
                                </a:lnTo>
                                <a:lnTo>
                                  <a:pt x="6778" y="25241"/>
                                </a:lnTo>
                                <a:lnTo>
                                  <a:pt x="954" y="20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542"/>
                        <wps:cNvSpPr/>
                        <wps:spPr>
                          <a:xfrm>
                            <a:off x="2856424" y="240387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13485" y="24764"/>
                                </a:moveTo>
                                <a:lnTo>
                                  <a:pt x="6778" y="25241"/>
                                </a:lnTo>
                                <a:lnTo>
                                  <a:pt x="954" y="20191"/>
                                </a:lnTo>
                                <a:lnTo>
                                  <a:pt x="477" y="13485"/>
                                </a:lnTo>
                                <a:lnTo>
                                  <a:pt x="0" y="6778"/>
                                </a:lnTo>
                                <a:lnTo>
                                  <a:pt x="5049" y="954"/>
                                </a:lnTo>
                                <a:lnTo>
                                  <a:pt x="11756" y="477"/>
                                </a:lnTo>
                                <a:lnTo>
                                  <a:pt x="18463" y="0"/>
                                </a:lnTo>
                                <a:lnTo>
                                  <a:pt x="24286" y="5049"/>
                                </a:lnTo>
                                <a:lnTo>
                                  <a:pt x="24764" y="11756"/>
                                </a:lnTo>
                                <a:lnTo>
                                  <a:pt x="25241" y="18463"/>
                                </a:lnTo>
                                <a:lnTo>
                                  <a:pt x="20191" y="24286"/>
                                </a:lnTo>
                                <a:lnTo>
                                  <a:pt x="13485" y="24764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5" name="Graphic 543"/>
                        <wps:cNvSpPr/>
                        <wps:spPr>
                          <a:xfrm>
                            <a:off x="2108407" y="3815591"/>
                            <a:ext cx="761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>
                                <a:moveTo>
                                  <a:pt x="0" y="0"/>
                                </a:moveTo>
                                <a:lnTo>
                                  <a:pt x="76115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6" name="Graphic 544"/>
                        <wps:cNvSpPr/>
                        <wps:spPr>
                          <a:xfrm>
                            <a:off x="2131271" y="3803484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" name="Graphic 545"/>
                        <wps:cNvSpPr/>
                        <wps:spPr>
                          <a:xfrm>
                            <a:off x="2848710" y="380326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8" name="Graphic 546"/>
                        <wps:cNvSpPr/>
                        <wps:spPr>
                          <a:xfrm>
                            <a:off x="2824371" y="380326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9" name="Graphic 547"/>
                        <wps:cNvSpPr/>
                        <wps:spPr>
                          <a:xfrm>
                            <a:off x="2824371" y="380326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0" name="Graphic 548"/>
                        <wps:cNvSpPr/>
                        <wps:spPr>
                          <a:xfrm>
                            <a:off x="671352" y="3008539"/>
                            <a:ext cx="23666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645" h="3175">
                                <a:moveTo>
                                  <a:pt x="2366068" y="2950"/>
                                </a:moveTo>
                                <a:lnTo>
                                  <a:pt x="0" y="2950"/>
                                </a:lnTo>
                                <a:lnTo>
                                  <a:pt x="0" y="0"/>
                                </a:lnTo>
                                <a:lnTo>
                                  <a:pt x="2366068" y="0"/>
                                </a:lnTo>
                                <a:lnTo>
                                  <a:pt x="2366068" y="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" name="Graphic 549"/>
                        <wps:cNvSpPr/>
                        <wps:spPr>
                          <a:xfrm>
                            <a:off x="694216" y="2997906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" name="Graphic 550"/>
                        <wps:cNvSpPr/>
                        <wps:spPr>
                          <a:xfrm>
                            <a:off x="3016907" y="2997347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0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15325" y="21020"/>
                                </a:lnTo>
                              </a:path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21073" y="24339"/>
                                </a:lnTo>
                                <a:lnTo>
                                  <a:pt x="15325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3" name="Graphic 551"/>
                        <wps:cNvSpPr/>
                        <wps:spPr>
                          <a:xfrm>
                            <a:off x="2992567" y="299734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  <a:lnTo>
                                  <a:pt x="2129" y="21020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22209" y="2102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" name="Graphic 552"/>
                        <wps:cNvSpPr/>
                        <wps:spPr>
                          <a:xfrm>
                            <a:off x="2992567" y="299734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</a:path>
                              <a:path w="24765" h="24765">
                                <a:moveTo>
                                  <a:pt x="22209" y="21020"/>
                                </a:move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553"/>
                        <wps:cNvSpPr/>
                        <wps:spPr>
                          <a:xfrm>
                            <a:off x="594630" y="3738870"/>
                            <a:ext cx="847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>
                                <a:moveTo>
                                  <a:pt x="0" y="0"/>
                                </a:moveTo>
                                <a:lnTo>
                                  <a:pt x="846710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554"/>
                        <wps:cNvSpPr/>
                        <wps:spPr>
                          <a:xfrm>
                            <a:off x="617494" y="3726762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Graphic 555"/>
                        <wps:cNvSpPr/>
                        <wps:spPr>
                          <a:xfrm>
                            <a:off x="1420507" y="3726522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8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8"/>
                                </a:lnTo>
                              </a:path>
                              <a:path w="21590" h="24765">
                                <a:moveTo>
                                  <a:pt x="10217" y="6268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8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556"/>
                        <wps:cNvSpPr/>
                        <wps:spPr>
                          <a:xfrm>
                            <a:off x="1396168" y="372652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8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8"/>
                                </a:lnTo>
                                <a:lnTo>
                                  <a:pt x="0" y="6268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8"/>
                                </a:lnTo>
                                <a:lnTo>
                                  <a:pt x="24339" y="6268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9" name="Graphic 557"/>
                        <wps:cNvSpPr/>
                        <wps:spPr>
                          <a:xfrm>
                            <a:off x="1396168" y="372652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8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8"/>
                                </a:lnTo>
                              </a:path>
                              <a:path w="24765" h="24765">
                                <a:moveTo>
                                  <a:pt x="0" y="6268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8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0" name="Graphic 558"/>
                        <wps:cNvSpPr/>
                        <wps:spPr>
                          <a:xfrm>
                            <a:off x="573974" y="1443123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>
                                <a:moveTo>
                                  <a:pt x="0" y="0"/>
                                </a:moveTo>
                                <a:lnTo>
                                  <a:pt x="829009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559"/>
                        <wps:cNvSpPr/>
                        <wps:spPr>
                          <a:xfrm>
                            <a:off x="596838" y="1431015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560"/>
                        <wps:cNvSpPr/>
                        <wps:spPr>
                          <a:xfrm>
                            <a:off x="1382147" y="1430778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561"/>
                        <wps:cNvSpPr/>
                        <wps:spPr>
                          <a:xfrm>
                            <a:off x="1357808" y="143077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562"/>
                        <wps:cNvSpPr/>
                        <wps:spPr>
                          <a:xfrm>
                            <a:off x="1357808" y="143077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563"/>
                        <wps:cNvSpPr/>
                        <wps:spPr>
                          <a:xfrm>
                            <a:off x="2114308" y="2800505"/>
                            <a:ext cx="944244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244" h="83185">
                                <a:moveTo>
                                  <a:pt x="0" y="0"/>
                                </a:moveTo>
                                <a:lnTo>
                                  <a:pt x="842917" y="73755"/>
                                </a:lnTo>
                              </a:path>
                              <a:path w="944244" h="83185">
                                <a:moveTo>
                                  <a:pt x="842917" y="73755"/>
                                </a:moveTo>
                                <a:lnTo>
                                  <a:pt x="944067" y="82605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564"/>
                        <wps:cNvSpPr/>
                        <wps:spPr>
                          <a:xfrm>
                            <a:off x="2136113" y="2790414"/>
                            <a:ext cx="50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4765">
                                <a:moveTo>
                                  <a:pt x="5066" y="257"/>
                                </a:moveTo>
                                <a:lnTo>
                                  <a:pt x="2940" y="24513"/>
                                </a:lnTo>
                                <a:lnTo>
                                  <a:pt x="0" y="24255"/>
                                </a:lnTo>
                                <a:lnTo>
                                  <a:pt x="2126" y="0"/>
                                </a:lnTo>
                                <a:lnTo>
                                  <a:pt x="5066" y="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565"/>
                        <wps:cNvSpPr/>
                        <wps:spPr>
                          <a:xfrm>
                            <a:off x="3037348" y="2871152"/>
                            <a:ext cx="222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4765">
                                <a:moveTo>
                                  <a:pt x="15136" y="3229"/>
                                </a:moveTo>
                                <a:lnTo>
                                  <a:pt x="22063" y="0"/>
                                </a:lnTo>
                                <a:lnTo>
                                  <a:pt x="15136" y="3229"/>
                                </a:lnTo>
                              </a:path>
                              <a:path w="22225" h="24765">
                                <a:moveTo>
                                  <a:pt x="15136" y="3229"/>
                                </a:moveTo>
                                <a:lnTo>
                                  <a:pt x="0" y="10286"/>
                                </a:lnTo>
                                <a:lnTo>
                                  <a:pt x="21000" y="12127"/>
                                </a:lnTo>
                                <a:lnTo>
                                  <a:pt x="0" y="10286"/>
                                </a:lnTo>
                                <a:lnTo>
                                  <a:pt x="19937" y="24255"/>
                                </a:lnTo>
                                <a:lnTo>
                                  <a:pt x="0" y="10286"/>
                                </a:lnTo>
                                <a:lnTo>
                                  <a:pt x="15136" y="3229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566"/>
                        <wps:cNvSpPr/>
                        <wps:spPr>
                          <a:xfrm>
                            <a:off x="3012506" y="286765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18349"/>
                                </a:moveTo>
                                <a:lnTo>
                                  <a:pt x="1019" y="6721"/>
                                </a:lnTo>
                                <a:lnTo>
                                  <a:pt x="25129" y="6721"/>
                                </a:lnTo>
                                <a:lnTo>
                                  <a:pt x="25430" y="7080"/>
                                </a:lnTo>
                                <a:lnTo>
                                  <a:pt x="24255" y="20476"/>
                                </a:lnTo>
                                <a:lnTo>
                                  <a:pt x="18349" y="25430"/>
                                </a:lnTo>
                                <a:lnTo>
                                  <a:pt x="4953" y="24255"/>
                                </a:lnTo>
                                <a:lnTo>
                                  <a:pt x="0" y="18349"/>
                                </a:lnTo>
                                <a:close/>
                              </a:path>
                              <a:path w="26034" h="26034">
                                <a:moveTo>
                                  <a:pt x="1019" y="6721"/>
                                </a:moveTo>
                                <a:lnTo>
                                  <a:pt x="1174" y="4953"/>
                                </a:lnTo>
                                <a:lnTo>
                                  <a:pt x="7080" y="0"/>
                                </a:lnTo>
                                <a:lnTo>
                                  <a:pt x="20476" y="1174"/>
                                </a:lnTo>
                                <a:lnTo>
                                  <a:pt x="25129" y="6721"/>
                                </a:lnTo>
                                <a:lnTo>
                                  <a:pt x="1019" y="6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567"/>
                        <wps:cNvSpPr/>
                        <wps:spPr>
                          <a:xfrm>
                            <a:off x="3012506" y="2867659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019" y="6721"/>
                                </a:moveTo>
                                <a:lnTo>
                                  <a:pt x="1174" y="4953"/>
                                </a:lnTo>
                                <a:lnTo>
                                  <a:pt x="7080" y="0"/>
                                </a:lnTo>
                                <a:lnTo>
                                  <a:pt x="13778" y="587"/>
                                </a:lnTo>
                                <a:lnTo>
                                  <a:pt x="20476" y="1174"/>
                                </a:lnTo>
                                <a:lnTo>
                                  <a:pt x="25129" y="6721"/>
                                </a:lnTo>
                              </a:path>
                              <a:path w="26034" h="26034">
                                <a:moveTo>
                                  <a:pt x="25129" y="6721"/>
                                </a:moveTo>
                                <a:lnTo>
                                  <a:pt x="25430" y="7080"/>
                                </a:lnTo>
                                <a:lnTo>
                                  <a:pt x="24842" y="13778"/>
                                </a:lnTo>
                                <a:lnTo>
                                  <a:pt x="24255" y="20476"/>
                                </a:lnTo>
                                <a:lnTo>
                                  <a:pt x="18349" y="25430"/>
                                </a:lnTo>
                                <a:lnTo>
                                  <a:pt x="11651" y="24842"/>
                                </a:lnTo>
                                <a:lnTo>
                                  <a:pt x="4953" y="24255"/>
                                </a:lnTo>
                                <a:lnTo>
                                  <a:pt x="0" y="18349"/>
                                </a:lnTo>
                                <a:lnTo>
                                  <a:pt x="587" y="11651"/>
                                </a:lnTo>
                                <a:lnTo>
                                  <a:pt x="1019" y="6721"/>
                                </a:lnTo>
                              </a:path>
                            </a:pathLst>
                          </a:custGeom>
                          <a:ln w="29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568"/>
                        <wps:cNvSpPr/>
                        <wps:spPr>
                          <a:xfrm>
                            <a:off x="694957" y="991646"/>
                            <a:ext cx="752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>
                                <a:moveTo>
                                  <a:pt x="0" y="0"/>
                                </a:moveTo>
                                <a:lnTo>
                                  <a:pt x="752303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569"/>
                        <wps:cNvSpPr/>
                        <wps:spPr>
                          <a:xfrm>
                            <a:off x="717822" y="979538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570"/>
                        <wps:cNvSpPr/>
                        <wps:spPr>
                          <a:xfrm>
                            <a:off x="1426409" y="979318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24339"/>
                                </a:lnTo>
                                <a:lnTo>
                                  <a:pt x="0" y="12169"/>
                                </a:lnTo>
                                <a:lnTo>
                                  <a:pt x="10217" y="6269"/>
                                </a:lnTo>
                              </a:path>
                              <a:path w="21590" h="24765">
                                <a:moveTo>
                                  <a:pt x="10217" y="6269"/>
                                </a:moveTo>
                                <a:lnTo>
                                  <a:pt x="21073" y="0"/>
                                </a:lnTo>
                                <a:lnTo>
                                  <a:pt x="10217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571"/>
                        <wps:cNvSpPr/>
                        <wps:spPr>
                          <a:xfrm>
                            <a:off x="1402070" y="979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  <a:lnTo>
                                  <a:pt x="0" y="6269"/>
                                </a:lnTo>
                                <a:close/>
                              </a:path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6269"/>
                                </a:lnTo>
                                <a:lnTo>
                                  <a:pt x="24339" y="62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572"/>
                        <wps:cNvSpPr/>
                        <wps:spPr>
                          <a:xfrm>
                            <a:off x="1402070" y="97931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39" y="6269"/>
                                </a:move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6269"/>
                                </a:lnTo>
                              </a:path>
                              <a:path w="24765" h="24765">
                                <a:moveTo>
                                  <a:pt x="0" y="6269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6269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573"/>
                        <wps:cNvSpPr/>
                        <wps:spPr>
                          <a:xfrm>
                            <a:off x="582827" y="767383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>
                                <a:moveTo>
                                  <a:pt x="0" y="0"/>
                                </a:moveTo>
                                <a:lnTo>
                                  <a:pt x="864411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574"/>
                        <wps:cNvSpPr/>
                        <wps:spPr>
                          <a:xfrm>
                            <a:off x="605691" y="755276"/>
                            <a:ext cx="317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4765">
                                <a:moveTo>
                                  <a:pt x="2950" y="0"/>
                                </a:moveTo>
                                <a:lnTo>
                                  <a:pt x="2950" y="24339"/>
                                </a:lnTo>
                                <a:lnTo>
                                  <a:pt x="0" y="24339"/>
                                </a:lnTo>
                                <a:lnTo>
                                  <a:pt x="0" y="0"/>
                                </a:lnTo>
                                <a:lnTo>
                                  <a:pt x="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575"/>
                        <wps:cNvSpPr/>
                        <wps:spPr>
                          <a:xfrm>
                            <a:off x="1426409" y="755031"/>
                            <a:ext cx="215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0" y="12169"/>
                                </a:lnTo>
                                <a:lnTo>
                                  <a:pt x="21073" y="0"/>
                                </a:lnTo>
                                <a:lnTo>
                                  <a:pt x="0" y="12169"/>
                                </a:lnTo>
                                <a:lnTo>
                                  <a:pt x="21073" y="12169"/>
                                </a:lnTo>
                                <a:lnTo>
                                  <a:pt x="0" y="12169"/>
                                </a:lnTo>
                                <a:lnTo>
                                  <a:pt x="15325" y="21020"/>
                                </a:lnTo>
                              </a:path>
                              <a:path w="21590" h="24765">
                                <a:moveTo>
                                  <a:pt x="15325" y="21020"/>
                                </a:moveTo>
                                <a:lnTo>
                                  <a:pt x="21073" y="24339"/>
                                </a:lnTo>
                                <a:lnTo>
                                  <a:pt x="15325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576"/>
                        <wps:cNvSpPr/>
                        <wps:spPr>
                          <a:xfrm>
                            <a:off x="1402070" y="75503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0" y="18890"/>
                                </a:move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  <a:lnTo>
                                  <a:pt x="2129" y="21020"/>
                                </a:lnTo>
                                <a:lnTo>
                                  <a:pt x="0" y="18890"/>
                                </a:lnTo>
                                <a:close/>
                              </a:path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22209" y="21020"/>
                                </a:lnTo>
                                <a:lnTo>
                                  <a:pt x="18890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577"/>
                        <wps:cNvSpPr/>
                        <wps:spPr>
                          <a:xfrm>
                            <a:off x="1402070" y="75503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129" y="21020"/>
                                </a:moveTo>
                                <a:lnTo>
                                  <a:pt x="0" y="18890"/>
                                </a:lnTo>
                                <a:lnTo>
                                  <a:pt x="0" y="12169"/>
                                </a:lnTo>
                                <a:lnTo>
                                  <a:pt x="0" y="5448"/>
                                </a:lnTo>
                                <a:lnTo>
                                  <a:pt x="5448" y="0"/>
                                </a:lnTo>
                                <a:lnTo>
                                  <a:pt x="12169" y="0"/>
                                </a:lnTo>
                                <a:lnTo>
                                  <a:pt x="18890" y="0"/>
                                </a:lnTo>
                                <a:lnTo>
                                  <a:pt x="24339" y="5448"/>
                                </a:lnTo>
                                <a:lnTo>
                                  <a:pt x="24339" y="12169"/>
                                </a:lnTo>
                                <a:lnTo>
                                  <a:pt x="24339" y="18890"/>
                                </a:lnTo>
                                <a:lnTo>
                                  <a:pt x="22209" y="21020"/>
                                </a:lnTo>
                              </a:path>
                              <a:path w="24765" h="24765">
                                <a:moveTo>
                                  <a:pt x="22209" y="21020"/>
                                </a:moveTo>
                                <a:lnTo>
                                  <a:pt x="18890" y="24339"/>
                                </a:lnTo>
                                <a:lnTo>
                                  <a:pt x="12169" y="24339"/>
                                </a:lnTo>
                                <a:lnTo>
                                  <a:pt x="5448" y="24339"/>
                                </a:lnTo>
                                <a:lnTo>
                                  <a:pt x="2129" y="2102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578"/>
                        <wps:cNvSpPr/>
                        <wps:spPr>
                          <a:xfrm>
                            <a:off x="2078898" y="4385102"/>
                            <a:ext cx="216852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8525" h="80010">
                                <a:moveTo>
                                  <a:pt x="0" y="79655"/>
                                </a:moveTo>
                                <a:lnTo>
                                  <a:pt x="2168404" y="0"/>
                                </a:lnTo>
                              </a:path>
                            </a:pathLst>
                          </a:custGeom>
                          <a:ln w="29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1" name="Image 57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4432" cy="5099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47.9pt;margin-top:6.15pt;width:488.55pt;height:401.55pt;z-index:-251267072;mso-wrap-distance-left:0;mso-wrap-distance-right:0;mso-position-horizontal-relative:page" coordsize="62045,50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">
                <v:shape id="Graphic 3" o:spid="_x0000_s1027" style="position:absolute;left:1254;top:46684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o/YMUA&#10;AADdAAAADwAAAGRycy9kb3ducmV2LnhtbESPQWvCQBSE7wX/w/IEL0V3FVokZiMiFjz0UiuKt2f2&#10;mUSzb0N2m6T/vlso9DjMzDdMuh5sLTpqfeVYw3ymQBDnzlRcaDh+vk2XIHxANlg7Jg3f5GGdjZ5S&#10;TIzr+YO6QyhEhLBPUEMZQpNI6fOSLPqZa4ijd3OtxRBlW0jTYh/htpYLpV6lxYrjQokNbUvKH4cv&#10;q+F8P8+vl5A37npSuO33u+f3Tmk9GQ+bFYhAQ/gP/7X3RkMkvsDvm/gEZP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2j9gxQAAAN0AAAAPAAAAAAAAAAAAAAAAAJgCAABkcnMv&#10;ZG93bnJldi54bWxQSwUGAAAAAAQABAD1AAAAigMAAAAA&#10;" path="m418929,174062r-389427,l18018,171743,8640,165421,2318,156043,,144560,,29502,2318,18018,8640,8640,18018,2318,29502,,418929,r11484,2318l439790,8640r6323,9378l448431,29502r,115058l446113,156043r-6323,9378l430413,171743r-11484,2319xe" fillcolor="#f5b67a" stroked="f">
                  <v:path arrowok="t"/>
                </v:shape>
                <v:shape id="Graphic 4" o:spid="_x0000_s1028" style="position:absolute;left:1254;top:46684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6lCMQA&#10;AADdAAAADwAAAGRycy9kb3ducmV2LnhtbESPQWsCMRSE74X+h/AK3rpZe7CyGkVahCr04Nren5vn&#10;ZnXzEjdRt/31Rij0OMzMN8x03ttWXKgLjWMFwywHQVw53XCt4Gu7fB6DCBFZY+uYFPxQgPns8WGK&#10;hXZX3tCljLVIEA4FKjAx+kLKUBmyGDLniZO3d53FmGRXS93hNcFtK1/yfCQtNpwWDHp6M1Qdy7NV&#10;8O13fv37uXLV0Mjy9E7j19EhKDV46hcTEJH6+B/+a39oBXci3N+kJy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epQjEAAAA3QAAAA8AAAAAAAAAAAAAAAAAmAIAAGRycy9k&#10;b3ducmV2LnhtbFBLBQYAAAAABAAEAPUAAACJAwAAAAA=&#10;" path="m,29502l,144560r2318,11483l8640,165421r9378,6322l29502,174062r389427,l430413,171743r9377,-6322l446113,156043r2318,-11483l448431,29502,446113,18018,439790,8640,430413,2318,418929,,29502,,18018,2318,8640,8640,2318,18018,,29502xe" filled="f" strokeweight=".08194mm">
                  <v:path arrowok="t"/>
                </v:shape>
                <v:shape id="Graphic 5" o:spid="_x0000_s1029" style="position:absolute;left:1254;top:47126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Z+8QA&#10;AADdAAAADwAAAGRycy9kb3ducmV2LnhtbESPQWsCMRSE74L/ITyhNzerFVu3RpFCoT0V3aXn5+a5&#10;Wbp5WZNUt//eFIQeh5n5hllvB9uJC/nQOlYwy3IQxLXTLTcKqvJt+gwiRGSNnWNS8EsBtpvxaI2F&#10;dlfe0+UQG5EgHApUYGLsCylDbchiyFxPnLyT8xZjkr6R2uM1wW0n53m+lBZbTgsGe3o1VH8ffqwC&#10;/2HO/lR+rly1qKvj4858zcq9Ug+TYfcCItIQ/8P39rtWkIhP8PcmPQG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BGfvEAAAA3QAAAA8AAAAAAAAAAAAAAAAAmAIAAGRycy9k&#10;b3ducmV2LnhtbFBLBQYAAAAABAAEAPUAAACJAwAAAAA=&#10;" path="m,l448431,e" filled="f" strokeweight=".08194mm">
                  <v:path arrowok="t"/>
                </v:shape>
                <v:shape id="Graphic 6" o:spid="_x0000_s1030" style="position:absolute;left:1986;top:47337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YyK8YA&#10;AADdAAAADwAAAGRycy9kb3ducmV2LnhtbESPTUsDMRCG74L/IYzgRdrs+lF0bbZIQRDRg7UFj8Nm&#10;3KwmkzWJ7frvnYPgcXjnfWae5WoKXu0p5SGygXpegSLuoh24N7B9vZ9dg8oF2aKPTAZ+KMOqPT5a&#10;YmPjgV9ovym9EgjnBg24UsZG69w5CpjncSSW7D2mgEXG1Gub8CDw4PV5VS10wIHlgsOR1o66z813&#10;MJDWH+7RX8WL5zNd3+yevqY3f+mMOT2Z7m5BFZrK//Jf+8EaEKK8KzZiArr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VYyK8YAAADdAAAADwAAAAAAAAAAAAAAAACYAgAAZHJz&#10;L2Rvd25yZXYueG1sUEsFBgAAAAAEAAQA9QAAAIsDAAAAAA=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1" type="#_x0000_t75" style="position:absolute;left:1372;top:47185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A5UXFAAAA3QAAAA8AAABkcnMvZG93bnJldi54bWxEj0uLwkAQhO+C/2HoBS+ymbiHoFknorKL&#10;j5uPg8c20yZhMz0hM6vx3zuC4LGoqq+o6awztbhS6yrLCkZRDII4t7riQsHx8Ps5BuE8ssbaMim4&#10;k4NZ1u9NMdX2xju67n0hAoRdigpK75tUSpeXZNBFtiEO3sW2Bn2QbSF1i7cAN7X8iuNEGqw4LJTY&#10;0LKk/G//bxTYlR8mw2ZzPm0P3OXzn9NukayVGnx0828Qnjr/Dr/aa60gECfwfBOegMw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0AOVFxQAAAN0AAAAPAAAAAAAAAAAAAAAA&#10;AJ8CAABkcnMvZG93bnJldi54bWxQSwUGAAAAAAQABAD3AAAAkQMAAAAA&#10;">
                  <v:imagedata r:id="rId138" o:title=""/>
                </v:shape>
                <v:shape id="Graphic 8" o:spid="_x0000_s1032" style="position:absolute;left:1254;top:47716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4zYMAA&#10;AADdAAAADwAAAGRycy9kb3ducmV2LnhtbERPz2vCMBS+D/Y/hDfwNlN7EKlGEWHgSTHusOOjeTbF&#10;5qVrYo3+9eYw2PHj+73aJNeJkYbQelYwmxYgiGtvWm4UfJ+/PhcgQkQ22HkmBQ8KsFm/v62wMv7O&#10;Jxp1bEQO4VChAhtjX0kZaksOw9T3xJm7+MFhzHBopBnwnsNdJ8uimEuHLecGiz3tLNVXfXMKDnZM&#10;x93vU6Pe/tintuUh9U6pyUfaLkFESvFf/OfeGwVlMcv785v8BO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4zYMAAAADdAAAADwAAAAAAAAAAAAAAAACYAgAAZHJzL2Rvd25y&#10;ZXYueG1sUEsFBgAAAAAEAAQA9QAAAIUDAAAAAA==&#10;" path="m,l448431,e" filled="f" strokecolor="#ffffae" strokeweight=".08194mm">
                  <v:path arrowok="t"/>
                </v:shape>
                <v:shape id="Graphic 9" o:spid="_x0000_s1033" style="position:absolute;left:2013;top:46805;width:2890;height:299;visibility:visible;mso-wrap-style:square;v-text-anchor:top" coordsize="288925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8QrsQA&#10;AADdAAAADwAAAGRycy9kb3ducmV2LnhtbESPT4vCMBTE74LfIbwFbzZtEZGuUYpQqEf/IO7t0bxt&#10;i81LaaJWP/1mYWGPw8z8hllvR9OJBw2utawgiWIQxJXVLdcKzqdivgLhPLLGzjIpeJGD7WY6WWOm&#10;7ZMP9Dj6WgQIuwwVNN73mZSuasigi2xPHLxvOxj0QQ611AM+A9x0Mo3jpTTYclhosKddQ9XteDcK&#10;8kVx3e/GclHY6vamnC9f++Ki1OxjzD9BeBr9f/ivXWoFaZwk8PsmPAG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vEK7EAAAA3QAAAA8AAAAAAAAAAAAAAAAAmAIAAGRycy9k&#10;b3ducmV2LnhtbFBLBQYAAAAABAAEAPUAAACJAwAAAAA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105611,21265r-4462,l102158,20965r1230,-1039l103705,19236r-100,-1479l103246,17314r-770,-507l101504,16486r-3641,-915l96413,15113r-1620,-775l94180,13806r-478,-781l93307,12296r4,-2874l93654,8782r106,-198l98022,6021r3294,l103522,6863r129,l104543,7486r646,880l98233,8366r-936,218l96213,9422r-315,532l96004,11123r5870,2437l103279,14000r3363,3314l106642,19236r-163,525l106364,20131r-753,1134xem103219,11123l100649,8366r4540,l105494,8782r244,640l105798,9581r105,535l106008,10743r-2789,380xem101177,23610r-3507,l96001,23155,92788,18891r-122,-690l95487,17757r60,444l95642,18891r440,870l97532,20965r1011,300l105611,21265r-360,542l104448,22458r-2091,923l101177,23610xem117970,23610r-3247,l113797,23420,109970,6401r2852,l112878,18226r164,700l113167,19462r369,595l114707,20930r6236,l119752,22659r-1782,951xem121062,20930r-3113,l119449,20057r532,-595l120487,18226r113,-279l120755,16849r,-10448l123608,6401r,14356l121062,20757r,173xem123608,23229r-2546,l121062,20757r2546,l123608,23229xem133438,8588r-2758,l131193,7869r100,-140l131983,7088r1542,-852l134462,6021r2535,l138265,6391r2198,1478l140764,8250r-6689,l133438,8588xem130934,29684r-2853,l128081,6391r2599,l130680,8588r2758,l133067,8785r-1940,2310l130721,12525r-62,4549l131070,18581r1752,2134l133913,21265r6762,l140486,21486r-9552,l130934,29684xem140675,21265r-4248,l137524,20715r1797,-2134l139733,17074r43,-4549l139381,11095r-49,-176l137564,8785r-1053,-535l140764,8250r425,535l142410,11602r176,923l142559,17074r-177,888l141142,20715r-467,550xem136652,23610r-2253,l133547,23409r-1508,-803l131420,22099r-486,-613l140486,21486r-242,286l137892,23244r-1240,366xem151487,8588r-2758,l149241,7869r100,-140l150032,7088r1542,-852l152511,6021r2535,l156313,6391r2198,1478l158813,8250r-6690,l151487,8588xem148982,29684r-2852,l146130,6391r2599,l148729,8588r2758,l151115,8785r-1939,2310l148770,12525r-63,4549l149118,18581r1753,2134l151961,21265r6763,l158535,21486r-9553,l148982,29684xem158724,21265r-4249,l155572,20715r1798,-2134l157782,17074r42,-4549l157429,11095r-48,-176l155613,8785r-1053,-535l158813,8250r425,535l160458,11602r176,923l160607,17074r-177,888l159191,20715r-467,550xem154701,23610r-2254,l151595,23409r-1507,-803l149468,22099r-486,-613l158535,21486r-242,286l155940,23244r-1239,366xem166967,23229r-2852,l164115,r2852,l166967,23229xem177275,27180r-3563,l174596,26642r190,-180l176152,23261,169772,6401r3074,l176800,17380r409,1300l177568,20039r2522,l178202,25092r-559,1370l177568,26642r-212,391l177275,27180xem180090,20039r-2522,l177907,18680r402,-1300l182332,6401r2853,l180090,20039xem175025,29684r-3767,l171172,28962r-81,-687l171014,27624r-70,-591l171487,27180r5788,l176681,28275r-581,687l175025,29684xem203883,29684r-18909,l184974,27624r18909,l203883,29684xem217467,21265r-4462,l214014,20965r1230,-1039l215561,19236r-100,-1479l215102,17314r-770,-507l213360,16486r-3641,-915l208268,15113r-1619,-775l206036,13806r-478,-781l205163,12296r3,-2874l205510,8782r105,-198l205732,8366r4146,-2345l213172,6021r2206,842l215507,6863r892,623l217045,8366r-6956,l209152,8584r-1083,838l207754,9954r106,1169l213730,13560r1405,440l218498,17314r,1922l218335,19761r-115,370l217467,21265xem215075,11123l212505,8366r4540,l217350,8782r244,640l217654,9581r105,535l217864,10743r-2789,380xem213033,23610r-3507,l207857,23155r-3335,-4954l207343,17757r60,444l207497,18891r440,870l209388,20965r1011,300l217467,21265r-360,542l216304,22458r-2091,923l213033,23610xem225248,6401r-2841,l222407,2228,225248,517r,5884xem228111,8620r-7796,l220315,6401r7796,l228111,8620xem225495,20261r-2980,l222407,8620r2841,l225298,19796r98,232l225495,20261xem228523,23198r-4152,l223389,22634r-401,-433l222523,21131r-7,-683l225657,20448r375,225l228111,20673r249,1528l228431,22634r92,564xem233219,11578r-2789,-381l230549,10637r53,-250l236571,6021r2881,l240617,6190r1796,676l243075,7292r845,1021l236531,8313r-1256,300l233993,9556r-256,451l233613,10225r-92,162l233315,11197r-96,381xem236810,23610r-2972,l232416,23159r-1986,-1810l230068,20507r-84,-2743l230120,17215r552,-1000l230776,16025r98,-176l238860,13257r1697,-327l241649,12549r-72,-2162l241453,10007r-153,-268l240024,8613r-195,l238827,8313r5093,l244216,8958r129,598l244439,10007r93,4771l241649,14778r-1035,423l239061,15560r-3247,465l234983,16215r-2007,3254l233265,20103r1154,1014l235191,21349r6455,l240990,21909r-1015,673l238562,23159r-706,268l236810,23610xem241646,21349r-4095,l238466,21117r1088,-610l241649,14778r2883,l244593,20507r103,610l241918,21117r-272,232xem245392,23159r-2976,l242140,22582r-178,-673l241878,21117r2818,l244736,21349r96,560l245072,22582r320,577xem252313,6401r-2842,l249471,2228,252313,517r,5884xem255176,8620r-7796,l247380,6401r7796,l255176,8620xem252559,20261r-2980,l249471,8620r2842,l252362,19796r99,232l252559,20261xem255588,23198r-4153,l250454,22634r-402,-433l249588,21131r-7,-683l252722,20448r375,225l255176,20673r249,1528l255496,22634r92,564xem265907,23610r-3247,l261734,23420,257907,6401r2852,l260815,18226r164,700l261104,19462r369,595l262644,20930r6236,l267689,22659r-1782,951xem268999,20930r-3113,l267386,20057r532,-595l268423,18226r114,-279l268692,16849r,-10448l271544,6401r,14356l268999,20757r,173xem271544,23229r-2545,l268999,20757r2545,l271544,23229xem287823,21265r-4463,l284370,20965r1230,-1039l285917,19236r-101,-1479l285457,17314r-769,-507l283716,16486r-3641,-915l278624,15113r-1620,-775l276392,13806r-478,-781l275519,12296r3,-2874l275865,8782r106,-198l280233,6021r3295,l285733,6863r130,l286755,7486r646,880l280445,8366r-937,218l278425,9422r-315,532l278216,11123r5870,2437l285491,14000r3363,3314l288854,19236r-164,525l288575,20131r-752,1134xem285431,11123l282860,8366r4541,l288220,10743r-2789,380xem283388,23610r-3507,l278212,23155r-3151,-3919l275000,18891r-122,-690l277698,17757r61,444l277853,18891r440,870l279744,20965r1011,300l287823,21265r-360,542l286660,22458r-2092,923l283388,23610xe" fillcolor="black" stroked="f">
                  <v:path arrowok="t"/>
                </v:shape>
                <v:shape id="Graphic 10" o:spid="_x0000_s1034" style="position:absolute;left:1254;top:49133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oxycYA&#10;AADdAAAADwAAAGRycy9kb3ducmV2LnhtbESPQWvCQBSE7wX/w/IEL0V3k0Mp0VVELHjwoi2Kt2f2&#10;mUSzb0N2m8R/3y0Uehxm5htmsRpsLTpqfeVYQzJTIIhzZyouNHx9fkzfQfiAbLB2TBqe5GG1HL0s&#10;MDOu5wN1x1CICGGfoYYyhCaT0uclWfQz1xBH7+ZaiyHKtpCmxT7CbS1Tpd6kxYrjQokNbUrKH8dv&#10;q+F8PyfXS8gbdz0p3PS77eu+U1pPxsN6DiLQEP7Df+2d0ZCqJIXfN/EJ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oxycYAAADdAAAADwAAAAAAAAAAAAAAAACYAgAAZHJz&#10;L2Rvd25yZXYueG1sUEsFBgAAAAAEAAQA9QAAAIsDAAAAAA==&#10;" path="m418929,174062r-389427,l18018,171743,8640,165421,2318,156043,,144560,,29502,2318,18018,8640,8640,18018,2318,29502,,418929,r11484,2318l439790,8640r6323,9378l448431,29502r,115058l446113,156043r-6323,9378l430413,171743r-11484,2319xe" fillcolor="#f5b67a" stroked="f">
                  <v:path arrowok="t"/>
                </v:shape>
                <v:shape id="Graphic 11" o:spid="_x0000_s1035" style="position:absolute;left:1254;top:49133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CQTcYA&#10;AADdAAAADwAAAGRycy9kb3ducmV2LnhtbESPQWsCMRSE70L/Q3iCN82ugpXVKNJSaAs9dNX7c/Pc&#10;rG5e0k2q2/76plDocZiZb5jVpretuFIXGscK8kkGgrhyuuFawX73NF6ACBFZY+uYFHxRgM36brDC&#10;Qrsbv9O1jLVIEA4FKjAx+kLKUBmyGCbOEyfv5DqLMcmulrrDW4LbVk6zbC4tNpwWDHp6MFRdyk+r&#10;4OCP/vX77cVVuZHlxyMt7ufnoNRo2G+XICL18T/8137WCqZZPoPfN+kJ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/CQTcYAAADdAAAADwAAAAAAAAAAAAAAAACYAgAAZHJz&#10;L2Rvd25yZXYueG1sUEsFBgAAAAAEAAQA9QAAAIsDAAAAAA==&#10;" path="m,29502l,144560r2318,11483l8640,165421r9378,6322l29502,174062r389427,l430413,171743r9377,-6322l446113,156043r2318,-11483l448431,29502,446113,18018,439790,8640,430413,2318,418929,,29502,,18018,2318,8640,8640,2318,18018,,29502xe" filled="f" strokeweight=".08194mm">
                  <v:path arrowok="t"/>
                </v:shape>
                <v:shape id="Graphic 12" o:spid="_x0000_s1036" style="position:absolute;left:1254;top:49575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oRUcUA&#10;AADdAAAADwAAAGRycy9kb3ducmV2LnhtbESPQWvCQBSE74X+h+UJ3ppNVIpNXUUEoT0VTej5NfvM&#10;BrNv092tpv++Kwg9DjPzDbPajLYXF/Khc6ygyHIQxI3THbcK6mr/tAQRIrLG3jEp+KUAm/XjwwpL&#10;7a58oMsxtiJBOJSowMQ4lFKGxpDFkLmBOHkn5y3GJH0rtcdrgttezvL8WVrsOC0YHGhnqDkff6wC&#10;/26+/an6eHH1oqm/5lvzWVQHpaaTcfsKItIY/8P39ptWMMuLBdzepCc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ihFRxQAAAN0AAAAPAAAAAAAAAAAAAAAAAJgCAABkcnMv&#10;ZG93bnJldi54bWxQSwUGAAAAAAQABAD1AAAAigMAAAAA&#10;" path="m,l448431,e" filled="f" strokeweight=".08194mm">
                  <v:path arrowok="t"/>
                </v:shape>
                <v:shape id="Graphic 13" o:spid="_x0000_s1037" style="position:absolute;left:1986;top:49786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4LaMcA&#10;AADdAAAADwAAAGRycy9kb3ducmV2LnhtbESPQUsDMRSE74L/IbxCL9Jmt1rRtWmRQqGIPbRW8PjY&#10;PDdbk5c1Sdv13xtB6HGYmW+Y2aJ3VpwoxNazgnJcgCCuvW65UbB/W40eQMSErNF6JgU/FGExv76a&#10;YaX9mbd02qVGZAjHChWYlLpKylgbchjHviPO3qcPDlOWoZE64DnDnZWToriXDlvOCwY7Whqqv3ZH&#10;pyAsD+bFTv3t5kaWj++v3/2HvTNKDQf98xOIRH26hP/ba61gUpRT+HuTn4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6OC2j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14" o:spid="_x0000_s1038" type="#_x0000_t75" style="position:absolute;left:1372;top:49634;width:4367;height:1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lS5jHAAAA3QAAAA8AAABkcnMvZG93bnJldi54bWxEj09LAzEUxO+C3yE8oRdpsy39x9q0qNCi&#10;eNF2oT0+Ns/N4uZlSbLb9dsbQfA4zMxvmM1usI3oyYfasYLpJANBXDpdc6WgOO3HaxAhImtsHJOC&#10;bwqw297ebDDX7sof1B9jJRKEQ44KTIxtLmUoDVkME9cSJ+/TeYsxSV9J7fGa4LaRsyxbSos1pwWD&#10;LT0bKr+OnVVweDUrv1hcnt7uu754r4vuPJedUqO74fEBRKQh/of/2i9awSybLuH3TXoCcvs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4lS5jHAAAA3QAAAA8AAAAAAAAAAAAA&#10;AAAAnwIAAGRycy9kb3ducmV2LnhtbFBLBQYAAAAABAAEAPcAAACTAwAAAAA=&#10;">
                  <v:imagedata r:id="rId139" o:title=""/>
                </v:shape>
                <v:shape id="Graphic 15" o:spid="_x0000_s1039" style="position:absolute;left:1254;top:50166;width:4490;height:12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erFMQA&#10;AADdAAAADwAAAGRycy9kb3ducmV2LnhtbESPQWsCMRSE74X+h/AKvdWse6hlaxQRCp4sRg8eH5vX&#10;zeLmZd2ka/TXN4LQ4zAz3zDzZXKdGGkIrWcF00kBgrj2puVGwWH/9fYBIkRkg51nUnClAMvF89Mc&#10;K+MvvKNRx0ZkCIcKFdgY+0rKUFtyGCa+J87ejx8cxiyHRpoBLxnuOlkWxbt02HJesNjT2lJ90r9O&#10;wdaO6Xt9vmnUq6O9aVtuU++Uen1Jq08QkVL8Dz/aG6OgLKYzuL/JT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3qxTEAAAA3QAAAA8AAAAAAAAAAAAAAAAAmAIAAGRycy9k&#10;b3ducmV2LnhtbFBLBQYAAAAABAAEAPUAAACJAwAAAAA=&#10;" path="m,l448431,e" filled="f" strokecolor="#ffffae" strokeweight=".08194mm">
                  <v:path arrowok="t"/>
                </v:shape>
                <v:shape id="Graphic 16" o:spid="_x0000_s1040" style="position:absolute;left:1659;top:49255;width:3683;height:298;visibility:visible;mso-wrap-style:square;v-text-anchor:top" coordsize="368300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99L8MA&#10;AADdAAAADwAAAGRycy9kb3ducmV2LnhtbERPz2vCMBS+D/Y/hDfwNpN6kNEZpQjCQKSsDsHbo3lr&#10;qs1L10St++uXg7Djx/d7sRpdJ640hNazhmyqQBDX3rTcaPjab17fQISIbLDzTBruFGC1fH5aYG78&#10;jT/pWsVGpBAOOWqwMfa5lKG25DBMfU+cuG8/OIwJDo00A95SuOvkTKm5dNhyarDY09pSfa4uTsPl&#10;93REtfsJRV8dbBW35eFellpPXsbiHUSkMf6LH+4Po2GmsjQ3vUlP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399L8MAAADdAAAADwAAAAAAAAAAAAAAAACYAgAAZHJzL2Rv&#10;d25yZXYueG1sUEsFBgAAAAAEAAQA9QAAAIgDAAAAAA=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105611,21265r-4462,l102158,20965r1230,-1039l103705,19236r-100,-1479l103246,17314r-770,-507l101504,16486r-3641,-915l96413,15113r-1620,-775l94180,13806r-478,-781l93307,12296r4,-2874l93654,8782r106,-198l98022,6021r3294,l103522,6863r129,l104543,7486r646,880l98233,8366r-936,218l96213,9422r-315,532l96004,11123r5870,2437l103279,14000r3363,3314l106642,19236r-163,525l106364,20131r-753,1134xem103219,11123l100649,8366r4540,l105494,8782r244,640l105798,9581r105,535l106008,10743r-2789,380xem101177,23610r-3507,l96001,23155,92788,18891r-122,-690l95487,17757r60,444l95642,18891r440,870l97532,20965r1011,300l105611,21265r-360,542l104448,22458r-2091,923l101177,23610xem117970,23610r-3247,l113797,23420,109970,6401r2852,l112878,18226r164,700l113167,19462r369,595l114707,20930r6236,l119752,22659r-1782,951xem121062,20930r-3113,l119449,20057r532,-595l120487,18226r114,-279l120755,16849r,-10448l123608,6401r,14356l121062,20757r,173xem123608,23229r-2546,l121062,20757r2546,l123608,23229xem133438,8588r-2758,l131193,7869r100,-140l131983,7088r1542,-852l134462,6021r2536,l138265,6391r2198,1478l140764,8250r-6689,l133438,8588xem130934,29684r-2853,l128081,6391r2599,l130680,8588r2758,l133067,8785r-1940,2310l130721,12525r-62,4549l131070,18581r1752,2134l133913,21265r6762,l140486,21486r-9552,l130934,29684xem140675,21265r-4248,l137524,20715r1797,-2134l139733,17074r43,-4549l139381,11095r-49,-176l137564,8785r-1053,-535l140764,8250r425,535l142410,11602r176,923l142559,17074r-177,888l141142,20715r-467,550xem136652,23610r-2253,l133547,23409r-1508,-803l131420,22099r-486,-613l140486,21486r-242,286l137892,23244r-1240,366xem151487,8588r-2758,l149241,7869r100,-140l150032,7088r1542,-852l152511,6021r2535,l156313,6391r2198,1478l158813,8250r-6690,l151487,8588xem148982,29684r-2852,l146130,6391r2599,l148729,8588r2758,l151115,8785r-1939,2310l148770,12525r-63,4549l149118,18581r1753,2134l151961,21265r6763,l158535,21486r-9553,l148982,29684xem158724,21265r-4249,l155572,20715r1798,-2134l157782,17074r42,-4549l157429,11095r-48,-176l155613,8785r-1053,-535l158813,8250r425,535l160458,11602r176,923l160607,17074r-177,888l159191,20715r-467,550xem154701,23610r-2254,l151595,23409r-1507,-803l149468,22099r-486,-613l158535,21486r-242,286l155940,23244r-1239,366xem166967,23229r-2852,l164115,r2852,l166967,23229xem177275,27180r-3563,l174596,26642r190,-180l176152,23261,169772,6401r3074,l176800,17380r409,1300l177568,20039r2522,l178202,25092r-559,1370l177568,26642r-212,391l177275,27180xem180090,20039r-2522,l177907,18680r402,-1300l182332,6401r2853,l180090,20039xem175025,29684r-3767,l171172,28962r-81,-687l171014,27624r-70,-591l171487,27180r5788,l176681,28275r-581,687l175025,29684xem203883,29684r-18909,l184974,27624r18909,l203883,29684xem208526,3274r-2853,l205673,r2853,l208526,3274xem208526,23229r-2853,l205673,6401r2853,l208526,23229xem216232,6401r-2842,l213390,2228,216232,517r,5884xem219095,8620r-7796,l211299,6401r7796,l219095,8620xem216479,20261r-2981,l213390,8620r2842,l216281,19796r99,232l216479,20261xem219507,23198r-4153,l214373,22634r-402,-433l213506,21131r-6,-683l216640,20448r376,225l219095,20673r249,1528l219415,22634r92,564xem230907,23610r-4416,l224537,22853r-2880,-3036l221100,18169r-30,-6440l221406,10718r333,-866l224617,6789r1857,-768l231044,6021r1835,768l234348,8366r-6829,l226417,8806r-1789,1754l224135,11729r-91,1465l236443,13194r-7,2345l223886,15539r105,1852l224512,18810r1881,1965l227489,21233r7534,l232509,23134r-1602,476xem236443,13194r-3008,l233329,12004r-37,-275l232949,10718,231358,8806r-142,l230273,8366r4075,l235731,9852r624,1877l236443,13194xem235023,21233r-4904,l230910,20990r1529,-1173l232974,19014r472,-1324l232420,17690r3931,479l235907,19817r-884,1416xem245604,8648r-3051,l243011,7933r701,-662l245466,6271r1000,-250l248832,6021r3342,2472l246149,8493r-545,155xem255334,8648r-2777,l253670,7003r1733,-982l259206,6021r694,250l260282,6271r2002,2056l262336,8493r-6616,l255334,8648xem242790,23229r-2853,l239937,6271r2546,l242483,8648r3014,l242790,12965r,10264xem252441,9260r-299,l252557,8648r-4177,l248008,8493r4166,l252441,9260xem262734,23229r-2831,l259826,12965r-94,-2507l257558,8493r4778,l262579,9260r92,289l262734,23229xem252783,23229r-2852,l249841,10662r-50,-204l249698,10077,248650,8648r3907,l252142,9260r2224,l253174,10458r-391,1257l252783,23229xem254366,9260r-1925,l252228,8648r2748,l254366,9260xem283239,29684r-18910,l264329,27624r18910,l283239,29684xem296823,21265r-4462,l293370,20965r1230,-1039l294917,19236r-100,-1479l294457,17314r-769,-507l292716,16486r-3641,-915l287625,15113r-1620,-775l285392,13806r-478,-781l284519,12296r3,-2874l289234,6021r3294,l294734,6863r129,l295755,7486r646,880l289445,8366r-937,218l287425,9422r-315,532l287216,11123r5870,2437l294491,14000r3363,3314l297854,19236r-163,525l297576,20131r-753,1134xem294431,11123l291861,8366r4540,l296706,8782r244,640l297010,9581r105,535l297220,10743r-2789,380xem292389,23610r-3507,l287213,23155r-3213,-4264l283878,18201r2821,-444l286759,18201r95,690l287294,19761r1450,1204l289755,21265r7068,l296463,21807r-803,651l293569,23381r-1180,229xem304604,6401r-2841,l301763,2228,304604,517r,5884xem307467,8620r-7796,l299671,6401r7796,l307467,8620xem304851,20261r-2980,l301763,8620r2841,l304654,19796r98,232l304851,20261xem307879,23198r-4152,l302745,22634r-401,-433l301879,21131r-7,-683l305013,20448r375,225l307467,20673r249,1528l307787,22634r92,564xem312575,11578r-2789,-381l309905,10637r53,-250l315927,6021r2880,l319973,6190r1796,676l322431,7292r845,1021l315887,8313r-1256,300l313350,9556r-256,451l312970,10225r-92,162l312672,11197r-97,381xem316166,23610r-2972,l311772,23159r-1986,-1810l309424,20507r-84,-2743l309476,17215r552,-1000l310132,16025r98,-176l318216,13257r1697,-327l321005,12549r-71,-2162l320809,10007r-153,-268l319381,8613r-196,l318183,8313r5093,l323572,8958r129,598l323795,10007r93,4771l321005,14778r-1036,423l318417,15560r-3247,465l314339,16215r-2007,3254l312620,20103r1156,1014l314547,21349r6455,l320346,21909r-1014,673l317918,23159r-706,268l316166,23610xem321002,21349r-4095,l317822,21117r1088,-610l321005,14778r2883,l323948,20507r104,610l321274,21117r-272,232xem324748,23159r-2976,l321496,22582r-178,-673l321234,21117r2818,l324092,21349r96,560l324427,22582r321,577xem331669,6401r-2842,l328827,2228,331669,517r,5884xem334532,8620r-7796,l326736,6401r7796,l334532,8620xem331916,20261r-2981,l328827,8620r2842,l331718,19796r99,232l331916,20261xem334944,23198r-4153,l329810,22634r-402,-433l328943,21131r-6,-683l332077,20448r376,225l334532,20673r249,1528l334852,22634r92,564xem345263,23610r-3247,l341090,23420,337262,6401r2853,l340171,18226r164,700l340460,19462r369,595l342000,20930r6236,l347045,22659r-1782,951xem348355,20930r-3113,l346742,20057r532,-595l347780,18226r113,-279l348048,16849r,-10448l350901,6401r,14356l348355,20757r,173xem350901,23229r-2546,l348355,20757r2546,l350901,23229xem367179,21265r-4463,l363726,20965r1230,-1039l365273,19236r-100,-1479l364813,17314r-769,-507l363072,16486r-3641,-915l357980,15113r-1620,-775l355748,13806r-478,-781l354875,12296r3,-2874l355221,8782r106,-198l355444,8366r117,-218l356029,7616r1036,-753l357670,6584r1919,-563l362883,6021r2206,842l365219,6863r892,623l366757,8366r-6956,l358864,8584r-1083,838l357466,9954r106,1169l363442,13560r1405,440l368210,17314r,1922l368046,19761r-115,370l367179,21265xem364787,11123l362216,8366r4541,l367576,10743r-2789,380xem362745,23610r-3508,l357568,23155r-3212,-4264l354234,18201r2820,-444l357115,18201r94,690l357649,19761r1451,1204l360110,21265r7069,l366819,21807r-803,651l363924,23381r-1179,229xe" fillcolor="black" stroked="f">
                  <v:path arrowok="t"/>
                </v:shape>
                <v:shape id="Graphic 17" o:spid="_x0000_s1041" style="position:absolute;left:42271;top:39454;width:7880;height:4401;visibility:visible;mso-wrap-style:square;v-text-anchor:top" coordsize="788035,440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z+wcMA&#10;AADdAAAADwAAAGRycy9kb3ducmV2LnhtbESPzYoCMRCE74LvEFrwIpoouLijUURQPPp32VszaWcG&#10;J53ZJKvj2xtB2GNRVV9Ri1Vra3EnHyrHGsYjBYI4d6biQsPlvB3OQISIbLB2TBqeFGC17HYWmBn3&#10;4CPdT7EQCcIhQw1ljE0mZchLshhGriFO3tV5izFJX0jj8ZHgtpYTpb6kxYrTQokNbUrKb6c/q2G9&#10;f543h+POD/zldzs9/KjoZkrrfq9dz0FEauN/+NPeGw0TNf6G95v0BOT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iz+wcMAAADdAAAADwAAAAAAAAAAAAAAAACYAgAAZHJzL2Rv&#10;d25yZXYueG1sUEsFBgAAAAAEAAQA9QAAAIgDAAAAAA==&#10;" path="m758203,439581r-728701,l18018,437262,8640,430940,2318,421562,,410079,,29502,2318,18018,8640,8640,18018,2318,29502,,758203,r11484,2318l779065,8640r6322,9378l787706,29502r,380577l785387,421562r-6322,9378l769687,437262r-11484,2319xe" fillcolor="#f5b67a" stroked="f">
                  <v:path arrowok="t"/>
                </v:shape>
                <v:shape id="Graphic 18" o:spid="_x0000_s1042" style="position:absolute;left:42271;top:39454;width:7880;height:4401;visibility:visible;mso-wrap-style:square;v-text-anchor:top" coordsize="788035,440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71nL4A&#10;AADdAAAADwAAAGRycy9kb3ducmV2LnhtbERPzYrCMBC+L/gOYYS9rak9iFSjWEHwtKK7DzA2Y1rb&#10;TEITa/ftNwfB48f3v96OthMD9aFxrGA+y0AQV043bBT8/hy+liBCRNbYOSYFfxRgu5l8rLHQ7sln&#10;Gi7RiBTCoUAFdYy+kDJUNVkMM+eJE3dzvcWYYG+k7vGZwm0n8yxbSIsNp4YaPe1rqtrLwyrg1ppY&#10;yuHE92tZ6cDefEuv1Od03K1ARBrjW/xyH7WCPMvT/vQmPQG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5O9Zy+AAAA3QAAAA8AAAAAAAAAAAAAAAAAmAIAAGRycy9kb3ducmV2&#10;LnhtbFBLBQYAAAAABAAEAPUAAACDAwAAAAA=&#10;" path="m,29502l,410079r2318,11483l8640,430940r9378,6322l29502,439581r728701,l769687,437262r9378,-6322l785387,421562r2319,-11483l787706,29502,785387,18018,779065,8640,769687,2318,758203,,29502,,18018,2318,8640,8640,2318,18018,,29502xe" filled="f" strokeweight=".08194mm">
                  <v:path arrowok="t"/>
                </v:shape>
                <v:shape id="Graphic 19" o:spid="_x0000_s1043" style="position:absolute;left:42271;top:39897;width:7880;height:12;visibility:visible;mso-wrap-style:square;v-text-anchor:top" coordsize="7880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MO/sMA&#10;AADdAAAADwAAAGRycy9kb3ducmV2LnhtbESPQYvCMBSE74L/ITzBm6ZWkKUaRQSX6knd9f5onm2x&#10;ealNVqO/3iws7HGYmW+YxSqYRtypc7VlBZNxAoK4sLrmUsH313b0AcJ5ZI2NZVLwJAerZb+3wEzb&#10;Bx/pfvKliBB2GSqovG8zKV1RkUE3ti1x9C62M+ij7EqpO3xEuGlkmiQzabDmuFBhS5uKiuvpxyi4&#10;fObbOpxzv8PXIQ/T4z696b1Sw0FYz0F4Cv4//NfOtYI0SSfw+yY+Abl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7MO/sMAAADdAAAADwAAAAAAAAAAAAAAAACYAgAAZHJzL2Rv&#10;d25yZXYueG1sUEsFBgAAAAAEAAQA9QAAAIgDAAAAAA==&#10;" path="m,l787706,e" filled="f" strokeweight=".08194mm">
                  <v:path arrowok="t"/>
                </v:shape>
                <v:shape id="Graphic 20" o:spid="_x0000_s1044" style="position:absolute;left:43002;top:40107;width:248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tZoccA&#10;AADdAAAADwAAAGRycy9kb3ducmV2LnhtbESPT0sDMRTE74LfITyhF2mzXW2xa9MihYKIHuwf8PjY&#10;vG5Wk5dtkrbrtzeC4HGYmd8w82XvrDhTiK1nBeNRAYK49rrlRsFuux4+gIgJWaP1TAq+KcJycX01&#10;x0r7C7/TeZMakSEcK1RgUuoqKWNtyGEc+Y44ewcfHKYsQyN1wEuGOyvLophKhy3nBYMdrQzVX5uT&#10;UxBWn+bFTvzd260cz/avx/7D3hulBjf90yOIRH36D/+1n7WCsihL+H2Tn4Bc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8LWaH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21" o:spid="_x0000_s1045" type="#_x0000_t75" style="position:absolute;left:42389;top:39956;width:1724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DsznGAAAA3QAAAA8AAABkcnMvZG93bnJldi54bWxEj9FqwkAURN8L/sNyBV9K3ZjSUFNXsYrg&#10;UyHqB1yy1yQ1ezfsbjXx67uFgo/DzJxhFqvetOJKzjeWFcymCQji0uqGKwWn4+7lHYQPyBpby6Rg&#10;IA+r5ehpgbm2Ny7oegiViBD2OSqoQ+hyKX1Zk0E/tR1x9M7WGQxRukpqh7cIN61MkySTBhuOCzV2&#10;tKmpvBx+jILsc7N12fN82Bfrr/BWuLtth2+lJuN+/QEiUB8e4f/2XitIk/QV/t7EJyC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0OzOcYAAADdAAAADwAAAAAAAAAAAAAA&#10;AACfAgAAZHJzL2Rvd25yZXYueG1sUEsFBgAAAAAEAAQA9wAAAJIDAAAAAA==&#10;">
                  <v:imagedata r:id="rId140" o:title=""/>
                </v:shape>
                <v:shape id="Graphic 22" o:spid="_x0000_s1046" style="position:absolute;left:47072;top:40638;width:489;height:235;visibility:visible;mso-wrap-style:square;v-text-anchor:top" coordsize="4889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jVLcQA&#10;AADdAAAADwAAAGRycy9kb3ducmV2LnhtbESPQUvDQBSE70L/w/IK3uyuQavEbkspKAVPpgWvr9nX&#10;JJh9G3afTfTXu4LgcZiZb5jVZvK9ulBMXWALtwsDirgOruPGwvHwfPMIKgmywz4wWfiiBJv17GqF&#10;pQsjv9GlkkZlCKcSLbQiQ6l1qlvymBZhIM7eOUSPkmVstIs4ZrjvdWHMUnvsOC+0ONCupfqj+vQW&#10;XoyOD+/fr0sJ4746359OR9HR2uv5tH0CJTTJf/ivvXcWClPcwe+b/AT0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I1S3EAAAA3QAAAA8AAAAAAAAAAAAAAAAAmAIAAGRycy9k&#10;b3ducmV2LnhtbFBLBQYAAAAABAAEAPUAAACJAwAAAAA=&#10;" path="m2852,3274l,3274,,,2852,r,3274xem2852,23229l,23229,,6401r2852,l2852,23229xem20868,23229r-2852,l17903,10961r-124,-324l15658,8493r-5695,l11025,6929r1759,-908l16136,6021r4637,4402l20868,23229xem10051,23229r-2852,l7199,6401r2567,l9766,8493r2928,l10491,10423r-440,1461l10051,23229xem28606,6401r-2841,l25765,2228,28606,517r,5884xem31469,8620r-7796,l23673,6401r7796,l31469,8620xem28853,20261r-2980,l25765,8620r2841,l28656,19796r98,232l28853,20261xem31881,23198r-4152,l26747,22634r-401,-433l25881,21131r-6,-683l29015,20448r376,225l31469,20673r250,1528l31789,22634r92,564xem48599,17662r-16068,l32531,15053,43137,r2324,l45461,4574r-2852,l35341,15053r13258,l48599,17662xem45461,15053r-2852,l42609,4574r2852,l45461,15053xem45461,23229r-2852,l42609,17662r2852,l45461,23229xe" fillcolor="black" stroked="f">
                  <v:path arrowok="t"/>
                </v:shape>
                <v:shape id="Graphic 23" o:spid="_x0000_s1047" style="position:absolute;left:42271;top:40487;width:7880;height:13;visibility:visible;mso-wrap-style:square;v-text-anchor:top" coordsize="7880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anyMMA&#10;AADdAAAADwAAAGRycy9kb3ducmV2LnhtbESPQYvCMBSE7wv+h/AEb9vEirp0jSKCKOzJKu710bxt&#10;i81LaaLWf78RBI/DzHzDLFa9bcSNOl871jBOFAjiwpmaSw2n4/bzC4QPyAYbx6ThQR5Wy8HHAjPj&#10;7nygWx5KESHsM9RQhdBmUvqiIos+cS1x9P5cZzFE2ZXSdHiPcNvIVKmZtFhzXKiwpU1FxSW/Wg1m&#10;Jnujfiby/LvJp6Fd70ozn2g9GvbrbxCB+vAOv9p7oyFV6RSeb+IT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anyMMAAADdAAAADwAAAAAAAAAAAAAAAACYAgAAZHJzL2Rv&#10;d25yZXYueG1sUEsFBgAAAAAEAAQA9QAAAIgDAAAAAA==&#10;" path="m,l787706,e" filled="f" strokecolor="#ffffae" strokeweight=".08194mm">
                  <v:path arrowok="t"/>
                </v:shape>
                <v:shape id="Image 24" o:spid="_x0000_s1048" type="#_x0000_t75" style="position:absolute;left:42389;top:41018;width:264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VeGDFAAAA3QAAAA8AAABkcnMvZG93bnJldi54bWxEj0+LwjAUxO/CfofwFvamqV2oUo2yLIhl&#10;D+I/8Pponm21eSlNrN1vbwTB4zAzv2Hmy97UoqPWVZYVjEcRCOLc6ooLBcfDajgF4TyyxtoyKfgn&#10;B8vFx2COqbZ33lG394UIEHYpKii9b1IpXV6SQTeyDXHwzrY16INsC6lbvAe4qWUcRYk0WHFYKLGh&#10;35Ly6/5mFHxPdn84mW43N9Od4vUlycb+kin19dn/zEB46v07/GpnWkEcxQk834QnIB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1lXhgxQAAAN0AAAAPAAAAAAAAAAAAAAAA&#10;AJ8CAABkcnMvZG93bnJldi54bWxQSwUGAAAAAAQABAD3AAAAkQMAAAAA&#10;">
                  <v:imagedata r:id="rId141" o:title=""/>
                </v:shape>
                <v:shape id="Graphic 25" o:spid="_x0000_s1049" style="position:absolute;left:42271;top:41018;width:7880;height:13;visibility:visible;mso-wrap-style:square;v-text-anchor:top" coordsize="7880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icJMIA&#10;AADdAAAADwAAAGRycy9kb3ducmV2LnhtbESPQYvCMBSE7wv+h/AEb2tiZVWqUURYVtiTVfT6aJ5t&#10;sXkpTdT6740geBxm5htmsepsLW7U+sqxhtFQgSDOnam40HDY/37PQPiAbLB2TBoe5GG17H0tMDXu&#10;zju6ZaEQEcI+RQ1lCE0qpc9LsuiHriGO3tm1FkOUbSFNi/cIt7VMlJpIixXHhRIb2pSUX7Kr1WAm&#10;sjPqfyyPp032E5r1X2GmY60H/W49BxGoC5/wu701GhKVTOH1Jj4B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eJwkwgAAAN0AAAAPAAAAAAAAAAAAAAAAAJgCAABkcnMvZG93&#10;bnJldi54bWxQSwUGAAAAAAQABAD1AAAAhwMAAAAA&#10;" path="m,l787706,e" filled="f" strokecolor="#ffffae" strokeweight=".08194mm">
                  <v:path arrowok="t"/>
                </v:shape>
                <v:shape id="Image 26" o:spid="_x0000_s1050" type="#_x0000_t75" style="position:absolute;left:47072;top:41165;width:2959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LEQa/AAAA3QAAAA8AAABkcnMvZG93bnJldi54bWxET8uKwjAU3QvzD+EOzEbGdAqKU40igwNu&#10;fXzApbm2weamJKmpf28WgsvDea+3o+3EnXwwjhX8zAoQxLXThhsFl/P/9xJEiMgaO8ek4EEBtpuP&#10;yRor7RIf6X6KjcghHCpU0MbYV1KGuiWLYeZ64sxdnbcYM/SN1B5TDredLItiIS0azg0t9vTXUn07&#10;DVbBIe2SSebhrvvlcTjb+XT49YNSX5/jbgUi0hjf4pf7oBWURZnn5jf5CcjNE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xSxEGvwAAAN0AAAAPAAAAAAAAAAAAAAAAAJ8CAABk&#10;cnMvZG93bnJldi54bWxQSwUGAAAAAAQABAD3AAAAiwMAAAAA&#10;">
                  <v:imagedata r:id="rId142" o:title=""/>
                </v:shape>
                <v:shape id="Image 27" o:spid="_x0000_s1051" type="#_x0000_t75" style="position:absolute;left:42389;top:41549;width:179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4GJzzFAAAA3QAAAA8AAABkcnMvZG93bnJldi54bWxEj0FrwkAUhO8F/8PyCt50txHEpq6iguCt&#10;NQrt8ZF9JtHs25Bdk7S/3i0Uehxm5htmuR5sLTpqfeVYw8tUgSDOnam40HA+7ScLED4gG6wdk4Zv&#10;8rBejZ6WmBrX85G6LBQiQtinqKEMoUml9HlJFv3UNcTRu7jWYoiyLaRpsY9wW8tEqbm0WHFcKLGh&#10;XUn5LbtbDZm9ft62Hz81b2Y4fPm5em/UWevx87B5AxFoCP/hv/bBaEhU8gq/b+ITkKsH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Bic8xQAAAN0AAAAPAAAAAAAAAAAAAAAA&#10;AJ8CAABkcnMvZG93bnJldi54bWxQSwUGAAAAAAQABAD3AAAAkQMAAAAA&#10;">
                  <v:imagedata r:id="rId143" o:title=""/>
                </v:shape>
                <v:shape id="Graphic 28" o:spid="_x0000_s1052" style="position:absolute;left:47060;top:41700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DOacIA&#10;AADdAAAADwAAAGRycy9kb3ducmV2LnhtbERPz2vCMBS+D/wfwhN2WxMdG1IbSx0TxJ1WxfOjebbF&#10;5qU20Xb//XIY7Pjx/c7yyXbiQYNvHWtYJAoEceVMy7WG03H3sgLhA7LBzjFp+CEP+Wb2lGFq3Mjf&#10;9ChDLWII+xQ1NCH0qZS+asiiT1xPHLmLGyyGCIdamgHHGG47uVTqXVpsOTY02NNHQ9W1vFsNh0Px&#10;drvWp+2XnapQjmfl9otPrZ/nU7EGEWgK/+I/995oWKrXuD++iU9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wM5pwgAAAN0AAAAPAAAAAAAAAAAAAAAAAJgCAABkcnMvZG93&#10;bnJldi54bWxQSwUGAAAAAAQABAD1AAAAhw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Graphic 29" o:spid="_x0000_s1053" style="position:absolute;left:42271;top:41549;width:7880;height:13;visibility:visible;mso-wrap-style:square;v-text-anchor:top" coordsize="7880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Q3FsMA&#10;AADdAAAADwAAAGRycy9kb3ducmV2LnhtbESPT4vCMBTE74LfITzBmyZa/EM1igjLCp62il4fzbMt&#10;Ni+liVq/vVlY2OMwM79h1tvO1uJJra8ca5iMFQji3JmKCw3n09doCcIHZIO1Y9LwJg/bTb+3xtS4&#10;F//QMwuFiBD2KWooQ2hSKX1ekkU/dg1x9G6utRiibAtpWnxFuK3lVKm5tFhxXCixoX1J+T17WA1m&#10;Ljujjom8XPfZLDS778IsEq2Hg263AhGoC//hv/bBaJiqZAK/b+IT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Q3FsMAAADdAAAADwAAAAAAAAAAAAAAAACYAgAAZHJzL2Rv&#10;d25yZXYueG1sUEsFBgAAAAAEAAQA9QAAAIgDAAAAAA==&#10;" path="m,l787706,e" filled="f" strokecolor="#ffffae" strokeweight=".08194mm">
                  <v:path arrowok="t"/>
                </v:shape>
                <v:shape id="Image 30" o:spid="_x0000_s1054" type="#_x0000_t75" style="position:absolute;left:42389;top:42080;width:363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iBkkvAAAAA3QAAAA8AAABkcnMvZG93bnJldi54bWxEj82qwjAUhPeC7xCO4E5TW5BSjSLeq7j1&#10;B9eH5tgWm5PaRK1vbwTB5TAz3zDzZWdq8aDWVZYVTMYRCOLc6ooLBafjZpSCcB5ZY22ZFLzIwXLR&#10;780x0/bJe3ocfCEChF2GCkrvm0xKl5dk0I1tQxy8i20N+iDbQuoWnwFuahlH0VQarDgslNjQuqT8&#10;ergbBek21UmSnN3mdLz9raix+39nlRoOutUMhKfO/8Lf9k4riKMkhs+b8ATk4g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+IGSS8AAAADdAAAADwAAAAAAAAAAAAAAAACfAgAA&#10;ZHJzL2Rvd25yZXYueG1sUEsFBgAAAAAEAAQA9wAAAIwDAAAAAA==&#10;">
                  <v:imagedata r:id="rId144" o:title=""/>
                </v:shape>
                <v:shape id="Graphic 31" o:spid="_x0000_s1055" style="position:absolute;left:47060;top:42232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JQHsUA&#10;AADdAAAADwAAAGRycy9kb3ducmV2LnhtbESPQWvCQBSE74X+h+UVvNVdE1okdRUtFYI9NYrnR/Y1&#10;CWbfxuyaxH/fLRR6HGbmG2a1mWwrBup941jDYq5AEJfONFxpOB33z0sQPiAbbB2Thjt52KwfH1aY&#10;GTfyFw1FqESEsM9QQx1Cl0npy5os+rnriKP37XqLIcq+kqbHMcJtKxOlXqXFhuNCjR2911ReipvV&#10;cDhsX66X6rT7tFMZivGsXL740Hr2NG3fQASawn/4r50bDYlKU/h9E5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ElAe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32" o:spid="_x0000_s1056" type="#_x0000_t75" style="position:absolute;left:49500;top:42080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zFuDFAAAA3QAAAA8AAABkcnMvZG93bnJldi54bWxEj1FrwkAQhN8L/odjBd/qpqYUTT1FChUL&#10;QlGLz0tuTUJzezF3Jum/7wmFPg4z8w2zXA+2Vh23vnKi4WmagGLJnamk0PB1en+cg/KBxFDthDX8&#10;sIf1avSwpMy4Xg7cHUOhIkR8RhrKEJoM0eclW/JT17BE7+JaSyHKtkDTUh/htsZZkrygpUriQkkN&#10;v5Wcfx9vVoNdmLQ/1wv83KbnYthfO/zAi9aT8bB5BRV4CP/hv/bOaJgl6TPc38QngK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WsxbgxQAAAN0AAAAPAAAAAAAAAAAAAAAA&#10;AJ8CAABkcnMvZG93bnJldi54bWxQSwUGAAAAAAQABAD3AAAAkQMAAAAA&#10;">
                  <v:imagedata r:id="rId145" o:title=""/>
                </v:shape>
                <v:shape id="Graphic 33" o:spid="_x0000_s1057" style="position:absolute;left:42271;top:42080;width:7880;height:13;visibility:visible;mso-wrap-style:square;v-text-anchor:top" coordsize="7880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8xFcQA&#10;AADdAAAADwAAAGRycy9kb3ducmV2LnhtbESPQWvCQBSE7wX/w/IEb3VXg1rSbEQEUeipabHXR/Y1&#10;CWbfhuyaxH/fLRR6HGbmGybbT7YVA/W+caxhtVQgiEtnGq40fH6cnl9A+IBssHVMGh7kYZ/PnjJM&#10;jRv5nYYiVCJC2KeooQ6hS6X0ZU0W/dJ1xNH7dr3FEGVfSdPjGOG2lWulttJiw3Ghxo6ONZW34m41&#10;mK2cjHpL5PXrWGxCdzhXZpdovZhPh1cQgabwH/5rX4yGtUo28PsmPgGZ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/MRXEAAAA3QAAAA8AAAAAAAAAAAAAAAAAmAIAAGRycy9k&#10;b3ducmV2LnhtbFBLBQYAAAAABAAEAPUAAACJAwAAAAA=&#10;" path="m,l787706,e" filled="f" strokecolor="#ffffae" strokeweight=".08194mm">
                  <v:path arrowok="t"/>
                </v:shape>
                <v:shape id="Image 34" o:spid="_x0000_s1058" type="#_x0000_t75" style="position:absolute;left:42389;top:42611;width:1560;height: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XcWXGAAAA3QAAAA8AAABkcnMvZG93bnJldi54bWxEj0FrAjEUhO8F/0N4greaVdutrEaRYktB&#10;PGhLvT42z83i5mW7Sc323zeFgsdhZr5hluveNuJKna8dK5iMMxDEpdM1Vwo+3l/u5yB8QNbYOCYF&#10;P+RhvRrcLbHQLvKBrsdQiQRhX6ACE0JbSOlLQxb92LXEyTu7zmJIsquk7jAmuG3kNMtyabHmtGCw&#10;pWdD5eX4bRVsexMfT7u4fYqY7+uv8+vnw84qNRr2mwWIQH24hf/bb1rBNJvl8PcmPQG5+g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RdxZcYAAADdAAAADwAAAAAAAAAAAAAA&#10;AACfAgAAZHJzL2Rvd25yZXYueG1sUEsFBgAAAAAEAAQA9wAAAJIDAAAAAA==&#10;">
                  <v:imagedata r:id="rId146" o:title=""/>
                </v:shape>
                <v:shape id="Graphic 35" o:spid="_x0000_s1059" style="position:absolute;left:47060;top:42763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lWHcUA&#10;AADdAAAADwAAAGRycy9kb3ducmV2LnhtbESPQWvCQBSE74X+h+UVvOmuirakbsQWBdGTqfT8yL4m&#10;Idm3aXZr4r93BaHHYWa+YVbrwTbiQp2vHGuYThQI4tyZigsN56/d+A2ED8gGG8ek4Uoe1unz0woT&#10;43o+0SULhYgQ9glqKENoEyl9XpJFP3EtcfR+XGcxRNkV0nTYR7ht5EyppbRYcVwosaXPkvI6+7Ma&#10;DofN4rcuzh9HO+Qh67+V20+3Wo9ehs07iEBD+A8/2nujYabmr3B/E5+AT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VYd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36" o:spid="_x0000_s1060" type="#_x0000_t75" style="position:absolute;left:49500;top:42611;width:531;height: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f+HOXBAAAA3QAAAA8AAABkcnMvZG93bnJldi54bWxET01rwkAQvRf8D8sI3upEA1Kjq4hgsVAo&#10;VfE8ZMckmJ2N2W2S/vvuQejx8b7X28HWquPWV040zKYJKJbcmUoKDZfz4fUNlA8khmonrOGXPWw3&#10;o5c1Zcb18s3dKRQqhojPSEMZQpMh+rxkS37qGpbI3VxrKUTYFmha6mO4rXGeJAu0VElsKKnhfcn5&#10;/fRjNdilSftrvcSv9/RaDJ+PDj/wpvVkPOxWoAIP4V/8dB+NhnmSxrnxTXwCuP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f+HOXBAAAA3QAAAA8AAAAAAAAAAAAAAAAAnwIA&#10;AGRycy9kb3ducmV2LnhtbFBLBQYAAAAABAAEAPcAAACNAwAAAAA=&#10;">
                  <v:imagedata r:id="rId145" o:title=""/>
                </v:shape>
                <v:shape id="Graphic 37" o:spid="_x0000_s1061" style="position:absolute;left:42271;top:42611;width:7880;height:13;visibility:visible;mso-wrap-style:square;v-text-anchor:top" coordsize="7880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I7EMMA&#10;AADdAAAADwAAAGRycy9kb3ducmV2LnhtbESPT4vCMBTE74LfITzBmyZa1j9do4ggK3iyLuv10Tzb&#10;ss1LaaJ2v71ZEDwOM/MbZrXpbC3u1PrKsYbJWIEgzp2puNDwfd6PFiB8QDZYOyYNf+Rhs+73Vpga&#10;9+AT3bNQiAhhn6KGMoQmldLnJVn0Y9cQR+/qWoshyraQpsVHhNtaTpWaSYsVx4USG9qVlP9mN6vB&#10;zGRn1DGRP5dd9hGa7Vdh5onWw0G3/QQRqAvv8Kt9MBqmKlnC/5v4BOT6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I7EMMAAADdAAAADwAAAAAAAAAAAAAAAACYAgAAZHJzL2Rv&#10;d25yZXYueG1sUEsFBgAAAAAEAAQA9QAAAIgDAAAAAA==&#10;" path="m,l787706,e" filled="f" strokecolor="#ffffae" strokeweight=".08194mm">
                  <v:path arrowok="t"/>
                </v:shape>
                <v:shape id="Image 38" o:spid="_x0000_s1062" type="#_x0000_t75" style="position:absolute;left:44859;top:39576;width:3017;height: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jD8XBAAAA3QAAAA8AAABkcnMvZG93bnJldi54bWxET89rwjAUvg/8H8ITdpuJRYdUo4gyEA+D&#10;VRG8PZtnW2xeapPZ+t+bw2DHj+/3YtXbWjyo9ZVjDeORAkGcO1NxoeF4+PqYgfAB2WDtmDQ8ycNq&#10;OXhbYGpcxz/0yEIhYgj7FDWUITSplD4vyaIfuYY4clfXWgwRtoU0LXYx3NYyUepTWqw4NpTY0Kak&#10;/Jb9Wg3703e1fapk3yHxJaPxubjTVOv3Yb+egwjUh3/xn3tnNCRqEvfHN/EJyO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ejD8XBAAAA3QAAAA8AAAAAAAAAAAAAAAAAnwIA&#10;AGRycy9kb3ducmV2LnhtbFBLBQYAAAAABAAEAPcAAACNAwAAAAA=&#10;">
                  <v:imagedata r:id="rId147" o:title=""/>
                </v:shape>
                <v:shape id="Image 39" o:spid="_x0000_s1063" type="#_x0000_t75" style="position:absolute;left:42389;top:43143;width:518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ocKzHAAAA3QAAAA8AAABkcnMvZG93bnJldi54bWxEj91qAjEUhO8LfYdwCt7VrKJWVqOIpdBC&#10;8R/18rA57gY3J8smdbd9+qYg9HKYmW+Y6by1pbhR7Y1jBb1uAoI4c9pwruCwf3seg/ABWWPpmBR8&#10;k4f57PFhiql2DW/ptgu5iBD2KSooQqhSKX1WkEXfdRVx9C6uthiirHOpa2wi3JaynyQjadFwXCiw&#10;omVB2XX3ZRWsXkfmtPxsf9a+2R/LoRluXs4fSnWe2sUERKA2/Ifv7XetoJ8MevD3Jj4BOfs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bocKzHAAAA3QAAAA8AAAAAAAAAAAAA&#10;AAAAnwIAAGRycy9kb3ducmV2LnhtbFBLBQYAAAAABAAEAPcAAACTAwAAAAA=&#10;">
                  <v:imagedata r:id="rId148" o:title=""/>
                </v:shape>
                <v:shape id="Image 40" o:spid="_x0000_s1064" type="#_x0000_t75" style="position:absolute;left:49500;top:43143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4QWHLFAAAA3QAAAA8AAABkcnMvZG93bnJldi54bWxEj1FrwkAQhN8L/odjhb7VTWMpmnqKFCoV&#10;hKIWn5fcmoTm9mLuTOK/7wmFPg4z8w2zWA22Vh23vnKi4XmSgGLJnamk0PB9/HiagfKBxFDthDXc&#10;2MNqOXpYUGZcL3vuDqFQESI+Iw1lCE2G6POSLfmJa1iid3atpRBlW6BpqY9wW2OaJK9oqZK4UFLD&#10;7yXnP4er1WDnZtqf6jl+baanYthdOtziWevH8bB+AxV4CP/hv/an0ZAmLync38QngM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EFhyxQAAAN0AAAAPAAAAAAAAAAAAAAAA&#10;AJ8CAABkcnMvZG93bnJldi54bWxQSwUGAAAAAAQABAD3AAAAkQMAAAAA&#10;">
                  <v:imagedata r:id="rId145" o:title=""/>
                </v:shape>
                <v:shape id="Graphic 41" o:spid="_x0000_s1065" style="position:absolute;left:42271;top:43143;width:7880;height:12;visibility:visible;mso-wrap-style:square;v-text-anchor:top" coordsize="7880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x/h8UA&#10;AADdAAAADwAAAGRycy9kb3ducmV2LnhtbESPQWvCQBSE70L/w/IKvemuibUldQ0hIBV6apT2+si+&#10;JsHs25BdNf333YLgcZiZb5hNPtleXGj0nWMNy4UCQVw703Gj4XjYzV9B+IBssHdMGn7JQ759mG0w&#10;M+7Kn3SpQiMihH2GGtoQhkxKX7dk0S/cQBy9HzdaDFGOjTQjXiPc9jJRai0tdhwXWhyobKk+VWer&#10;wazlZNRHKr++y+o5DMV7Y15SrZ8ep+INRKAp3MO39t5oSNQqhf838QnI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nH+HxQAAAN0AAAAPAAAAAAAAAAAAAAAAAJgCAABkcnMv&#10;ZG93bnJldi54bWxQSwUGAAAAAAQABAD1AAAAigMAAAAA&#10;" path="m,l787706,e" filled="f" strokecolor="#ffffae" strokeweight=".08194mm">
                  <v:path arrowok="t"/>
                </v:shape>
                <v:shape id="Graphic 42" o:spid="_x0000_s1066" style="position:absolute;left:14533;top:44648;width:6464;height:3867;visibility:visible;mso-wrap-style:square;v-text-anchor:top" coordsize="646430,386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vghMUA&#10;AADdAAAADwAAAGRycy9kb3ducmV2LnhtbESPQWvCQBSE70L/w/IK3uqmYtWmbkSqUk+Ca+n5kX1N&#10;QrJv0+wa47/vFgoeh5n5hlmtB9uInjpfOVbwPElAEOfOVFwo+Dzvn5YgfEA22DgmBTfysM4eRitM&#10;jbvyiXodChEh7FNUUIbQplL6vCSLfuJa4uh9u85iiLIrpOnwGuG2kdMkmUuLFceFElt6Lymv9cUq&#10;6Ivtx2Jz3NavX3q49S9O/+idVmr8OGzeQAQawj383z4YBdNkNoO/N/EJy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C+CExQAAAN0AAAAPAAAAAAAAAAAAAAAAAJgCAABkcnMv&#10;ZG93bnJldi54bWxQSwUGAAAAAAQABAD1AAAAigMAAAAA&#10;" path="m616593,386477r-587091,l18018,384159,8640,377836,2318,368458,,356975,,29502,2318,18018,8640,8640,18018,2318,29502,,616593,r11484,2318l637455,8640r6322,9378l646095,29502r,327473l643777,368458r-6322,9378l628077,384159r-11484,2318xe" fillcolor="#f5b67a" stroked="f">
                  <v:path arrowok="t"/>
                </v:shape>
                <v:shape id="Graphic 43" o:spid="_x0000_s1067" style="position:absolute;left:14533;top:44648;width:6464;height:3867;visibility:visible;mso-wrap-style:square;v-text-anchor:top" coordsize="646430,386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7y8gA&#10;AADdAAAADwAAAGRycy9kb3ducmV2LnhtbESP3WoCMRSE7wt9h3AK3tWk0tV2axSRKirYUvtH7w6b&#10;4+7i5mTZRF3f3ghCL4eZ+YYZjltbiQM1vnSs4aGrQBBnzpSca/j6nN0/gfAB2WDlmDScyMN4dHsz&#10;xNS4I3/QYRNyESHsU9RQhFCnUvqsIIu+62ri6G1dYzFE2eTSNHiMcFvJnlJ9abHkuFBgTdOCst1m&#10;bzXUybp9T75/zPMgeVv+rX5Pc/Vaat25aycvIAK14T98bS+Mhp56TODyJj4BOT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4jvLyAAAAN0AAAAPAAAAAAAAAAAAAAAAAJgCAABk&#10;cnMvZG93bnJldi54bWxQSwUGAAAAAAQABAD1AAAAjQMAAAAA&#10;" path="m,29502l,356975r2318,11483l8640,377836r9378,6323l29502,386477r587091,l628077,384159r9378,-6323l643777,368458r2318,-11483l646095,29502,643777,18018,637455,8640,628077,2318,616593,,29502,,18018,2318,8640,8640,2318,18018,,29502xe" filled="f" strokeweight=".08194mm">
                  <v:path arrowok="t"/>
                </v:shape>
                <v:shape id="Graphic 44" o:spid="_x0000_s1068" style="position:absolute;left:14533;top:45090;width:6464;height:13;visibility:visible;mso-wrap-style:square;v-text-anchor:top" coordsize="6464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SNj8YA&#10;AADdAAAADwAAAGRycy9kb3ducmV2LnhtbESPQWvCQBSE74X+h+UVvJS6UUuQ1FVELXjxUKPQ4yP7&#10;mg1m34bsGpN/3xUEj8PMfMMsVr2tRUetrxwrmIwTEMSF0xWXCk7598cchA/IGmvHpGAgD6vl68sC&#10;M+1u/EPdMZQiQthnqMCE0GRS+sKQRT92DXH0/lxrMUTZllK3eItwW8tpkqTSYsVxwWBDG0PF5Xi1&#10;Ctaz7lCc0ny7M8MlD/r9/DsfzkqN3vr1F4hAfXiGH+29VjBNPlO4v4lPQC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xSNj8YAAADdAAAADwAAAAAAAAAAAAAAAACYAgAAZHJz&#10;L2Rvd25yZXYueG1sUEsFBgAAAAAEAAQA9QAAAIsDAAAAAA==&#10;" path="m,l646095,e" filled="f" strokeweight=".08194mm">
                  <v:path arrowok="t"/>
                </v:shape>
                <v:shape id="Graphic 45" o:spid="_x0000_s1069" style="position:absolute;left:15264;top:45300;width:248;height:242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MfmcgA&#10;AADdAAAADwAAAGRycy9kb3ducmV2LnhtbESPT0sDMRTE74LfIbxCL9JmW9tat01LKQgieugfocfH&#10;5rlZTV7WJLbrtzeC4HGYmd8wy3XnrDhTiI1nBaNhAYK48rrhWsHx8DCYg4gJWaP1TAq+KcJ6dX21&#10;xFL7C+/ovE+1yBCOJSowKbWllLEy5DAOfUucvTcfHKYsQy11wEuGOyvHRTGTDhvOCwZb2hqqPvZf&#10;TkHYvpsnO/W3LzdydP/6/Nmd7MQo1e91mwWIRF36D/+1H7WCcTG5g983+QnI1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ox+ZyAAAAN0AAAAPAAAAAAAAAAAAAAAAAJgCAABk&#10;cnMvZG93bnJldi54bWxQSwUGAAAAAAQABAD1AAAAjQMAAAAA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46" o:spid="_x0000_s1070" type="#_x0000_t75" style="position:absolute;left:14651;top:45149;width:2146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ChcbDAAAA3QAAAA8AAABkcnMvZG93bnJldi54bWxET8tqAjEU3Rf6D+EWuhHN+EBkNIr2Id24&#10;8PEBl8ltMnVyMyRRp369WRS6PJz3YtW5RlwpxNqzguGgAEFceV2zUXA6fvZnIGJC1th4JgW/FGG1&#10;fH5aYKn9jfd0PSQjcgjHEhXYlNpSylhZchgHviXO3LcPDlOGwUgd8JbDXSNHRTGVDmvODRZberNU&#10;nQ8Xp2CMYWyG53vYbO+z3s7Y9wt+/Cj1+tKt5yASdelf/Of+0gpGxSTPzW/yE5DL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cKFxsMAAADdAAAADwAAAAAAAAAAAAAAAACf&#10;AgAAZHJzL2Rvd25yZXYueG1sUEsFBgAAAAAEAAQA9wAAAI8DAAAAAA==&#10;">
                  <v:imagedata r:id="rId149" o:title=""/>
                </v:shape>
                <v:shape id="Graphic 47" o:spid="_x0000_s1071" style="position:absolute;left:17908;top:45832;width:610;height:241;visibility:visible;mso-wrap-style:square;v-text-anchor:top" coordsize="609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cA+MYA&#10;AADdAAAADwAAAGRycy9kb3ducmV2LnhtbESPQWvCQBSE70L/w/IKvekmtohGVykFa8GTsVi8PbPP&#10;bDD7NmS3Gv+9Kwgeh5n5hpktOluLM7W+cqwgHSQgiAunKy4V/G6X/TEIH5A11o5JwZU8LOYvvRlm&#10;2l14Q+c8lCJC2GeowITQZFL6wpBFP3ANcfSOrrUYomxLqVu8RLit5TBJRtJixXHBYENfhopT/m8V&#10;/J3ce7pZmXRZTfKx268Ou933Wqm31+5zCiJQF57hR/tHKxgmHxO4v4lP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ycA+MYAAADdAAAADwAAAAAAAAAAAAAAAACYAgAAZHJz&#10;L2Rvd25yZXYueG1sUEsFBgAAAAAEAAQA9QAAAIsDAAAAAA==&#10;" path="m11847,21265r-3190,l9738,20729r1757,-2130l11900,17155r-43,-4556l11601,11623r-232,-658l9631,8891,8500,8334r3157,l11657,r2841,l14498,21106r-2651,l11847,21265xem9217,23610r-3416,l4549,23229,,12599r177,-976l1297,8891,2139,7845,4378,6387,5632,6021r2401,l8935,6236r1585,852l11164,7644r493,690l6102,8334,4963,8891,3258,10965r-422,1634l2884,17155r406,1444l5104,20729r1074,536l11746,21265r-962,1510l9217,23610xem14498,23229r-2651,l11847,21106r2651,l14498,23229xem21296,11578r-2789,-381l18627,10637r53,-250l24649,6021r2880,l28695,6190r1795,676l31152,7292r846,1021l24609,8313r-1256,300l22071,9556r-256,451l21691,10225r-92,162l21393,11197r-97,381xem24888,23610r-2972,l20494,23159,18507,21349r-361,-842l18061,17764r137,-549l18749,16215r105,-190l26938,13257r1697,-327l29726,12549r-71,-2162l29530,10007r-152,-268l28102,8613r-195,l26904,8313r5094,l32293,8958r130,598l32517,10007r92,4771l29726,14778r-1035,423l27138,15560r-3246,465l23061,16215r-2008,3254l21342,20103r1155,1014l23269,21349r6454,l29067,21909r-1014,673l26640,23159r-706,268l24888,23610xem29723,21349r-4094,l26544,21117r1088,-610l29726,14778r2883,l32670,20507r104,610l29996,21117r-273,232xem33469,23159r-2975,l30218,22582r-178,-673l29955,21117r2819,l32814,21349r96,560l33149,22582r320,577xem40391,6401r-2842,l37549,2228,40391,517r,5884xem43253,8620r-7796,l35457,6401r7796,l43253,8620xem40637,20261r-2980,l37549,8620r2842,l40440,19796r98,232l40637,20261xem43665,23198r-4152,l38531,22634r-401,-433l37665,21131r-6,-683l40799,20448r376,225l43253,20673r250,1528l43573,22634r92,564xem55066,23610r-4416,l48696,22853,45815,19817r-556,-1648l45229,11729r335,-1011l45898,9852,48775,6789r1857,-768l55203,6021r1835,768l58506,8366r-6828,l50576,8806r-1789,1754l48294,11729r-91,1465l60601,13194r-7,2345l48044,15539r106,1852l48671,18810r1880,1965l51648,21233r7534,l56668,23134r-1602,476xem60601,13194r-3007,l57487,12004r-37,-275l57108,10718,55517,8806r-143,l54432,8366r4074,l59890,9852r623,1877l60601,13194xem59182,21233r-4904,l55069,20990r1529,-1173l57133,19014r472,-1324l56579,17690r3931,479l60066,19817r-884,1416xe" fillcolor="black" stroked="f">
                  <v:path arrowok="t"/>
                </v:shape>
                <v:shape id="Image 48" o:spid="_x0000_s1072" type="#_x0000_t75" style="position:absolute;left:20346;top:45680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X9UPCAAAA3QAAAA8AAABkcnMvZG93bnJldi54bWxET0trwkAQvgv9D8sUetNJFYumWaUILQpC&#10;0RbPQ3byoNnZmN0m8d+7h0KPH9872462UT13vnai4XmWgGLJnaml1PD99T5dgfKBxFDjhDXc2MN2&#10;8zDJKDVukBP351CqGCI+JQ1VCG2K6POKLfmZa1kiV7jOUoiwK9F0NMRw2+A8SV7QUi2xoaKWdxXn&#10;P+dfq8GuzWK4NGv8/FhcyvF47fGAhdZPj+PbK6jAY/gX/7n3RsM8Wcb98U18Ari5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0V/VDwgAAAN0AAAAPAAAAAAAAAAAAAAAAAJ8C&#10;AABkcnMvZG93bnJldi54bWxQSwUGAAAAAAQABAD3AAAAjgMAAAAA&#10;">
                  <v:imagedata r:id="rId145" o:title=""/>
                </v:shape>
                <v:shape id="Graphic 49" o:spid="_x0000_s1073" style="position:absolute;left:14533;top:45680;width:6464;height:13;visibility:visible;mso-wrap-style:square;v-text-anchor:top" coordsize="6464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5oBsUA&#10;AADdAAAADwAAAGRycy9kb3ducmV2LnhtbESP0WoCMRRE3wv+Q7iCbzWrYilbo4i0okJbtH7AZXO7&#10;WdzcLEncXf/eCIU+DjNzhlmseluLlnyoHCuYjDMQxIXTFZcKzj8fz68gQkTWWDsmBTcKsFoOnhaY&#10;a9fxkdpTLEWCcMhRgYmxyaUMhSGLYewa4uT9Om8xJulLqT12CW5rOc2yF2mx4rRgsKGNoeJyuloF&#10;B3Ob77cz3xazrr98v5+PX+HTKDUa9us3EJH6+B/+a++0gmk2n8DjTXoCc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XmgGxQAAAN0AAAAPAAAAAAAAAAAAAAAAAJgCAABkcnMv&#10;ZG93bnJldi54bWxQSwUGAAAAAAQABAD1AAAAigMAAAAA&#10;" path="m,l646095,e" filled="f" strokecolor="#ffffae" strokeweight=".08194mm">
                  <v:path arrowok="t"/>
                </v:shape>
                <v:shape id="Image 50" o:spid="_x0000_s1074" type="#_x0000_t75" style="position:absolute;left:14651;top:46212;width:2507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AIaXGAAAA3QAAAA8AAABkcnMvZG93bnJldi54bWxEj0FrAjEUhO8F/0N4hd5qtksVuxpFLEIP&#10;WlCL4O2xeW4WNy9rkur675uC4HGYmW+YyayzjbiQD7VjBW/9DARx6XTNlYKf3fJ1BCJEZI2NY1Jw&#10;owCzae9pgoV2V97QZRsrkSAcClRgYmwLKUNpyGLou5Y4eUfnLcYkfSW1x2uC20bmWTaUFmtOCwZb&#10;WhgqT9tfq+DztPr25n21rM+0cbfB2h4+1nulXp67+RhEpC4+wvf2l1aQZ4Mc/t+kJyCn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AAhpcYAAADdAAAADwAAAAAAAAAAAAAA&#10;AACfAgAAZHJzL2Rvd25yZXYueG1sUEsFBgAAAAAEAAQA9wAAAJIDAAAAAA==&#10;">
                  <v:imagedata r:id="rId150" o:title=""/>
                </v:shape>
                <v:shape id="Graphic 51" o:spid="_x0000_s1075" style="position:absolute;left:17908;top:46363;width:610;height:241;visibility:visible;mso-wrap-style:square;v-text-anchor:top" coordsize="609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ahz8YA&#10;AADdAAAADwAAAGRycy9kb3ducmV2LnhtbESPT2vCQBTE74V+h+UJ3uomisWmrlIE/0BPxqJ4e80+&#10;s8Hs25BdNX57t1DwOMzMb5jpvLO1uFLrK8cK0kECgrhwuuJSwc9u+TYB4QOyxtoxKbiTh/ns9WWK&#10;mXY33tI1D6WIEPYZKjAhNJmUvjBk0Q9cQxy9k2sthijbUuoWbxFuazlMkndpseK4YLChhaHinF+s&#10;gsPZjdLt2qTL6iOfuOP6d79ffSvV73VfnyACdeEZ/m9vtIJhMh7B35v4BOTs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xahz8YAAADdAAAADwAAAAAAAAAAAAAAAACYAgAAZHJz&#10;L2Rvd25yZXYueG1sUEsFBgAAAAAEAAQA9QAAAIsDAAAAAA==&#10;" path="m11847,21265r-3190,l9738,20729r1757,-2130l11900,17155r-43,-4556l11601,11623r-232,-658l9631,8891,8500,8334r3157,l11657,r2841,l14498,21106r-2651,l11847,21265xem9217,23610r-3416,l4549,23229,,12599r177,-976l1297,8891,2139,7845,4378,6387,5632,6021r2401,l8935,6236r1585,852l11164,7644r493,690l6102,8334,4963,8891,3258,10965r-422,1634l2884,17155r406,1444l5104,20729r1074,536l11746,21265r-962,1510l9217,23610xem14498,23229r-2651,l11847,21106r2651,l14498,23229xem21296,11578r-2789,-381l18627,10637r53,-250l24649,6021r2880,l28695,6190r1795,676l31152,7292r846,1021l24609,8313r-1256,300l22071,9556r-256,451l21691,10225r-92,162l21393,11197r-97,381xem24888,23610r-2972,l20494,23159,18507,21349r-361,-842l18061,17764r137,-549l18749,16215r105,-190l26938,13257r1697,-327l29726,12549r-71,-2162l29530,10007r-152,-268l28102,8613r-195,l26904,8313r5094,l32293,8958r130,598l32517,10007r92,4771l29726,14778r-1035,423l27138,15560r-3246,465l23061,16215r-2008,3254l21342,20103r1155,1014l23269,21349r6454,l29067,21909r-1014,673l26640,23159r-706,268l24888,23610xem29723,21349r-4094,l26544,21117r1088,-610l29726,14778r2883,l32670,20507r104,610l29996,21117r-273,232xem33469,23159r-2975,l30218,22582r-178,-673l29955,21117r2819,l32814,21349r96,560l33149,22582r320,577xem40391,6401r-2842,l37549,2228,40391,517r,5884xem43253,8620r-7796,l35457,6401r7796,l43253,8620xem40637,20261r-2980,l37549,8620r2842,l40440,19796r98,232l40637,20261xem43665,23198r-4152,l38531,22634r-401,-433l37665,21131r-6,-683l40799,20448r376,225l43253,20673r250,1528l43573,22634r92,564xem55066,23610r-4416,l48696,22853,45815,19817r-556,-1648l45229,11729r335,-1011l45898,9852,48775,6789r1857,-768l55203,6021r1835,768l58506,8366r-6828,l50576,8806r-1789,1754l48294,11729r-91,1465l60601,13194r-7,2345l48044,15539r106,1852l48671,18810r1880,1965l51648,21233r7534,l56668,23134r-1602,476xem60601,13194r-3007,l57487,12004r-37,-275l57108,10718,55517,8806r-143,l54432,8366r4074,l59890,9852r623,1877l60601,13194xem59182,21233r-4904,l55069,20990r1529,-1173l57133,19014r472,-1324l56579,17690r3931,479l60066,19817r-884,1416xe" fillcolor="black" stroked="f">
                  <v:path arrowok="t"/>
                </v:shape>
                <v:shape id="Image 52" o:spid="_x0000_s1076" type="#_x0000_t75" style="position:absolute;left:20346;top:46212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s80DFAAAA3QAAAA8AAABkcnMvZG93bnJldi54bWxEj1FrwkAQhN8L/odjhb7pRm1Fo6eI0NJC&#10;oVTF5yW3JsHcXsxdk/Tf9wpCH4eZ+YZZb3tbqZYbXzrRMBknoFgyZ0rJNZyOL6MFKB9IDFVOWMMP&#10;e9huBg9rSo3r5IvbQ8hVhIhPSUMRQp0i+qxgS37sapboXVxjKUTZ5Gga6iLcVjhNkjlaKiUuFFTz&#10;vuDsevi2GuzSzLpztcTP19k57z9uLb7jRevHYb9bgQrch//wvf1mNEyT5yf4exOfAG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LbPNAxQAAAN0AAAAPAAAAAAAAAAAAAAAA&#10;AJ8CAABkcnMvZG93bnJldi54bWxQSwUGAAAAAAQABAD3AAAAkQMAAAAA&#10;">
                  <v:imagedata r:id="rId145" o:title=""/>
                </v:shape>
                <v:shape id="Graphic 53" o:spid="_x0000_s1077" style="position:absolute;left:14533;top:46212;width:6464;height:12;visibility:visible;mso-wrap-style:square;v-text-anchor:top" coordsize="6464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VuBcYA&#10;AADdAAAADwAAAGRycy9kb3ducmV2LnhtbESP3WoCMRSE7wt9h3AE72pWZUtZjSKlLVaoxZ8HOGyO&#10;m8XNyZKku+vbN0Khl8PMfMMs14NtREc+1I4VTCcZCOLS6ZorBefT+9MLiBCRNTaOScGNAqxXjw9L&#10;LLTr+UDdMVYiQTgUqMDE2BZShtKQxTBxLXHyLs5bjEn6SmqPfYLbRs6y7FlarDktGGzp1VB5Pf5Y&#10;BTtzyz8/5r4r5/1w/X47H/bhyyg1Hg2bBYhIQ/wP/7W3WsEsy3O4v0lP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GVuBcYAAADdAAAADwAAAAAAAAAAAAAAAACYAgAAZHJz&#10;L2Rvd25yZXYueG1sUEsFBgAAAAAEAAQA9QAAAIsDAAAAAA==&#10;" path="m,l646095,e" filled="f" strokecolor="#ffffae" strokeweight=".08194mm">
                  <v:path arrowok="t"/>
                </v:shape>
                <v:shape id="Image 54" o:spid="_x0000_s1078" type="#_x0000_t75" style="position:absolute;left:14651;top:46743;width:1977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lKnDDFAAAA3QAAAA8AAABkcnMvZG93bnJldi54bWxEj09rAjEUxO+FfofwhN5q4oJWVqP0D4Kg&#10;h7r20ONj89xdunlZNtFsv70RBI/DzPyGWa4H24oL9b5xrGEyViCIS2carjT8HDevcxA+IBtsHZOG&#10;f/KwXj0/LTE3LvKBLkWoRIKwz1FDHUKXS+nLmiz6seuIk3dyvcWQZF9J02NMcNvKTKmZtNhwWqix&#10;o8+ayr/ibDXYbm9aVsVbzL6+pybG7QfufrV+GQ3vCxCBhvAI39tboyFT0xnc3qQnIF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5SpwwxQAAAN0AAAAPAAAAAAAAAAAAAAAA&#10;AJ8CAABkcnMvZG93bnJldi54bWxQSwUGAAAAAAQABAD3AAAAkQMAAAAA&#10;">
                  <v:imagedata r:id="rId151" o:title=""/>
                </v:shape>
                <v:shape id="Graphic 55" o:spid="_x0000_s1079" style="position:absolute;left:14533;top:46743;width:6464;height:12;visibility:visible;mso-wrap-style:square;v-text-anchor:top" coordsize="6464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tV6cYA&#10;AADdAAAADwAAAGRycy9kb3ducmV2LnhtbESP0WoCMRRE3wv+Q7iCb5pVsZatUUS0tIVWtH7AZXO7&#10;WdzcLEm6u/59UxD6OMzMGWa16W0tWvKhcqxgOslAEBdOV1wquHwdxk8gQkTWWDsmBTcKsFkPHlaY&#10;a9fxidpzLEWCcMhRgYmxyaUMhSGLYeIa4uR9O28xJulLqT12CW5rOcuyR2mx4rRgsKGdoeJ6/rEK&#10;3s1t8fYy920x7/rrcX85fYYPo9Ro2G+fQUTq43/43n7VCmbZYgl/b9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/tV6cYAAADdAAAADwAAAAAAAAAAAAAAAACYAgAAZHJz&#10;L2Rvd25yZXYueG1sUEsFBgAAAAAEAAQA9QAAAIsDAAAAAA==&#10;" path="m,l646095,e" filled="f" strokecolor="#ffffae" strokeweight=".08194mm">
                  <v:path arrowok="t"/>
                </v:shape>
                <v:shape id="Image 56" o:spid="_x0000_s1080" type="#_x0000_t75" style="position:absolute;left:17918;top:46890;width:2959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1BVPAAAAA3QAAAA8AAABkcnMvZG93bnJldi54bWxET02LwjAQvQv+hzCCN01VVko1igiCN60W&#10;9Dg0Y1ttJqWJWvfXbw4LHh/ve7nuTC1e1LrKsoLJOAJBnFtdcaEgO+9GMQjnkTXWlknBhxysV/3e&#10;EhNt35zS6+QLEULYJaig9L5JpHR5SQbd2DbEgbvZ1qAPsC2kbvEdwk0tp1E0lwYrDg0lNrQtKX+c&#10;nkbBLItTe7n/Xju/iY+8v8j0cz4oNRx0mwUIT53/iv/de61gGv2EueFNeAJy9Q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TUFU8AAAADdAAAADwAAAAAAAAAAAAAAAACfAgAA&#10;ZHJzL2Rvd25yZXYueG1sUEsFBgAAAAAEAAQA9wAAAIwDAAAAAA==&#10;">
                  <v:imagedata r:id="rId152" o:title=""/>
                </v:shape>
                <v:shape id="Graphic 57" o:spid="_x0000_s1081" style="position:absolute;left:17906;top:47425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WCVMUA&#10;AADdAAAADwAAAGRycy9kb3ducmV2LnhtbESPQWvCQBSE74X+h+UVvNVdAyk1dRUtFYI9NYrnR/Y1&#10;CWbfxuyaxH/fLRR6HGbmG2a1mWwrBup941jDYq5AEJfONFxpOB33z68gfEA22DomDXfysFk/Pqww&#10;M27kLxqKUIkIYZ+hhjqELpPSlzVZ9HPXEUfv2/UWQ5R9JU2PY4TbViZKvUiLDceFGjt6r6m8FDer&#10;4XDYptdLddp92qkMxXhWLl98aD17mrZvIAJN4T/8186NhkSlS/h9E5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JYJU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58" o:spid="_x0000_s1082" type="#_x0000_t75" style="position:absolute;left:14651;top:47274;width:199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aDXx/CAAAA3QAAAA8AAABkcnMvZG93bnJldi54bWxET01rAjEQvRf8D2EEbzXZWKysRpHSgj30&#10;oBXE27AZdxc3kyVJdfvvm0PB4+N9rzaD68SNQmw9GyimCgRx5W3LtYHj98fzAkRMyBY7z2TglyJs&#10;1qOnFZbW33lPt0OqRQ7hWKKBJqW+lDJWDTmMU98TZ+7ig8OUYailDXjP4a6TWqm5dNhybmiwp7eG&#10;quvhxxn4elGfxSzEd/06s7pY2LM+1WdjJuNhuwSRaEgP8b97Zw1oNc/785v8BOT6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2g18fwgAAAN0AAAAPAAAAAAAAAAAAAAAAAJ8C&#10;AABkcnMvZG93bnJldi54bWxQSwUGAAAAAAQABAD3AAAAjgMAAAAA&#10;">
                  <v:imagedata r:id="rId153" o:title=""/>
                </v:shape>
                <v:shape id="Graphic 59" o:spid="_x0000_s1083" style="position:absolute;left:14533;top:47274;width:6464;height:12;visibility:visible;mso-wrap-style:square;v-text-anchor:top" coordsize="6464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Kiu8UA&#10;AADdAAAADwAAAGRycy9kb3ducmV2LnhtbESP0WoCMRRE3wv+Q7iCbzWropStUURa0UJbtH7AZXO7&#10;WdzcLEncXf++EYQ+DjNzhlmue1uLlnyoHCuYjDMQxIXTFZcKzj/vzy8gQkTWWDsmBTcKsF4NnpaY&#10;a9fxkdpTLEWCcMhRgYmxyaUMhSGLYewa4uT9Om8xJulLqT12CW5rOc2yhbRYcVow2NDWUHE5Xa2C&#10;D3ObH3Yz3xazrr98v52PX+HTKDUa9ptXEJH6+B9+tPdawTRbTOD+Jj0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MqK7xQAAAN0AAAAPAAAAAAAAAAAAAAAAAJgCAABkcnMv&#10;ZG93bnJldi54bWxQSwUGAAAAAAQABAD1AAAAigMAAAAA&#10;" path="m,l646095,e" filled="f" strokecolor="#ffffae" strokeweight=".08194mm">
                  <v:path arrowok="t"/>
                </v:shape>
                <v:shape id="Image 60" o:spid="_x0000_s1084" type="#_x0000_t75" style="position:absolute;left:16826;top:44769;width:1896;height:7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/iNvGAAAA3QAAAA8AAABkcnMvZG93bnJldi54bWxEj0FrAjEUhO+F/ofwBC+i2eZgy9YoYmkR&#10;KQW39v66ed1d3Lxsk+iu/94UhB6HmfmGWawG24oz+dA41vAwy0AQl840XGk4fL5On0CEiGywdUwa&#10;LhRgtby/W2BuXM97OhexEgnCIUcNdYxdLmUoa7IYZq4jTt6P8xZjkr6SxmOf4LaVKsvm0mLDaaHG&#10;jjY1lcfiZDU8lh/HYrJ5+d59/VZvUqnev1Ov9Xg0rJ9BRBrif/jW3hoNKpsr+HuTnoBcX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T+I28YAAADdAAAADwAAAAAAAAAAAAAA&#10;AACfAgAAZHJzL2Rvd25yZXYueG1sUEsFBgAAAAAEAAQA9wAAAJIDAAAAAA==&#10;">
                  <v:imagedata r:id="rId154" o:title=""/>
                </v:shape>
                <v:shape id="Image 61" o:spid="_x0000_s1085" type="#_x0000_t75" style="position:absolute;left:14651;top:47805;width:376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bGQ3HAAAA3QAAAA8AAABkcnMvZG93bnJldi54bWxEj0FrwkAUhO8F/8PyCr1I3RghlNRVaqEQ&#10;T8VoQ709ss8kNPs2ZLcm9te7gtDjMDPfMMv1aFpxpt41lhXMZxEI4tLqhisFh/3H8wsI55E1tpZJ&#10;wYUcrFeThyWm2g68o3PuKxEg7FJUUHvfpVK6siaDbmY74uCdbG/QB9lXUvc4BLhpZRxFiTTYcFio&#10;saP3msqf/NcoOP4dffH1uZtmzVbPF9k3FZsTKfX0OL69gvA0+v/wvZ1pBXGULOD2JjwBuboC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PbGQ3HAAAA3QAAAA8AAAAAAAAAAAAA&#10;AAAAnwIAAGRycy9kb3ducmV2LnhtbFBLBQYAAAAABAAEAPcAAACTAwAAAAA=&#10;">
                  <v:imagedata r:id="rId155" o:title=""/>
                </v:shape>
                <v:shape id="Image 62" o:spid="_x0000_s1086" type="#_x0000_t75" style="position:absolute;left:20346;top:47805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AOf3FAAAA3QAAAA8AAABkcnMvZG93bnJldi54bWxEj19rwkAQxN+Ffodjhb7VjVpEo6eUgqWF&#10;QvEPPi+5NQnm9tLcmaTfvicIPg4z8xtmteltpVpufOlEw3iUgGLJnCkl13A8bF/moHwgMVQ5YQ1/&#10;7GGzfhqsKDWukx23+5CrCBGfkoYihDpF9FnBlvzI1SzRO7vGUoiyydE01EW4rXCSJDO0VEpcKKjm&#10;94Kzy/5qNdiFmXanaoE/H9NT3n//tviFZ62fh/3bElTgPjzC9/an0TBJZq9wexOfAK7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ADn9xQAAAN0AAAAPAAAAAAAAAAAAAAAA&#10;AJ8CAABkcnMvZG93bnJldi54bWxQSwUGAAAAAAQABAD3AAAAkQMAAAAA&#10;">
                  <v:imagedata r:id="rId145" o:title=""/>
                </v:shape>
                <v:shape id="Graphic 63" o:spid="_x0000_s1087" style="position:absolute;left:14533;top:47805;width:6464;height:13;visibility:visible;mso-wrap-style:square;v-text-anchor:top" coordsize="6464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mkuMUA&#10;AADdAAAADwAAAGRycy9kb3ducmV2LnhtbESP0WoCMRRE3wv+Q7hC3zSropStUaTU0hZUtH7AZXO7&#10;WdzcLEncXf++EYQ+DjNzhlmue1uLlnyoHCuYjDMQxIXTFZcKzj/b0QuIEJE11o5JwY0CrFeDpyXm&#10;2nV8pPYUS5EgHHJUYGJscilDYchiGLuGOHm/zluMSfpSao9dgttaTrNsIS1WnBYMNvRmqLicrlbB&#10;t7nNvz5mvi1mXX85vJ+P+7AzSj0P+80riEh9/A8/2p9awTRbzOH+Jj0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CaS4xQAAAN0AAAAPAAAAAAAAAAAAAAAAAJgCAABkcnMv&#10;ZG93bnJldi54bWxQSwUGAAAAAAQABAD1AAAAigMAAAAA&#10;" path="m,l646095,e" filled="f" strokecolor="#ffffae" strokeweight=".08194mm">
                  <v:path arrowok="t"/>
                </v:shape>
                <v:shape id="Graphic 64" o:spid="_x0000_s1088" style="position:absolute;left:74;top:37979;width:6877;height:4400;visibility:visible;mso-wrap-style:square;v-text-anchor:top" coordsize="687705,440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MmFMYA&#10;AADdAAAADwAAAGRycy9kb3ducmV2LnhtbESPQWvCQBSE70L/w/KEXkQ3EQ0lZiOlUCjFg6aCeHtk&#10;n0kw+zbsbjX9912h0OMwM98wxXY0vbiR851lBekiAUFcW91xo+D49T5/AeEDssbeMin4IQ/b8mlS&#10;YK7tnQ90q0IjIoR9jgraEIZcSl+3ZNAv7EAcvYt1BkOUrpHa4T3CTS+XSZJJgx3HhRYHemupvlbf&#10;RsHa1qf9eefS07FCGlYuC7P0U6nn6fi6ARFoDP/hv/aHVrBMsgweb+ITk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QMmFMYAAADdAAAADwAAAAAAAAAAAAAAAACYAgAAZHJz&#10;L2Rvd25yZXYueG1sUEsFBgAAAAAEAAQA9QAAAIsDAAAAAA==&#10;" path="m657896,439581r-628394,l18018,437262,8640,430940,2318,421562,,410079,,29502,2318,18018,8640,8640,18018,2318,29502,,657896,r11484,2318l678757,8640r6323,9378l687398,29502r,380577l685080,421562r-6323,9378l669380,437262r-11484,2319xe" fillcolor="#f5b67a" stroked="f">
                  <v:path arrowok="t"/>
                </v:shape>
                <v:shape id="Graphic 65" o:spid="_x0000_s1089" style="position:absolute;left:74;top:37979;width:6877;height:4400;visibility:visible;mso-wrap-style:square;v-text-anchor:top" coordsize="687705,440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kfgcUA&#10;AADdAAAADwAAAGRycy9kb3ducmV2LnhtbESPQWvCQBSE74X+h+UVvDUbPVhJXUNQChXpobGFHh/Z&#10;ZxLMvo3ZNZv++25B8DjMzDfMOp9MJ0YaXGtZwTxJQRBXVrdcK/g6vj2vQDiPrLGzTAp+yUG+eXxY&#10;Y6Zt4E8aS1+LCGGXoYLG+z6T0lUNGXSJ7Ymjd7KDQR/lUEs9YIhw08lFmi6lwZbjQoM9bRuqzuXV&#10;KNiHMbj2cgi7Mnx8/xhyfShWSs2epuIVhKfJ38O39rtWsEiXL/D/Jj4Bu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uR+BxQAAAN0AAAAPAAAAAAAAAAAAAAAAAJgCAABkcnMv&#10;ZG93bnJldi54bWxQSwUGAAAAAAQABAD1AAAAigMAAAAA&#10;" path="m,29502l,410079r2318,11483l8640,430940r9378,6322l29502,439581r628394,l669380,437262r9377,-6322l685080,421562r2318,-11483l687398,29502,685080,18018,678757,8640,669380,2318,657896,,29502,,18018,2318,8640,8640,2318,18018,,29502xe" filled="f" strokeweight=".08194mm">
                  <v:path arrowok="t"/>
                </v:shape>
                <v:shape id="Graphic 66" o:spid="_x0000_s1090" style="position:absolute;left:74;top:38421;width:6877;height:13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mBUsEA&#10;AADdAAAADwAAAGRycy9kb3ducmV2LnhtbERPTWvCQBC9C/0PyxR6kbqphyDRVUpBKHgoarwP2Wk2&#10;NDubZtck/nvnIHh8vO/NbvKtGqiPTWADH4sMFHEVbMO1gfK8f1+BignZYhuYDNwowm77MttgYcPI&#10;RxpOqVYSwrFAAy6lrtA6Vo48xkXoiIX7Db3HJLCvte1xlHDf6mWW5dpjw9LgsKMvR9Xf6eoNLMfc&#10;XudVefkvV87lh+FyLn/2xry9Tp9rUImm9BQ/3N9WfFkuc+WNPAG9v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5gVLBAAAA3QAAAA8AAAAAAAAAAAAAAAAAmAIAAGRycy9kb3du&#10;cmV2LnhtbFBLBQYAAAAABAAEAPUAAACGAwAAAAA=&#10;" path="m,l687398,e" filled="f" strokeweight=".08194mm">
                  <v:path arrowok="t"/>
                </v:shape>
                <v:shape id="Image 67" o:spid="_x0000_s1091" type="#_x0000_t75" style="position:absolute;left:192;top:38480;width:858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YYonEAAAA3QAAAA8AAABkcnMvZG93bnJldi54bWxEj0FrwkAUhO+F/oflFbzV3Sqoja5SCsFe&#10;PKj5Ac/saxLMvg3ZV43/visIHoeZ+YZZbQbfqgv1sQls4WNsQBGXwTVcWSiO+fsCVBRkh21gsnCj&#10;CJv168sKMxeuvKfLQSqVIBwztFCLdJnWsazJYxyHjjh5v6H3KEn2lXY9XhPct3pizEx7bDgt1NjR&#10;d03l+fDnLeRtEUo9ncvcHHdB8tO22E231o7ehq8lKKFBnuFH+8dZmJjZJ9zfpCeg1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wYYonEAAAA3QAAAA8AAAAAAAAAAAAAAAAA&#10;nwIAAGRycy9kb3ducmV2LnhtbFBLBQYAAAAABAAEAPcAAACQAwAAAAA=&#10;">
                  <v:imagedata r:id="rId156" o:title=""/>
                </v:shape>
                <v:shape id="Graphic 68" o:spid="_x0000_s1092" style="position:absolute;left:803;top:39223;width:782;height:178;visibility:visible;mso-wrap-style:square;v-text-anchor:top" coordsize="78105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tf4cEA&#10;AADdAAAADwAAAGRycy9kb3ducmV2LnhtbERPTYvCMBC9C/sfwix403Q9aKlGEaG6sHhQq+ehGdti&#10;Muk2Wa3/fnMQPD7e92LVWyPu1PnGsYKvcQKCuHS64UpBccpHKQgfkDUax6TgSR5Wy4/BAjPtHnyg&#10;+zFUIoawz1BBHUKbSenLmiz6sWuJI3d1ncUQYVdJ3eEjhlsjJ0kylRYbjg01trSpqbwd/6yCnc0v&#10;22u6/0nNk4rD+TffnMkoNfzs13MQgfrwFr/c31rBJJnF/fFNfAJ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7X+HBAAAA3QAAAA8AAAAAAAAAAAAAAAAAmAIAAGRycy9kb3du&#10;cmV2LnhtbFBLBQYAAAAABAAEAPUAAACGAwAAAAA=&#10;" path="m13669,17208r-2852,l10704,4940r-124,-324l10497,4401r-120,-313l10261,3785,9777,3271,8458,2471r-5694,l3826,908,5584,,8937,r4636,4401l13669,17208xem2852,17208l,17208,,380r2566,l2566,2471r2929,l3292,4401,2852,5863r,11345xem20361,5556l17572,5176r120,-560l17745,4366,23714,r2880,l27760,169r1795,676l30217,1271r846,1021l23674,2292r-1256,299l21136,3535r-256,451l20756,4204r-92,162l20458,5176r-97,380xem23953,17588r-2972,l19559,17138,17572,15328r-361,-842l17126,11743r137,-549l26003,7236r1697,-328l28791,6528r-71,-2162l28595,3986r-152,-268l27167,2591r-195,l25969,2292r5094,l31358,2936r130,599l31582,3986r92,4771l28791,8757r-1035,423l26203,9539r-3246,465l22126,10194r-2008,3253l20407,14081r1155,1014l22334,15328r6454,l28132,15888r-1014,672l25705,17138r-706,267l23953,17588xem28788,15328r-4094,l25609,15095r1088,-609l28791,8757r2883,l31735,14486r104,609l29061,15095r-273,233xem32534,17138r-2975,l29283,16560r-178,-672l29020,15095r2819,l31879,15328r96,560l32214,16560r320,578xem41763,2626r-3051,l39171,1912r700,-662l41625,249,42625,r2366,l48333,2471r-6025,l41763,2626xem51493,2626r-2778,l49829,982,51562,r3803,l56059,249r382,l58443,2306r52,165l51879,2471r-386,155xem38948,17208r-2852,l36096,249r2546,l38642,2626r3013,l38948,6943r,10265xem48600,3239r-300,l48715,2626r-4176,l44167,2471r4166,l48600,3239xem58893,17208r-2831,l55984,6943r-93,-2507l53717,2471r4778,l58738,3239r92,289l58893,17208xem48942,17208r-2852,l46000,4641r-50,-205l45857,4056,44809,2626r3906,l48300,3239r2225,l49333,4436r-391,1257l48942,17208xem50525,3239r-1925,l48387,2626r2748,l50525,3239xem72147,17588r-4415,l65777,16831,62897,13796r-557,-1648l62311,5707r335,-1010l62980,3831,65857,767,67714,r4571,l74119,767r1469,1578l68760,2345r-1102,440l65869,4538r-493,1169l65284,7172r12399,l77676,9517r-12550,l65232,11370r521,1419l67633,14754r1096,457l76264,15211r-2514,1902l72147,17588xem77683,7172r-3007,l74569,5982r-37,-275l74190,4697,72599,2785r-143,l71514,2345r4074,l76972,3831r623,1876l77683,7172xem76264,15211r-4904,l72151,14969r1528,-1173l74214,12993r473,-1324l73661,11669r3930,479l77147,13796r-883,1415xe" fillcolor="black" stroked="f">
                  <v:path arrowok="t"/>
                </v:shape>
                <v:shape id="Image 69" o:spid="_x0000_s1093" type="#_x0000_t75" style="position:absolute;left:3589;top:38632;width:1824;height:8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2CCPDAAAA3QAAAA8AAABkcnMvZG93bnJldi54bWxEj0GLwjAUhO8L/ofwBG9ratG11qYiguB1&#10;XUG8PZpnW2xeShNr9debhYU9DjPzDZNtBtOInjpXW1Ywm0YgiAuray4VnH72nwkI55E1NpZJwZMc&#10;bPLRR4aptg/+pv7oSxEg7FJUUHnfplK6oiKDbmpb4uBdbWfQB9mVUnf4CHDTyDiKvqTBmsNChS3t&#10;Kipux7tRYAq5Wr0uyXbXzxfyvPBx74ZYqcl42K5BeBr8f/ivfdAK4mg5g9834QnI/A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zYII8MAAADdAAAADwAAAAAAAAAAAAAAAACf&#10;AgAAZHJzL2Rvd25yZXYueG1sUEsFBgAAAAAEAAQA9wAAAI8DAAAAAA==&#10;">
                  <v:imagedata r:id="rId157" o:title=""/>
                </v:shape>
                <v:shape id="Image 70" o:spid="_x0000_s1094" type="#_x0000_t75" style="position:absolute;left:6300;top:39011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8ks/FAAAA3QAAAA8AAABkcnMvZG93bnJldi54bWxEj1FrwkAQhN8L/odjhb7VTSO0mnqKFCoV&#10;hKIWn5fcmoTm9mLuTOK/7wmFPg4z8w2zWA22Vh23vnKi4XmSgGLJnamk0PB9/HiagfKBxFDthDXc&#10;2MNqOXpYUGZcL3vuDqFQESI+Iw1lCE2G6POSLfmJa1iid3atpRBlW6BpqY9wW2OaJC9oqZK4UFLD&#10;7yXnP4er1WDnZtqf6jl+baanYthdOtziWevH8bB+AxV4CP/hv/an0ZAmrync38QngM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fJLPxQAAAN0AAAAPAAAAAAAAAAAAAAAA&#10;AJ8CAABkcnMvZG93bnJldi54bWxQSwUGAAAAAAQABAD3AAAAkQMAAAAA&#10;">
                  <v:imagedata r:id="rId145" o:title=""/>
                </v:shape>
                <v:shape id="Graphic 71" o:spid="_x0000_s1095" style="position:absolute;left:74;top:39011;width:6877;height:13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U3x8UA&#10;AADdAAAADwAAAGRycy9kb3ducmV2LnhtbESPUWvCQBCE3wv+h2MLfasXtcQSPUWENqVQxNgfsOTW&#10;JDS3F+62Gv99r1Do4zAz3zDr7eh6daEQO88GZtMMFHHtbceNgc/Ty+MzqCjIFnvPZOBGEbabyd0a&#10;C+uvfKRLJY1KEI4FGmhFhkLrWLfkME79QJy8sw8OJcnQaBvwmuCu1/Msy7XDjtNCiwPtW6q/qm9n&#10;IM9vVnblR3iflePhuHityiepjHm4H3crUEKj/If/2m/WwDxbLuD3TXoCe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tTfHxQAAAN0AAAAPAAAAAAAAAAAAAAAAAJgCAABkcnMv&#10;ZG93bnJldi54bWxQSwUGAAAAAAQABAD1AAAAigMAAAAA&#10;" path="m,l687398,e" filled="f" strokecolor="#ffffae" strokeweight=".08194mm">
                  <v:path arrowok="t"/>
                </v:shape>
                <v:shape id="Image 72" o:spid="_x0000_s1096" type="#_x0000_t75" style="position:absolute;left:192;top:39543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SESrEAAAA3QAAAA8AAABkcnMvZG93bnJldi54bWxEj0trwzAQhO+B/gexhd4SqW5euJZD4lKa&#10;ax6X3BZra5laK2OpifPvq0Khx2FmvmGKzeg6caUhtJ41PM8UCOLam5YbDefT+3QNIkRkg51n0nCn&#10;AJvyYVJgbvyND3Q9xkYkCIccNdgY+1zKUFtyGGa+J07epx8cxiSHRpoBbwnuOpkptZQOW04LFnuq&#10;LNVfx2+nQc4/XLa4uJe3w8mqquJqF+Jd66fHcfsKItIY/8N/7b3RkKnVHH7fpCcgy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SESrEAAAA3QAAAA8AAAAAAAAAAAAAAAAA&#10;nwIAAGRycy9kb3ducmV2LnhtbFBLBQYAAAAABAAEAPcAAACQAwAAAAA=&#10;">
                  <v:imagedata r:id="rId158" o:title=""/>
                </v:shape>
                <v:shape id="Graphic 73" o:spid="_x0000_s1097" style="position:absolute;left:795;top:39694;width:476;height:298;visibility:visible;mso-wrap-style:square;v-text-anchor:top" coordsize="47625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VVQMgA&#10;AADdAAAADwAAAGRycy9kb3ducmV2LnhtbESPSWvDMBSE74X8B/EKuTVyA1nqRgkhkOWQHLJ0ye1h&#10;vVgm1pOxFMf991Uh0OMwM98wk1lrS9FQ7QvHCl57CQjizOmCcwWn4/JlDMIHZI2lY1LwQx5m087T&#10;BFPt7ryn5hByESHsU1RgQqhSKX1myKLvuYo4ehdXWwxR1rnUNd4j3JaynyRDabHguGCwooWh7Hq4&#10;WQWy1KvPt+Ng97FafJ/9fvu1a8xaqe5zO38HEagN/+FHe6MV9JPRAP7exCcgp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hVVAyAAAAN0AAAAPAAAAAAAAAAAAAAAAAJgCAABk&#10;cnMvZG93bnJldi54bWxQSwUGAAAAAAQABAD1AAAAjQMAAAAA&#10;" path="m9496,23610r-4141,l3503,22856,700,19842,,17683,92,12567,6225,6021r3275,l10608,6362r238,l13320,8327r-6884,l5179,8880,3383,10937r-447,1630l3034,17430r279,1060l3369,18705r1733,2049l6232,21265r6885,l11046,23064r-1550,546xem11620,11768r-101,-423l11422,10937r-70,-296l10884,9792,9546,8651,8626,8327r4694,l14063,9641r191,1000l14310,10937r77,408l11620,11768xem13117,21265r-4371,l10141,20754r-277,l11180,19550r379,-845l11655,18490r111,-807l11852,17060r2810,370l14492,18490r-35,215l14352,19360r-723,1394l13117,21265xem19965,3274r-2852,l17113,r2852,l19965,3274xem19965,23229r-2852,l17113,6401r2852,l19965,23229xem27672,6401r-2842,l24830,2228,27672,517r,5884xem30534,8620r-7796,l22738,6401r7796,l30534,8620xem27918,20261r-2980,l24830,8620r2842,l27721,19796r98,232l27918,20261xem30946,23198r-4152,l25812,22634r-401,-433l24946,21131r-6,-683l28080,20448r376,225l30534,20673r250,1528l30854,22634r92,564xem39216,27180r-3563,l36536,26642r191,-180l37149,25800r177,-433l37839,23958r57,-155l37980,23571r113,-310l31712,6401r3074,l38741,17380r408,1300l39508,20039r2522,l40143,25092r-560,1370l39509,26642r-213,391l39216,27180xem42030,20039r-2522,l39847,18680r402,-1300l44273,6401r2852,l42030,20039xem36919,29716r-3717,l32902,27180r-17,-147l33427,27180r5789,l38621,28275r-581,687l36919,29716xe" fillcolor="black" stroked="f">
                  <v:path arrowok="t"/>
                </v:shape>
                <v:shape id="Graphic 74" o:spid="_x0000_s1098" style="position:absolute;left:74;top:39543;width:6877;height:12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KUX8UA&#10;AADdAAAADwAAAGRycy9kb3ducmV2LnhtbESP3UrDQBSE7wXfYTlC7+ymP0SJ3ZYi2EhBpNEHOGSP&#10;STB7Nuyetunbu4WCl8PMfMOsNqPr1YlC7DwbmE0zUMS1tx03Br6/3h6fQUVBtth7JgMXirBZ39+t&#10;sLD+zAc6VdKoBOFYoIFWZCi0jnVLDuPUD8TJ+/HBoSQZGm0DnhPc9XqeZbl22HFaaHGg15bq3+ro&#10;DOT5xcq2/Aj7WTl+Hha7qlxKZczkYdy+gBIa5T98a79bA/PsKYfrm/QE9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wpRfxQAAAN0AAAAPAAAAAAAAAAAAAAAAAJgCAABkcnMv&#10;ZG93bnJldi54bWxQSwUGAAAAAAQABAD1AAAAigMAAAAA&#10;" path="m,l687398,e" filled="f" strokecolor="#ffffae" strokeweight=".08194mm">
                  <v:path arrowok="t"/>
                </v:shape>
                <v:shape id="Image 75" o:spid="_x0000_s1099" type="#_x0000_t75" style="position:absolute;left:3589;top:39690;width:1824;height:8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CW4DGAAAA3QAAAA8AAABkcnMvZG93bnJldi54bWxEj0FrwkAUhO8F/8PyhN7qRqG1RlcRaaGH&#10;Khq9eHtkn0k0+zbsbpP033cFocdhZr5hFqve1KIl5yvLCsajBARxbnXFhYLT8fPlHYQPyBpry6Tg&#10;lzysloOnBabadnygNguFiBD2KSooQ2hSKX1ekkE/sg1x9C7WGQxRukJqh12Em1pOkuRNGqw4LpTY&#10;0Kak/Jb9GAWtve4PNDtvX79Nvsf6o8vcbq3U87Bfz0EE6sN/+NH+0gomyXQK9zfxCcjl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kJbgMYAAADdAAAADwAAAAAAAAAAAAAA&#10;AACfAgAAZHJzL2Rvd25yZXYueG1sUEsFBgAAAAAEAAQA9wAAAJIDAAAAAA==&#10;">
                  <v:imagedata r:id="rId159" o:title=""/>
                </v:shape>
                <v:shape id="Image 76" o:spid="_x0000_s1100" type="#_x0000_t75" style="position:absolute;left:192;top:40074;width:1399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G/oPCAAAA3QAAAA8AAABkcnMvZG93bnJldi54bWxET0trwkAQvhf6H5Yp9KYbJVSJriKFPqgH&#10;8YHnITsm0exsmtkm6b/vHoQeP773cj24WnXUSuXZwGScgCLOva24MHA6vo3moCQgW6w9k4FfEliv&#10;Hh+WmFnf8566QyhUDGHJ0EAZQpNpLXlJDmXsG+LIXXzrMETYFtq22MdwV+tpkrxohxXHhhIbei0p&#10;vx1+nIEu/Z6l/vr1Lmm6k7NsC/kYemOen4bNAlSgIfyL7+5Pa2CazOLc+CY+Ab36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RBv6DwgAAAN0AAAAPAAAAAAAAAAAAAAAAAJ8C&#10;AABkcnMvZG93bnJldi54bWxQSwUGAAAAAAQABAD3AAAAjgMAAAAA&#10;">
                  <v:imagedata r:id="rId160" o:title=""/>
                </v:shape>
                <v:shape id="Graphic 77" o:spid="_x0000_s1101" style="position:absolute;left:74;top:40074;width:6877;height:12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0ALcYA&#10;AADdAAAADwAAAGRycy9kb3ducmV2LnhtbESPUUvDQBCE34X+h2MF3+ylVaKNvZZS0BShSGN/wJJb&#10;k2BuL9ytbfrve4Lg4zAz3zDL9eh6daIQO88GZtMMFHHtbceNgePn6/0zqCjIFnvPZOBCEdaryc0S&#10;C+vPfKBTJY1KEI4FGmhFhkLrWLfkME79QJy8Lx8cSpKh0TbgOcFdr+dZlmuHHaeFFgfatlR/Vz/O&#10;QJ5frGzKfXiflePH4eGtKh+lMubudty8gBIa5T/8195ZA/PsaQG/b9IT0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0ALcYAAADdAAAADwAAAAAAAAAAAAAAAACYAgAAZHJz&#10;L2Rvd25yZXYueG1sUEsFBgAAAAAEAAQA9QAAAIsDAAAAAA==&#10;" path="m,l687398,e" filled="f" strokecolor="#ffffae" strokeweight=".08194mm">
                  <v:path arrowok="t"/>
                </v:shape>
                <v:shape id="Image 78" o:spid="_x0000_s1102" type="#_x0000_t75" style="position:absolute;left:192;top:40605;width:504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ka03BAAAA3QAAAA8AAABkcnMvZG93bnJldi54bWxET01rwkAQvRf8D8sIXopumoJodBURBKGn&#10;Rgs9DtkxiWZnQ3Zq4r/vHgSPj/e93g6uUXfqQu3ZwMcsAUVceFtzaeB8OkwXoIIgW2w8k4EHBdhu&#10;Rm9rzKzv+ZvuuZQqhnDI0EAl0mZah6Iih2HmW+LIXXznUCLsSm077GO4a3SaJHPtsObYUGFL+4qK&#10;W/7nDFzPzuZ7pJ+0Pyzd7+NdvpafYsxkPOxWoIQGeYmf7qM1kCaLuD++iU9Ab/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gka03BAAAA3QAAAA8AAAAAAAAAAAAAAAAAnwIA&#10;AGRycy9kb3ducmV2LnhtbFBLBQYAAAAABAAEAPcAAACNAwAAAAA=&#10;">
                  <v:imagedata r:id="rId161" o:title=""/>
                </v:shape>
                <v:shape id="Graphic 79" o:spid="_x0000_s1103" style="position:absolute;left:74;top:40605;width:6877;height:13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58DMUA&#10;AADdAAAADwAAAGRycy9kb3ducmV2LnhtbESPUUvDQBCE3wX/w7EF3+wlrYQSey1FsJGCSKM/YMmt&#10;SWhuL9ytbfrve4Lg4zAz3zDr7eQGdaYQe88G8nkGirjxtufWwNfn6+MKVBRki4NnMnClCNvN/d0a&#10;S+svfKRzLa1KEI4lGuhExlLr2HTkMM79SJy8bx8cSpKh1TbgJcHdoBdZVmiHPaeFDkd66ag51T/O&#10;QFFcreyq93DIq+njuNzX1ZPUxjzMpt0zKKFJ/sN/7TdrYJGtcvh9k56A3t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/nwMxQAAAN0AAAAPAAAAAAAAAAAAAAAAAJgCAABkcnMv&#10;ZG93bnJldi54bWxQSwUGAAAAAAQABAD1AAAAigMAAAAA&#10;" path="m,l687398,e" filled="f" strokecolor="#ffffae" strokeweight=".08194mm">
                  <v:path arrowok="t"/>
                </v:shape>
                <v:shape id="Image 80" o:spid="_x0000_s1104" type="#_x0000_t75" style="position:absolute;left:192;top:41136;width:1479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5qCjnGAAAA3QAAAA8AAABkcnMvZG93bnJldi54bWxEj0FrAjEUhO+C/yG8ghepWfcgsjVKKSrW&#10;g1Jb8PrYvO4u3bwsSVbTf28EweMwM98wi1U0rbiQ841lBdNJBoK4tLrhSsHP9+Z1DsIHZI2tZVLw&#10;Tx5Wy+FggYW2V/6iyylUIkHYF6igDqErpPRlTQb9xHbEyfu1zmBI0lVSO7wmuGllnmUzabDhtFBj&#10;Rx81lX+n3ihw2/i57u3ZTPexP273m3F3OI+VGr3E9zcQgWJ4hh/tnVaQZ/Mc7m/SE5DL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moKOcYAAADdAAAADwAAAAAAAAAAAAAA&#10;AACfAgAAZHJzL2Rvd25yZXYueG1sUEsFBgAAAAAEAAQA9wAAAJIDAAAAAA==&#10;">
                  <v:imagedata r:id="rId162" o:title=""/>
                </v:shape>
                <v:shape id="Image 81" o:spid="_x0000_s1105" type="#_x0000_t75" style="position:absolute;left:3589;top:41283;width:1643;height:3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BQRvEAAAA3QAAAA8AAABkcnMvZG93bnJldi54bWxEj9GKwjAURN8F/yFcwZeiqRZEukaRxQXx&#10;QdD6AZfm2pRtbkqTtd39+o0g+DjMzBlmsxtsIx7U+dqxgsU8BUFcOl1zpeBWfM3WIHxA1tg4JgW/&#10;5GG3HY82mGvX84Ue11CJCGGfowITQptL6UtDFv3ctcTRu7vOYoiyq6TusI9w28hlmq6kxZrjgsGW&#10;Pg2V39cfqyC7t+fC/p0y3+9NX8mEhuSQKDWdDPsPEIGG8A6/2ketYJmuM3i+iU9Ab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sBQRvEAAAA3QAAAA8AAAAAAAAAAAAAAAAA&#10;nwIAAGRycy9kb3ducmV2LnhtbFBLBQYAAAAABAAEAPcAAACQAwAAAAA=&#10;">
                  <v:imagedata r:id="rId163" o:title=""/>
                </v:shape>
                <v:shape id="Image 82" o:spid="_x0000_s1106" type="#_x0000_t75" style="position:absolute;left:5769;top:41136;width:1062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gdfXEAAAA3QAAAA8AAABkcnMvZG93bnJldi54bWxEj0GLwjAUhO8L+x/CE7ytqaJFukZZRMGL&#10;B62gx0fzbIvJS7dJtf57IyzscZiZb5jFqrdG3Kn1tWMF41ECgrhwuuZSwSnffs1B+ICs0TgmBU/y&#10;sFp+fiww0+7BB7ofQykihH2GCqoQmkxKX1Rk0Y9cQxy9q2sthijbUuoWHxFujZwkSSot1hwXKmxo&#10;XVFxO3ZWQbOZdabbpf5yuebW5Pv0dt78KjUc9D/fIAL14T/8195pBZNkPoX3m/gE5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VgdfXEAAAA3QAAAA8AAAAAAAAAAAAAAAAA&#10;nwIAAGRycy9kb3ducmV2LnhtbFBLBQYAAAAABAAEAPcAAACQAwAAAAA=&#10;">
                  <v:imagedata r:id="rId164" o:title=""/>
                </v:shape>
                <v:shape id="Graphic 83" o:spid="_x0000_s1107" style="position:absolute;left:74;top:41136;width:6877;height:13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V6D8UA&#10;AADdAAAADwAAAGRycy9kb3ducmV2LnhtbESPUWvCQBCE3wv9D8cW+lYvahskeooUakqhiNEfsOTW&#10;JDS3F+62Gv99r1Do4zAz3zCrzeh6daEQO88GppMMFHHtbceNgdPx7WkBKgqyxd4zGbhRhM36/m6F&#10;hfVXPtClkkYlCMcCDbQiQ6F1rFtyGCd+IE7e2QeHkmRotA14TXDX61mW5dphx2mhxYFeW6q/qm9n&#10;IM9vVrblZ/iYluP+MN9V5bNUxjw+jNslKKFR/sN/7XdrYJYtXuD3TXoC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xXoPxQAAAN0AAAAPAAAAAAAAAAAAAAAAAJgCAABkcnMv&#10;ZG93bnJldi54bWxQSwUGAAAAAAQABAD1AAAAigMAAAAA&#10;" path="m,l687398,e" filled="f" strokecolor="#ffffae" strokeweight=".08194mm">
                  <v:path arrowok="t"/>
                </v:shape>
                <v:shape id="Image 84" o:spid="_x0000_s1108" type="#_x0000_t75" style="position:absolute;left:192;top:41667;width:138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Pn1zGAAAA3QAAAA8AAABkcnMvZG93bnJldi54bWxEj8FqwzAQRO+F/oPYQC+lkRNwcJ0ooS4U&#10;CiGHOv6ARdrYJtbKsVTH7ddXgUCPw8y8YTa7yXZipMG3jhUs5gkIYu1My7WC6vjxkoHwAdlg55gU&#10;/JCH3fbxYYO5cVf+orEMtYgQ9jkqaELocym9bsiin7ueOHonN1gMUQ61NANeI9x2cpkkK2mx5bjQ&#10;YE/vDelz+W0V4PNvqivUh4veF+mivLymRRuUeppNb2sQgabwH763P42CZZKt4PYmPgG5/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20+fXMYAAADdAAAADwAAAAAAAAAAAAAA&#10;AACfAgAAZHJzL2Rvd25yZXYueG1sUEsFBgAAAAAEAAQA9wAAAJIDAAAAAA==&#10;">
                  <v:imagedata r:id="rId165" o:title=""/>
                </v:shape>
                <v:shape id="Graphic 85" o:spid="_x0000_s1109" style="position:absolute;left:3606;top:41818;width:489;height:235;visibility:visible;mso-wrap-style:square;v-text-anchor:top" coordsize="4889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wUYMUA&#10;AADdAAAADwAAAGRycy9kb3ducmV2LnhtbESPzWrDMBCE74W+g9hCb43UQH5wo4RQaAjkVDfQ68ba&#10;2CbWykjb2M3TV4VCj8PMfMOsNqPv1JViagNbeJ4YUMRVcC3XFo4fb09LUEmQHXaBycI3Jdis7+9W&#10;WLgw8DtdS6lVhnAq0EIj0hdap6ohj2kSeuLsnUP0KFnGWruIQ4b7Tk+NmWuPLeeFBnt6bai6lF/e&#10;ws7ouPi8HeYShn15np1OR9HR2seHcfsCSmiU//Bfe+8sTM1yAb9v8hP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fBRgxQAAAN0AAAAPAAAAAAAAAAAAAAAAAJgCAABkcnMv&#10;ZG93bnJldi54bWxQSwUGAAAAAAQABAD1AAAAigMAAAAA&#10;" path="m2852,3274l,3274,,,2852,r,3274xem2852,23229l,23229,,6401r2852,l2852,23229xem20868,23229r-2852,l17903,10961r-124,-324l17697,10423r-121,-314l17460,9806r-484,-514l15658,8493r-5695,l11025,6929r1759,-908l16136,6021r4637,4402l20868,23229xem10051,23229r-2852,l7199,6401r2567,l9766,8493r2928,l10491,10423r-440,1461l10051,23229xem28606,6401r-2841,l25765,2228,28606,517r,5884xem31469,8620r-7796,l23673,6401r7796,l31469,8620xem28853,20261r-2980,l25765,8620r2841,l28656,19796r98,232l28853,20261xem31881,23198r-4152,l26747,22634r-401,-433l25881,21131r-6,-683l29015,20448r376,225l31469,20673r250,1528l31789,22634r92,564xem48599,17662r-16068,l32531,15053,43137,r2324,l45461,4574r-2852,l35341,15053r13258,l48599,17662xem45461,15053r-2852,l42609,4574r2852,l45461,15053xem45461,23229r-2852,l42609,17662r2852,l45461,23229xe" fillcolor="black" stroked="f">
                  <v:path arrowok="t"/>
                </v:shape>
                <v:shape id="Graphic 86" o:spid="_x0000_s1110" style="position:absolute;left:74;top:41667;width:6877;height:13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TVkcIA&#10;AADdAAAADwAAAGRycy9kb3ducmV2LnhtbERPzWrCQBC+F/oOyxS81Y1agkRXEcFGCqUYfYAhO01C&#10;s7Nhd6rx7d1DoceP73+9HV2vrhRi59nAbJqBIq697bgxcDkfXpegoiBb7D2TgTtF2G6en9ZYWH/j&#10;E10raVQK4ViggVZkKLSOdUsO49QPxIn79sGhJBgabQPeUrjr9TzLcu2w49TQ4kD7luqf6tcZyPO7&#10;lV35GT5m5fh1WrxX5ZtUxkxext0KlNAo/+I/99EamGfLNDe9SU9Ab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xNWRwgAAAN0AAAAPAAAAAAAAAAAAAAAAAJgCAABkcnMvZG93&#10;bnJldi54bWxQSwUGAAAAAAQABAD1AAAAhwMAAAAA&#10;" path="m,l687398,e" filled="f" strokecolor="#ffffae" strokeweight=".08194mm">
                  <v:path arrowok="t"/>
                </v:shape>
                <v:shape id="Image 87" o:spid="_x0000_s1111" type="#_x0000_t75" style="position:absolute;left:2456;top:38100;width:2057;height: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SGFbGAAAA3QAAAA8AAABkcnMvZG93bnJldi54bWxEj81qwzAQhO+FvoPYQm+NXINL6loJoSWQ&#10;W3GSS25ba/1TWyvXUmzn7aNCIMdhZr5hsvVsOjHS4BrLCl4XEQjiwuqGKwXHw/ZlCcJ5ZI2dZVJw&#10;IQfr1eNDhqm2E+c07n0lAoRdigpq7/tUSlfUZNAtbE8cvNIOBn2QQyX1gFOAm07GUfQmDTYcFmrs&#10;6bOmot2fjYJk0+Rfh6Qt5U/s2uOW+u/fv5NSz0/z5gOEp9nfw7f2TiuIo+U7/L8JT0Cur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FIYVsYAAADdAAAADwAAAAAAAAAAAAAA&#10;AACfAgAAZHJzL2Rvd25yZXYueG1sUEsFBgAAAAAEAAQA9wAAAJIDAAAAAA==&#10;">
                  <v:imagedata r:id="rId166" o:title=""/>
                </v:shape>
                <v:shape id="Graphic 88" o:spid="_x0000_s1112" style="position:absolute;left:1254;top:13546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cJf8QA&#10;AADdAAAADwAAAGRycy9kb3ducmV2LnhtbERPz2vCMBS+D/Y/hCfsMjRpD2NWo0jZoIdd5kTx9mye&#10;bbV5KU3Wdv/9chjs+PH9Xm8n24qBet841pAsFAji0pmGKw2Hr/f5KwgfkA22jknDD3nYbh4f1pgZ&#10;N/InDftQiRjCPkMNdQhdJqUva7LoF64jjtzV9RZDhH0lTY9jDLetTJV6kRYbjg01dpTXVN7331bD&#10;6XZKLudQdu5yVJiPxdvzx6C0fppNuxWIQFP4F/+5C6MhVcu4P76JT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nCX/EAAAA3QAAAA8AAAAAAAAAAAAAAAAAmAIAAGRycy9k&#10;b3ducmV2LnhtbFBLBQYAAAAABAAEAPUAAACJAwAAAAA=&#10;" path="m418929,174062r-389427,l18018,171743,8640,165421,2318,156043,,144560,,29502,2318,18018,8640,8640,18018,2318,29502,,418929,r11484,2318l439790,8640r6323,9378l448431,29502r,115058l446113,156043r-6323,9378l430413,171743r-11484,2319xe" fillcolor="#f5b67a" stroked="f">
                  <v:path arrowok="t"/>
                </v:shape>
                <v:shape id="Graphic 89" o:spid="_x0000_s1113" style="position:absolute;left:1254;top:13546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2o+8YA&#10;AADdAAAADwAAAGRycy9kb3ducmV2LnhtbESPQWsCMRSE74X+h/AEbzW7HqyuRpFKoS300K3en5vn&#10;ZnXzEjdRt/31TaHQ4zAz3zCLVW9bcaUuNI4V5KMMBHHldMO1gu3n88MURIjIGlvHpOCLAqyW93cL&#10;LLS78Qddy1iLBOFQoAIToy+kDJUhi2HkPHHyDq6zGJPsaqk7vCW4beU4yybSYsNpwaCnJ0PVqbxY&#10;BTu/92/f76+uyo0szxuaPk6OQanhoF/PQUTq43/4r/2iFYyzWQ6/b9IT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2o+8YAAADdAAAADwAAAAAAAAAAAAAAAACYAgAAZHJz&#10;L2Rvd25yZXYueG1sUEsFBgAAAAAEAAQA9QAAAIsDAAAAAA==&#10;" path="m,29502l,144560r2318,11483l8640,165421r9378,6322l29502,174062r389427,l430413,171743r9377,-6322l446113,156043r2318,-11483l448431,29502,446113,18018,439790,8640,430413,2318,418929,,29502,,18018,2318,8640,8640,2318,18018,,29502xe" filled="f" strokeweight=".08194mm">
                  <v:path arrowok="t"/>
                </v:shape>
                <v:shape id="Graphic 90" o:spid="_x0000_s1114" style="position:absolute;left:1254;top:13988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wv5MQA&#10;AADdAAAADwAAAGRycy9kb3ducmV2LnhtbESPQWsCMRSE70L/Q3gFb5p1LUVXo0hB0FPRXXp+3Tw3&#10;i5uXbRJ1+++bQqHHYWa+YdbbwXbiTj60jhXMphkI4trplhsFVbmfLECEiKyxc0wKvinAdvM0WmOh&#10;3YNPdD/HRiQIhwIVmBj7QspQG7IYpq4nTt7FeYsxSd9I7fGR4LaTeZa9SostpwWDPb0Zqq/nm1Xg&#10;j+bLX8r3pate6upzvjMfs/Kk1Ph52K1ARBrif/ivfdAK8myZw++b9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8L+TEAAAA3QAAAA8AAAAAAAAAAAAAAAAAmAIAAGRycy9k&#10;b3ducmV2LnhtbFBLBQYAAAAABAAEAPUAAACJAwAAAAA=&#10;" path="m,l448431,e" filled="f" strokeweight=".08194mm">
                  <v:path arrowok="t"/>
                </v:shape>
                <v:shape id="Graphic 91" o:spid="_x0000_s1115" style="position:absolute;left:1986;top:14199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g13cYA&#10;AADdAAAADwAAAGRycy9kb3ducmV2LnhtbESPW0sDMRSE34X+h3AEX6TN9opdmxYpCCL2oTfw8bA5&#10;btYmJ2sS2/Xfm4Lg4zAz3zCLVeesOFOIjWcFw0EBgrjyuuFawWH/3H8AEROyRuuZFPxQhNWyd7PA&#10;UvsLb+m8S7XIEI4lKjAptaWUsTLkMA58S5y9Dx8cpixDLXXAS4Y7K0dFMZMOG84LBltaG6pOu2+n&#10;IKw/zaud+vHmXg7nx7ev7t1OjFJ3t93TI4hEXfoP/7VftIJRMR/D9U1+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g13cYAAADdAAAADwAAAAAAAAAAAAAAAACYAgAAZHJz&#10;L2Rvd25yZXYueG1sUEsFBgAAAAAEAAQA9QAAAIsDAAAAAA=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92" o:spid="_x0000_s1116" type="#_x0000_t75" style="position:absolute;left:1372;top:14047;width:4367;height:1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L31zHAAAA3QAAAA8AAABkcnMvZG93bnJldi54bWxEj81qwzAQhO+FvIPYQC+hkWOKad0oIQkJ&#10;+bnZ7iHHrbW1Ta2VsVTHffuqEOhxmJlvmOV6NK0YqHeNZQWLeQSCuLS64UrBe3F4egHhPLLG1jIp&#10;+CEH69XkYYmptjfOaMh9JQKEXYoKau+7VEpX1mTQzW1HHLxP2xv0QfaV1D3eAty0Mo6iRBpsOCzU&#10;2NGupvIr/zYK7NHPkll3/rheCh7Lzf6abZOTUo/TcfMGwtPo/8P39kkriKPXZ/h7E56AXP0C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IL31zHAAAA3QAAAA8AAAAAAAAAAAAA&#10;AAAAnwIAAGRycy9kb3ducmV2LnhtbFBLBQYAAAAABAAEAPcAAACTAwAAAAA=&#10;">
                  <v:imagedata r:id="rId138" o:title=""/>
                </v:shape>
                <v:shape id="Graphic 93" o:spid="_x0000_s1117" style="position:absolute;left:1254;top:14579;width:4490;height:12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qTosQA&#10;AADdAAAADwAAAGRycy9kb3ducmV2LnhtbESPQWsCMRSE74X+h/AK3mrWBaXdGkWEgielqYceH5vX&#10;zeLmZbuJa/TXN0Khx2FmvmGW6+Q6MdIQWs8KZtMCBHHtTcuNguPn+/MLiBCRDXaeScGVAqxXjw9L&#10;rIy/8AeNOjYiQzhUqMDG2FdShtqSwzD1PXH2vv3gMGY5NNIMeMlw18myKBbSYct5wWJPW0v1SZ+d&#10;gr0d02H7c9OoN1/2pm25T71TavKUNm8gIqX4H/5r74yCsnidw/1Nfg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6k6LEAAAA3QAAAA8AAAAAAAAAAAAAAAAAmAIAAGRycy9k&#10;b3ducmV2LnhtbFBLBQYAAAAABAAEAPUAAACJAwAAAAA=&#10;" path="m,l448431,e" filled="f" strokecolor="#ffffae" strokeweight=".08194mm">
                  <v:path arrowok="t"/>
                </v:shape>
                <v:shape id="Graphic 94" o:spid="_x0000_s1118" style="position:absolute;left:2013;top:13668;width:2890;height:298;visibility:visible;mso-wrap-style:square;v-text-anchor:top" coordsize="288925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WLgMQA&#10;AADdAAAADwAAAGRycy9kb3ducmV2LnhtbESPQYvCMBSE78L+h/AWvGmqiGi3UYpQ0OOqFPf2aJ5t&#10;afNSmqjVX79ZWPA4zMw3TLIdTCvu1LvasoLZNAJBXFhdc6ngfMomKxDOI2tsLZOCJznYbj5GCcba&#10;Pvib7kdfigBhF6OCyvsultIVFRl0U9sRB+9qe4M+yL6UusdHgJtWzqNoKQ3WHBYq7GhXUdEcb0ZB&#10;usguh92wX2S2aF6Ucv5zyHKlxp9D+gXC0+Df4f/2XiuYR+sl/L0JT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Vi4DEAAAA3QAAAA8AAAAAAAAAAAAAAAAAmAIAAGRycy9k&#10;b3ducmV2LnhtbFBLBQYAAAAABAAEAPUAAACJAwAAAAA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101930,9581r-757,-426l100465,8947r-4123,l96997,7757r648,-817l98705,6211r613,-190l100945,6021r605,190l101732,6211r1181,729l101930,9581xem96627,23229r-2852,l93775,6211r2567,l96342,8947r2940,l96627,13215r,10014xem113632,23610r-4416,l107262,22853r-2881,-3036l103825,18169r-30,-6440l104130,10718r334,-866l107342,6789r1856,-768l113769,6021r1835,768l117072,8366r-6828,l109142,8806r-1789,1754l106860,11729r-91,1465l119167,13194r-7,2345l106610,15539r106,1852l107237,18810r1881,1965l110214,21233r7534,l115234,23134r-1602,476xem119167,13194r-3007,l116054,12004r-37,-275l115674,10718,114083,8806r-143,l112998,8366r4074,l118456,9852r624,1877l119167,13194xem117748,21233r-4904,l113635,20990r1529,-1173l115699,19014r472,-1324l115145,17690r3931,479l118632,19817r-884,1416xem124976,11578r-2789,-381l122306,10637r53,-250l122440,10007r5888,-3986l131208,6021r1166,169l134170,6866r662,426l135677,8313r-7389,l127032,8613r-1282,943l125495,10007r-124,218l125279,10387r-206,810l124976,11578xem128567,23610r-2971,l124173,23159r-1986,-1810l121825,20507r-84,-2743l121877,17215r551,-1000l122533,16025r8084,-2768l132314,12930r1092,-381l133334,10387r-124,-380l133057,9739,131781,8613r-195,l130584,8313r5093,l135973,8958r129,598l136196,10007r93,4771l133406,14778r-1036,423l130818,15560r-3247,465l126740,16215r-2007,3254l125021,20103r1156,1014l126948,21349r6455,l132747,21909r-1014,673l130319,23159r-706,268l128567,23610xem133403,21349r-4095,l130223,21117r1088,-610l133406,14778r2883,l136350,20507r103,610l133675,21117r-272,232xem137148,23159r-2975,l133897,22582r-178,-673l133635,21117r2818,l136493,21349r96,560l136828,22582r320,577xem151623,21265r-3190,l149514,20729r1757,-2130l151676,17155r-43,-4556l151377,11623r-232,-658l149408,8891r-1131,-557l151433,8334r,-8334l154275,r,21106l151623,21106r,159xem148993,23610r-3416,l144325,23229,139776,12599r178,-976l141073,8891r842,-1046l144155,6387r1253,-366l147810,6021r901,215l150296,7088r644,556l151433,8334r-5555,l144739,8891r-1704,2074l142612,12599r48,4556l143066,18599r1814,2130l145954,21265r5568,l150560,22775r-1567,835xem154275,23229r-2652,l151623,21106r2652,l154275,23229xem167777,23610r-4416,l161407,22853r-2880,-3036l157970,18169r-30,-6440l158275,10718r334,-866l161487,6789r1857,-768l167914,6021r1835,768l171218,8366r-6828,l163287,8806r-1788,1754l161006,11729r-92,1465l173312,13194r-7,2345l160756,15539r105,1852l161382,18810r1881,1965l164359,21233r7535,l169379,23134r-1602,476xem173312,13194r-3007,l170199,12004r-37,-275l169820,10718,168229,8806r-143,l167143,8366r4075,l172601,9852r624,1877l173312,13194xem171894,21233r-4904,l167781,20990r1528,-1173l169844,19014r473,-1324l169291,17690r3930,479l172777,19817r-883,1416xem184931,9581r-757,-426l183465,8947r-4122,l179998,7757r648,-817l181706,6211r612,-190l183945,6021r606,190l184732,6211r1181,729l184931,9581xem179628,23229r-2852,l176776,6211r2567,l179343,8947r2939,l179628,13215r,10014xem203883,29684r-18909,l184974,27624r18909,l203883,29684xem217467,21265r-4462,l214014,20965r1230,-1039l215561,19236r-100,-1479l215102,17314r-770,-507l213360,16486r-3641,-915l208268,15113r-1619,-775l206036,13806r-478,-781l205163,12296r3,-2874l205510,8782r105,-198l205732,8366r4146,-2345l213172,6021r2206,842l215507,6863r892,623l217045,8366r-6956,l209152,8584r-1083,838l207754,9954r106,1169l213730,13560r1405,440l218498,17314r,1922l218335,19761r-115,370l217467,21265xem215075,11123l212505,8366r4540,l217350,8782r244,640l217654,9581r105,535l217864,10743r-2789,380xem213033,23610r-3507,l207857,23155r-3335,-4954l207343,17757r60,444l207497,18891r440,870l209388,20965r1011,300l217467,21265r-360,542l216304,22458r-2091,923l213033,23610xem225248,6401r-2841,l222407,2228,225248,517r,5884xem228111,8620r-7796,l220315,6401r7796,l228111,8620xem225495,20261r-2980,l222407,8620r2841,l225298,19796r98,232l225495,20261xem228523,23198r-4152,l223389,22634r-401,-433l222523,21131r-7,-683l225657,20448r375,225l228111,20673r249,1528l228431,22634r92,564xem233219,11578r-2789,-381l230549,10637r53,-250l236571,6021r2881,l240617,6190r1796,676l243075,7292r845,1021l236531,8313r-1256,300l233993,9556r-256,451l233613,10225r-92,162l233315,11197r-96,381xem236810,23610r-2972,l232416,23159r-1986,-1810l230068,20507r-84,-2743l230120,17215r552,-1000l230776,16025r98,-176l238860,13257r1697,-327l241649,12549r-72,-2162l241453,10007r-153,-268l240024,8613r-195,l238827,8313r5093,l244216,8958r129,598l244439,10007r93,4771l241649,14778r-1035,423l239061,15560r-3247,465l234983,16215r-2007,3254l233265,20103r1154,1014l235191,21349r6455,l240990,21909r-1015,673l238562,23159r-706,268l236810,23610xem241646,21349r-4095,l238466,21117r1088,-610l241649,14778r2883,l244593,20507r103,610l241918,21117r-272,232xem245392,23159r-2976,l242140,22582r-178,-673l241878,21117r2818,l244736,21349r96,560l245072,22582r320,577xem252313,6401r-2842,l249471,2228,252313,517r,5884xem255176,8620r-7796,l247380,6401r7796,l255176,8620xem252559,20261r-2980,l249471,8620r2842,l252362,19796r99,232l252559,20261xem255588,23198r-4153,l250454,22634r-402,-433l249588,21131r-7,-683l252722,20448r375,225l255176,20673r249,1528l255496,22634r92,564xem265907,23610r-3247,l261734,23420,257907,6401r2852,l260815,18226r164,700l261104,19462r369,595l262644,20930r6236,l267689,22659r-1782,951xem268999,20930r-3113,l267386,20057r532,-595l268423,18226r114,-279l268692,16849r,-10448l271544,6401r,14356l268999,20757r,173xem271544,23229r-2545,l268999,20757r2545,l271544,23229xem287823,21265r-4463,l284370,20965r1230,-1039l285917,19236r-101,-1479l285457,17314r-769,-507l283716,16486r-3641,-915l278624,15113r-1620,-775l276392,13806r-478,-781l275519,12296r3,-2874l275865,8782r106,-198l280233,6021r3295,l285733,6863r130,l286755,7486r646,880l280445,8366r-937,218l278425,9422r-315,532l278216,11123r5870,2437l285491,14000r3363,3314l288854,19236r-164,525l288575,20131r-752,1134xem285431,11123l282860,8366r4541,l288220,10743r-2789,380xem283388,23610r-3507,l278212,23155r-3151,-3919l275000,18891r-122,-690l277698,17757r61,444l277853,18891r440,870l279744,20965r1011,300l287823,21265r-360,542l286660,22458r-2092,923l283388,23610xe" fillcolor="black" stroked="f">
                  <v:path arrowok="t"/>
                </v:shape>
                <v:shape id="Graphic 95" o:spid="_x0000_s1119" style="position:absolute;left:14061;top:11569;width:7436;height:5461;visibility:visible;mso-wrap-style:square;v-text-anchor:top" coordsize="743585,546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2KackA&#10;AADdAAAADwAAAGRycy9kb3ducmV2LnhtbESPS2vDMBCE74X+B7GB3hopOTSuEyWUQmlooA8n4By3&#10;1vrRWivHUhLn31eFQo/DzHzDLFaDbcWJet841jAZKxDEhTMNVxp226fbBIQPyAZbx6ThQh5Wy+ur&#10;BabGnfmDTlmoRISwT1FDHUKXSumLmiz6seuIo1e63mKIsq+k6fEc4baVU6XupMWG40KNHT3WVHxn&#10;R6uhzHJ1KYvPPH/92j9vkrdD8n580fpmNDzMQQQawn/4r702Gqbqfga/b+ITkM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z2KackAAADdAAAADwAAAAAAAAAAAAAAAACYAgAA&#10;ZHJzL2Rvd25yZXYueG1sUEsFBgAAAAAEAAQA9QAAAI4DAAAAAA==&#10;" path="m713950,545788r-684448,l18018,543470,8640,537147,2318,527770,,516286,,29502,2318,18018,8640,8640,18018,2318,29502,,713950,r11484,2318l734811,8640r6323,9378l743452,29502r,486784l741134,527770r-6323,9377l725434,543470r-11484,2318xe" fillcolor="#f5b67a" stroked="f">
                  <v:path arrowok="t"/>
                </v:shape>
                <v:shape id="Graphic 96" o:spid="_x0000_s1120" style="position:absolute;left:14061;top:11569;width:7436;height:5461;visibility:visible;mso-wrap-style:square;v-text-anchor:top" coordsize="743585,546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C7wMAA&#10;AADdAAAADwAAAGRycy9kb3ducmV2LnhtbERPPW/CMBDdkfgP1iGxgU0GBCkGVZVadWApMDCe4msS&#10;EZ8j2yXh33MDUsen9707jL5Td4qpDWxhtTSgiKvgWq4tXM6fiw2olJEddoHJwoMSHPbTyQ5LFwb+&#10;ofsp10pCOJVoocm5L7VOVUMe0zL0xML9hugxC4y1dhEHCfedLoxZa48tS0ODPX00VN1Of156r8d4&#10;Xm1NX9S6vdLARRhvX9bOZ+P7G6hMY/4Xv9zfzkJhtjJX3sgT0P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EC7wMAAAADdAAAADwAAAAAAAAAAAAAAAACYAgAAZHJzL2Rvd25y&#10;ZXYueG1sUEsFBgAAAAAEAAQA9QAAAIUDAAAAAA==&#10;" path="m,29502l,516286r2318,11484l8640,537147r9378,6323l29502,545788r684448,l725434,543470r9377,-6323l741134,527770r2318,-11484l743452,29502,741134,18018,734811,8640,725434,2318,713950,,29502,,18018,2318,8640,8640,2318,18018,,29502xe" filled="f" strokeweight=".08194mm">
                  <v:path arrowok="t"/>
                </v:shape>
                <v:shape id="Graphic 97" o:spid="_x0000_s1121" style="position:absolute;left:14061;top:12011;width:7436;height:13;visibility:visible;mso-wrap-style:square;v-text-anchor:top" coordsize="7435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5ZvMUA&#10;AADdAAAADwAAAGRycy9kb3ducmV2LnhtbESPQWvCQBSE74L/YXkFb7qJ2KDRVaRQyaVCVTw/ss8k&#10;NPs23d1q2l/vCgWPw8x8w6w2vWnFlZxvLCtIJwkI4tLqhisFp+P7eA7CB2SNrWVS8EseNuvhYIW5&#10;tjf+pOshVCJC2OeooA6hy6X0ZU0G/cR2xNG7WGcwROkqqR3eIty0cpokmTTYcFyosaO3msqvw49R&#10;sOeP1915X/4dd9/ZzKVZWlyKVKnRS79dggjUh2f4v11oBdNksYDHm/gE5P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Dlm8xQAAAN0AAAAPAAAAAAAAAAAAAAAAAJgCAABkcnMv&#10;ZG93bnJldi54bWxQSwUGAAAAAAQABAD1AAAAigMAAAAA&#10;" path="m,l743452,e" filled="f" strokeweight=".08194mm">
                  <v:path arrowok="t"/>
                </v:shape>
                <v:shape id="Graphic 98" o:spid="_x0000_s1122" style="position:absolute;left:14792;top:12222;width:248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ExsMQA&#10;AADdAAAADwAAAGRycy9kb3ducmV2LnhtbERPTWsCMRC9C/6HMEIvpWbX1lK3RilCoZR60LbgcdhM&#10;N6vJZJukuv57cyh4fLzv+bJ3VhwpxNazgnJcgCCuvW65UfD1+Xr3BCImZI3WMyk4U4TlYjiYY6X9&#10;iTd03KZG5BCOFSowKXWVlLE25DCOfUecuR8fHKYMQyN1wFMOd1ZOiuJROmw5NxjsaGWoPmz/nIKw&#10;2pt3O/X361tZzr4/fvudfTBK3Yz6l2cQifp0Ff+737SCSVnk/flNfgJyc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BMbDEAAAA3QAAAA8AAAAAAAAAAAAAAAAAmAIAAGRycy9k&#10;b3ducmV2LnhtbFBLBQYAAAAABAAEAPUAAACJ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99" o:spid="_x0000_s1123" type="#_x0000_t75" style="position:absolute;left:14179;top:12070;width:2074;height:1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Bv8DGAAAA3QAAAA8AAABkcnMvZG93bnJldi54bWxEj81qwzAQhO+BvoPYQm6NZB9CcaKY0lIo&#10;DsTkp4XcttbWNrVWxlIS5+2rQCHHYWa+YZb5aDtxpsG3jjUkMwWCuHKm5VrDYf/+9AzCB2SDnWPS&#10;cCUP+ephssTMuAtv6bwLtYgQ9hlqaELoMyl91ZBFP3M9cfR+3GAxRDnU0gx4iXDbyVSpubTYclxo&#10;sKfXhqrf3clq+K6KDbM6FnX5ZkssSnv8XH9pPX0cXxYgAo3hHv5vfxgNaaISuL2JT0Cu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gG/wMYAAADdAAAADwAAAAAAAAAAAAAA&#10;AACfAgAAZHJzL2Rvd25yZXYueG1sUEsFBgAAAAAEAAQA9wAAAJIDAAAAAA==&#10;">
                  <v:imagedata r:id="rId167" o:title=""/>
                </v:shape>
                <v:shape id="Image 100" o:spid="_x0000_s1124" type="#_x0000_t75" style="position:absolute;left:17605;top:12222;width:1824;height:8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3GjTFAAAA3QAAAA8AAABkcnMvZG93bnJldi54bWxEj0FrAjEUhO8F/0N4greauGApq1FEEKv0&#10;ohbB23Pz3CxuXtZNquu/bwqFHoeZ+YaZzjtXizu1ofKsYTRUIIgLbyouNXwdVq/vIEJENlh7Jg1P&#10;CjCf9V6mmBv/4B3d97EUCcIhRw02xiaXMhSWHIahb4iTd/Gtw5hkW0rT4iPBXS0zpd6kw4rTgsWG&#10;lpaK6/7baThtd5fC23G5Ums6bD5vZ3scn7Ue9LvFBESkLv6H/9ofRkM2Uhn8vklPQM5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C9xo0xQAAAN0AAAAPAAAAAAAAAAAAAAAA&#10;AJ8CAABkcnMvZG93bnJldi54bWxQSwUGAAAAAAQABAD3AAAAkQMAAAAA&#10;">
                  <v:imagedata r:id="rId168" o:title=""/>
                </v:shape>
                <v:shape id="Image 101" o:spid="_x0000_s1125" type="#_x0000_t75" style="position:absolute;left:20848;top:12602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XS7TFAAAA3QAAAA8AAABkcnMvZG93bnJldi54bWxEj1FrwkAQhN8F/8OxQt90owHR6Cml0NKC&#10;UIzi85Jbk9DcXpq7Jum/7xUKfRxm5htmfxxto3rufO1Ew3KRgGIpnKml1HC9PM83oHwgMdQ4YQ3f&#10;7OF4mE72lBk3yJn7PJQqQsRnpKEKoc0QfVGxJb9wLUv07q6zFKLsSjQdDRFuG1wlyRot1RIXKmr5&#10;qeLiI/+yGuzWpMOt2eL7S3orx9Nnj2941/phNj7uQAUew3/4r/1qNKyWSQq/b+ITwMM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h10u0xQAAAN0AAAAPAAAAAAAAAAAAAAAA&#10;AJ8CAABkcnMvZG93bnJldi54bWxQSwUGAAAAAAQABAD3AAAAkQMAAAAA&#10;">
                  <v:imagedata r:id="rId145" o:title=""/>
                </v:shape>
                <v:shape id="Graphic 102" o:spid="_x0000_s1126" style="position:absolute;left:14061;top:12602;width:7436;height:12;visibility:visible;mso-wrap-style:square;v-text-anchor:top" coordsize="7435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HNG8MA&#10;AADdAAAADwAAAGRycy9kb3ducmV2LnhtbESPQYvCMBSE78L+h/AW9qZpXRGpRhFR1otgVfD6aN62&#10;ZZuX0mRN/fdGEDwOM/MNs1j1phE36lxtWUE6SkAQF1bXXCq4nHfDGQjnkTU2lknBnRyslh+DBWba&#10;Bs7pdvKliBB2GSqovG8zKV1RkUE3si1x9H5tZ9BH2ZVSdxgi3DRynCRTabDmuFBhS5uKir/Tv1EQ&#10;zhz8ZZtzuOfHn+9reli73UGpr89+PQfhqffv8Ku91wrGaTKB55v4BO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pHNG8MAAADdAAAADwAAAAAAAAAAAAAAAACYAgAAZHJzL2Rv&#10;d25yZXYueG1sUEsFBgAAAAAEAAQA9QAAAIgDAAAAAA==&#10;" path="m,l743452,e" filled="f" strokecolor="#ffffae" strokeweight=".08194mm">
                  <v:path arrowok="t"/>
                </v:shape>
                <v:shape id="Image 103" o:spid="_x0000_s1127" type="#_x0000_t75" style="position:absolute;left:14179;top:13133;width:209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0oaA7HAAAA3QAAAA8AAABkcnMvZG93bnJldi54bWxEj0FrwkAUhO+C/2F5Qi+iG4W2kmYjNrRi&#10;PRS1vfT2yD6TYPZtml1N/PfdguBxmJlvmGTZm1pcqHWVZQWzaQSCOLe64kLB99f7ZAHCeWSNtWVS&#10;cCUHy3Q4SDDWtuM9XQ6+EAHCLkYFpfdNLKXLSzLoprYhDt7RtgZ9kG0hdYtdgJtazqPoSRqsOCyU&#10;2FBWUn46nI0CXlN26rz7WD9nrzT+/Nnu3s6/Sj2M+tULCE+9v4dv7Y1WMJ9Fj/D/JjwBmf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0oaA7HAAAA3QAAAA8AAAAAAAAAAAAA&#10;AAAAnwIAAGRycy9kb3ducmV2LnhtbFBLBQYAAAAABAAEAPcAAACTAwAAAAA=&#10;">
                  <v:imagedata r:id="rId169" o:title=""/>
                </v:shape>
                <v:shape id="Image 104" o:spid="_x0000_s1128" type="#_x0000_t75" style="position:absolute;left:20848;top:13133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g6CzEAAAA3QAAAA8AAABkcnMvZG93bnJldi54bWxEj1FrwkAQhN8L/odjhb7VjQpSo6eIUGmh&#10;IFXxecmtSTC3l+bOJP33PUHwcZiZb5jlureVarnxpRMN41ECiiVzppRcw+n48fYOygcSQ5UT1vDH&#10;HtarwcuSUuM6+eH2EHIVIeJT0lCEUKeIPivYkh+5miV6F9dYClE2OZqGugi3FU6SZIaWSokLBdW8&#10;LTi7Hm5Wg52baXeu5rjfTc95//3b4hdetH4d9psFqMB9eIYf7U+jYTJOZnB/E58Arv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Gg6CzEAAAA3QAAAA8AAAAAAAAAAAAAAAAA&#10;nwIAAGRycy9kb3ducmV2LnhtbFBLBQYAAAAABAAEAPcAAACQAwAAAAA=&#10;">
                  <v:imagedata r:id="rId145" o:title=""/>
                </v:shape>
                <v:shape id="Graphic 105" o:spid="_x0000_s1129" style="position:absolute;left:14061;top:13133;width:7436;height:12;visibility:visible;mso-wrap-style:square;v-text-anchor:top" coordsize="7435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NTbMMA&#10;AADdAAAADwAAAGRycy9kb3ducmV2LnhtbESPQYvCMBSE78L+h/AW9qZpXVCpRhFR1otgVfD6aN62&#10;ZZuX0mRN/fdGEDwOM/MNs1j1phE36lxtWUE6SkAQF1bXXCq4nHfDGQjnkTU2lknBnRyslh+DBWba&#10;Bs7pdvKliBB2GSqovG8zKV1RkUE3si1x9H5tZ9BH2ZVSdxgi3DRynCQTabDmuFBhS5uKir/Tv1EQ&#10;zhz8ZZtzuOfHn+9reli73UGpr89+PQfhqffv8Ku91wrGaTKF55v4BO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kNTbMMAAADdAAAADwAAAAAAAAAAAAAAAACYAgAAZHJzL2Rv&#10;d25yZXYueG1sUEsFBgAAAAAEAAQA9QAAAIgDAAAAAA==&#10;" path="m,l743452,e" filled="f" strokecolor="#ffffae" strokeweight=".08194mm">
                  <v:path arrowok="t"/>
                </v:shape>
                <v:shape id="Image 106" o:spid="_x0000_s1130" type="#_x0000_t75" style="position:absolute;left:17605;top:13280;width:2712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BRJjCAAAA3QAAAA8AAABkcnMvZG93bnJldi54bWxETz1rwzAQ3QP5D+IKXUItx+CQulZCCLTN&#10;0qFOuh/W1TKxTo6l2u6/j4ZCx8f7Lvez7cRIg28dK1gnKQji2umWGwWX8+vTFoQPyBo7x6Tglzzs&#10;d8tFiYV2E3/SWIVGxBD2BSowIfSFlL42ZNEnrieO3LcbLIYIh0bqAacYbjuZpelGWmw5Nhjs6Wio&#10;vlY/VsHqI8+fb2+GTJbLcP3K2K/4XanHh/nwAiLQHP7Ff+6TVpCt0zg3volPQO7u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QUSYwgAAAN0AAAAPAAAAAAAAAAAAAAAAAJ8C&#10;AABkcnMvZG93bnJldi54bWxQSwUGAAAAAAQABAD3AAAAjgMAAAAA&#10;">
                  <v:imagedata r:id="rId170" o:title=""/>
                </v:shape>
                <v:shape id="Image 107" o:spid="_x0000_s1131" type="#_x0000_t75" style="position:absolute;left:14179;top:13664;width:2525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5ybjFAAAA3QAAAA8AAABkcnMvZG93bnJldi54bWxEj81qwzAQhO+FvoPYQG+NHB+K40YOJVDc&#10;HOsGQm+LtfWvVsZSHbtPHwUKOQ4z8w2z28+mFxONrrGsYLOOQBCXVjdcKTh9vT8nIJxH1thbJgUL&#10;Odhnjw87TLW98CdNha9EgLBLUUHt/ZBK6cqaDLq1HYiD92NHgz7IsZJ6xEuAm17GUfQiDTYcFmoc&#10;6FBT2RW/RkGbJ9T+HY9xrs9xl5yw+176Tqmn1fz2CsLT7O/h//aHVhBvoi3c3oQnILMr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Lecm4xQAAAN0AAAAPAAAAAAAAAAAAAAAA&#10;AJ8CAABkcnMvZG93bnJldi54bWxQSwUGAAAAAAQABAD3AAAAkQMAAAAA&#10;">
                  <v:imagedata r:id="rId171" o:title=""/>
                </v:shape>
                <v:shape id="Graphic 108" o:spid="_x0000_s1132" style="position:absolute;left:14061;top:13664;width:7436;height:13;visibility:visible;mso-wrap-style:square;v-text-anchor:top" coordsize="7435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NdxcEA&#10;AADdAAAADwAAAGRycy9kb3ducmV2LnhtbERPz2uDMBS+D/Y/hDfYbY12MIprlDIm7UWYbaHXh3lT&#10;mXkRkxn975fDoMeP7/e+WMwgZppcb1lBuklAEDdW99wquF7Klx0I55E1DpZJwUoOivzxYY+ZtoFr&#10;ms++FTGEXYYKOu/HTErXdGTQbexIHLlvOxn0EU6t1BOGGG4GuU2SN2mw59jQ4UgfHTU/51+jIFw4&#10;+OtnzWGtv46vt7Q6uLJS6vlpObyD8LT4u/jffdIKtmka98c38QnI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zXcXBAAAA3QAAAA8AAAAAAAAAAAAAAAAAmAIAAGRycy9kb3du&#10;cmV2LnhtbFBLBQYAAAAABAAEAPUAAACGAwAAAAA=&#10;" path="m,l743452,e" filled="f" strokecolor="#ffffae" strokeweight=".08194mm">
                  <v:path arrowok="t"/>
                </v:shape>
                <v:shape id="Image 109" o:spid="_x0000_s1133" type="#_x0000_t75" style="position:absolute;left:14179;top:14195;width:1479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BTDlTGAAAA3QAAAA8AAABkcnMvZG93bnJldi54bWxEj09rAjEUxO+FfofwCr2IZuOhlNUopahY&#10;Dy3+Aa+PzXN3cfOyJFlNv31TKPQ4zMxvmPky2U7cyIfWsQY1KUAQV860XGs4HdfjVxAhIhvsHJOG&#10;bwqwXDw+zLE07s57uh1iLTKEQ4kamhj7UspQNWQxTFxPnL2L8xZjlr6WxuM9w20np0XxIi22nBca&#10;7Om9oep6GKwGv0kfq8Gdrdql4WuzW4/6z/NI6+en9DYDESnF//Bfe2s0TJVS8PsmPwG5+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FMOVMYAAADdAAAADwAAAAAAAAAAAAAA&#10;AACfAgAAZHJzL2Rvd25yZXYueG1sUEsFBgAAAAAEAAQA9wAAAJIDAAAAAA==&#10;">
                  <v:imagedata r:id="rId162" o:title=""/>
                </v:shape>
                <v:shape id="Image 110" o:spid="_x0000_s1134" type="#_x0000_t75" style="position:absolute;left:20317;top:14195;width:1062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u0gDFAAAA3QAAAA8AAABkcnMvZG93bnJldi54bWxEj0FrwkAUhO9C/8PyhN50k0BDSV2liIIX&#10;D5qCOT6yzyS4+zbNbjT9912h0OMwM98wq81kjbjT4DvHCtJlAoK4drrjRsFXuV+8g/ABWaNxTAp+&#10;yMNm/TJbYaHdg090P4dGRAj7AhW0IfSFlL5uyaJfup44elc3WAxRDo3UAz4i3BqZJUkuLXYcF1rs&#10;adtSfTuPVkG/exvNeMh9VV1La8pjfrvsvpV6nU+fHyACTeE//Nc+aAVZmmbwfBOfgFz/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LtIAxQAAAN0AAAAPAAAAAAAAAAAAAAAA&#10;AJ8CAABkcnMvZG93bnJldi54bWxQSwUGAAAAAAQABAD3AAAAkQMAAAAA&#10;">
                  <v:imagedata r:id="rId164" o:title=""/>
                </v:shape>
                <v:shape id="Graphic 111" o:spid="_x0000_s1135" style="position:absolute;left:14061;top:14195;width:7436;height:13;visibility:visible;mso-wrap-style:square;v-text-anchor:top" coordsize="7435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HDssMA&#10;AADdAAAADwAAAGRycy9kb3ducmV2LnhtbESPQYvCMBSE7wv7H8Jb8LamVRCpRhFZ0YtgVfD6aJ5t&#10;sXkpTdbUf28EweMwM98w82VvGnGnztWWFaTDBARxYXXNpYLzafM7BeE8ssbGMil4kIPl4vtrjpm2&#10;gXO6H30pIoRdhgoq79tMSldUZNANbUscvavtDPoou1LqDkOEm0aOkmQiDdYcFypsaV1RcTv+GwXh&#10;xMGf/3IOj/ywHV/S/cpt9koNfvrVDISn3n/C7/ZOKxil6Rheb+IT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KHDssMAAADdAAAADwAAAAAAAAAAAAAAAACYAgAAZHJzL2Rv&#10;d25yZXYueG1sUEsFBgAAAAAEAAQA9QAAAIgDAAAAAA==&#10;" path="m,l743452,e" filled="f" strokecolor="#ffffae" strokeweight=".08194mm">
                  <v:path arrowok="t"/>
                </v:shape>
                <v:shape id="Image 112" o:spid="_x0000_s1136" type="#_x0000_t75" style="position:absolute;left:17605;top:14342;width:1824;height:8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kp/LEAAAA3QAAAA8AAABkcnMvZG93bnJldi54bWxEj0GLwjAUhO/C/ofwFrxp2iKiXaPsCoIH&#10;EXQXz2+bZ1ttXmoTa/33RhA8DjPzDTNbdKYSLTWutKwgHkYgiDOrS84V/P2uBhMQziNrrCyTgjs5&#10;WMw/ejNMtb3xjtq9z0WAsEtRQeF9nUrpsoIMuqGtiYN3tI1BH2STS93gLcBNJZMoGkuDJYeFAmta&#10;FpSd91ejoJoeuv8f1IfL9ro5l+3dTM0pUar/2X1/gfDU+Xf41V5rBUkcj+D5JjwBO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ikp/LEAAAA3QAAAA8AAAAAAAAAAAAAAAAA&#10;nwIAAGRycy9kb3ducmV2LnhtbFBLBQYAAAAABAAEAPcAAACQAwAAAAA=&#10;">
                  <v:imagedata r:id="rId172" o:title=""/>
                </v:shape>
                <v:shape id="Image 113" o:spid="_x0000_s1137" type="#_x0000_t75" style="position:absolute;left:14179;top:14726;width:1955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YECvFAAAA3QAAAA8AAABkcnMvZG93bnJldi54bWxEj81qwkAUhfdC32G4BXd1Eou2RCcipQVd&#10;VdNu3F0yt0mazJ04M2p8e6dQcHk4Px9nuRpMJ87kfGNZQTpJQBCXVjdcKfj++nh6BeEDssbOMim4&#10;kodV/jBaYqbthfd0LkIl4gj7DBXUIfSZlL6syaCf2J44ej/WGQxRukpqh5c4bjo5TZK5NNhwJNTY&#10;01tNZVucTIQkv+XabZ9fNq6Vpjq+4+fucFRq/DisFyACDeEe/m9vtIJpms7g7018AjK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EWBArxQAAAN0AAAAPAAAAAAAAAAAAAAAA&#10;AJ8CAABkcnMvZG93bnJldi54bWxQSwUGAAAAAAQABAD3AAAAkQMAAAAA&#10;">
                  <v:imagedata r:id="rId173" o:title=""/>
                </v:shape>
                <v:shape id="Graphic 114" o:spid="_x0000_s1138" style="position:absolute;left:14061;top:14726;width:7436;height:13;visibility:visible;mso-wrap-style:square;v-text-anchor:top" coordsize="7435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ZgKsMA&#10;AADdAAAADwAAAGRycy9kb3ducmV2LnhtbESPQYvCMBSE7wv+h/AEb2taBZGuUURWdi+CtYLXR/O2&#10;LTYvpcma+u+NIHgcZuYbZrUZTCtu1LvGsoJ0moAgLq1uuFJwLvafSxDOI2tsLZOCOznYrEcfK8y0&#10;DZzT7eQrESHsMlRQe99lUrqyJoNuajvi6P3Z3qCPsq+k7jFEuGnlLEkW0mDDcaHGjnY1ldfTv1EQ&#10;Cg7+/J1zuOfHn/klPWzd/qDUZDxsv0B4Gvw7/Gr/agWzNF3A8018An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ZgKsMAAADdAAAADwAAAAAAAAAAAAAAAACYAgAAZHJzL2Rv&#10;d25yZXYueG1sUEsFBgAAAAAEAAQA9QAAAIgDAAAAAA==&#10;" path="m,l743452,e" filled="f" strokecolor="#ffffae" strokeweight=".08194mm">
                  <v:path arrowok="t"/>
                </v:shape>
                <v:shape id="Image 115" o:spid="_x0000_s1139" type="#_x0000_t75" style="position:absolute;left:14179;top:15257;width:404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yyzjFAAAA3QAAAA8AAABkcnMvZG93bnJldi54bWxEj0FrwkAUhO+F/oflCV5C3cSDDdFVrGDx&#10;Uqlp8PzMPpNg9m3IbjX9965Q8DjMzDfMYjWYVlypd41lBckkBkFcWt1wpaD42b6lIJxH1thaJgV/&#10;5GC1fH1ZYKbtjQ90zX0lAoRdhgpq77tMSlfWZNBNbEccvLPtDfog+0rqHm8Bblo5jeOZNNhwWKix&#10;o01N5SX/NQrSzyjyp/OX7PR3nhZ6Tx/HPFJqPBrWcxCeBv8M/7d3WsE0Sd7h8SY8Abm8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6Mss4xQAAAN0AAAAPAAAAAAAAAAAAAAAA&#10;AJ8CAABkcnMvZG93bnJldi54bWxQSwUGAAAAAAQABAD3AAAAkQMAAAAA&#10;">
                  <v:imagedata r:id="rId174" o:title=""/>
                </v:shape>
                <v:shape id="Image 116" o:spid="_x0000_s1140" type="#_x0000_t75" style="position:absolute;left:20848;top:15257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qqTxjBAAAA3QAAAA8AAABkcnMvZG93bnJldi54bWxET01rwkAQvRf8D8sI3uokClKjq4hQsVAo&#10;VfE8ZMckmJ1Ns2uS/vvuQejx8b7X28HWquPWV040pNMEFEvuTCWFhsv5/fUNlA8khmonrOGXPWw3&#10;o5c1Zcb18s3dKRQqhojPSEMZQpMh+rxkS37qGpbI3VxrKUTYFmha6mO4rXGWJAu0VElsKKnhfcn5&#10;/fSwGuzSzPtrvcSvw/xaDJ8/HX7gTevJeNitQAUewr/46T4aDbM0jXPjm/gEcPM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qqTxjBAAAA3QAAAA8AAAAAAAAAAAAAAAAAnwIA&#10;AGRycy9kb3ducmV2LnhtbFBLBQYAAAAABAAEAPcAAACNAwAAAAA=&#10;">
                  <v:imagedata r:id="rId145" o:title=""/>
                </v:shape>
                <v:shape id="Graphic 117" o:spid="_x0000_s1141" style="position:absolute;left:14061;top:15257;width:7436;height:13;visibility:visible;mso-wrap-style:square;v-text-anchor:top" coordsize="7435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n0WMMA&#10;AADdAAAADwAAAGRycy9kb3ducmV2LnhtbESPQYvCMBSE7wv+h/AEb2tahWWtRhFR9CJsVfD6aJ5t&#10;sXkpTTT135uFhT0OM/MNs1j1phFP6lxtWUE6TkAQF1bXXCq4nHef3yCcR9bYWCYFL3KwWg4+Fphp&#10;Gzin58mXIkLYZaig8r7NpHRFRQbd2LbE0bvZzqCPsiul7jBEuGnkJEm+pMGa40KFLW0qKu6nh1EQ&#10;zhz8ZZtzeOU/++k1Pa7d7qjUaNiv5yA89f4//Nc+aAWTNJ3B75v4BOTy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n0WMMAAADdAAAADwAAAAAAAAAAAAAAAACYAgAAZHJzL2Rv&#10;d25yZXYueG1sUEsFBgAAAAAEAAQA9QAAAIgDAAAAAA==&#10;" path="m,l743452,e" filled="f" strokecolor="#ffffae" strokeweight=".08194mm">
                  <v:path arrowok="t"/>
                </v:shape>
                <v:shape id="Image 118" o:spid="_x0000_s1142" type="#_x0000_t75" style="position:absolute;left:14179;top:15788;width:394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OVpd3BAAAA3QAAAA8AAABkcnMvZG93bnJldi54bWxET91qwjAUvh/4DuEI3s3UwDapRimCMvFi&#10;TH2AQ3Nsq81JSWKtb28uBrv8+P6X68G2oicfGscaZtMMBHHpTMOVhvNp+z4HESKywdYxaXhSgPVq&#10;9LbE3LgH/1J/jJVIIRxy1FDH2OVShrImi2HqOuLEXZy3GBP0lTQeHynctlJl2ae02HBqqLGjTU3l&#10;7Xi3Gr72Pyd1LT56VdzjZnfA/a73ndaT8VAsQEQa4r/4z/1tNKiZSvvTm/QE5Oo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OVpd3BAAAA3QAAAA8AAAAAAAAAAAAAAAAAnwIA&#10;AGRycy9kb3ducmV2LnhtbFBLBQYAAAAABAAEAPcAAACNAwAAAAA=&#10;">
                  <v:imagedata r:id="rId175" o:title=""/>
                </v:shape>
                <v:shape id="Image 119" o:spid="_x0000_s1143" type="#_x0000_t75" style="position:absolute;left:20848;top:15788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X8LDjFAAAA3QAAAA8AAABkcnMvZG93bnJldi54bWxEj1FrwkAQhN+F/odjC77pJhGKpp4iBaVC&#10;oajF5yW3JsHcXpq7Jum/7xUKfRxm5htmvR1to3rufO1EQzpPQLEUztRSavi47GdLUD6QGGqcsIZv&#10;9rDdPEzWlBs3yIn7cyhVhIjPSUMVQpsj+qJiS37uWpbo3VxnKUTZlWg6GiLcNpglyRNaqiUuVNTy&#10;S8XF/fxlNdiVWQzXZoXvh8W1HN8+ezziTevp47h7BhV4DP/hv/ar0ZClWQq/b+ITwM0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1/Cw4xQAAAN0AAAAPAAAAAAAAAAAAAAAA&#10;AJ8CAABkcnMvZG93bnJldi54bWxQSwUGAAAAAAQABAD3AAAAkQMAAAAA&#10;">
                  <v:imagedata r:id="rId145" o:title=""/>
                </v:shape>
                <v:shape id="Graphic 120" o:spid="_x0000_s1144" style="position:absolute;left:14061;top:15788;width:7436;height:13;visibility:visible;mso-wrap-style:square;v-text-anchor:top" coordsize="7435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GslMMA&#10;AADdAAAADwAAAGRycy9kb3ducmV2LnhtbESPQYvCMBSE7wv+h/AEb2vaCot0jSKi6EXYqrDXR/Ns&#10;i81LaaKp/94sLHgcZuYbZrEaTCse1LvGsoJ0moAgLq1uuFJwOe8+5yCcR9bYWiYFT3KwWo4+Fphr&#10;G7igx8lXIkLY5aig9r7LpXRlTQbd1HbE0bva3qCPsq+k7jFEuGllliRf0mDDcaHGjjY1lbfT3SgI&#10;Zw7+si04PIuf/ew3Pa7d7qjUZDysv0F4Gvw7/N8+aAVZmmXw9yY+Abl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YGslMMAAADdAAAADwAAAAAAAAAAAAAAAACYAgAAZHJzL2Rv&#10;d25yZXYueG1sUEsFBgAAAAAEAAQA9QAAAIgDAAAAAA==&#10;" path="m,l743452,e" filled="f" strokecolor="#ffffae" strokeweight=".08194mm">
                  <v:path arrowok="t"/>
                </v:shape>
                <v:shape id="Image 121" o:spid="_x0000_s1145" type="#_x0000_t75" style="position:absolute;left:14179;top:16320;width:174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CAW7FAAAA3QAAAA8AAABkcnMvZG93bnJldi54bWxEj1FrwjAUhd8F/0O4wl5EUzsQV40iwmBj&#10;e9B2P+DSXJtic1OSzHb/fhkMfDycc77D2R1G24k7+dA6VrBaZiCIa6dbbhR8Va+LDYgQkTV2jknB&#10;DwU47KeTHRbaDXyhexkbkSAcClRgYuwLKUNtyGJYup44eVfnLcYkfSO1xyHBbSfzLFtLiy2nBYM9&#10;nQzVt/LbKrDVpX85DyV/vA+bT7fOvZlXXqmn2Xjcgog0xkf4v/2mFeSr/Bn+3qQnIP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TQgFuxQAAAN0AAAAPAAAAAAAAAAAAAAAA&#10;AJ8CAABkcnMvZG93bnJldi54bWxQSwUGAAAAAAQABAD3AAAAkQMAAAAA&#10;">
                  <v:imagedata r:id="rId176" o:title=""/>
                </v:shape>
                <v:shape id="Graphic 122" o:spid="_x0000_s1146" style="position:absolute;left:17611;top:16471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NRKsUA&#10;AADdAAAADwAAAGRycy9kb3ducmV2LnhtbESPQWuDQBSE74H+h+UFcktWpSnBZhNsaUHsqSb0/HBf&#10;VOK+te5Wzb/PFgo9DjPzDbM/zqYTIw2utawg3kQgiCurW64VnE/v6x0I55E1dpZJwY0cHA8Piz2m&#10;2k78SWPpaxEg7FJU0Hjfp1K6qiGDbmN74uBd7GDQBznUUg84BbjpZBJFT9Jgy2GhwZ5eG6qu5Y9R&#10;UBTZ9vtan18+zFz5cvqKbB6/KbVaztkzCE+z/w//tXOtIImTR/h9E56AP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w1Eq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123" o:spid="_x0000_s1147" type="#_x0000_t75" style="position:absolute;left:20848;top:16320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HKjvFAAAA3QAAAA8AAABkcnMvZG93bnJldi54bWxEj1FrwkAQhN+F/odjC77pxkhFU08phYqF&#10;gmiLz0tuTUJze2nuTNJ/3ysIPg4z8w2z3g62Vh23vnKiYTZNQLHkzlRSaPj6fJssQflAYqh2whp+&#10;2cN28zBaU2ZcL0fuTqFQESI+Iw1lCE2G6POSLfmpa1iid3GtpRBlW6BpqY9wW2OaJAu0VElcKKnh&#10;15Lz79PVarArM+/P9QoPu/m5GD5+OnzHi9bjx+HlGVTgIdzDt/beaEhn6RP8v4lPAD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Kxyo7xQAAAN0AAAAPAAAAAAAAAAAAAAAA&#10;AJ8CAABkcnMvZG93bnJldi54bWxQSwUGAAAAAAQABAD3AAAAkQMAAAAA&#10;">
                  <v:imagedata r:id="rId145" o:title=""/>
                </v:shape>
                <v:shape id="Graphic 124" o:spid="_x0000_s1148" style="position:absolute;left:14061;top:16320;width:7436;height:12;visibility:visible;mso-wrap-style:square;v-text-anchor:top" coordsize="7435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qql8MA&#10;AADdAAAADwAAAGRycy9kb3ducmV2LnhtbESPQYvCMBSE74L/ITxhb5q2CyJdo4gouxfBquD10bxt&#10;i81LaaKp/36zIHgcZuYbZrkeTCse1LvGsoJ0loAgLq1uuFJwOe+nCxDOI2tsLZOCJzlYr8ajJeba&#10;Bi7ocfKViBB2OSqove9yKV1Zk0E3sx1x9H5tb9BH2VdS9xgi3LQyS5K5NNhwXKixo21N5e10NwrC&#10;mYO/7AoOz+L4/XlNDxu3Pyj1MRk2XyA8Df4dfrV/tIIszebw/yY+Ab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qql8MAAADdAAAADwAAAAAAAAAAAAAAAACYAgAAZHJzL2Rv&#10;d25yZXYueG1sUEsFBgAAAAAEAAQA9QAAAIgDAAAAAA==&#10;" path="m,l743452,e" filled="f" strokecolor="#ffffae" strokeweight=".08194mm">
                  <v:path arrowok="t"/>
                </v:shape>
                <v:shape id="Image 125" o:spid="_x0000_s1149" type="#_x0000_t75" style="position:absolute;left:16856;top:11690;width:1859;height: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HjAGnGAAAA3QAAAA8AAABkcnMvZG93bnJldi54bWxEj0FrwkAUhO+C/2F5Qi+iGyPYkrqKWAoF&#10;i9BUxOMj+0xSs2/D7kbTf98tCB6HmfmGWa5704grOV9bVjCbJiCIC6trLhUcvt8nLyB8QNbYWCYF&#10;v+RhvRoOlphpe+MvuuahFBHCPkMFVQhtJqUvKjLop7Yljt7ZOoMhSldK7fAW4aaRaZIspMGa40KF&#10;LW0rKi55ZxSg2/f+PD+O3/KfdlscPrvd6dQp9TTqN68gAvXhEb63P7SCdJY+w/+b+ATk6g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eMAacYAAADdAAAADwAAAAAAAAAAAAAA&#10;AACfAgAAZHJzL2Rvd25yZXYueG1sUEsFBgAAAAAEAAQA9wAAAJIDAAAAAA==&#10;">
                  <v:imagedata r:id="rId177" o:title=""/>
                </v:shape>
                <v:shape id="Graphic 126" o:spid="_x0000_s1150" style="position:absolute;left:1048;top:35648;width:4902;height:1746;visibility:visible;mso-wrap-style:square;v-text-anchor:top" coordsize="490220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ZOfcQA&#10;AADdAAAADwAAAGRycy9kb3ducmV2LnhtbERPz2vCMBS+C/sfwhvsIprawzaqUbrCYIftMBXc8dk8&#10;m2LzUpKsrf+9OQx2/Ph+b3aT7cRAPrSOFayWGQji2umWGwXHw/viFUSIyBo7x6TgRgF224fZBgvt&#10;Rv6mYR8bkUI4FKjAxNgXUobakMWwdD1x4i7OW4wJ+kZqj2MKt53Ms+xZWmw5NRjsqTJUX/e/VkF1&#10;8VV+nFef2csbncrzT3MKX6VST49TuQYRaYr/4j/3h1aQr/I0N71JT0B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2Tn3EAAAA3QAAAA8AAAAAAAAAAAAAAAAAmAIAAGRycy9k&#10;b3ducmV2LnhtbFBLBQYAAAAABAAEAPUAAACJAwAAAAA=&#10;" path="m460232,174062r-430730,l18018,171743,8640,165421,2318,156043,,144560,,29502,2318,18018,8640,8640,18018,2318,29502,,460232,r11484,2318l481093,8640r6323,9378l489734,29502r,115058l487416,156043r-6323,9378l471716,171743r-11484,2319xe" fillcolor="#f5b67a" stroked="f">
                  <v:path arrowok="t"/>
                </v:shape>
                <v:shape id="Graphic 127" o:spid="_x0000_s1151" style="position:absolute;left:1048;top:35648;width:4902;height:1746;visibility:visible;mso-wrap-style:square;v-text-anchor:top" coordsize="490220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Ogs8MA&#10;AADdAAAADwAAAGRycy9kb3ducmV2LnhtbESPT4vCMBTE7wt+h/CEva2pPchajSJKxat/Dh4fzbMp&#10;Ni+1ibbdT79ZWPA4zMxvmOW6t7V4UesrxwqmkwQEceF0xaWCyzn/+gbhA7LG2jEpGMjDejX6WGKm&#10;XcdHep1CKSKEfYYKTAhNJqUvDFn0E9cQR+/mWoshyraUusUuwm0t0ySZSYsVxwWDDW0NFffT0yro&#10;8mc/mN15Xl+H4Rh+9phf8aHU57jfLEAE6sM7/N8+aAXpNJ3D35v4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Ogs8MAAADdAAAADwAAAAAAAAAAAAAAAACYAgAAZHJzL2Rv&#10;d25yZXYueG1sUEsFBgAAAAAEAAQA9QAAAIgDAAAAAA==&#10;" path="m,29502l,144560r2318,11483l8640,165421r9378,6322l29502,174062r430730,l471716,171743r9377,-6322l487416,156043r2318,-11483l489734,29502,487416,18018,481093,8640,471716,2318,460232,,29502,,18018,2318,8640,8640,2318,18018,,29502xe" filled="f" strokeweight=".08194mm">
                  <v:path arrowok="t"/>
                </v:shape>
                <v:shape id="Graphic 128" o:spid="_x0000_s1152" style="position:absolute;left:1048;top:36090;width:4902;height:13;visibility:visible;mso-wrap-style:square;v-text-anchor:top" coordsize="4902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Dd974A&#10;AADdAAAADwAAAGRycy9kb3ducmV2LnhtbERPSwrCMBDdC94hjOBOU79INS0iCq7E3wGGZmyLzaQ0&#10;UaunNwvB5eP9V2lrKvGkxpWWFYyGEQjizOqScwXXy26wAOE8ssbKMil4k4M06XZWGGv74hM9zz4X&#10;IYRdjAoK7+tYSpcVZNANbU0cuJttDPoAm1zqBl8h3FRyHEVzabDk0FBgTZuCsvv5YRR8PpM5T+37&#10;cMgX9rKZVdGxnG6V6vfa9RKEp9b/xT/3XisYjyZhf3gTnoBMv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2A3fe+AAAA3QAAAA8AAAAAAAAAAAAAAAAAmAIAAGRycy9kb3ducmV2&#10;LnhtbFBLBQYAAAAABAAEAPUAAACDAwAAAAA=&#10;" path="m,l489734,e" filled="f" strokeweight=".08194mm">
                  <v:path arrowok="t"/>
                </v:shape>
                <v:shape id="Graphic 129" o:spid="_x0000_s1153" style="position:absolute;left:1779;top:36300;width:248;height:242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FelscA&#10;AADdAAAADwAAAGRycy9kb3ducmV2LnhtbESPQUsDMRSE74L/IbxCL9Jmt7Wia9MihYJIe2it4PGx&#10;eW62Ji9rEtv13zeC4HGYmW+Y+bJ3VpwoxNazgnJcgCCuvW65UXB4XY/uQcSErNF6JgU/FGG5uL6a&#10;Y6X9mXd02qdGZAjHChWYlLpKylgbchjHviPO3ocPDlOWoZE64DnDnZWToriTDlvOCwY7WhmqP/ff&#10;TkFYHc2Lnfnp9kaWD2+br/7d3hqlhoP+6RFEoj79h//az1rBpJyW8PsmPwG5u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hXpb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130" o:spid="_x0000_s1154" type="#_x0000_t75" style="position:absolute;left:1166;top:36149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J3cPFAAAA3QAAAA8AAABkcnMvZG93bnJldi54bWxEj0Frg0AUhO+F/oflFXpr1tggjclGWkmh&#10;OVZ7ye3FfVGJ+1bcjdp/3w0Eehxm5htmm82mEyMNrrWsYLmIQBBXVrdcK/gpP1/eQDiPrLGzTAp+&#10;yUG2e3zYYqrtxN80Fr4WAcIuRQWN930qpasaMugWticO3tkOBn2QQy31gFOAm07GUZRIgy2HhQZ7&#10;yhuqLsXVKNjjnFOS8/r0kUSrsVodjmV+UOr5aX7fgPA0+//wvf2lFcTL1xhub8ITkL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0Cd3DxQAAAN0AAAAPAAAAAAAAAAAAAAAA&#10;AJ8CAABkcnMvZG93bnJldi54bWxQSwUGAAAAAAQABAD3AAAAkQMAAAAA&#10;">
                  <v:imagedata r:id="rId178" o:title=""/>
                </v:shape>
                <v:shape id="Graphic 131" o:spid="_x0000_s1155" style="position:absolute;left:1048;top:36680;width:4902;height:13;visibility:visible;mso-wrap-style:square;v-text-anchor:top" coordsize="4902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dII8IA&#10;AADdAAAADwAAAGRycy9kb3ducmV2LnhtbESPT4vCMBTE74LfITzBm6bVVaQaRYR1vYn/7o/m2Vab&#10;l5JktX77zYLgcZiZ3zCLVWtq8SDnK8sK0mECgji3uuJCwfn0PZiB8AFZY22ZFLzIw2rZ7Sww0/bJ&#10;B3ocQyEihH2GCsoQmkxKn5dk0A9tQxy9q3UGQ5SukNrhM8JNLUdJMpUGK44LJTa0KSm/H3+NgmLS&#10;bt36kv7cdvvmdWC8Vl9OKtXvtes5iEBt+ITf7Z1WMErHY/h/E5+A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N0gjwgAAAN0AAAAPAAAAAAAAAAAAAAAAAJgCAABkcnMvZG93&#10;bnJldi54bWxQSwUGAAAAAAQABAD1AAAAhwMAAAAA&#10;" path="m,l489734,e" filled="f" strokecolor="#ffffae" strokeweight=".08194mm">
                  <v:path arrowok="t"/>
                </v:shape>
                <v:shape id="Graphic 132" o:spid="_x0000_s1156" style="position:absolute;left:1187;top:35769;width:4553;height:299;visibility:visible;mso-wrap-style:square;v-text-anchor:top" coordsize="455295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HFAsYA&#10;AADdAAAADwAAAGRycy9kb3ducmV2LnhtbESP3WrCQBSE74W+w3IKvWs2/qAlzSaoqPRCFG0f4JA9&#10;TZZmz4bsqmmfvlsoeDnMzDdMXg62FVfqvXGsYJykIIgrpw3XCj7et88vIHxA1tg6JgXf5KEsHkY5&#10;Ztrd+ETXc6hFhLDPUEETQpdJ6auGLPrEdcTR+3S9xRBlX0vd4y3CbSsnaTqXFg3HhQY7WjdUfZ0v&#10;VsFq0253h0WXXgbD++nxRO7HkFJPj8PyFUSgIdzD/+03rWAyns7g7018ArL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HFAsYAAADdAAAADwAAAAAAAAAAAAAAAACYAgAAZHJz&#10;L2Rvd25yZXYueG1sUEsFBgAAAAAEAAQA9QAAAIsDAAAAAA=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99164,8588r-2758,l96918,7869r100,-140l97708,7088r1543,-852l100187,6021r2536,l103991,6391r2197,1478l106490,8250r-6690,l99164,8588xem96659,29684r-2852,l93807,6391r2599,l96406,8588r2758,l98792,8785r-1939,2310l96447,12525r-62,4549l96795,18581r1753,2134l99638,21265r6762,l106212,21486r-9553,l96659,29684xem106400,21265r-4248,l103249,20715r1798,-2134l105459,17074r42,-4549l105106,11095r-49,-176l103290,8785r-1053,-535l106490,8250r425,535l108135,11602r176,923l108284,17074r-177,888l106867,20715r-467,550xem102378,23610r-2254,l99272,23409r-1507,-803l97145,22099r-486,-613l106212,21486r-243,286l103617,23244r-1239,366xem119792,23610r-3246,l115620,23420,111792,6401r2852,l114701,18226r163,700l114989,19462r370,595l116529,20930r6236,l121574,22659r-1782,951xem122884,20930r-3113,l121271,20057r532,-595l122309,18226r114,-279l122578,16849r,-10448l125430,6401r,14356l122884,20757r,173xem125430,23229r-2546,l122884,20757r2546,l125430,23229xem138027,9581r-757,-426l136561,8947r-4122,l133094,7757r648,-817l134802,6211r613,-190l137041,6021r606,190l137829,6211r1181,729l138027,9581xem132724,23229r-2852,l129872,6211r2567,l132439,8947r2940,l132724,13215r,10014xem149331,23610r-4141,l143338,22856r-2803,-3014l139834,17683r92,-5116l146060,6021r3274,l150442,6362r238,l153155,8327r-6884,l145014,8880r-1796,2057l142770,12567r98,4863l143147,18490r57,215l144936,20754r1131,511l152951,21265r-2071,1799l149331,23610xem151454,11768r-100,-423l151257,10937r-71,-296l150718,9792,149380,8651r-920,-324l153155,8327r743,1314l154088,10641r56,296l154222,11345r-2768,423xem152951,21265r-4370,l149976,20754r-277,l151014,19550r379,-845l151489,18490r112,-807l151687,17060r2810,370l154326,18490r-34,215l154187,19360r-723,1394l152951,21265xem159789,23229r-2852,l156937,r2852,l159789,8334r10051,l169902,8472r-6511,l162595,8693r-2806,4008l159789,23229xem169840,8334r-10051,l161120,6792r1680,-771l166075,6021r1081,246l168994,7246r658,676l169840,8334xem170638,23229r-2852,l167718,10912r-242,-810l166144,8693r-182,l165370,8472r4532,l170404,9574r107,528l170638,10912r,12317xem177299,11578r-2789,-381l174629,10637r53,-250l180651,6021r2880,l184697,6190r1796,676l187155,7292r845,1021l180611,8313r-1256,300l178073,9556r-256,451l177693,10225r-91,162l177396,11197r-97,381xem180890,23610r-2972,l176496,23159r-1986,-1810l174148,20507r-84,-2743l174200,17215r551,-1000l174856,16025r8084,-2768l184637,12930r1092,-381l185657,10387r-124,-380l185380,9739,184104,8613r-195,l182907,8313r5093,l188296,8958r129,598l188519,10007r93,4771l185729,14778r-1036,423l183141,15560r-3247,465l179063,16215r-2007,3254l177344,20103r1155,1014l179271,21349r6455,l185070,21909r-1015,673l182642,23159r-706,268l180890,23610xem185726,21349r-4095,l182546,21117r1088,-610l185729,14778r2883,l188672,20507r104,610l185998,21117r-272,232xem189472,23159r-2976,l186220,22582r-178,-673l185958,21117r2818,l188816,21349r96,560l189152,22582r320,577xem204838,21265r-4462,l201385,20965r1230,-1039l202932,19236r-100,-1479l202472,17314r-769,-507l200731,16486r-3641,-915l195640,15113r-1620,-775l193407,13806r-478,-781l192534,12296r3,-2874l192881,8782r105,-198l193103,8366r4146,-2345l200543,6021r2205,842l202878,6863r892,623l204416,8366r-6956,l196523,8584r-1083,838l195125,9954r106,1169l201101,13560r1405,440l205869,17314r,1922l205706,19761r-115,370l204838,21265xem202446,11123l199876,8366r4540,l205235,10743r-2789,380xem200404,23610r-3507,l195227,23155r-3212,-4264l191893,18201r2820,-444l194774,18201r94,690l195309,19761r1450,1204l197770,21265r7068,l204478,21807r-803,651l201583,23381r-1179,229xem218278,23610r-4416,l211908,22853r-2881,-3036l208471,18169r-30,-6440l208776,10718r334,-866l211988,6789r1857,-768l218415,6021r1835,768l221718,8366r-6828,l213788,8806r-1789,1754l211506,11729r-91,1465l223813,13194r-7,2345l211256,15539r106,1852l211883,18810r1881,1965l214860,21233r7534,l219880,23134r-1602,476xem223813,13194r-3007,l220700,12004r-37,-275l220320,10718,218729,8806r-143,l217644,8366r4074,l223102,9852r624,1877l223813,13194xem222394,21233r-4904,l218281,20990r1529,-1173l220345,19014r472,-1324l219791,17690r3931,479l223278,19817r-884,1416xem243577,29684r-18910,l224667,27624r18910,l243577,29684xem253480,9581r-757,-426l252014,8947r-4122,l248547,7757r648,-817l250255,6211r613,-190l252494,6021r606,190l253281,6211r1182,729l253480,9581xem248177,23229r-2852,l245325,6211r2567,l247892,8947r2940,l248177,13215r,10014xem265182,23610r-4416,l258811,22853r-2880,-3036l255374,18169r-29,-6440l255680,10718r334,-866l258891,6789r1857,-768l265319,6021r1834,768l268622,8366r-6828,l260692,8806r-1789,1754l258410,11729r-91,1465l270717,13194r-7,2345l258160,15539r106,1852l258787,18810r1880,1965l261764,21233r7534,l266784,23134r-1602,476xem270717,13194r-3007,l267603,12004r-37,-275l267224,10718,265633,8806r-143,l264548,8366r4074,l270006,9852r623,1877l270717,13194xem269298,21233r-4904,l265185,20990r1529,-1173l267249,19014r472,-1324l266695,17690r3930,479l270182,19817r-884,1416xem281431,23610r-2895,l276818,22814r-2888,-3190l273208,17433r83,-4898l278976,6021r3416,l284029,6898r932,1373l279342,8271r-760,380l278411,8651r-1836,2243l276145,12535r53,4585l276599,18553r1818,2169l279505,21265r8282,l287787,21434r-2853,l284491,22060r-620,522l282279,23405r-848,205xem287787,21265r-5803,l283050,20722r1729,-2035l285132,17433r20,-4898l284854,11447r-96,-348l282761,8651r2459,l285220,6366r2567,l287787,21265xem285220,8651r-2664,l281828,8271r3133,l285220,8651xem287787,29684r-2853,l284934,21434r2853,l287787,29684xem300197,23610r-3246,l296025,23420,292197,6401r2852,l295106,18226r163,700l295394,19462r370,595l296934,20930r6236,l301979,22659r-1782,951xem303289,20930r-3113,l301676,20057r532,-595l302714,18226r114,-279l302983,16849r,-10448l305835,6401r,14356l303289,20757r,173xem305835,23229r-2546,l303289,20757r2546,l305835,23229xem319327,23610r-4416,l312957,22853r-2881,-3036l309520,18169r-30,-6440l309825,10718r334,-866l313037,6789r1857,-768l319464,6021r1835,768l322768,8366r-6829,l314837,8806r-1789,1754l312555,11729r-91,1465l324862,13194r-7,2345l312305,15539r106,1852l312932,18810r1880,1965l315909,21233r7534,l320929,23134r-1602,476xem324862,13194r-3007,l321749,12004r-37,-275l321369,10718,319778,8806r-143,l318693,8366r4075,l324151,9852r624,1877l324862,13194xem323443,21233r-4904,l319330,20990r1529,-1173l321394,19014r472,-1324l320840,17690r3931,479l324327,19817r-884,1416xem340161,21265r-4462,l336709,20965r1230,-1039l338256,19236r-101,-1479l337796,17314r-769,-507l336055,16486r-3641,-915l330963,15113r-1620,-775l328730,13806r-477,-781l327858,12296r3,-2874l328204,8782r106,-198l328427,8366r117,-218l329012,7616r1035,-753l330653,6584r1919,-563l335866,6021r2206,842l338202,6863r892,623l339739,8366r-6956,l331847,8584r-1083,838l330449,9954r106,1169l336425,13560r1405,440l341192,17314r,1922l341029,19761r-115,370l340161,21265xem337770,11123l335199,8366r4540,l340044,8782r244,640l340349,9581r104,535l340558,10743r-2788,380xem335727,23610r-3507,l330551,23155r-3335,-4954l330037,17757r60,444l330192,18891r440,870l332083,20965r1010,300l340161,21265r-360,542l338999,22458r-2092,923l335727,23610xem347943,6401r-2842,l345101,2228,347943,517r,5884xem350805,8620r-7796,l343009,6401r7796,l350805,8620xem348189,20261r-2980,l345101,8620r2842,l347992,19796r99,232l348189,20261xem351218,23198r-4153,l346083,22634r-401,-433l345217,21131r-6,-683l348351,20448r376,225l350805,20673r250,1528l351126,22634r92,564xem369868,29684r-18909,l350959,27624r18909,l369868,29684xem383452,21265r-4462,l379999,20965r1231,-1039l381547,19236r-101,-1479l381087,17314r-769,-507l379346,16486r-3641,-915l374254,15113r-1620,-775l372021,13806r-478,-781l371148,12296r4,-2874l371495,8782r106,-198l375863,6021r3294,l381363,6863r130,l382385,7486r645,880l376074,8366r-936,218l374054,9422r-314,532l373845,11123r5870,2437l381120,14000r3363,3314l384483,19236r-163,525l384205,20131r-753,1134xem381060,11123l378490,8366r4540,l383335,8782r244,640l383640,9581r104,535l383850,10743r-2790,380xem379018,23610r-3507,l373842,23155r-3151,-3919l370629,18891r-122,-690l373328,17757r60,444l373483,18891r440,870l375374,20965r1010,300l383452,21265r-360,542l382290,22458r-2092,923l379018,23610xem391234,6401r-2842,l388392,2228,391234,517r,5884xem394096,8620r-7796,l386300,6401r7796,l394096,8620xem391480,20261r-2980,l388392,8620r2842,l391283,19796r98,232l391480,20261xem394508,23198r-4152,l389374,22634r-401,-433l388508,21131r-6,-683l391642,20448r376,225l394096,20673r250,1528l394416,22634r92,564xem399204,11578r-2789,-381l396534,10637r54,-250l402556,6021r2881,l406602,6190r1796,676l409060,7292r845,1021l402516,8313r-1256,300l399979,9556r-256,451l399599,10225r-92,162l399301,11197r-97,381xem402796,23610r-2972,l398401,23159r-1986,-1810l396053,20507r-84,-2743l396105,17215r8740,-3958l406543,12930r1091,-381l407563,10387r-125,-380l407285,9739,406010,8613r-195,l404812,8313r5093,l410201,8958r130,598l410424,10007r93,4771l407634,14778r-1035,423l405046,15560r-3247,465l400968,16215r-2007,3254l399250,20103r1155,1014l401176,21349r6455,l406975,21909r-1014,673l404547,23159r-705,268l402796,23610xem407631,21349r-4095,l404451,21117r1089,-610l407634,14778r2883,l410578,20507r103,610l407904,21117r-273,232xem411377,23159r-2975,l408126,22582r-179,-673l407863,21117r2818,l410721,21349r96,560l411057,22582r320,577xem418298,6401r-2841,l415457,2228,418298,517r,5884xem421161,8620r-7796,l413365,6401r7796,l421161,8620xem418545,20261r-2980,l415457,8620r2841,l418348,19796r98,232l418545,20261xem421573,23198r-4152,l416439,22634r-401,-433l415573,21131r-6,-683l418707,20448r375,225l421161,20673r249,1528l421481,22634r92,564xem431892,23610r-3246,l427720,23420,423892,6401r2852,l426800,18226r164,700l427089,19462r369,595l428629,20930r6236,l433674,22659r-1782,951xem434984,20930r-3113,l433371,20057r532,-595l434409,18226r114,-279l434678,16849r,-10448l437530,6401r,14356l434984,20757r,173xem437530,23229r-2546,l434984,20757r2546,l437530,23229xem453808,21265r-4462,l450355,20965r1230,-1039l451902,19236r-100,-1479l451442,17314r-769,-507l449701,16486r-3641,-915l444609,15113r-1619,-775l442377,13806r-478,-781l441504,12296r3,-2874l441851,8782r105,-198l442073,8366r4146,-2345l449513,6021r2205,842l451848,6863r892,623l453386,8366r-6956,l445493,8584r-1083,838l444095,9954r106,1169l450071,13560r1405,440l454839,17314r,1922l454676,19761r-115,370l453808,21265xem451416,11123l448846,8366r4540,l454205,10743r-2789,380xem449374,23610r-3508,l444197,23155r-3212,-4264l440863,18201r2820,-444l443744,18201r94,690l444278,19761r1451,1204l446740,21265r7068,l453448,21807r-803,651l450553,23381r-1179,229xe" fillcolor="black" stroked="f">
                  <v:path arrowok="t"/>
                </v:shape>
                <v:shape id="Graphic 133" o:spid="_x0000_s1157" style="position:absolute;left:664;top:42966;width:5696;height:1746;visibility:visible;mso-wrap-style:square;v-text-anchor:top" coordsize="56959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gcwsYA&#10;AADdAAAADwAAAGRycy9kb3ducmV2LnhtbESPQWvCQBSE74L/YXlCb83GaEVjVhGL2IKXaOn5kX1N&#10;QrNvl+xW0/76bqHgcZiZb5hiO5hOXKn3rWUF0yQFQVxZ3XKt4O1yeFyC8AFZY2eZFHyTh+1mPCow&#10;1/bGJV3PoRYRwj5HBU0ILpfSVw0Z9Il1xNH7sL3BEGVfS93jLcJNJ7M0XUiDLceFBh3tG6o+z19G&#10;wWlIy+NhFtrVRc6lfv5x79mrU+phMuzWIAIN4R7+b79oBdl09gR/b+IT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/gcwsYAAADdAAAADwAAAAAAAAAAAAAAAACYAgAAZHJz&#10;L2Rvd25yZXYueG1sUEsFBgAAAAAEAAQA9QAAAIsDAAAAAA==&#10;" path="m539888,174062r-510386,l18018,171743,8640,165421,2318,156043,,144560,,29502,2318,18018,8640,8640,18018,2318,29502,,539888,r11483,2318l560749,8640r6323,9378l569390,29502r,115058l567072,156043r-6323,9378l551371,171743r-11483,2319xe" fillcolor="#f5b67a" stroked="f">
                  <v:path arrowok="t"/>
                </v:shape>
                <v:shape id="Graphic 134" o:spid="_x0000_s1158" style="position:absolute;left:664;top:42966;width:5696;height:1746;visibility:visible;mso-wrap-style:square;v-text-anchor:top" coordsize="56959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xyo8YA&#10;AADdAAAADwAAAGRycy9kb3ducmV2LnhtbESP0WrCQBRE3wv+w3IFX0Q3KoikrlLEUJEWNPYDbnav&#10;SWj2bppdNf37bqHQx2FmzjDrbW8bcafO144VzKYJCGLtTM2lgo9LNlmB8AHZYOOYFHyTh+1m8LTG&#10;1LgHn+meh1JECPsUFVQhtKmUXldk0U9dSxy9q+sshii7UpoOHxFuGzlPkqW0WHNcqLClXUX6M79Z&#10;BfJNj4vb1/j9mGV7fSra62teSKVGw/7lGUSgPvyH/9oHo2A+Wyzh9018AnL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Dxyo8YAAADdAAAADwAAAAAAAAAAAAAAAACYAgAAZHJz&#10;L2Rvd25yZXYueG1sUEsFBgAAAAAEAAQA9QAAAIsDAAAAAA==&#10;" path="m,29502l,144560r2318,11483l8640,165421r9378,6322l29502,174062r510386,l551371,171743r9378,-6322l567072,156043r2318,-11483l569390,29502,567072,18018,560749,8640,551371,2318,539888,,29502,,18018,2318,8640,8640,2318,18018,,29502xe" filled="f" strokeweight=".08194mm">
                  <v:path arrowok="t"/>
                </v:shape>
                <v:shape id="Graphic 135" o:spid="_x0000_s1159" style="position:absolute;left:664;top:43408;width:5696;height:13;visibility:visible;mso-wrap-style:square;v-text-anchor:top" coordsize="5695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st98YA&#10;AADdAAAADwAAAGRycy9kb3ducmV2LnhtbESPzWrDMBCE74G+g9hCbonshLTFjWLakN9j3ECuW2tr&#10;m1orx1Js5+2rQqHHYWa+YZbpYGrRUesqywriaQSCOLe64kLB+WM7eQHhPLLG2jIpuJODdPUwWmKi&#10;bc8n6jJfiABhl6CC0vsmkdLlJRl0U9sQB+/LtgZ9kG0hdYt9gJtazqLoSRqsOCyU2NC6pPw7uxkF&#10;u/k2O54OxT67rT/fF9fNpancXqnx4/D2CsLT4P/Df+2DVjCL58/w+yY8Abn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kst98YAAADdAAAADwAAAAAAAAAAAAAAAACYAgAAZHJz&#10;L2Rvd25yZXYueG1sUEsFBgAAAAAEAAQA9QAAAIsDAAAAAA==&#10;" path="m,l569390,e" filled="f" strokeweight=".08194mm">
                  <v:path arrowok="t"/>
                </v:shape>
                <v:shape id="Graphic 136" o:spid="_x0000_s1160" style="position:absolute;left:1396;top:43618;width:247;height:242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v3C8QA&#10;AADdAAAADwAAAGRycy9kb3ducmV2LnhtbERPTWsCMRC9C/0PYQpeSs2utqWuRhGhUEp7qG2hx2Ez&#10;blaTyZqkuv57cyh4fLzv+bJ3VhwpxNazgnJUgCCuvW65UfD99XL/DCImZI3WMyk4U4Tl4mYwx0r7&#10;E3/ScZMakUM4VqjApNRVUsbakMM48h1x5rY+OEwZhkbqgKcc7qwcF8WTdNhybjDY0dpQvd/8OQVh&#10;vTNv9tFPPu5kOf15P/S/9sEoNbztVzMQifp0Ff+7X7WCcTnJc/Ob/ATk4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b9wvEAAAA3QAAAA8AAAAAAAAAAAAAAAAAmAIAAGRycy9k&#10;b3ducmV2LnhtbFBLBQYAAAAABAAEAPUAAACJ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137" o:spid="_x0000_s1161" type="#_x0000_t75" style="position:absolute;left:782;top:43467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tT7LFAAAA3QAAAA8AAABkcnMvZG93bnJldi54bWxEj0FrwkAUhO+C/2F5Qm9mYypBo2toQwv1&#10;qOmlt2f2mQSzb0N2G9N/3y0UPA4z8w2zzyfTiZEG11pWsIpiEMSV1S3XCj7L9+UGhPPIGjvLpOCH&#10;HOSH+WyPmbZ3PtF49rUIEHYZKmi87zMpXdWQQRfZnjh4VzsY9EEOtdQD3gPcdDKJ41QabDksNNhT&#10;0VB1O38bBW84FZQWvL28pvF6rNbHr7I4KvW0mF52IDxN/hH+b39oBcnqeQt/b8ITkId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6rU+yxQAAAN0AAAAPAAAAAAAAAAAAAAAA&#10;AJ8CAABkcnMvZG93bnJldi54bWxQSwUGAAAAAAQABAD3AAAAkQMAAAAA&#10;">
                  <v:imagedata r:id="rId178" o:title=""/>
                </v:shape>
                <v:shape id="Graphic 138" o:spid="_x0000_s1162" style="position:absolute;left:664;top:43998;width:5696;height:13;visibility:visible;mso-wrap-style:square;v-text-anchor:top" coordsize="5695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s168IA&#10;AADdAAAADwAAAGRycy9kb3ducmV2LnhtbERPS2vCQBC+F/wPyxS81U2kiKauogWr0JOPQ49DdroJ&#10;ZmfT7Kjx37uHgseP7z1f9r5RV+piHdhAPspAEZfB1uwMnI6btymoKMgWm8Bk4E4RlovByxwLG268&#10;p+tBnEohHAs0UIm0hdaxrMhjHIWWOHG/ofMoCXZO2w5vKdw3epxlE+2x5tRQYUufFZXnw8UbEC02&#10;X/38TWfbift256/tuunZmOFrv/oAJdTLU/zv3lkD4/w97U9v0hP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mzXrwgAAAN0AAAAPAAAAAAAAAAAAAAAAAJgCAABkcnMvZG93&#10;bnJldi54bWxQSwUGAAAAAAQABAD1AAAAhwMAAAAA&#10;" path="m,l569390,e" filled="f" strokecolor="#ffffae" strokeweight=".08194mm">
                  <v:path arrowok="t"/>
                </v:shape>
                <v:shape id="Graphic 139" o:spid="_x0000_s1163" style="position:absolute;left:804;top:43087;width:5346;height:299;visibility:visible;mso-wrap-style:square;v-text-anchor:top" coordsize="534670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6ziMcA&#10;AADdAAAADwAAAGRycy9kb3ducmV2LnhtbESPQWsCMRSE74X+h/AKvdXsikjZGkW0xVZ6qVXB23Pz&#10;3CxuXpYkXdd/bwqFHoeZ+YaZzHrbiI58qB0ryAcZCOLS6ZorBdvvt6dnECEia2wck4IrBZhN7+8m&#10;WGh34S/qNrESCcKhQAUmxraQMpSGLIaBa4mTd3LeYkzSV1J7vCS4beQwy8bSYs1pwWBLC0PlefNj&#10;FXzsy/kqO+7XvlsujAmH7eeuelXq8aGfv4CI1Mf/8F/7XSsY5qMcft+kJyC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1us4jHAAAA3QAAAA8AAAAAAAAAAAAAAAAAmAIAAGRy&#10;cy9kb3ducmV2LnhtbFBLBQYAAAAABAAEAPUAAACMAwAAAAA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99164,8588r-2758,l96918,7869r100,-140l97708,7088r1543,-852l100187,6021r2536,l103991,6391r2197,1478l106490,8250r-6690,l99164,8588xem96659,29684r-2852,l93807,6391r2599,l96406,8588r2758,l98792,8785r-1939,2310l96447,12525r-62,4549l96795,18581r1753,2134l99638,21265r6762,l106212,21486r-9553,l96659,29684xem106400,21265r-4248,l103249,20715r1798,-2134l105459,17074r42,-4549l105106,11095r-49,-176l103290,8785r-1053,-535l106490,8250r425,535l108135,11602r176,923l108284,17074r-177,888l106867,20715r-467,550xem102378,23610r-2254,l99272,23409r-1507,-803l97145,22099r-486,-613l106212,21486r-243,286l103617,23244r-1239,366xem119792,23610r-3246,l115620,23420,111792,6401r2852,l114701,18226r163,700l114989,19462r370,595l116529,20930r6236,l121574,22659r-1782,951xem122884,20930r-3113,l121271,20057r532,-595l122309,18226r114,-279l122578,16849r,-10448l125430,6401r,14356l122884,20757r,173xem125430,23229r-2546,l122884,20757r2546,l125430,23229xem138027,9581r-757,-426l136561,8947r-4122,l133094,7757r648,-817l134802,6211r613,-190l137041,6021r606,190l137829,6211r1181,729l138027,9581xem132724,23229r-2852,l129872,6211r2567,l132439,8947r2940,l132724,13215r,10014xem149331,23610r-4141,l143338,22856r-2803,-3014l139834,17683r92,-5116l146060,6021r3274,l150442,6362r238,l153155,8327r-6884,l145014,8880r-1796,2057l142770,12567r98,4863l143147,18490r57,215l144936,20754r1131,511l152951,21265r-2071,1799l149331,23610xem151454,11768r-100,-423l151257,10937r-71,-296l150718,9792,149380,8651r-920,-324l153155,8327r743,1314l154088,10641r56,296l154222,11345r-2768,423xem152951,21265r-4370,l149976,20754r-277,l151014,19550r379,-845l151489,18490r112,-807l151687,17060r2810,370l154326,18490r-34,215l154187,19360r-723,1394l152951,21265xem159789,23229r-2852,l156937,r2852,l159789,8334r10051,l169902,8472r-6511,l162595,8693r-2806,4008l159789,23229xem169840,8334r-10051,l161120,6792r1680,-771l166075,6021r1081,246l168994,7246r658,676l169840,8334xem170638,23229r-2852,l167718,10912r-242,-810l166144,8693r-182,l165370,8472r4532,l170404,9574r107,528l170638,10912r,12317xem177299,11578r-2789,-381l174629,10637r53,-250l180651,6021r2880,l184697,6190r1796,676l187155,7292r845,1021l180611,8313r-1256,300l178073,9556r-256,451l177693,10225r-91,162l177396,11197r-97,381xem180890,23610r-2972,l176496,23159r-1986,-1810l174148,20507r-84,-2743l174200,17215r551,-1000l174856,16025r8084,-2768l184637,12930r1092,-381l185657,10387r-124,-380l185380,9739,184104,8613r-195,l182907,8313r5093,l188296,8958r129,598l188519,10007r93,4771l185729,14778r-1036,423l183141,15560r-3247,465l179063,16215r-2007,3254l177344,20103r1155,1014l179271,21349r6455,l185070,21909r-1015,673l182642,23159r-706,268l180890,23610xem185726,21349r-4095,l182546,21117r1088,-610l185729,14778r2883,l188672,20507r104,610l185998,21117r-272,232xem189472,23159r-2976,l186220,22582r-178,-673l185958,21117r2818,l188816,21349r96,560l189152,22582r320,577xem204838,21265r-4462,l201385,20965r1230,-1039l202932,19236r-100,-1479l202472,17314r-769,-507l200731,16486r-3641,-915l195640,15113r-1620,-775l193407,13806r-478,-781l192534,12296r3,-2874l192881,8782r105,-198l193103,8366r4146,-2345l200543,6021r2205,842l202878,6863r892,623l204416,8366r-6956,l196523,8584r-1083,838l195125,9954r106,1169l201101,13560r1405,440l205869,17314r,1922l205706,19761r-115,370l204838,21265xem202446,11123l199876,8366r4540,l205235,10743r-2789,380xem200404,23610r-3507,l195227,23155r-3212,-4264l191893,18201r2820,-444l194774,18201r94,690l195309,19761r1450,1204l197770,21265r7068,l204478,21807r-803,651l201583,23381r-1179,229xem218278,23610r-4416,l211908,22853r-2881,-3036l208471,18169r-30,-6440l208776,10718r334,-866l211988,6789r1857,-768l218415,6021r1835,768l221718,8366r-6828,l213788,8806r-1789,1754l211506,11729r-91,1465l223813,13194r-7,2345l211256,15539r106,1852l211883,18810r1881,1965l214860,21233r7534,l219880,23134r-1602,476xem223813,13194r-3007,l220700,12004r-37,-275l220320,10718,218729,8806r-143,l217644,8366r4074,l223102,9852r624,1877l223813,13194xem222394,21233r-4904,l218281,20990r1529,-1173l220345,19014r472,-1324l219791,17690r3931,479l223278,19817r-884,1416xem243577,29684r-18910,l224667,27624r18910,l243577,29684xem253480,9581r-757,-426l252014,8947r-4122,l248547,7757r648,-817l250255,6211r613,-190l252494,6021r606,190l253281,6211r1182,729l253480,9581xem248177,23229r-2852,l245325,6211r2567,l247892,8947r2940,l248177,13215r,10014xem265182,23610r-4416,l258811,22853r-2880,-3036l255374,18169r-29,-6440l255680,10718r334,-866l258891,6789r1857,-768l265319,6021r1834,768l268622,8366r-6828,l260692,8806r-1789,1754l258410,11729r-91,1465l270717,13194r-7,2345l258160,15539r106,1852l258787,18810r1880,1965l261764,21233r7534,l266784,23134r-1602,476xem270717,13194r-3007,l267603,12004r-37,-275l267224,10718,265633,8806r-143,l264548,8366r4074,l270006,9852r623,1877l270717,13194xem269298,21233r-4904,l265185,20990r1529,-1173l267249,19014r472,-1324l266695,17690r3930,479l270182,19817r-884,1416xem281431,23610r-2895,l276818,22814r-2888,-3190l273208,17433r83,-4898l278976,6021r3416,l284029,6898r932,1373l279342,8271r-760,380l278411,8651r-1836,2243l276145,12535r53,4585l276599,18553r1818,2169l279505,21265r8282,l287787,21434r-2853,l284491,22060r-620,522l282279,23405r-848,205xem287787,21265r-5803,l283050,20722r1729,-2035l285132,17433r20,-4898l284854,11447r-96,-348l282761,8651r2459,l285220,6366r2567,l287787,21265xem285220,8651r-2664,l281828,8271r3133,l285220,8651xem287787,29684r-2853,l284934,21434r2853,l287787,29684xem300197,23610r-3246,l296025,23420,292197,6401r2852,l295106,18226r163,700l295394,19462r370,595l296934,20930r6236,l301979,22659r-1782,951xem303289,20930r-3113,l301676,20057r532,-595l302714,18226r114,-279l302983,16849r,-10448l305835,6401r,14356l303289,20757r,173xem305835,23229r-2546,l303289,20757r2546,l305835,23229xem319327,23610r-4416,l312957,22853r-2881,-3036l309520,18169r-30,-6440l309825,10718r334,-866l313037,6789r1857,-768l319464,6021r1835,768l322768,8366r-6829,l314837,8806r-1789,1754l312555,11729r-91,1465l324862,13194r-7,2345l312305,15539r106,1852l312932,18810r1880,1965l315909,21233r7534,l320929,23134r-1602,476xem324862,13194r-3007,l321749,12004r-37,-275l321369,10718,319778,8806r-143,l318693,8366r4075,l324151,9852r624,1877l324862,13194xem323443,21233r-4904,l319330,20990r1529,-1173l321394,19014r472,-1324l320840,17690r3931,479l324327,19817r-884,1416xem340161,21265r-4462,l336709,20965r1230,-1039l338256,19236r-101,-1479l337796,17314r-769,-507l336055,16486r-3641,-915l330963,15113r-1620,-775l328730,13806r-477,-781l327858,12296r3,-2874l328204,8782r106,-198l328427,8366r117,-218l329012,7616r1035,-753l330653,6584r1919,-563l335866,6021r2206,842l338202,6863r892,623l339739,8366r-6956,l331847,8584r-1083,838l330449,9954r106,1169l336425,13560r1405,440l341192,17314r,1922l341029,19761r-115,370l340161,21265xem337770,11123l335199,8366r4540,l340044,8782r244,640l340349,9581r104,535l340558,10743r-2788,380xem335727,23610r-3507,l330551,23155r-3335,-4954l330037,17757r60,444l330192,18891r440,870l332083,20965r1010,300l340161,21265r-360,542l338999,22458r-2092,923l335727,23610xem347943,6401r-2842,l345101,2228,347943,517r,5884xem350805,8620r-7796,l343009,6401r7796,l350805,8620xem348189,20261r-2980,l345101,8620r2842,l347992,19796r99,232l348189,20261xem351218,23198r-4153,l346083,22634r-401,-433l345217,21131r-6,-683l348351,20448r376,225l350805,20673r250,1528l351126,22634r92,564xem369868,29684r-18909,l350959,27624r18909,l369868,29684xem374511,3274r-2852,l371659,r2852,l374511,3274xem374511,23229r-2852,l371659,6401r2852,l374511,23229xem382217,6401r-2841,l379376,2228,382217,517r,5884xem385080,8620r-7796,l377284,6401r7796,l385080,8620xem382464,20261r-2980,l379376,8620r2841,l382267,19796r98,232l382464,20261xem385492,23198r-4152,l380358,22634r-401,-433l379492,21131r-7,-683l382626,20448r375,225l385080,20673r250,1528l385400,22634r92,564xem396892,23610r-4415,l390522,22853r-2880,-3036l387085,18169r-29,-6440l387391,10718r334,-866l390602,6789r1857,-768l397030,6021r1834,768l400333,8366r-6828,l392403,8806r-1789,1754l390121,11729r-92,1465l402428,13194r-7,2345l389871,15539r106,1852l390498,18810r1880,1965l393474,21233r7535,l398495,23134r-1603,476xem402428,13194r-3007,l399314,12004r-37,-275l398935,10718,397344,8806r-143,l396258,8366r4075,l401717,9852r623,1877l402428,13194xem401009,21233r-4904,l396896,20990r1528,-1173l398959,19014r473,-1324l398406,17690r3930,479l401892,19817r-883,1416xem411590,8648r-3051,l408997,7933r701,-662l411451,6271r1000,-250l414817,6021r3342,2472l412134,8493r-544,155xem421319,8648r-2777,l419656,7003r1732,-982l425191,6021r695,250l426267,6271r2002,2056l428321,8493r-6616,l421319,8648xem408775,23229r-2852,l405923,6271r2546,l408469,8648r3013,l408775,12965r,10264xem418427,9260r-300,l418542,8648r-4177,l413993,8493r4166,l418427,9260xem428720,23229r-2831,l425811,12965r-94,-2507l423543,8493r4778,l428564,9260r92,289l428720,23229xem418768,23229r-2852,l415827,10662r-50,-204l415684,10077,414635,8648r3907,l418127,9260r2224,l419159,10458r-391,1257l418768,23229xem420351,9260r-1924,l418213,8648r2748,l420351,9260xem449224,29684r-18909,l430315,27624r18909,l449224,29684xem462808,21265r-4462,l459355,20965r1231,-1039l460903,19236r-101,-1479l460443,17314r-769,-507l458702,16486r-3641,-915l453610,15113r-1620,-775l451377,13806r-478,-781l450505,12296r3,-2874l450851,8782r106,-198l451074,8366r4145,-2345l458513,6021r2206,842l460848,6863r893,623l462386,8366r-6956,l454494,8584r-1084,838l453096,9954r105,1169l459071,13560r1405,440l463839,17314r,1922l463676,19761r-115,370l462808,21265xem460417,11123l457846,8366r4540,l463205,10743r-2788,380xem458374,23610r-3507,l453198,23155r-3151,-3919l449985,18891r-122,-690l452684,17757r60,444l452839,18891r440,870l454730,20965r1010,300l462808,21265r-360,542l461646,22458r-2092,923l458374,23610xem470590,6401r-2842,l467748,2228,470590,517r,5884xem473452,8620r-7796,l465656,6401r7796,l473452,8620xem470836,20261r-2980,l467748,8620r2842,l470639,19796r99,232l470836,20261xem473865,23198r-4153,l468730,22634r-401,-433l467864,21131r-6,-683l470998,20448r376,225l473452,20673r250,1528l473773,22634r92,564xem478560,11578r-2789,-381l475891,10637r53,-250l481912,6021r2881,l485958,6190r1796,676l488416,7292r845,1021l481872,8313r-1256,300l478657,11197r-97,381xem482152,23610r-2972,l477757,23159r-1986,-1810l475409,20507r-84,-2743l475461,17215r552,-1000l476118,16025r8083,-2768l485898,12930r1092,-381l486919,10387r-125,-380l486641,9739,485366,8613r-195,l484168,8313r5093,l489557,8958r130,598l489780,10007r93,4771l486990,14778r-1035,423l484402,15560r-3247,465l480324,16215r-2007,3254l478606,20103r1155,1014l480533,21349r6454,l486331,21909r-1014,673l483904,23159r-706,268l482152,23610xem486987,21349r-4095,l483807,21117r1089,-610l486990,14778r2883,l489934,20507r103,610l487260,21117r-273,232xem490733,23159r-2975,l487482,22582r-179,-673l487219,21117r2818,l490077,21349r96,560l490413,22582r320,577xem497654,6401r-2841,l494813,2228,497654,517r,5884xem500517,8620r-7796,l492721,6401r7796,l500517,8620xem497901,20261r-2980,l494813,8620r2841,l497704,19796r98,232l497901,20261xem500929,23198r-4152,l495795,22634r-401,-433l494929,21131r-7,-683l498063,20448r376,225l500517,20673r250,1528l500837,22634r92,564xem511248,23610r-3246,l507076,23420,503248,6401r2852,l506156,18226r164,700l506445,19462r370,595l507985,20930r6236,l513030,22659r-1782,951xem514340,20930r-3113,l512727,20057r532,-595l513765,18226r114,-279l514034,16849r,-10448l516886,6401r,14356l514340,20757r,173xem516886,23229r-2546,l514340,20757r2546,l516886,23229xem533164,21265r-4462,l529711,20965r1230,-1039l531258,19236r-100,-1479l530799,17314r-770,-507l529057,16486r-3641,-915l523965,15113r-1619,-775l521733,13806r-478,-781l520860,12296r3,-2874l521207,8782r105,-198l521429,8366r117,-218l522015,7616r1035,-753l523656,6584r1919,-563l528869,6021r2206,842l531204,6863r892,623l532742,8366r-6956,l524849,8584r-1083,838l523451,9954r106,1169l529427,13560r1405,440l534195,17314r,1922l534032,19761r-115,370l533164,21265xem530772,11123l528202,8366r4540,l533561,10743r-2789,380xem528730,23610r-3507,l523554,23155r-3152,-3919l520341,18891r-122,-690l523039,17757r61,444l523194,18891r440,870l525085,20965r1011,300l533164,21265r-360,542l532001,22458r-2091,923l528730,23610xe" fillcolor="black" stroked="f">
                  <v:path arrowok="t"/>
                </v:shape>
                <v:shape id="Graphic 140" o:spid="_x0000_s1164" style="position:absolute;left:28727;top:36474;width:7410;height:3334;visibility:visible;mso-wrap-style:square;v-text-anchor:top" coordsize="74104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AJiccA&#10;AADdAAAADwAAAGRycy9kb3ducmV2LnhtbESPQWvCQBSE7wX/w/IKvZS6MRUrqatIS6EQL1Ev3h7Z&#10;1yQ1+zZktzHJr+8KgsdhZr5hVpve1KKj1lWWFcymEQji3OqKCwXHw9fLEoTzyBpry6RgIAeb9eRh&#10;hYm2F86o2/tCBAi7BBWU3jeJlC4vyaCb2oY4eD+2NeiDbAupW7wEuKllHEULabDisFBiQx8l5ef9&#10;n1GQvn7+4tntxqHLs2cz6jfsTqlST4/99h2Ep97fw7f2t1YQz+YxXN+EJ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QCYnHAAAA3QAAAA8AAAAAAAAAAAAAAAAAmAIAAGRy&#10;cy9kb3ducmV2LnhtbFBLBQYAAAAABAAEAPUAAACMAwAAAAA=&#10;" path="m711000,333373r-681498,l18018,331055,8640,324732,2318,315355,,303871,,29502,2318,18018,8640,8640,18018,2318,29502,,711000,r11484,2318l731861,8640r6323,9378l740502,29502r,274369l738184,315355r-6323,9377l722484,331055r-11484,2318xe" fillcolor="#f5b67a" stroked="f">
                  <v:path arrowok="t"/>
                </v:shape>
                <v:shape id="Graphic 141" o:spid="_x0000_s1165" style="position:absolute;left:28727;top:36474;width:7410;height:3334;visibility:visible;mso-wrap-style:square;v-text-anchor:top" coordsize="74104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c4bMQA&#10;AADdAAAADwAAAGRycy9kb3ducmV2LnhtbESPQYvCMBSE7wv+h/AEb2ta64pUo4gg2JO7VfD6aJ5t&#10;sXkpTaz135uFhT0OM/MNs94OphE9da62rCCeRiCIC6trLhVczofPJQjnkTU2lknBixxsN6OPNaba&#10;PvmH+tyXIkDYpaig8r5NpXRFRQbd1LbEwbvZzqAPsiul7vAZ4KaRsyhaSIM1h4UKW9pXVNzzh1GQ&#10;vJLy1MQmz849fh+u2SX76u9KTcbDbgXC0+D/w3/to1Ywi+cJ/L4JT0Bu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HOGzEAAAA3QAAAA8AAAAAAAAAAAAAAAAAmAIAAGRycy9k&#10;b3ducmV2LnhtbFBLBQYAAAAABAAEAPUAAACJAwAAAAA=&#10;" path="m,29502l,303871r2318,11484l8640,324732r9378,6323l29502,333373r681498,l722484,331055r9377,-6323l738184,315355r2318,-11484l740502,29502,738184,18018,731861,8640,722484,2318,711000,,29502,,18018,2318,8640,8640,2318,18018,,29502xe" filled="f" strokeweight=".08194mm">
                  <v:path arrowok="t"/>
                </v:shape>
                <v:shape id="Graphic 142" o:spid="_x0000_s1166" style="position:absolute;left:28727;top:36916;width:7410;height:13;visibility:visible;mso-wrap-style:square;v-text-anchor:top" coordsize="741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/u1sMA&#10;AADdAAAADwAAAGRycy9kb3ducmV2LnhtbESPT4vCMBTE7wt+h/CEva2pIotUo6yKIHjyD3h9NC9t&#10;2eSlNLGt334jCHscZuY3zGozOCs6akPtWcF0koEgLryuuVRwux6+FiBCRNZoPZOCJwXYrEcfK8y1&#10;7/lM3SWWIkE45KigirHJpQxFRQ7DxDfEyTO+dRiTbEupW+wT3Fk5y7Jv6bDmtFBhQ7uKit/Lwyno&#10;reH7I7PmWJtFd8Lt3lz9XqnP8fCzBBFpiP/hd/uoFcym8zm83qQn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/u1sMAAADdAAAADwAAAAAAAAAAAAAAAACYAgAAZHJzL2Rv&#10;d25yZXYueG1sUEsFBgAAAAAEAAQA9QAAAIgDAAAAAA==&#10;" path="m,l740502,e" filled="f" strokeweight=".08194mm">
                  <v:path arrowok="t"/>
                </v:shape>
                <v:shape id="Graphic 143" o:spid="_x0000_s1167" style="position:absolute;left:29458;top:37127;width:248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wr6McA&#10;AADdAAAADwAAAGRycy9kb3ducmV2LnhtbESPQUsDMRSE74L/ITyhF7HZra3o2rRIoSClHqwKHh+b&#10;52Y1edkmabv9902h4HGYmW+Y6bx3VuwpxNazgnJYgCCuvW65UfD5sbx7BBETskbrmRQcKcJ8dn01&#10;xUr7A7/TfpMakSEcK1RgUuoqKWNtyGEc+o44ez8+OExZhkbqgIcMd1aOiuJBOmw5LxjsaGGo/tvs&#10;nIKw+DUrO/H3b7eyfPpab/tvOzZKDW76l2cQifr0H760X7WCUTmewPlNfgJyd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cK+j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144" o:spid="_x0000_s1168" type="#_x0000_t75" style="position:absolute;left:28845;top:36975;width:1723;height:1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pX8HGAAAA3QAAAA8AAABkcnMvZG93bnJldi54bWxEj91qAjEUhO+FvkM4hd5pVin+rEYRQSgU&#10;ClVXvDxuTjdLNydrkur27ZuC4OUwM98wi1VnG3ElH2rHCoaDDARx6XTNlYLDftufgggRWWPjmBT8&#10;UoDV8qm3wFy7G3/SdRcrkSAcclRgYmxzKUNpyGIYuJY4eV/OW4xJ+kpqj7cEt40cZdlYWqw5LRhs&#10;aWOo/N79WAXbo0dTnjbvxXlWTPb1hVwoPpR6ee7WcxCRuvgI39tvWsFo+DqG/zfpCcjl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KlfwcYAAADdAAAADwAAAAAAAAAAAAAA&#10;AACfAgAAZHJzL2Rvd25yZXYueG1sUEsFBgAAAAAEAAQA9wAAAJIDAAAAAA==&#10;">
                  <v:imagedata r:id="rId179" o:title=""/>
                </v:shape>
                <v:shape id="Graphic 145" o:spid="_x0000_s1169" style="position:absolute;left:34560;top:37658;width:489;height:235;visibility:visible;mso-wrap-style:square;v-text-anchor:top" coordsize="4889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ShZ8UA&#10;AADdAAAADwAAAGRycy9kb3ducmV2LnhtbESPQWvCQBSE70L/w/IKvelGqVpSVymFFsGTUej1mX0m&#10;odm3YffVpP31XUHwOMzMN8xqM7hWXSjExrOB6SQDRVx623Bl4Hj4GL+AioJssfVMBn4pwmb9MFph&#10;bn3Pe7oUUqkE4ZijgVqky7WOZU0O48R3xMk7++BQkgyVtgH7BHetnmXZQjtsOC3U2NF7TeV38eMM&#10;fGY6LL/+dgvx/bY4z0+no+hgzNPj8PYKSmiQe/jW3loDs+nzEq5v0hP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JKFnxQAAAN0AAAAPAAAAAAAAAAAAAAAAAJgCAABkcnMv&#10;ZG93bnJldi54bWxQSwUGAAAAAAQABAD1AAAAigMAAAAA&#10;" path="m2852,3274l,3274,,,2852,r,3274xem2852,23229l,23229,,6401r2852,l2852,23229xem20868,23229r-2852,l17903,10961r-124,-324l17697,10423r-121,-314l17460,9806r-484,-514l15658,8493r-5695,l11025,6929r1759,-908l16136,6021r4637,4402l20868,23229xem10051,23229r-2852,l7199,6401r2567,l9766,8493r2928,l10491,10423r-440,1461l10051,23229xem28606,6401r-2841,l25765,2228,28606,517r,5884xem31469,8620r-7796,l23673,6401r7796,l31469,8620xem28853,20261r-2980,l25765,8620r2841,l28656,19796r98,232l28853,20261xem31881,23198r-4152,l26747,22634r-401,-433l25881,21131r-6,-683l29015,20448r376,225l31469,20673r250,1528l31789,22634r92,564xem48599,17662r-16068,l32531,15053,43137,r2324,l45461,4574r-2852,l35341,15053r13258,l48599,17662xem45461,15053r-2852,l42609,4574r2852,l45461,15053xem45461,23229r-2852,l42609,17662r2852,l45461,23229xe" fillcolor="black" stroked="f">
                  <v:path arrowok="t"/>
                </v:shape>
                <v:shape id="Graphic 146" o:spid="_x0000_s1170" style="position:absolute;left:28727;top:37507;width:7410;height:12;visibility:visible;mso-wrap-style:square;v-text-anchor:top" coordsize="741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tpWMIA&#10;AADdAAAADwAAAGRycy9kb3ducmV2LnhtbERPy4rCMBTdC/5DuANuRFPLINJpKiII4jALH7i+Nnfa&#10;Ms1NSaJ2/HqzEFwezjtf9qYVN3K+saxgNk1AEJdWN1wpOB03kwUIH5A1tpZJwT95WBbDQY6Ztnfe&#10;0+0QKhFD2GeooA6hy6T0ZU0G/dR2xJH7tc5giNBVUju8x3DTyjRJ5tJgw7Ghxo7WNZV/h6tR4Jr0&#10;kX7vWrs+659uNU4u9ni+KDX66FdfIAL14S1+ubdaQTr7jHPjm/gEZP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+2lYwgAAAN0AAAAPAAAAAAAAAAAAAAAAAJgCAABkcnMvZG93&#10;bnJldi54bWxQSwUGAAAAAAQABAD1AAAAhwMAAAAA&#10;" path="m,l740502,e" filled="f" strokecolor="#ffffae" strokeweight=".08194mm">
                  <v:path arrowok="t"/>
                </v:shape>
                <v:shape id="Image 147" o:spid="_x0000_s1171" type="#_x0000_t75" style="position:absolute;left:28845;top:38038;width:6212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yGgvHAAAA3QAAAA8AAABkcnMvZG93bnJldi54bWxEj0FLw0AUhO8F/8PyhN7aTUuRNnZbglgo&#10;ogcbbT0+ss8kmPc2ZNck/ntXEHocZuYbZrsfuVE9db52YmAxT0CRFM7WUhp4yw+zNSgfUCw2TsjA&#10;D3nY724mW0ytG+SV+lMoVYSIT9FAFUKbau2Lihj93LUk0ft0HWOIsiu17XCIcG70MknuNGMtcaHC&#10;lh4qKr5O32zg49IyZ8dh1a/fs/PjS+Y5f3o2Zno7ZvegAo3hGv5vH62B5WK1gb838Qno3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lyGgvHAAAA3QAAAA8AAAAAAAAAAAAA&#10;AAAAnwIAAGRycy9kb3ducmV2LnhtbFBLBQYAAAAABAAEAPcAAACTAwAAAAA=&#10;">
                  <v:imagedata r:id="rId180" o:title=""/>
                </v:shape>
                <v:shape id="Image 148" o:spid="_x0000_s1172" type="#_x0000_t75" style="position:absolute;left:35750;top:38038;width:38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IJE3DAAAA3QAAAA8AAABkcnMvZG93bnJldi54bWxET01rwkAQvQv+h2UK3nSjYJHUVUrAIoKH&#10;Rls8DtlpEpKdTbOjxv767qHQ4+N9r7eDa9WN+lB7NjCfJaCIC29rLg2cT7vpClQQZIutZzLwoADb&#10;zXi0xtT6O7/TLZdSxRAOKRqoRLpU61BU5DDMfEccuS/fO5QI+1LbHu8x3LV6kSTP2mHNsaHCjrKK&#10;iia/OgM/zRsfD/KRf1+y5bmxkn1eysyYydPw+gJKaJB/8Z97bw0s5su4P76JT0Bv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wgkTcMAAADdAAAADwAAAAAAAAAAAAAAAACf&#10;AgAAZHJzL2Rvd25yZXYueG1sUEsFBgAAAAAEAAQA9wAAAI8DAAAAAA==&#10;">
                  <v:imagedata r:id="rId181" o:title=""/>
                </v:shape>
                <v:shape id="Graphic 149" o:spid="_x0000_s1173" style="position:absolute;left:28727;top:38038;width:7410;height:12;visibility:visible;mso-wrap-style:square;v-text-anchor:top" coordsize="741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hWGMUA&#10;AADdAAAADwAAAGRycy9kb3ducmV2LnhtbESPT4vCMBTE78J+h/AWvIimLShSjSLCwrKLB//g+dk8&#10;22LzUpKs1v30RhA8DjPzG2a+7EwjruR8bVlBOkpAEBdW11wqOOy/hlMQPiBrbCyTgjt5WC4+enPM&#10;tb3xlq67UIoIYZ+jgiqENpfSFxUZ9CPbEkfvbJ3BEKUrpXZ4i3DTyCxJJtJgzXGhwpbWFRWX3Z9R&#10;4OrsP/v9aez6qDftapCc7P54Uqr/2a1mIAJ14R1+tb+1giwdp/B8E5+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GFYYxQAAAN0AAAAPAAAAAAAAAAAAAAAAAJgCAABkcnMv&#10;ZG93bnJldi54bWxQSwUGAAAAAAQABAD1AAAAigMAAAAA&#10;" path="m,l740502,e" filled="f" strokecolor="#ffffae" strokeweight=".08194mm">
                  <v:path arrowok="t"/>
                </v:shape>
                <v:shape id="Image 150" o:spid="_x0000_s1174" type="#_x0000_t75" style="position:absolute;left:28845;top:38569;width:345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/iq3FAAAA3QAAAA8AAABkcnMvZG93bnJldi54bWxEj0FrwkAUhO9C/8PyCr3pxtCIpK5SKoWK&#10;KKg99PjIvibB7Nu4uzHx33cLgsdhZr5hFqvBNOJKzteWFUwnCQjiwuqaSwXfp8/xHIQPyBoby6Tg&#10;Rh5Wy6fRAnNtez7Q9RhKESHsc1RQhdDmUvqiIoN+Ylvi6P1aZzBE6UqpHfYRbhqZJslMGqw5LlTY&#10;0kdFxfnYGQX4unbdWePuYn76Puv2m+12lyn18jy8v4EINIRH+N7+0grSaZbC/5v4BOTy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v4qtxQAAAN0AAAAPAAAAAAAAAAAAAAAA&#10;AJ8CAABkcnMvZG93bnJldi54bWxQSwUGAAAAAAQABAD3AAAAkQMAAAAA&#10;">
                  <v:imagedata r:id="rId182" o:title=""/>
                </v:shape>
                <v:shape id="Graphic 151" o:spid="_x0000_s1175" style="position:absolute;left:34548;top:38720;width:515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y6I8UA&#10;AADdAAAADwAAAGRycy9kb3ducmV2LnhtbESPQWuDQBSE74H8h+UFektWUwzFZiO2tCDJKUZ6friv&#10;KnHfWncb7b/vBgo9DjPzDbPPZtOLG42us6wg3kQgiGurO24UVJf39RMI55E19pZJwQ85yA7LxR5T&#10;bSc+0630jQgQdikqaL0fUild3ZJBt7EDcfA+7WjQBzk2Uo84Bbjp5TaKdtJgx2GhxYFeW6qv5bdR&#10;cDzmyde1qV5OZq59OX1EtojflHpYzfkzCE+z/w//tQutYBsnj3B/E56AP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Loj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152" o:spid="_x0000_s1176" type="#_x0000_t75" style="position:absolute;left:35750;top:38569;width:38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AzIk7HAAAA3QAAAA8AAABkcnMvZG93bnJldi54bWxEj0FrwkAUhO+F/oflCd7qRtFSoqtIQCmF&#10;HpqqeHxkn0lI9m2afdW0v75bKPQ4zMw3zGozuFZdqQ+1ZwPTSQKKuPC25tLA4X338AQqCLLF1jMZ&#10;+KIAm/X93QpT62/8RtdcShUhHFI0UIl0qdahqMhhmPiOOHoX3zuUKPtS2x5vEe5aPUuSR+2w5rhQ&#10;YUdZRUWTfzoD382eX1/kmH+cs8WhsZKdzmVmzHg0bJeghAb5D/+1n62B2XQxh9838Qno9Q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AzIk7HAAAA3QAAAA8AAAAAAAAAAAAA&#10;AAAAnwIAAGRycy9kb3ducmV2LnhtbFBLBQYAAAAABAAEAPcAAACTAwAAAAA=&#10;">
                  <v:imagedata r:id="rId181" o:title=""/>
                </v:shape>
                <v:shape id="Graphic 153" o:spid="_x0000_s1177" style="position:absolute;left:28727;top:38569;width:7410;height:13;visibility:visible;mso-wrap-style:square;v-text-anchor:top" coordsize="741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NQG8UA&#10;AADdAAAADwAAAGRycy9kb3ducmV2LnhtbESPQYvCMBSE78L+h/CEvciaWlCWrlFEWJAVD1rx/Gze&#10;tsXmpSRRq7/eCILHYWa+YabzzjTiQs7XlhWMhgkI4sLqmksF+/z36xuED8gaG8uk4EYe5rOP3hQz&#10;ba+8pcsulCJC2GeooAqhzaT0RUUG/dC2xNH7t85giNKVUju8RrhpZJokE2mw5rhQYUvLiorT7mwU&#10;uDq9p+u/xi4PetMuBsnR5oejUp/9bvEDIlAX3uFXe6UVpKPxGJ5v4hO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I1AbxQAAAN0AAAAPAAAAAAAAAAAAAAAAAJgCAABkcnMv&#10;ZG93bnJldi54bWxQSwUGAAAAAAQABAD1AAAAigMAAAAA&#10;" path="m,l740502,e" filled="f" strokecolor="#ffffae" strokeweight=".08194mm">
                  <v:path arrowok="t"/>
                </v:shape>
                <v:shape id="Image 154" o:spid="_x0000_s1178" type="#_x0000_t75" style="position:absolute;left:28845;top:39100;width:156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pm1jGAAAA3QAAAA8AAABkcnMvZG93bnJldi54bWxEj0FrAjEUhO8F/0N4Qm81q9S1bI0iYkWQ&#10;HrSlvT42z83i5mXdpGb996ZQ6HGYmW+Y+bK3jbhS52vHCsajDARx6XTNlYLPj7enFxA+IGtsHJOC&#10;G3lYLgYPcyy0i3yg6zFUIkHYF6jAhNAWUvrSkEU/ci1x8k6usxiS7CqpO4wJbhs5ybJcWqw5LRhs&#10;aW2oPB9/rIJNb+L0ex83s4j5e305bb+e91apx2G/egURqA//4b/2TiuYjKc5/L5JT0Au7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imbWMYAAADdAAAADwAAAAAAAAAAAAAA&#10;AACfAgAAZHJzL2Rvd25yZXYueG1sUEsFBgAAAAAEAAQA9wAAAJIDAAAAAA==&#10;">
                  <v:imagedata r:id="rId146" o:title=""/>
                </v:shape>
                <v:shape id="Graphic 155" o:spid="_x0000_s1179" style="position:absolute;left:34548;top:39251;width:515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e8IMUA&#10;AADdAAAADwAAAGRycy9kb3ducmV2LnhtbESPQWuDQBSE74H8h+UFektWA0mKzUZsaUHSU4z0/HBf&#10;VeK+te5W7b/PFgo9DjPzDXNMZ9OJkQbXWlYQbyIQxJXVLdcKyuvb+hGE88gaO8uk4IccpKfl4oiJ&#10;thNfaCx8LQKEXYIKGu/7REpXNWTQbWxPHLxPOxj0QQ611ANOAW46uY2ivTTYclhosKeXhqpb8W0U&#10;nM/Z7utWl8/vZq58MX1ENo9flXpYzdkTCE+z/w//tXOtYBvvDvD7JjwBeb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F7wg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156" o:spid="_x0000_s1180" type="#_x0000_t75" style="position:absolute;left:30282;top:36595;width:5082;height:7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AehHBAAAA3QAAAA8AAABkcnMvZG93bnJldi54bWxET0tqwzAQ3Qd6BzGF7pKxDTXBsRySQmlX&#10;bX4HGKSpbWqNjKUmzu2rRaHLx/vX29kN6spT6L1oyFcZKBbjbS+thsv5dbkGFSKJpcELa7hzgG3z&#10;sKipsv4mR76eYqtSiISKNHQxjhViMB07Cis/siTuy0+OYoJTi3aiWwp3AxZZVqKjXlJDRyO/dGy+&#10;Tz9OA17KcP7I5k9829+LHEtTrg9G66fHebcBFXmO/+I/97vVUOTPaW56k54AN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RAehHBAAAA3QAAAA8AAAAAAAAAAAAAAAAAnwIA&#10;AGRycy9kb3ducmV2LnhtbFBLBQYAAAAABAAEAPcAAACNAwAAAAA=&#10;">
                  <v:imagedata r:id="rId183" o:title=""/>
                </v:shape>
                <v:shape id="Image 157" o:spid="_x0000_s1181" type="#_x0000_t75" style="position:absolute;left:35750;top:39100;width:38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4yjdDGAAAA3QAAAA8AAABkcnMvZG93bnJldi54bWxEj0FLw0AUhO8F/8PyBG9200KlptkUCSgi&#10;eDBW6fGRfU1Csm9j9tlGf71bEHocZuYbJttOrldHGkPr2cBinoAirrxtuTawe3+8XYMKgmyx90wG&#10;fijANr+aZZhaf+I3OpZSqwjhkKKBRmRItQ5VQw7D3A/E0Tv40aFEOdbajniKcNfrZZLcaYctx4UG&#10;Byoaqrry2xn47Z749UU+yq99sdp1VorPfV0Yc3M9PWxACU1yCf+3n62B5WJ1D+c38Qno/A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jKN0MYAAADdAAAADwAAAAAAAAAAAAAA&#10;AACfAgAAZHJzL2Rvd25yZXYueG1sUEsFBgAAAAAEAAQA9wAAAJIDAAAAAA==&#10;">
                  <v:imagedata r:id="rId181" o:title=""/>
                </v:shape>
                <v:shape id="Graphic 158" o:spid="_x0000_s1182" style="position:absolute;left:28727;top:39100;width:7410;height:13;visibility:visible;mso-wrap-style:square;v-text-anchor:top" coordsize="741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g5PsIA&#10;AADdAAAADwAAAGRycy9kb3ducmV2LnhtbERPy4rCMBTdC/5DuMJsxKZ2IVJNRYSBYQYXPuj62txp&#10;yzQ3Jclo9evNQnB5OO/1ZjCduJLzrWUF8yQFQVxZ3XKt4Hz6nC1B+ICssbNMCu7kYVOMR2vMtb3x&#10;ga7HUIsYwj5HBU0IfS6lrxoy6BPbE0fu1zqDIUJXS+3wFsNNJ7M0XUiDLceGBnvaNVT9Hf+NAtdm&#10;j+znu7O7Uu/77TS92FN5UepjMmxXIAIN4S1+ub+0gmy+iPvjm/gEZP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ODk+wgAAAN0AAAAPAAAAAAAAAAAAAAAAAJgCAABkcnMvZG93&#10;bnJldi54bWxQSwUGAAAAAAQABAD1AAAAhwMAAAAA&#10;" path="m,l740502,e" filled="f" strokecolor="#ffffae" strokeweight=".08194mm">
                  <v:path arrowok="t"/>
                </v:shape>
                <v:shape id="Graphic 159" o:spid="_x0000_s1183" style="position:absolute;left:14445;top:36739;width:6642;height:2807;visibility:visible;mso-wrap-style:square;v-text-anchor:top" coordsize="664210,280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IdTsYA&#10;AADdAAAADwAAAGRycy9kb3ducmV2LnhtbESPQWvCQBSE70L/w/IK3nSTCDamWaVYtF6KNE3vj+xr&#10;Epp9G7Krpv31XUHwOMzMN0y+GU0nzjS41rKCeB6BIK6sbrlWUH7uZikI55E1dpZJwS852KwfJjlm&#10;2l74g86Fr0WAsMtQQeN9n0npqoYMurntiYP3bQeDPsihlnrAS4CbTiZRtJQGWw4LDfa0baj6KU5G&#10;wWui48Vufyzfv57St1WR+L/VVis1fRxfnkF4Gv09fGsftIIkXsZwfROegFz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IdTsYAAADdAAAADwAAAAAAAAAAAAAAAACYAgAAZHJz&#10;L2Rvd25yZXYueG1sUEsFBgAAAAAEAAQA9QAAAIsDAAAAAA==&#10;" path="m634295,280269r-604793,l18018,277951,8640,271628,2318,262251,,250767,,29502,2318,18018,8640,8640,18018,2318,29502,,634295,r11483,2318l655156,8640r6322,9378l663797,29502r,221265l661478,262251r-6322,9377l645778,277951r-11483,2318xe" fillcolor="#f5b67a" stroked="f">
                  <v:path arrowok="t"/>
                </v:shape>
                <v:shape id="Graphic 160" o:spid="_x0000_s1184" style="position:absolute;left:14445;top:36739;width:6642;height:2807;visibility:visible;mso-wrap-style:square;v-text-anchor:top" coordsize="664210,280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RU8UA&#10;AADdAAAADwAAAGRycy9kb3ducmV2LnhtbESPT2vCQBTE74LfYXlCb7oxB0lTVwkF0Ytoo3h+ZF/+&#10;tNm3Ibua9Nu7QqHHYWZ+w6y3o2nFg3rXWFawXEQgiAurG64UXC+7eQLCeWSNrWVS8EsOtpvpZI2p&#10;tgN/0SP3lQgQdikqqL3vUildUZNBt7AdcfBK2xv0QfaV1D0OAW5aGUfRShpsOCzU2NFnTcVPfjcK&#10;Dqf8OOzH9929bL9vVZKcy1uWKfU2G7MPEJ5G/x/+ax+0gni5iuH1JjwBuX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2NFTxQAAAN0AAAAPAAAAAAAAAAAAAAAAAJgCAABkcnMv&#10;ZG93bnJldi54bWxQSwUGAAAAAAQABAD1AAAAigMAAAAA&#10;" path="m,29502l,250767r2318,11484l8640,271628r9378,6323l29502,280269r604793,l645778,277951r9378,-6323l661478,262251r2319,-11484l663797,29502,661478,18018,655156,8640,645778,2318,634295,,29502,,18018,2318,8640,8640,2318,18018,,29502xe" filled="f" strokeweight=".08194mm">
                  <v:path arrowok="t"/>
                </v:shape>
                <v:shape id="Graphic 161" o:spid="_x0000_s1185" style="position:absolute;left:14445;top:37182;width:6642;height:13;visibility:visible;mso-wrap-style:square;v-text-anchor:top" coordsize="664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F97scA&#10;AADdAAAADwAAAGRycy9kb3ducmV2LnhtbESPQWvCQBSE74L/YXlCb7pRwUp0FbUWCoVSowe9PbLP&#10;JLj7Ns1uNP333UKhx2FmvmGW684acafGV44VjEcJCOLc6YoLBafj63AOwgdkjcYxKfgmD+tVv7fE&#10;VLsHH+iehUJECPsUFZQh1KmUPi/Joh+5mjh6V9dYDFE2hdQNPiLcGjlJkpm0WHFcKLGmXUn5LWut&#10;gtZ3L+/meNrX2den2X48X+bt+aLU06DbLEAE6sJ/+K/9phVMxrMp/L6JT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xfe7HAAAA3QAAAA8AAAAAAAAAAAAAAAAAmAIAAGRy&#10;cy9kb3ducmV2LnhtbFBLBQYAAAAABAAEAPUAAACMAwAAAAA=&#10;" path="m,l663797,e" filled="f" strokeweight=".08194mm">
                  <v:path arrowok="t"/>
                </v:shape>
                <v:shape id="Graphic 162" o:spid="_x0000_s1186" style="position:absolute;left:15176;top:37392;width:248;height:242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XSE8cA&#10;AADdAAAADwAAAGRycy9kb3ducmV2LnhtbESPQUsDMRSE74L/IbxCL9Jmt9ZSt02LFAoierC24PGx&#10;ed1sTV7WJLbrvzeC4HGYmW+Y5bp3VpwpxNazgnJcgCCuvW65UbB/247mIGJC1mg9k4JvirBeXV8t&#10;sdL+wq903qVGZAjHChWYlLpKylgbchjHviPO3tEHhynL0Egd8JLhzspJUcykw5bzgsGONobqj92X&#10;UxA2J/Nk7/zty40s7w/Pn/27nRqlhoP+YQEiUZ/+w3/tR61gUs6m8PsmPw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8l0hP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163" o:spid="_x0000_s1187" type="#_x0000_t75" style="position:absolute;left:14563;top:37241;width:2543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4E+XFAAAA3QAAAA8AAABkcnMvZG93bnJldi54bWxEj8FqwzAQRO+F/oPYQm61bIea4EQJIRAa&#10;eil2fehxsTaWibUylpo4fx8VCj0OM/OG2exmO4grTb53rCBLUhDErdM9dwqar+PrCoQPyBoHx6Tg&#10;Th522+enDZba3biiax06ESHsS1RgQhhLKX1ryKJP3EgcvbObLIYop07qCW8RbgeZp2khLfYcFwyO&#10;dDDUXuofq2DZcGa+L/qjD7jKsVqe3/PiU6nFy7xfgwg0h//wX/ukFeRZ8Qa/b+ITkNsH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3+BPlxQAAAN0AAAAPAAAAAAAAAAAAAAAA&#10;AJ8CAABkcnMvZG93bnJldi54bWxQSwUGAAAAAAQABAD3AAAAkQMAAAAA&#10;">
                  <v:imagedata r:id="rId184" o:title=""/>
                </v:shape>
                <v:shape id="Graphic 164" o:spid="_x0000_s1188" style="position:absolute;left:19472;top:37923;width:610;height:242;visibility:visible;mso-wrap-style:square;v-text-anchor:top" coordsize="609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zHd8YA&#10;AADdAAAADwAAAGRycy9kb3ducmV2LnhtbESPQWvCQBSE74L/YXmCN91EIdjUVaRgFXoyFktvr9ln&#10;Nph9G7Krpv++WxA8DjPzDbNc97YRN+p87VhBOk1AEJdO11wp+DxuJwsQPiBrbByTgl/ysF4NB0vM&#10;tbvzgW5FqESEsM9RgQmhzaX0pSGLfupa4uidXWcxRNlVUnd4j3DbyFmSZNJizXHBYEtvhspLcbUK&#10;vi5unh52Jt3WL8XCfe9+Tqf3D6XGo37zCiJQH57hR3uvFczSLIP/N/EJ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+zHd8YAAADdAAAADwAAAAAAAAAAAAAAAACYAgAAZHJz&#10;L2Rvd25yZXYueG1sUEsFBgAAAAAEAAQA9QAAAIsDAAAAAA==&#10;" path="m11847,21265r-3190,l9738,20729r1757,-2130l11900,17155r-43,-4556l11601,11623r-232,-658l9631,8891,8500,8334r3157,l11657,r2841,l14498,21106r-2651,l11847,21265xem9217,23610r-3416,l4549,23229,,12599r177,-976l1297,8891,2139,7845,4378,6387,5632,6021r2401,l8935,6236r1585,852l11164,7644r493,690l6102,8334,4963,8891,3258,10965r-422,1634l2884,17155r406,1444l5104,20729r1074,536l11746,21265r-962,1510l9217,23610xem14498,23229r-2651,l11847,21106r2651,l14498,23229xem21296,11578r-2789,-381l18627,10637r53,-250l24649,6021r2880,l28695,6190r1795,676l31152,7292r846,1021l24609,8313r-1256,300l22071,9556r-256,451l21691,10225r-92,162l21393,11197r-97,381xem24888,23610r-2972,l20493,23159,18507,21349r-361,-842l18061,17764r137,-549l26938,13257r1697,-327l29726,12549r-71,-2162l29530,10007r-152,-268l28102,8613r-195,l26904,8313r5094,l32293,8958r130,598l32517,10007r92,4771l29726,14778r-1035,423l27138,15560r-3246,465l23061,16215r-2008,3254l21342,20103r1155,1014l23269,21349r6454,l29067,21909r-1014,673l26640,23159r-706,268l24888,23610xem29723,21349r-4094,l26544,21117r1088,-610l29726,14778r2883,l32670,20507r104,610l29996,21117r-273,232xem33469,23159r-2975,l30218,22582r-179,-673l29955,21117r2819,l32814,21349r96,560l33149,22582r320,577xem40391,6401r-2842,l37549,2228,40391,517r,5884xem43253,8620r-7796,l35457,6401r7796,l43253,8620xem40637,20261r-2980,l37549,8620r2842,l40440,19796r98,232l40637,20261xem43665,23198r-4152,l38531,22634r-401,-433l37665,21131r-6,-683l40799,20448r376,225l43253,20673r250,1528l43573,22634r92,564xem55066,23610r-4416,l48696,22853,45815,19817r-556,-1648l45229,11729r335,-1011l45898,9852,48775,6789r1857,-768l55203,6021r1835,768l58506,8366r-6828,l50576,8806r-1789,1754l48294,11729r-91,1465l60601,13194r-7,2345l48044,15539r106,1852l48671,18810r1880,1965l51648,21233r7534,l56668,23134r-1602,476xem60601,13194r-3007,l57487,12004r-37,-275l57108,10718,55517,8806r-143,l54432,8366r4074,l59890,9852r623,1877l60601,13194xem59182,21233r-4904,l55069,20990r1529,-1173l57133,19014r472,-1324l56579,17690r3931,479l60066,19817r-884,1416xe" fillcolor="black" stroked="f">
                  <v:path arrowok="t"/>
                </v:shape>
                <v:shape id="Image 165" o:spid="_x0000_s1189" type="#_x0000_t75" style="position:absolute;left:20671;top:37772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RBkzFAAAA3QAAAA8AAABkcnMvZG93bnJldi54bWxEj0FLAzEUhO+C/yE8wZvNdsUq26alFIp6&#10;01qlvT02r5ulm5cleW3Xf28EweMwM98ws8XgO3WmmNrABsajAhRxHWzLjYHtx/ruCVQSZItdYDLw&#10;TQkW8+urGVY2XPidzhtpVIZwqtCAE+krrVPtyGMahZ44e4cQPUqWsdE24iXDfafLophojy3nBYc9&#10;rRzVx83JG3guP792ryL3WzlFV+z3b/iwaoy5vRmWU1BCg/yH/9ov1kA5njzC75v8BPT8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i0QZMxQAAAN0AAAAPAAAAAAAAAAAAAAAA&#10;AJ8CAABkcnMvZG93bnJldi54bWxQSwUGAAAAAAQABAD3AAAAkQMAAAAA&#10;">
                  <v:imagedata r:id="rId185" o:title=""/>
                </v:shape>
                <v:shape id="Graphic 166" o:spid="_x0000_s1190" style="position:absolute;left:14445;top:37772;width:6642;height:13;visibility:visible;mso-wrap-style:square;v-text-anchor:top" coordsize="664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0f8MA&#10;AADdAAAADwAAAGRycy9kb3ducmV2LnhtbERPz2vCMBS+C/4P4Q28iKZVVko1iogyLzLUCTu+Nc+m&#10;rHkpTabdf78chB0/vt/LdW8bcafO144VpNMEBHHpdM2Vgo/LfpKD8AFZY+OYFPySh/VqOFhiod2D&#10;T3Q/h0rEEPYFKjAhtIWUvjRk0U9dSxy5m+sshgi7SuoOHzHcNnKWJJm0WHNsMNjS1lD5ff6xCr42&#10;l1f5lpK5vu+O81O+c+M0/1Rq9NJvFiAC9eFf/HQftIJZmsW58U18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k0f8MAAADdAAAADwAAAAAAAAAAAAAAAACYAgAAZHJzL2Rv&#10;d25yZXYueG1sUEsFBgAAAAAEAAQA9QAAAIgDAAAAAA==&#10;" path="m,l663797,e" filled="f" strokecolor="#ffffae" strokeweight=".08194mm">
                  <v:path arrowok="t"/>
                </v:shape>
                <v:shape id="Image 167" o:spid="_x0000_s1191" type="#_x0000_t75" style="position:absolute;left:14563;top:38303;width:1992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Y+R/HAAAA3QAAAA8AAABkcnMvZG93bnJldi54bWxEj81qwzAQhO+FvoPYQG6JbCXkx40SSkkh&#10;PeQQtxByW6ytbWKtjKQm7ttXhUKPw8x8w2x2g+3EjXxoHWvIpxkI4sqZlmsNH++vkxWIEJENdo5J&#10;wzcF2G0fHzZYGHfnE93KWIsE4VCghibGvpAyVA1ZDFPXEyfv03mLMUlfS+PxnuC2kyrLFtJiy2mh&#10;wZ5eGqqu5ZfVcJxnb/nMh71azozKV+aizvVF6/FoeH4CEWmI/+G/9sFoUPliDb9v0hOQ2x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FY+R/HAAAA3QAAAA8AAAAAAAAAAAAA&#10;AAAAnwIAAGRycy9kb3ducmV2LnhtbFBLBQYAAAAABAAEAPcAAACTAwAAAAA=&#10;">
                  <v:imagedata r:id="rId153" o:title=""/>
                </v:shape>
                <v:shape id="Graphic 168" o:spid="_x0000_s1192" style="position:absolute;left:19470;top:38455;width:514;height:234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t4NMEA&#10;AADdAAAADwAAAGRycy9kb3ducmV2LnhtbERPTYvCMBC9C/sfwizsTdMKq9JtKrqsIHqyiuehmW2L&#10;zaQ20dZ/bw6Cx8f7TpeDacSdOldbVhBPIhDEhdU1lwpOx814AcJ5ZI2NZVLwIAfL7GOUYqJtzwe6&#10;574UIYRdggoq79tESldUZNBNbEscuH/bGfQBdqXUHfYh3DRyGkUzabDm0FBhS78VFZf8ZhTsdqvv&#10;66U8rfdmKHzenyO7jf+U+vocVj8gPA3+LX65t1rBNJ6H/eFNeAIy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LeDTBAAAA3QAAAA8AAAAAAAAAAAAAAAAAmAIAAGRycy9kb3du&#10;cmV2LnhtbFBLBQYAAAAABAAEAPUAAACGAwAAAAA=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169" o:spid="_x0000_s1193" type="#_x0000_t75" style="position:absolute;left:20671;top:38303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trX7GAAAA3QAAAA8AAABkcnMvZG93bnJldi54bWxEj19LAzEQxN+Ffoewgm82dyf+4WxaSqFU&#10;37RWsW/LZb0cXjZHsm3Pb28EoY/DzPyGmS1G36sjxdQFNlBOC1DETbAdtwZ2b+vrB1BJkC32gcnA&#10;DyVYzCcXM6xtOPErHbfSqgzhVKMBJzLUWqfGkcc0DQNx9r5C9ChZxlbbiKcM972uiuJOe+w4Lzgc&#10;aOWo+d4evIFN9f7x+Sxys5NDdMV+/4K3q9aYq8tx+QhKaJRz+L/9ZA1U5X0Jf2/yE9Dz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62tfsYAAADdAAAADwAAAAAAAAAAAAAA&#10;AACfAgAAZHJzL2Rvd25yZXYueG1sUEsFBgAAAAAEAAQA9wAAAJIDAAAAAA==&#10;">
                  <v:imagedata r:id="rId185" o:title=""/>
                </v:shape>
                <v:shape id="Graphic 170" o:spid="_x0000_s1194" style="position:absolute;left:14445;top:38303;width:6642;height:13;visibility:visible;mso-wrap-style:square;v-text-anchor:top" coordsize="664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iVSMcA&#10;AADdAAAADwAAAGRycy9kb3ducmV2LnhtbESPQWvCQBSE7wX/w/KEXkrdJKU2RFcRUeyliNqCx2f2&#10;mQ1m34bsVtN/3y0UPA4z8w0znfe2EVfqfO1YQTpKQBCXTtdcKfg8rJ9zED4ga2wck4If8jCfDR6m&#10;WGh34x1d96ESEcK+QAUmhLaQ0peGLPqRa4mjd3adxRBlV0nd4S3CbSOzJBlLizXHBYMtLQ2Vl/23&#10;VXBaHF7lJiXztV19vOzylXtK86NSj8N+MQERqA/38H/7XSvI0rcM/t7EJy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44lUjHAAAA3QAAAA8AAAAAAAAAAAAAAAAAmAIAAGRy&#10;cy9kb3ducmV2LnhtbFBLBQYAAAAABAAEAPUAAACMAwAAAAA=&#10;" path="m,l663797,e" filled="f" strokecolor="#ffffae" strokeweight=".08194mm">
                  <v:path arrowok="t"/>
                </v:shape>
                <v:shape id="Image 171" o:spid="_x0000_s1195" type="#_x0000_t75" style="position:absolute;left:14563;top:38834;width:5416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O8unCAAAA3QAAAA8AAABkcnMvZG93bnJldi54bWxEj0GLwjAUhO+C/yE8wZumreyuVKOIoPSw&#10;l9X1/miebbF5KUm09d8bYWGPw8x8w6y3g2nFg5xvLCtI5wkI4tLqhisFv+fDbAnCB2SNrWVS8CQP&#10;2814tMZc255/6HEKlYgQ9jkqqEPocil9WZNBP7cdcfSu1hkMUbpKaod9hJtWZknyKQ02HBdq7Ghf&#10;U3k73Y0Cd3TfeCjO16bofZ+VdLl8hFSp6WTYrUAEGsJ/+K9daAVZ+rWA95v4BOTm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pzvLpwgAAAN0AAAAPAAAAAAAAAAAAAAAAAJ8C&#10;AABkcnMvZG93bnJldi54bWxQSwUGAAAAAAQABAD3AAAAjgMAAAAA&#10;">
                  <v:imagedata r:id="rId186" o:title=""/>
                </v:shape>
                <v:shape id="Image 172" o:spid="_x0000_s1196" type="#_x0000_t75" style="position:absolute;left:16000;top:36861;width:4286;height: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8D/BvEAAAA3QAAAA8AAABkcnMvZG93bnJldi54bWxEj0+LwjAUxO8LfofwBG9r6h9UqlGKIOhh&#10;D6sePD6aZ1tsXkoS2/rtzYKwx2FmfsNsdr2pRUvOV5YVTMYJCOLc6ooLBdfL4XsFwgdkjbVlUvAi&#10;D7vt4GuDqbYd/1J7DoWIEPYpKihDaFIpfV6SQT+2DXH07tYZDFG6QmqHXYSbWk6TZCENVhwXSmxo&#10;X1L+OD+Ngp96dcMsu3TsFtf7jJ7dqb1lSo2GfbYGEagP/+FP+6gVTCfLOfy9iU9Ab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8D/BvEAAAA3QAAAA8AAAAAAAAAAAAAAAAA&#10;nwIAAGRycy9kb3ducmV2LnhtbFBLBQYAAAAABAAEAPcAAACQAwAAAAA=&#10;">
                  <v:imagedata r:id="rId187" o:title=""/>
                </v:shape>
                <v:shape id="Image 173" o:spid="_x0000_s1197" type="#_x0000_t75" style="position:absolute;left:20671;top:38834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Wq33FAAAA3QAAAA8AAABkcnMvZG93bnJldi54bWxEj0FLAzEUhO+C/yE8wZvNdqUq26alFIp6&#10;01qlvT02r5ulm5cleW3Xf28EweMwM98ws8XgO3WmmNrABsajAhRxHWzLjYHtx/ruCVQSZItdYDLw&#10;TQkW8+urGVY2XPidzhtpVIZwqtCAE+krrVPtyGMahZ44e4cQPUqWsdE24iXDfafLonjQHlvOCw57&#10;Wjmqj5uTN/Bcfn7tXkXut3KKrtjv33Cyaoy5vRmWU1BCg/yH/9ov1kA5fpzA75v8BPT8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4lqt9xQAAAN0AAAAPAAAAAAAAAAAAAAAA&#10;AJ8CAABkcnMvZG93bnJldi54bWxQSwUGAAAAAAQABAD3AAAAkQMAAAAA&#10;">
                  <v:imagedata r:id="rId185" o:title=""/>
                </v:shape>
                <v:shape id="Graphic 174" o:spid="_x0000_s1198" style="position:absolute;left:14445;top:38834;width:6642;height:13;visibility:visible;mso-wrap-style:square;v-text-anchor:top" coordsize="664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OTS8cA&#10;AADdAAAADwAAAGRycy9kb3ducmV2LnhtbESPT2vCQBTE74LfYXlCL6KbWBpD6ipSFL2U4j/o8TX7&#10;mg3Nvg3Zrabf3i0Uehxm5jfMYtXbRlyp87VjBek0AUFcOl1zpeB82k5yED4ga2wck4If8rBaDgcL&#10;LLS78YGux1CJCGFfoAITQltI6UtDFv3UtcTR+3SdxRBlV0nd4S3CbSNnSZJJizXHBYMtvRgqv47f&#10;VsHH+vQkdymZy9vm9fGQb9w4zd+Vehj162cQgfrwH/5r77WCWTrP4PdNfAJye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EDk0vHAAAA3QAAAA8AAAAAAAAAAAAAAAAAmAIAAGRy&#10;cy9kb3ducmV2LnhtbFBLBQYAAAAABAAEAPUAAACMAwAAAAA=&#10;" path="m,l663797,e" filled="f" strokecolor="#ffffae" strokeweight=".08194mm">
                  <v:path arrowok="t"/>
                </v:shape>
                <v:shape id="Graphic 175" o:spid="_x0000_s1199" style="position:absolute;left:1166;top:7261;width:4667;height:1746;visibility:visible;mso-wrap-style:square;v-text-anchor:top" coordsize="46672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WCccA&#10;AADdAAAADwAAAGRycy9kb3ducmV2LnhtbESPT2vCQBTE74V+h+UVeim6McVGoqvYQql4kfoHr4/s&#10;M4nNvk13V43f3hUKPQ4z8xtmMutMI87kfG1ZwaCfgCAurK65VLDdfPZGIHxA1thYJgVX8jCbPj5M&#10;MNf2wt90XodSRAj7HBVUIbS5lL6oyKDv25Y4egfrDIYoXSm1w0uEm0amSfImDdYcFyps6aOi4md9&#10;Mgpe093weKJsw+/L1ZfLeP6y/y2Ven7q5mMQgbrwH/5rL7SCdJBlcH8Tn4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2iFgnHAAAA3QAAAA8AAAAAAAAAAAAAAAAAmAIAAGRy&#10;cy9kb3ducmV2LnhtbFBLBQYAAAAABAAEAPUAAACMAwAAAAA=&#10;" path="m436631,174062r-407129,l18018,171743,8640,165421,2318,156043,,144560,,29502,2318,18018,8640,8640,18018,2318,29502,,436631,r11483,2318l457492,8640r6322,9378l466133,29502r,115058l463814,156043r-6322,9378l448114,171743r-11483,2319xe" fillcolor="#f5b67a" stroked="f">
                  <v:path arrowok="t"/>
                </v:shape>
                <v:shape id="Graphic 176" o:spid="_x0000_s1200" style="position:absolute;left:1166;top:7261;width:4667;height:1746;visibility:visible;mso-wrap-style:square;v-text-anchor:top" coordsize="46672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mxf78A&#10;AADdAAAADwAAAGRycy9kb3ducmV2LnhtbERPuwrCMBTdBf8hXMFNUzuoVKOoICiC4GNwvDTXttjc&#10;lCbW6tebQXA8nPd82ZpSNFS7wrKC0TACQZxaXXCm4HrZDqYgnEfWWFomBW9ysFx0O3NMtH3xiZqz&#10;z0QIYZeggtz7KpHSpTkZdENbEQfubmuDPsA6k7rGVwg3pYyjaCwNFhwacqxok1P6OD+NAvPZpM/D&#10;sdH39f72wOoQr8dRrFS/165mIDy1/i/+uXdaQTyahLnhTXgCcvE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mbF/vwAAAN0AAAAPAAAAAAAAAAAAAAAAAJgCAABkcnMvZG93bnJl&#10;di54bWxQSwUGAAAAAAQABAD1AAAAhAMAAAAA&#10;" path="m,29502l,144560r2318,11483l8640,165421r9378,6322l29502,174062r407129,l448114,171743r9378,-6322l463814,156043r2319,-11483l466133,29502,463814,18018,457492,8640,448114,2318,436631,,29502,,18018,2318,8640,8640,2318,18018,,29502xe" filled="f" strokeweight=".08194mm">
                  <v:path arrowok="t"/>
                </v:shape>
                <v:shape id="Graphic 177" o:spid="_x0000_s1201" style="position:absolute;left:1166;top:7703;width:4667;height:13;visibility:visible;mso-wrap-style:square;v-text-anchor:top" coordsize="4667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4eMYA&#10;AADdAAAADwAAAGRycy9kb3ducmV2LnhtbESPQWvCQBSE7wX/w/IEb3WTgLamrkFshUAPpSr0+si+&#10;JqnZtzG7JvHfu4VCj8PMfMOss9E0oqfO1ZYVxPMIBHFhdc2lgtNx//gMwnlkjY1lUnAjB9lm8rDG&#10;VNuBP6k/+FIECLsUFVTet6mUrqjIoJvbljh437Yz6IPsSqk7HALcNDKJoqU0WHNYqLClXUXF+XA1&#10;CuTi54Imv743Mr4M9uu8evt41UrNpuP2BYSn0f+H/9q5VpDETyv4fROegN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mI4eMYAAADdAAAADwAAAAAAAAAAAAAAAACYAgAAZHJz&#10;L2Rvd25yZXYueG1sUEsFBgAAAAAEAAQA9QAAAIsDAAAAAA==&#10;" path="m,l466133,e" filled="f" strokeweight=".08194mm">
                  <v:path arrowok="t"/>
                </v:shape>
                <v:shape id="Graphic 178" o:spid="_x0000_s1202" style="position:absolute;left:1897;top:7913;width:248;height:242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Iy6sQA&#10;AADdAAAADwAAAGRycy9kb3ducmV2LnhtbERPTWsCMRC9C/6HMIVeSs2u1mK3RilCQaQ9VFvocdhM&#10;N1uTyTaJuv57cyh4fLzv+bJ3VhwpxNazgnJUgCCuvW65UfC5e72fgYgJWaP1TArOFGG5GA7mWGl/&#10;4g86blMjcgjHChWYlLpKylgbchhHviPO3I8PDlOGoZE64CmHOyvHRfEoHbacGwx2tDJU77cHpyCs&#10;fs3GTv3k/U6WT19vf/23fTBK3d70L88gEvXpKv53r7WCcTnL+/Ob/ATk4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SMurEAAAA3QAAAA8AAAAAAAAAAAAAAAAAmAIAAGRycy9k&#10;b3ducmV2LnhtbFBLBQYAAAAABAAEAPUAAACJ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179" o:spid="_x0000_s1203" type="#_x0000_t75" style="position:absolute;left:1284;top:7762;width:4544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XcnTIAAAA3QAAAA8AAABkcnMvZG93bnJldi54bWxEj09rwkAUxO9Cv8PyCl6kbqIgEl1FBSHQ&#10;0qKtB2+P7MsfzL6N2VWjn75bEHocZuY3zHzZmVpcqXWVZQXxMAJBnFldcaHg53v7NgXhPLLG2jIp&#10;uJOD5eKlN8dE2xvv6Lr3hQgQdgkqKL1vEildVpJBN7QNcfBy2xr0QbaF1C3eAtzUchRFE2mw4rBQ&#10;YkObkrLT/mIUpKfPwfh+SM+r9ZEOj+4r/3h3uVL91241A+Gp8//hZzvVCkbxNIa/N+EJyMUv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BV3J0yAAAAN0AAAAPAAAAAAAAAAAA&#10;AAAAAJ8CAABkcnMvZG93bnJldi54bWxQSwUGAAAAAAQABAD3AAAAlAMAAAAA&#10;">
                  <v:imagedata r:id="rId188" o:title=""/>
                </v:shape>
                <v:shape id="Graphic 180" o:spid="_x0000_s1204" style="position:absolute;left:1166;top:8293;width:4667;height:13;visibility:visible;mso-wrap-style:square;v-text-anchor:top" coordsize="46672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TctcgA&#10;AADdAAAADwAAAGRycy9kb3ducmV2LnhtbESPQWvCQBSE74X+h+UVeil1Yw4i0VVaxaoUBJOKHh/Z&#10;Z5I2+zZk15j++25B8DjMzDfMdN6bWnTUusqyguEgAkGcW11xoeArW72OQTiPrLG2TAp+ycF89vgw&#10;xUTbK++pS30hAoRdggpK75tESpeXZNANbEMcvLNtDfog20LqFq8BbmoZR9FIGqw4LJTY0KKk/Ce9&#10;GAUv3TFbL7PTbv2dbg/Lj3hv7Oe7Us9P/dsEhKfe38O39kYriIfjGP7fhCcgZ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RNy1yAAAAN0AAAAPAAAAAAAAAAAAAAAAAJgCAABk&#10;cnMvZG93bnJldi54bWxQSwUGAAAAAAQABAD1AAAAjQMAAAAA&#10;" path="m,l466133,e" filled="f" strokecolor="#ffffae" strokeweight=".08194mm">
                  <v:path arrowok="t"/>
                </v:shape>
                <v:shape id="Graphic 181" o:spid="_x0000_s1205" style="position:absolute;left:2485;top:7382;width:2013;height:299;visibility:visible;mso-wrap-style:square;v-text-anchor:top" coordsize="201295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AgMQA&#10;AADdAAAADwAAAGRycy9kb3ducmV2LnhtbESPQWuDQBSE74X8h+UFcqtrIjRisgklIKaHHmr8AQ/3&#10;RaXuW3E3av59t1DocZiZb5jjeTG9mGh0nWUF2ygGQVxb3XGjoLrlrykI55E19pZJwZMcnE+rlyNm&#10;2s78RVPpGxEg7DJU0Ho/ZFK6uiWDLrIDcfDudjTogxwbqUecA9z0chfHb9Jgx2GhxYEuLdXf5cMo&#10;yLt50AnJZF/tH1VezoX7/CiU2qyX9wMIT4v/D/+1r1rBbpsm8PsmPAF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5QIDEAAAA3QAAAA8AAAAAAAAAAAAAAAAAmAIAAGRycy9k&#10;b3ducmV2LnhtbFBLBQYAAAAABAAEAPUAAACJAwAAAAA=&#10;" path="m5356,8588r-2758,l3111,7869r100,-140l3901,7088,5443,6236r937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99164,8588r-2758,l96918,7869r100,-140l97708,7088r1543,-852l100187,6021r2536,l103991,6391r2197,1478l106490,8250r-6690,l99164,8588xem96659,29684r-2852,l93807,6391r2599,l96406,8588r2758,l98792,8785r-1939,2310l96447,12525r-62,4549l96795,18581r1753,2134l99638,21265r6762,l106212,21486r-9553,l96659,29684xem106400,21265r-4248,l103249,20715r1798,-2134l105459,17074r42,-4549l105106,11095r-49,-176l103290,8785r-1053,-535l106490,8250r425,535l108135,11602r176,923l108284,17074r-177,888l106867,20715r-467,550xem102378,23610r-2254,l99272,23409r-1507,-803l97145,22099r-486,-613l106212,21486r-243,286l103617,23244r-1239,366xem120152,23610r-3825,l114422,22856r-2908,-3021l110788,17655r,-5958l111655,9391r3183,-2747l116602,6021r4395,l122888,6778r1550,1599l117257,8377r-1183,535l114193,11046r-463,1591l113725,16926r429,1518l115291,19835r780,891l117257,21265r7346,l123986,21895r-2479,1373l120152,23610xem124603,21265r-4508,l121271,20726r778,-891l123188,18444r436,-1518l123624,12637r-488,-1591l121257,8912r-1169,-535l124438,8377r1386,1429l126489,11697r35,5229l126233,18444r-1196,2282l124930,20930r-327,335xem141708,21265r-4462,l138255,20965r1230,-1039l139802,19236r-100,-1479l139343,17314r-770,-507l137601,16486r-3641,-915l132509,15113r-1619,-775l130277,13806r-478,-781l129404,12296r3,-2874l129751,8782r105,-198l129973,8366r117,-218l130559,7616r1035,-753l132200,6584r1919,-563l137413,6021r2206,842l139748,6863r892,623l141286,8366r-6956,l133393,8584r-1083,838l131995,9954r106,1169l137971,13560r1405,440l142739,17314r,1922l142576,19761r-115,370l141708,21265xem139316,11123l136746,8366r4540,l141591,8782r244,640l141895,9581r105,535l142105,10743r-2789,380xem137274,23610r-3507,l132098,23155r-3152,-3919l128885,18891r-122,-690l131584,17757r60,444l131738,18891r440,870l133629,20965r1011,300l141708,21265r-360,542l140545,22458r-2091,923l137274,23610xem148993,3274r-2852,l146141,r2852,l148993,3274xem148993,23229r-2852,l146141,6401r2852,l148993,23229xem156699,6401r-2842,l153857,2228,156699,517r,5884xem159562,8620r-7796,l151766,6401r7796,l159562,8620xem156946,20261r-2980,l153857,8620r2842,l156748,19796r99,232l156946,20261xem159974,23198r-4153,l154840,22634r-402,-433l153974,21131r-7,-683l157108,20448r375,225l159562,20673r249,1528l159882,22634r92,564xem165219,3274r-2852,l162367,r2852,l165219,3274xem165219,23229r-2852,l162367,6401r2852,l165219,23229xem177862,23610r-3824,l172133,22856r-2909,-3021l168499,17655r,-5958l169365,9391r3184,-2747l174313,6021r4394,l180598,6778r1551,1599l174968,8377r-1184,535l171904,11046r-463,1591l171436,16926r428,1518l173002,19835r779,891l174968,21265r7345,l181697,21895r-2479,1373l177862,23610xem182313,21265r-4507,l178982,20726r777,-891l180899,18444r435,-1518l181334,12637r-487,-1591l178967,8912r-1168,-535l182149,8377r1386,1429l184199,11697r36,5229l183943,18444r-1195,2282l182641,20930r-328,335xem201284,23229r-2852,l198319,10961r-124,-324l198112,10423r-120,-314l197875,9806r-483,-514l196073,8493r-5694,l191441,6929r1758,-908l196551,6021r4637,4402l201284,23229xem190467,23229r-2853,l187614,6401r2568,l190182,8493r2928,l190907,10423r-440,1461l190467,23229xe" fillcolor="black" stroked="f">
                  <v:path arrowok="t"/>
                </v:shape>
                <v:shape id="Graphic 182" o:spid="_x0000_s1206" style="position:absolute;left:1077;top:17441;width:4839;height:1746;visibility:visible;mso-wrap-style:square;v-text-anchor:top" coordsize="483870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miUcYA&#10;AADdAAAADwAAAGRycy9kb3ducmV2LnhtbESPT2vCQBTE7wW/w/IEb3Wj2BKiq4gobW+6/jk/ss8k&#10;mn0bsltN/fRuodDjMDO/YWaLztbiRq2vHCsYDRMQxLkzFRcKDvvNawrCB2SDtWNS8EMeFvPeywwz&#10;4+68o5sOhYgQ9hkqKENoMil9XpJFP3QNcfTOrrUYomwLaVq8R7it5ThJ3qXFiuNCiQ2tSsqv+tsq&#10;2KZfx1zLjdb75rJ7nE/rx9vHValBv1tOQQTqwn/4r/1pFIxH6QR+38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gmiUcYAAADdAAAADwAAAAAAAAAAAAAAAACYAgAAZHJz&#10;L2Rvd25yZXYueG1sUEsFBgAAAAAEAAQA9QAAAIsDAAAAAA==&#10;" path="m454332,174062r-424830,l18018,171743,8640,165421,2318,156043,,144560,,29502,2318,18018,8640,8640,18018,2318,29502,,454332,r11483,2318l475193,8640r6323,9378l483834,29502r,115058l481516,156043r-6323,9378l465815,171743r-11483,2319xe" fillcolor="#f5b67a" stroked="f">
                  <v:path arrowok="t"/>
                </v:shape>
                <v:shape id="Graphic 183" o:spid="_x0000_s1207" style="position:absolute;left:1077;top:17441;width:4839;height:1746;visibility:visible;mso-wrap-style:square;v-text-anchor:top" coordsize="483870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5It8cA&#10;AADdAAAADwAAAGRycy9kb3ducmV2LnhtbESPT2vCQBTE7wW/w/IEb3WjYLtEN6EUSgQp1j899PbI&#10;PpPY7NuQ3Wr67d1CweMwM79hVvlgW3Gh3jeONcymCQji0pmGKw3Hw9ujAuEDssHWMWn4JQ95NnpY&#10;YWrclXd02YdKRAj7FDXUIXSplL6syaKfuo44eifXWwxR9pU0PV4j3LZyniRP0mLDcaHGjl5rKr/3&#10;P1aDOjebpOCt+nr/PISPc/G8LtRG68l4eFmCCDSEe/i/vTYa5jO1gL838QnI7A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eSLfHAAAA3QAAAA8AAAAAAAAAAAAAAAAAmAIAAGRy&#10;cy9kb3ducmV2LnhtbFBLBQYAAAAABAAEAPUAAACMAwAAAAA=&#10;" path="m,29502l,144560r2318,11483l8640,165421r9378,6322l29502,174062r424830,l465815,171743r9378,-6322l481516,156043r2318,-11483l483834,29502,481516,18018,475193,8640,465815,2318,454332,,29502,,18018,2318,8640,8640,2318,18018,,29502xe" filled="f" strokeweight=".08194mm">
                  <v:path arrowok="t"/>
                </v:shape>
                <v:shape id="Graphic 184" o:spid="_x0000_s1208" style="position:absolute;left:1077;top:17884;width:4839;height:12;visibility:visible;mso-wrap-style:square;v-text-anchor:top" coordsize="4838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dulsYA&#10;AADdAAAADwAAAGRycy9kb3ducmV2LnhtbESPQUsDMRSE70L/Q3iCN5ttD0vZNi0iWApetNrq8bl5&#10;7i7dvCzJs9n6640geBxm5htmtRldr84UYufZwGxagCKuve24MfD68nC7ABUF2WLvmQxcKMJmPbla&#10;YWV94mc676VRGcKxQgOtyFBpHeuWHMapH4iz9+mDQ8kyNNoGTBnuej0vilI77DgvtDjQfUv1af/l&#10;DMTL4Wn3kbrx9JZEvh/TNpTvR2Nurse7JSihUf7Df+2dNTCfLUr4fZOfgF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dulsYAAADdAAAADwAAAAAAAAAAAAAAAACYAgAAZHJz&#10;L2Rvd25yZXYueG1sUEsFBgAAAAAEAAQA9QAAAIsDAAAAAA==&#10;" path="m,l483834,e" filled="f" strokeweight=".08194mm">
                  <v:path arrowok="t"/>
                </v:shape>
                <v:shape id="Graphic 185" o:spid="_x0000_s1209" style="position:absolute;left:1809;top:18094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uqnscA&#10;AADdAAAADwAAAGRycy9kb3ducmV2LnhtbESPT0sDMRTE74LfITyhF2mzW7Wta9MiBUFED/YPeHxs&#10;npttk5c1Sdv12xtB8DjMzG+Y+bJ3VpwoxNazgnJUgCCuvW65UbDdPA1nIGJC1mg9k4JvirBcXF7M&#10;sdL+zO90WqdGZAjHChWYlLpKylgbchhHviPO3qcPDlOWoZE64DnDnZXjophIhy3nBYMdrQzVh/XR&#10;KQirvXmxd/7m7VqW97vXr/7D3hqlBlf94wOIRH36D/+1n7WCcTmbwu+b/ATk4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/7qp7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186" o:spid="_x0000_s1210" type="#_x0000_t75" style="position:absolute;left:1195;top:17943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m0UPAAAAA3QAAAA8AAABkcnMvZG93bnJldi54bWxETz1vwjAQ3ZH4D9YhsYETBoRSDEKhIBiT&#10;MmS8xkcSEZ/T2ITw7+uhUsen973dj6YVA/WusawgXkYgiEurG64U3L5Oiw0I55E1tpZJwZsc7HfT&#10;yRYTbV+c0ZD7SoQQdgkqqL3vEildWZNBt7QdceDutjfoA+wrqXt8hXDTylUUraXBhkNDjR2lNZWP&#10;/GkUZEP0/cPD8ZwXlJW6TfPrZ9EoNZ+Nhw8Qnkb/L/5zX7SCVbwJc8Ob8ATk7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SbRQ8AAAADdAAAADwAAAAAAAAAAAAAAAACfAgAA&#10;ZHJzL2Rvd25yZXYueG1sUEsFBgAAAAAEAAQA9wAAAIwDAAAAAA==&#10;">
                  <v:imagedata r:id="rId189" o:title=""/>
                </v:shape>
                <v:shape id="Graphic 187" o:spid="_x0000_s1211" style="position:absolute;left:1077;top:18474;width:4839;height:12;visibility:visible;mso-wrap-style:square;v-text-anchor:top" coordsize="4838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mfwsYA&#10;AADdAAAADwAAAGRycy9kb3ducmV2LnhtbESPQWvCQBSE74X+h+UVvNVNcpA0dRURLJUWIeqhx2f2&#10;uQnuvg3ZVdN/3y0Uehxm5htmvhydFTcaQudZQT7NQBA3XndsFBwPm+cSRIjIGq1nUvBNAZaLx4c5&#10;VtrfuabbPhqRIBwqVNDG2FdShqYlh2Hqe+Lknf3gMCY5GKkHvCe4s7LIspl02HFaaLGndUvNZX91&#10;Cury4y3Y85cxn7vD9mTtptjVuVKTp3H1CiLSGP/Df+13raDIyxf4fZOegF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7mfwsYAAADdAAAADwAAAAAAAAAAAAAAAACYAgAAZHJz&#10;L2Rvd25yZXYueG1sUEsFBgAAAAAEAAQA9QAAAIsDAAAAAA==&#10;" path="m,l483834,e" filled="f" strokecolor="#ffffae" strokeweight=".08194mm">
                  <v:path arrowok="t"/>
                </v:shape>
                <v:shape id="Graphic 188" o:spid="_x0000_s1212" style="position:absolute;left:1217;top:17563;width:4496;height:304;visibility:visible;mso-wrap-style:square;v-text-anchor:top" coordsize="44958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EY0MMA&#10;AADdAAAADwAAAGRycy9kb3ducmV2LnhtbERPz2vCMBS+D/Y/hDfwNtPaIdoZZQgVERHUHXZ8NG9t&#10;WfNSktjW/94cBh4/vt+rzWha0ZPzjWUF6TQBQVxa3XCl4PtavC9A+ICssbVMCu7kYbN+fVlhru3A&#10;Z+ovoRIxhH2OCuoQulxKX9Zk0E9tRxy5X+sMhghdJbXDIYabVs6SZC4NNhwbauxoW1P5d7kZBT+H&#10;fthlhyJLCrs8pvLj5Fx2U2ryNn59ggg0hqf4373XCmbpMu6Pb+IT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qEY0MMAAADdAAAADwAAAAAAAAAAAAAAAACYAgAAZHJzL2Rv&#10;d25yZXYueG1sUEsFBgAAAAAEAAQA9QAAAIgDAAAAAA=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99474,8648r-3051,l96881,7933r701,-662l99335,6271r1000,-250l102702,6021r3341,2472l100019,8493r-545,155xem109204,8648r-2778,l107540,7003r1733,-982l113076,6021r694,250l114151,6271r2002,2056l116206,8493r-6617,l109204,8648xem96659,23229r-2852,l93807,6271r2546,l96353,8648r3013,l96659,12965r,10264xem106311,9260r-300,l106426,8648r-4176,l101878,8493r4165,l106311,9260xem116604,23229r-2831,l113695,12965r-94,-2507l111427,8493r4779,l116449,9260r91,289l116604,23229xem106653,23229r-2853,l103711,10662r-50,-204l103568,10077,102520,8648r3906,l106011,9260r2224,l107043,10458r-390,1257l106653,23229xem108235,9260r-1924,l106097,8648r2748,l108235,9260xem123153,11578r-2788,-381l120484,10637r53,-250l120618,10007r5888,-3986l129386,6021r1166,169l132347,6866r663,426l133855,8313r-7389,l125210,8613r-1282,943l123672,10007r-124,218l123456,10387r-206,810l123153,11578xem126745,23610r-2972,l122351,23159r-1986,-1810l120003,20507r-84,-2743l120055,17215r551,-1000l120711,16025r8083,-2768l130492,12930r1091,-381l131512,10387r-125,-380l131235,9739,129959,8613r-195,l128761,8313r5094,l134150,8958r130,598l134374,10007r92,4771l131583,14778r-1035,423l128995,15560r-3246,465l124918,16215r-2007,3254l123199,20103r1155,1014l125126,21349r6454,l130924,21909r-1014,673l128497,23159r-706,268l126745,23610xem131580,21349r-4094,l128401,21117r1088,-610l131583,14778r2883,l134527,20507r104,610l131853,21117r-273,232xem135326,23159r-2975,l132075,22582r-178,-673l131812,21117r2819,l134671,21349r96,560l135006,22582r320,577xem152558,23229r-2852,l149593,10961r-124,-324l149386,10423r-120,-314l149149,9806r-483,-514l147347,8493r-5694,l142715,6929r1758,-908l147825,6021r4637,4402l152558,23229xem141741,23229r-2853,l138888,6401r2567,l141455,8493r2929,l142181,10423r-440,1461l141741,23229xem159250,11578r-2788,-381l156581,10637r53,-250l162603,6021r2880,l166649,6190r1795,676l169106,7292r846,1021l162563,8313r-1256,300l160025,9556r-256,451l159645,10225r-92,162l159347,11197r-97,381xem162842,23610r-2972,l158447,23159r-1985,-1810l156100,20507r-84,-2743l156152,17215r551,-1000l156808,16025r8083,-2768l166589,12930r1091,-381l167609,10387r-125,-380l167332,9739,166056,8613r-195,l164858,8313r5094,l170247,8958r130,598l170471,10007r92,4771l167680,14778r-1035,423l165092,15560r-3247,465l161014,16215r-2007,3254l159296,20103r1155,1014l161223,21349r6454,l167021,21909r-1014,673l164594,23159r-706,268l162842,23610xem167677,21349r-4094,l164497,21117r1089,-610l167680,14778r2883,l170624,20507r104,610l167950,21117r-273,232xem171423,23159r-2975,l168172,22582r-179,-673l167909,21117r2818,l170767,21349r97,560l171103,22582r320,577xem183024,23229r-4176,l177056,22395r-2536,-3338l173887,17053r121,-4567l179690,6021r3472,l184799,6824r1246,1553l180119,8377r-1077,517l177267,10958r-444,1528l176914,17053r346,1275l179014,20356r1098,507l188718,20863r,159l185824,21022r-1163,1373l183024,23229xem188718,20863r-5979,l183841,20356r1776,-2028l185975,17053r64,-4567l185568,10958,183760,8894r-1084,-517l186088,8377r,-1986l188718,6391r,14472xem182803,30064r-3698,l177482,29610r-2727,-1997l182744,27613r692,-179l184873,26377r486,-739l185760,24110r64,-3088l188718,21022r-78,3088l188566,24624r-115,799l187474,27434r-87,179l186542,28480r-2317,1267l182803,30064xem179567,27613r-4639,l174416,26377r41,-1753l177235,25036r113,859l177596,26377r1312,1057l179567,27613xem202052,23610r-4416,l195682,22853r-2881,-3036l192245,18169r-30,-6440l192550,10718r334,-866l195761,6789r1857,-768l202189,6021r1835,768l205492,8366r-6828,l197562,8806r-1789,1754l195280,11729r-91,1465l207587,13194r-7,2345l195030,15539r106,1852l195657,18810r1880,1965l198634,21233r7534,l203654,23134r-1602,476xem207587,13194r-3007,l204473,12004r-37,-275l204094,10718,202503,8806r-143,l201418,8366r4074,l206876,9852r623,1877l207587,13194xem206168,21233r-4904,l202055,20990r1528,-1173l204119,19014r472,-1324l203565,17690r3931,479l207052,19817r-884,1416xem219206,9581r-758,-426l217740,8947r-4123,l214272,7757r649,-817l215980,6211r613,-190l218220,6021r605,190l219007,6211r1181,729l219206,9581xem213903,23229r-2853,l211050,6211r2567,l213617,8947r2940,l213903,13215r,10014xem238157,29684r-18909,l219248,27624r18909,l238157,29684xem248061,9581r-757,-426l246595,8947r-4122,l243128,7757r648,-817l244835,6211r613,-190l247075,6021r606,190l247862,6211r1182,729l248061,9581xem242758,23229r-2852,l239906,6211r2567,l242473,8947r2940,l242758,13215r,10014xem259762,23610r-4415,l253392,22853r-2880,-3036l249955,18169r-30,-6440l250261,10718r334,-866l253472,6789r1857,-768l259900,6021r1834,768l263203,8366r-6828,l255273,8806r-1789,1754l252991,11729r-92,1465l265298,13194r-7,2345l252741,15539r105,1852l253368,18810r1880,1965l256345,21233r7534,l261364,23134r-1602,476xem265298,13194r-3007,l262184,12004r-37,-275l261805,10718,260214,8806r-143,l259129,8366r4074,l264586,9852r624,1877l265298,13194xem263879,21233r-4904,l259766,20990r1528,-1173l261829,19014r473,-1324l261276,17690r3930,479l264762,19817r-883,1416xem276011,23610r-2894,l271398,22814r-2887,-3190l267789,17433r82,-4898l273557,6021r3416,l278610,6898r932,1373l273923,8271r-760,380l272992,8651r-1837,2243l270726,12535r53,4585l271180,18553r1817,2169l274085,21265r8282,l282367,21434r-2852,l279071,22060r-619,522l276860,23405r-849,205xem282367,21265r-5803,l277630,20722r1730,-2035l279712,17433r21,-4898l279435,11447r-96,-348l277341,8651r2459,l279800,6366r2567,l282367,21265xem279800,8651r-2663,l276409,8271r3133,l279800,8651xem282367,29684r-2852,l279515,21434r2852,l282367,29684xem294778,23610r-3246,l290605,23420,286778,6401r2852,l289686,18226r164,700l289975,19462r369,595l291515,20930r6236,l296560,22659r-1782,951xem297870,20930r-3113,l296257,20057r532,-595l297295,18226r114,-279l297564,16849r,-10448l300416,6401r,14356l297870,20757r,173xem300416,23229r-2546,l297870,20757r2546,l300416,23229xem313908,23610r-4416,l307538,22853r-2881,-3036l304100,18169r-29,-6440l304406,10718r334,-866l307617,6789r1857,-768l314045,6021r1835,768l317348,8366r-6828,l309418,8806r-1789,1754l307136,11729r-91,1465l319443,13194r-7,2345l306886,15539r106,1852l307513,18810r1880,1965l310490,21233r7534,l315510,23134r-1602,476xem319443,13194r-3007,l316329,12004r-37,-275l315950,10718,314359,8806r-143,l313274,8366r4074,l318732,9852r623,1877l319443,13194xem318024,21233r-4904,l313911,20990r1528,-1173l315975,19014r472,-1324l315421,17690r3930,479l318908,19817r-884,1416xem334742,21265r-4462,l331289,20965r1230,-1039l332836,19236r-100,-1479l332377,17314r-770,-507l330636,16486r-3641,-915l325544,15113r-1620,-775l323311,13806r-478,-781l322438,12296r4,-2874l322785,8782r106,-198l327153,6021r3294,l332653,6863r129,l333674,7486r646,880l327364,8366r-936,218l325344,9422r-314,532l325135,11123r5870,2437l332410,14000r3363,3314l335773,19236r-163,525l335495,20131r-753,1134xem332350,11123l329780,8366r4540,l334625,8782r244,640l334929,9581r105,535l335139,10743r-2789,380xem330308,23610r-3507,l325132,23155r-3151,-3919l321919,18891r-122,-690l324618,17757r60,444l324773,18891r440,870l326663,20965r1011,300l334742,21265r-360,542l333579,22458r-2091,923l330308,23610xem342524,6401r-2842,l339682,2228,342524,517r,5884xem345386,8620r-7796,l337590,6401r7796,l345386,8620xem342770,20261r-2980,l339682,8620r2842,l342573,19796r98,232l342770,20261xem345798,23198r-4152,l340664,22634r-401,-433l339798,21131r-6,-683l342932,20448r376,225l345386,20673r250,1528l345706,22634r92,564xem364449,29684r-18910,l345539,27624r18910,l364449,29684xem378033,21265r-4462,l374580,20965r1230,-1039l376127,19236r-100,-1479l375668,17314r-770,-507l373926,16486r-3641,-915l368835,15113r-1620,-775l366602,13806r-478,-781l365729,12296r3,-2874l366076,8782r106,-198l366299,8366r4145,-2345l373738,6021r2206,842l376073,6863r892,623l377611,8366r-6956,l369718,8584r-1083,838l368321,9954r105,1169l374296,13560r1405,440l379064,17314r,1922l378901,19761r-115,370l378033,21265xem375641,11123l373071,8366r4540,l378430,10743r-2789,380xem373599,23610r-3507,l368423,23155r-3152,-3919l365210,18891r-122,-690l367908,17757r61,444l368063,18891r441,870l369954,20965r1011,300l378033,21265r-360,542l376870,22458r-2091,923l373599,23610xem385814,6401r-2841,l382973,2228,385814,517r,5884xem388677,8620r-7796,l380881,6401r7796,l388677,8620xem386061,20261r-2980,l382973,8620r2841,l385864,19796r98,232l386061,20261xem389089,23198r-4152,l383955,22634r-401,-433l383089,21131r-6,-683l386223,20448r375,225l388677,20673r250,1528l388997,22634r92,564xem393785,11578r-2789,-381l391115,10637r53,-250l397137,6021r2881,l401183,6190r1796,676l403641,7292r845,1021l397097,8313r-1256,300l394559,9556r-255,451l394180,10225r-92,162l393882,11197r-97,381xem397377,23610r-2973,l392982,23159r-1986,-1810l390634,20507r-84,-2743l390686,17215r552,-1000l391342,16025r8084,-2768l401123,12930r1092,-381l402143,10387r-124,-380l401866,9739,400590,8613r-195,l399393,8313r5093,l404782,8958r129,598l405005,10007r93,4771l402215,14778r-1035,423l399627,15560r-3247,465l395549,16215r-2007,3254l393831,20103r1154,1014l395757,21349r6455,l401556,21909r-1014,673l399128,23159r-706,268l397377,23610xem402212,21349r-4095,l399032,21117r1089,-610l402215,14778r2883,l405159,20507r103,610l402484,21117r-272,232xem405958,23159r-2976,l402706,22582r-178,-673l402444,21117r2818,l405302,21349r96,560l405637,22582r321,577xem412879,6401r-2842,l410037,2228,412879,517r,5884xem415742,8620r-7796,l407946,6401r7796,l415742,8620xem413126,20261r-2980,l410037,8620r2842,l412928,19796r99,232l413126,20261xem416154,23198r-4153,l411020,22634r-402,-433l410154,21131r-7,-683l413288,20448r375,225l415742,20673r249,1528l416062,22634r92,564xem426473,23610r-3247,l422300,23420,418473,6401r2852,l421381,18226r164,700l421670,19462r369,595l423210,20930r6236,l428255,22659r-1782,951xem429565,20930r-3113,l427952,20057r532,-595l428989,18226r114,-279l429258,16849r,-10448l432111,6401r,14356l429565,20757r,173xem432111,23229r-2546,l429565,20757r2546,l432111,23229xem448389,21265r-4463,l444936,20965r1230,-1039l446483,19236r-101,-1479l446023,17314r-769,-507l444282,16486r-3641,-915l439190,15113r-1620,-775l436958,13806r-478,-781l436085,12296r3,-2874l436431,8782r106,-198l436654,8366r117,-218l437239,7616r1036,-753l438880,6584r1919,-563l444094,6021r2205,842l446429,6863r892,623l447967,8366r-6956,l440074,8584r-1084,838l438676,9954r106,1169l444652,13560r1405,440l449419,17314r,1922l449256,19761r-115,370l448389,21265xem445997,11123l443426,8366r4541,l448272,8782r243,640l448576,9581r105,535l448786,10743r-2789,380xem443954,23610r-3507,l438778,23155r-3151,-3919l435566,18891r-123,-690l438264,17757r61,444l438419,18891r440,870l440310,20965r1011,300l448389,21265r-360,542l447226,22458r-2092,923l443954,23610xe" fillcolor="black" stroked="f">
                  <v:path arrowok="t"/>
                </v:shape>
                <v:shape id="Graphic 189" o:spid="_x0000_s1213" style="position:absolute;left:29140;top:16703;width:6585;height:3334;visibility:visible;mso-wrap-style:square;v-text-anchor:top" coordsize="65849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q928cA&#10;AADdAAAADwAAAGRycy9kb3ducmV2LnhtbESPQUvDQBSE74L/YXmCN7tJD6Jpt8EIgiARjLW9PnZf&#10;k9Ds27i7bVN/vSsIPQ4z8w2zLCc7iCP50DtWkM8yEMTamZ5bBevPl7sHECEiGxwck4IzBShX11dL&#10;LIw78Qcdm9iKBOFQoIIuxrGQMuiOLIaZG4mTt3PeYkzSt9J4PCW4HeQ8y+6lxZ7TQocjPXek983B&#10;KvjON/rs37b6q67Wh5+qqel9Uyt1ezM9LUBEmuIl/N9+NQrm+WMOf2/S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6vdvHAAAA3QAAAA8AAAAAAAAAAAAAAAAAmAIAAGRy&#10;cy9kb3ducmV2LnhtbFBLBQYAAAAABAAEAPUAAACMAwAAAAA=&#10;" path="m628394,333373r-598892,l18018,331055,8640,324732,2318,315355,,303871,,29502,2318,18018,8640,8640,18018,2318,29502,,628394,r11484,2318l649255,8640r6323,9378l657896,29502r,274369l655578,315355r-6323,9377l639878,331055r-11484,2318xe" fillcolor="#f5b67a" stroked="f">
                  <v:path arrowok="t"/>
                </v:shape>
                <v:shape id="Graphic 190" o:spid="_x0000_s1214" style="position:absolute;left:29140;top:16703;width:6585;height:3334;visibility:visible;mso-wrap-style:square;v-text-anchor:top" coordsize="65849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IwYsYA&#10;AADdAAAADwAAAGRycy9kb3ducmV2LnhtbESPQWvCQBSE70L/w/IKvenGHIqmriIVsYfmYFTw+Mi+&#10;JqHZt0t2a1J/vSsIHoeZ+YZZrAbTigt1vrGsYDpJQBCXVjdcKTgetuMZCB+QNbaWScE/eVgtX0YL&#10;zLTteU+XIlQiQthnqKAOwWVS+rImg35iHXH0fmxnMETZVVJ32Ee4aWWaJO/SYMNxoUZHnzWVv8Wf&#10;UbDLD1e/d7kpNg7X+fzcf+9OvVJvr8P6A0SgITzDj/aXVpBO5ync38Qn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IwYsYAAADdAAAADwAAAAAAAAAAAAAAAACYAgAAZHJz&#10;L2Rvd25yZXYueG1sUEsFBgAAAAAEAAQA9QAAAIsDAAAAAA==&#10;" path="m,29502l,303871r2318,11484l8640,324732r9378,6323l29502,333373r598892,l639878,331055r9377,-6323l655578,315355r2318,-11484l657896,29502,655578,18018,649255,8640,639878,2318,628394,,29502,,18018,2318,8640,8640,2318,18018,,29502xe" filled="f" strokeweight=".08194mm">
                  <v:path arrowok="t"/>
                </v:shape>
                <v:shape id="Graphic 191" o:spid="_x0000_s1215" style="position:absolute;left:29140;top:17146;width:6585;height:13;visibility:visible;mso-wrap-style:square;v-text-anchor:top" coordsize="6584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Uu2ccA&#10;AADdAAAADwAAAGRycy9kb3ducmV2LnhtbESP3WrCQBSE7wXfYTmCd7pRwdroKtIqFYRibfHn7pA9&#10;JtHs2ZBdNb59t1DwcpiZb5jJrDaFuFHlcssKet0IBHFidc6pgp/vZWcEwnlkjYVlUvAgB7NpszHB&#10;WNs7f9Ft61MRIOxiVJB5X8ZSuiQjg65rS+LgnWxl0AdZpVJXeA9wU8h+FA2lwZzDQoYlvWWUXLZX&#10;o6DcvQ9ecP1xOh4+94v9mTa5222Uarfq+RiEp9o/w//tlVbQ770O4O9NeAJy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VLtnHAAAA3QAAAA8AAAAAAAAAAAAAAAAAmAIAAGRy&#10;cy9kb3ducmV2LnhtbFBLBQYAAAAABAAEAPUAAACMAwAAAAA=&#10;" path="m,l657896,e" filled="f" strokeweight=".08194mm">
                  <v:path arrowok="t"/>
                </v:shape>
                <v:shape id="Graphic 192" o:spid="_x0000_s1216" style="position:absolute;left:29871;top:17356;width:248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CiNMcA&#10;AADdAAAADwAAAGRycy9kb3ducmV2LnhtbESPQUsDMRSE74L/IbxCL9Jmt9bSrk2LFAoierC20ONj&#10;89xsTV7WJLbrvzeC4HGYmW+Y5bp3VpwpxNazgnJcgCCuvW65UbB/247mIGJC1mg9k4JvirBeXV8t&#10;sdL+wq903qVGZAjHChWYlLpKylgbchjHviPO3rsPDlOWoZE64CXDnZWTophJhy3nBYMdbQzVH7sv&#10;pyBsTubJ3vnblxtZLg7Pn/3RTo1Sw0H/cA8iUZ/+w3/tR61gUi6m8PsmPw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wojT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193" o:spid="_x0000_s1217" type="#_x0000_t75" style="position:absolute;left:29258;top:17205;width:2543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hkNfHAAAA3QAAAA8AAABkcnMvZG93bnJldi54bWxEj91qAjEUhO8LvkM4gnc1q+JPV6Oo0FKo&#10;YGsFbw+b425wc7Jsom59eiMUvBxm5htmtmhsKS5Ue+NYQa+bgCDOnDacK9j/vr9OQPiArLF0TAr+&#10;yMNi3nqZYardlX/osgu5iBD2KSooQqhSKX1WkEXfdRVx9I6uthiirHOpa7xGuC1lP0lG0qLhuFBg&#10;ReuCstPubBV8mO135m6H2zgZD4b2azUZmfNGqU67WU5BBGrCM/zf/tQK+r23ITzexCcg53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jhkNfHAAAA3QAAAA8AAAAAAAAAAAAA&#10;AAAAnwIAAGRycy9kb3ducmV2LnhtbFBLBQYAAAAABAAEAPcAAACTAwAAAAA=&#10;">
                  <v:imagedata r:id="rId190" o:title=""/>
                </v:shape>
                <v:shape id="Graphic 194" o:spid="_x0000_s1218" style="position:absolute;left:34108;top:17887;width:610;height:242;visibility:visible;mso-wrap-style:square;v-text-anchor:top" coordsize="609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m3UMYA&#10;AADdAAAADwAAAGRycy9kb3ducmV2LnhtbESPQWvCQBSE74L/YXlCb3UTC2JSV5GCteDJKJbeXrPP&#10;bDD7NmS3Gv+9KxQ8DjPzDTNf9rYRF+p87VhBOk5AEJdO11wpOOzXrzMQPiBrbByTght5WC6Ggznm&#10;2l15R5ciVCJC2OeowITQ5lL60pBFP3YtcfROrrMYouwqqTu8Rrht5CRJptJizXHBYEsfhspz8WcV&#10;fJ/dW7rbmHRdZ8XM/Wx+j8fPrVIvo371DiJQH57h//aXVjBJsyk83sQn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m3UMYAAADdAAAADwAAAAAAAAAAAAAAAACYAgAAZHJz&#10;L2Rvd25yZXYueG1sUEsFBgAAAAAEAAQA9QAAAIsDAAAAAA==&#10;" path="m11847,21265r-3190,l9738,20729r1757,-2130l11900,17155r-43,-4556l11601,11623r-232,-658l9631,8891,8500,8334r3157,l11657,r2841,l14498,21106r-2651,l11847,21265xem9217,23610r-3416,l4549,23229,,12599r177,-976l1297,8891,2139,7845,4378,6387,5632,6021r2401,l8935,6236r1585,852l11164,7644r493,690l6102,8334,4963,8891,3258,10965r-422,1634l2884,17155r406,1444l5104,20729r1074,536l11746,21265r-962,1510l9217,23610xem14498,23229r-2651,l11847,21106r2651,l14498,23229xem21296,11578r-2789,-381l18627,10637r53,-250l24649,6021r2880,l28695,6190r1795,676l31152,7292r846,1021l24609,8313r-1256,300l22071,9556r-256,451l21691,10225r-92,162l21393,11197r-97,381xem24888,23610r-2972,l20493,23159,18507,21349r-361,-842l18061,17764r137,-549l26938,13257r1697,-327l29726,12549r-71,-2162l29530,10007r-152,-268l28102,8613r-195,l26904,8313r5094,l32293,8958r130,598l32517,10007r92,4771l29726,14778r-1035,423l27138,15560r-3246,465l23061,16215r-2008,3254l21342,20103r1155,1014l23269,21349r6454,l29067,21909r-1014,673l26640,23159r-706,268l24888,23610xem29723,21349r-4094,l26544,21117r1088,-610l29726,14778r2883,l32670,20507r104,610l29996,21117r-273,232xem33469,23159r-2975,l30218,22582r-179,-673l29955,21117r2819,l32814,21349r96,560l33149,22582r320,577xem40391,6401r-2842,l37549,2228,40391,517r,5884xem43253,8620r-7796,l35457,6401r7796,l43253,8620xem40637,20261r-2980,l37549,8620r2842,l40440,19796r98,232l40637,20261xem43665,23198r-4152,l38531,22634r-401,-433l37665,21131r-6,-683l40799,20448r376,225l43253,20673r250,1528l43573,22634r92,564xem55066,23610r-4416,l48696,22853,45815,19817r-556,-1648l45229,11729r335,-1011l45898,9852,48775,6789r1857,-768l55203,6021r1835,768l58506,8366r-6828,l50576,8806r-1789,1754l48294,11729r-91,1465l60601,13194r-7,2345l48044,15539r106,1852l48671,18810r1880,1965l51648,21233r7534,l56668,23134r-1602,476xem60601,13194r-3007,l57487,12004r-37,-275l57108,10718,55517,8806r-143,l54432,8366r4074,l59890,9852r623,1877l60601,13194xem59182,21233r-4904,l55069,20990r1529,-1173l57133,19014r472,-1324l56579,17690r3931,479l60066,19817r-884,1416xe" fillcolor="black" stroked="f">
                  <v:path arrowok="t"/>
                </v:shape>
                <v:shape id="Image 195" o:spid="_x0000_s1219" type="#_x0000_t75" style="position:absolute;left:35307;top:17736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EdmvGAAAA3QAAAA8AAABkcnMvZG93bnJldi54bWxEj0FLAzEUhO+C/yE8wZvNdkVrt02LFES9&#10;aVtLe3tsnpvFzcuSvLbrvzeC4HGYmW+Y+XLwnTpRTG1gA+NRAYq4DrblxsB283TzACoJssUuMBn4&#10;pgTLxeXFHCsbzvxOp7U0KkM4VWjAifSV1ql25DGNQk+cvc8QPUqWsdE24jnDfafLorjXHlvOCw57&#10;Wjmqv9ZHb+C5/NjtX0Vut3KMrjgc3vBu1RhzfTU8zkAJDfIf/mu/WAPleDqB3zf5CejF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wR2a8YAAADdAAAADwAAAAAAAAAAAAAA&#10;AACfAgAAZHJzL2Rvd25yZXYueG1sUEsFBgAAAAAEAAQA9wAAAJIDAAAAAA==&#10;">
                  <v:imagedata r:id="rId185" o:title=""/>
                </v:shape>
                <v:shape id="Graphic 196" o:spid="_x0000_s1220" style="position:absolute;left:29140;top:17736;width:6585;height:13;visibility:visible;mso-wrap-style:square;v-text-anchor:top" coordsize="6584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H0Gb0A&#10;AADdAAAADwAAAGRycy9kb3ducmV2LnhtbERPuwrCMBTdBf8hXMFFNFVQtBpFBMHBwefgdmmuTbG5&#10;KU3U+vdmEBwP571YNbYUL6p94VjBcJCAIM6cLjhXcDlv+1MQPiBrLB2Tgg95WC3brQWm2r35SK9T&#10;yEUMYZ+iAhNClUrpM0MW/cBVxJG7u9piiLDOpa7xHcNtKUdJMpEWC44NBivaGMoep6dVUPbMPiR4&#10;2PiZ4SvZcXbj/VSpbqdZz0EEasJf/HPvtILRcBbnxjfxCcjl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qH0Gb0AAADdAAAADwAAAAAAAAAAAAAAAACYAgAAZHJzL2Rvd25yZXYu&#10;eG1sUEsFBgAAAAAEAAQA9QAAAIIDAAAAAA==&#10;" path="m,l657896,e" filled="f" strokecolor="#ffffae" strokeweight=".08194mm">
                  <v:path arrowok="t"/>
                </v:shape>
                <v:shape id="Image 197" o:spid="_x0000_s1221" type="#_x0000_t75" style="position:absolute;left:29258;top:18267;width:226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QUYnEAAAA3QAAAA8AAABkcnMvZG93bnJldi54bWxEj0GLwjAUhO8L/ofwBC9FU7us2GoUUYQ9&#10;7MXqD3g0z6bYvJQmav33ZmFhj8PMN8Ost4NtxYN63zhWMJ+lIIgrpxuuFVzOx+kShA/IGlvHpOBF&#10;Hrab0ccaC+2efKJHGWoRS9gXqMCE0BVS+sqQRT9zHXH0rq63GKLsa6l7fMZy28osTRfSYsNxwWBH&#10;e0PVrbxbBVmZJTrdf7nP08UckmTIXz9NUGoyHnYrEIGG8B/+o7915OZ5Dr9v4hOQm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EQUYnEAAAA3QAAAA8AAAAAAAAAAAAAAAAA&#10;nwIAAGRycy9kb3ducmV2LnhtbFBLBQYAAAAABAAEAPcAAACQAwAAAAA=&#10;">
                  <v:imagedata r:id="rId191" o:title=""/>
                </v:shape>
                <v:shape id="Graphic 198" o:spid="_x0000_s1222" style="position:absolute;left:34106;top:18418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hqNcIA&#10;AADdAAAADwAAAGRycy9kb3ducmV2LnhtbESPQYvCMBSE74L/ITxhb5oqKFJNRWUFcU9W8fxonm1p&#10;81KbrO3++40geBxm5htmvelNLZ7UutKygukkAkGcWV1yruB6OYyXIJxH1lhbJgV/5GCTDAdrjLXt&#10;+EzP1OciQNjFqKDwvomldFlBBt3ENsTBu9vWoA+yzaVusQtwU8tZFC2kwZLDQoEN7QvKqvTXKDid&#10;tvNHlV93P6bPfNrdInucfiv1Neq3KxCeev8Jv9tHrWAWkPB6E56AT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aGo1wgAAAN0AAAAPAAAAAAAAAAAAAAAAAJgCAABkcnMvZG93&#10;bnJldi54bWxQSwUGAAAAAAQABAD1AAAAhw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199" o:spid="_x0000_s1223" type="#_x0000_t75" style="position:absolute;left:35307;top:18267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Ov3/EAAAA3QAAAA8AAABkcnMvZG93bnJldi54bWxEj0FLAzEUhO+F/ofwBG826Yoia9MihaLe&#10;tFaxt8fmuVncvCzJa7v+eyMIPQ4z8w2zWI2hV0dKuYtsYT4zoIib6DpuLezeNld3oLIgO+wjk4Uf&#10;yrBaTicLrF088Ssdt9KqAuFcowUvMtRa58ZTwDyLA3HxvmIKKEWmVruEpwIPva6MudUBOy4LHgda&#10;e2q+t4dg4bF6//h8FrneySF5s9+/4M26tfbyYny4ByU0yjn8335yFqrKzOHvTXkCev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SOv3/EAAAA3QAAAA8AAAAAAAAAAAAAAAAA&#10;nwIAAGRycy9kb3ducmV2LnhtbFBLBQYAAAAABAAEAPcAAACQAwAAAAA=&#10;">
                  <v:imagedata r:id="rId185" o:title=""/>
                </v:shape>
                <v:shape id="Graphic 200" o:spid="_x0000_s1224" style="position:absolute;left:29140;top:18267;width:6585;height:13;visibility:visible;mso-wrap-style:square;v-text-anchor:top" coordsize="6584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Y3CMUA&#10;AADdAAAADwAAAGRycy9kb3ducmV2LnhtbESPwWrDMBBE74X8g9hCLqWRamhI3SghBAI5+JA66aG3&#10;xdpaptbKWKrt/H1UKOQ4zMwbZr2dXCsG6kPjWcPLQoEgrrxpuNZwOR+eVyBCRDbYeiYNVwqw3cwe&#10;1pgbP/IHDWWsRYJwyFGDjbHLpQyVJYdh4Tvi5H373mFMsq+l6XFMcNfKTKmldNhwWrDY0d5S9VP+&#10;Og3tky2iwtM+vFn+JPdafXGx0nr+OO3eQUSa4j383z4aDVmmMvh7k56A3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ZjcIxQAAAN0AAAAPAAAAAAAAAAAAAAAAAJgCAABkcnMv&#10;ZG93bnJldi54bWxQSwUGAAAAAAQABAD1AAAAigMAAAAA&#10;" path="m,l657896,e" filled="f" strokecolor="#ffffae" strokeweight=".08194mm">
                  <v:path arrowok="t"/>
                </v:shape>
                <v:shape id="Image 201" o:spid="_x0000_s1225" type="#_x0000_t75" style="position:absolute;left:29258;top:18798;width:5357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cAh7GAAAA3QAAAA8AAABkcnMvZG93bnJldi54bWxEj0FrwkAUhO8F/8PyhN6ajSktIXUVES3S&#10;nEwLenxkX5Ng9m3cXTX9991CweMwM98w8+VoenEl5zvLCmZJCoK4trrjRsHX5/YpB+EDssbeMin4&#10;IQ/LxeRhjoW2N97TtQqNiBD2BSpoQxgKKX3dkkGf2IE4et/WGQxRukZqh7cIN73M0vRVGuw4LrQ4&#10;0Lql+lRdjILd+5BbPOjNeb9Zbz9mZYkvR6fU43RcvYEINIZ7+L+90wqyLH2GvzfxCcjF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twCHsYAAADdAAAADwAAAAAAAAAAAAAA&#10;AACfAgAAZHJzL2Rvd25yZXYueG1sUEsFBgAAAAAEAAQA9wAAAJIDAAAAAA==&#10;">
                  <v:imagedata r:id="rId192" o:title=""/>
                </v:shape>
                <v:shape id="Image 202" o:spid="_x0000_s1226" type="#_x0000_t75" style="position:absolute;left:35307;top:18798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5HOfFAAAA3QAAAA8AAABkcnMvZG93bnJldi54bWxEj19LAzEQxN8Fv0PYgm826fkHOZsWKZTq&#10;m9Yq9m25rJfDy+ZItu357Y0g+DjMzG+Y+XIMvTpSyl1kC7OpAUXcRNdxa2H3ur68A5UF2WEfmSx8&#10;U4bl4vxsjrWLJ36h41ZaVSCca7TgRYZa69x4CpincSAu3mdMAaXI1GqX8FTgodeVMbc6YMdlweNA&#10;K0/N1/YQLGyqt/ePJ5GrnRySN/v9M96sWmsvJuPDPSihUf7Df+1HZ6GqzDX8vilPQC9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+RznxQAAAN0AAAAPAAAAAAAAAAAAAAAA&#10;AJ8CAABkcnMvZG93bnJldi54bWxQSwUGAAAAAAQABAD3AAAAkQMAAAAA&#10;">
                  <v:imagedata r:id="rId185" o:title=""/>
                </v:shape>
                <v:shape id="Graphic 203" o:spid="_x0000_s1227" style="position:absolute;left:29140;top:18798;width:6585;height:13;visibility:visible;mso-wrap-style:square;v-text-anchor:top" coordsize="6584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+vfMMA&#10;AADdAAAADwAAAGRycy9kb3ducmV2LnhtbESPT4vCMBTE7wt+h/AEL4smFly0GkWEBQ8e1n8Hb4/m&#10;2RSbl9JktX57syDscZiZ3zCLVedqcac2VJ41jEcKBHHhTcWlhtPxezgFESKywdozaXhSgNWy97HA&#10;3PgH7+l+iKVIEA45arAxNrmUobDkMIx8Q5y8q28dxiTbUpoWHwnuapkp9SUdVpwWLDa0sVTcDr9O&#10;Q/1pd1HhzybMLJ/JTYoL76ZaD/rdeg4iUhf/w+/21mjIMjWBvzfpCc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4+vfMMAAADdAAAADwAAAAAAAAAAAAAAAACYAgAAZHJzL2Rv&#10;d25yZXYueG1sUEsFBgAAAAAEAAQA9QAAAIgDAAAAAA==&#10;" path="m,l657896,e" filled="f" strokecolor="#ffffae" strokeweight=".08194mm">
                  <v:path arrowok="t"/>
                </v:shape>
                <v:shape id="Image 204" o:spid="_x0000_s1228" type="#_x0000_t75" style="position:absolute;left:29258;top:19329;width:156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6sR0zEAAAA3QAAAA8AAABkcnMvZG93bnJldi54bWxEj82qwjAUhPcXfIdwBDeiqV3IpRpFhXvR&#10;pT8g7g7NsS1tTmoTbX17Iwguh5n5hpkvO1OJBzWusKxgMo5AEKdWF5wpOB3/Rr8gnEfWWFkmBU9y&#10;sFz0fuaYaNvynh4Hn4kAYZeggtz7OpHSpTkZdGNbEwfvahuDPsgmk7rBNsBNJeMomkqDBYeFHGva&#10;5JSWh7tRcNnq+233n7bDcjMpd8N1fM7IKDXod6sZCE+d/4Y/7a1WEMfRFN5vwhOQi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6sR0zEAAAA3QAAAA8AAAAAAAAAAAAAAAAA&#10;nwIAAGRycy9kb3ducmV2LnhtbFBLBQYAAAAABAAEAPcAAACQAwAAAAA=&#10;">
                  <v:imagedata r:id="rId193" o:title=""/>
                </v:shape>
                <v:shape id="Graphic 205" o:spid="_x0000_s1229" style="position:absolute;left:34106;top:19481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HyQcQA&#10;AADdAAAADwAAAGRycy9kb3ducmV2LnhtbESPQWvCQBSE70L/w/KE3nTXQKtEV7HSgujJGDw/ss8k&#10;mH0bs1uT/vuuUOhxmJlvmNVmsI14UOdrxxpmUwWCuHCm5lJDfv6aLED4gGywcUwafsjDZv0yWmFq&#10;XM8nemShFBHCPkUNVQhtKqUvKrLop64ljt7VdRZDlF0pTYd9hNtGJkq9S4s1x4UKW9pVVNyyb6vh&#10;cNi+3W9l/nG0QxGy/qLcfvap9et42C5BBBrCf/ivvTcakkTN4fkmPgG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B8kHEAAAA3QAAAA8AAAAAAAAAAAAAAAAAmAIAAGRycy9k&#10;b3ducmV2LnhtbFBLBQYAAAAABAAEAPUAAACJAwAAAAA=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206" o:spid="_x0000_s1230" type="#_x0000_t75" style="position:absolute;left:30666;top:16825;width:4256;height: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SUy3DAAAA3QAAAA8AAABkcnMvZG93bnJldi54bWxET89rwjAUvg/8H8ITvIyZrgcZ1SgqKB68&#10;2K3M3R7NW1vWvJQk09a/3hwEjx/f78WqN624kPONZQXv0wQEcWl1w5WCr8/d2wcIH5A1tpZJwUAe&#10;VsvRywIzba98okseKhFD2GeooA6hy6T0ZU0G/dR2xJH7tc5giNBVUju8xnDTyjRJZtJgw7Ghxo62&#10;NZV/+b9RcBzaw7mg4rUZ8psrNj/7PX8bpSbjfj0HEagPT/HDfdAK0jSJc+Ob+ATk8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FJTLcMAAADdAAAADwAAAAAAAAAAAAAAAACf&#10;AgAAZHJzL2Rvd25yZXYueG1sUEsFBgAAAAAEAAQA9wAAAI8DAAAAAA==&#10;">
                  <v:imagedata r:id="rId194" o:title=""/>
                </v:shape>
                <v:shape id="Image 207" o:spid="_x0000_s1231" type="#_x0000_t75" style="position:absolute;left:35307;top:19329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4s3nEAAAA3QAAAA8AAABkcnMvZG93bnJldi54bWxEj0FLAzEUhO+C/yG8gjebdEXRtWmRQqne&#10;tFaxt8fmuVncvCzJa7v+eyMIHoeZ+YaZL8fQqyOl3EW2MJsaUMRNdB23Fnav68tbUFmQHfaRycI3&#10;ZVguzs/mWLt44hc6bqVVBcK5RgteZKi1zo2ngHkaB+LifcYUUIpMrXYJTwUeel0Zc6MDdlwWPA60&#10;8tR8bQ/BwqZ6e/94ErnaySF5s98/4/WqtfZiMj7cgxIa5T/81350FqrK3MHvm/IE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r4s3nEAAAA3QAAAA8AAAAAAAAAAAAAAAAA&#10;nwIAAGRycy9kb3ducmV2LnhtbFBLBQYAAAAABAAEAPcAAACQAwAAAAA=&#10;">
                  <v:imagedata r:id="rId185" o:title=""/>
                </v:shape>
                <v:shape id="Graphic 208" o:spid="_x0000_s1232" style="position:absolute;left:29140;top:19329;width:6585;height:13;visibility:visible;mso-wrap-style:square;v-text-anchor:top" coordsize="6584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GaOcIA&#10;AADdAAAADwAAAGRycy9kb3ducmV2LnhtbERPPWvDMBDdA/0P4gJdQizHkOK4lk0JFDp4SJ106HZY&#10;V8vEOhlLTdx/Xw2Fjo/3XdaLHcWNZj84VrBLUhDEndMD9wou59dtDsIHZI2jY1LwQx7q6mFVYqHd&#10;nd/p1oZexBD2BSowIUyFlL4zZNEnbiKO3JebLYYI517qGe8x3I4yS9MnaXHg2GBwoqOh7tp+WwXj&#10;xjQhxdPRHwx/kN13n9zkSj2ul5dnEIGW8C/+c79pBVm2i/vjm/gEZ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IZo5wgAAAN0AAAAPAAAAAAAAAAAAAAAAAJgCAABkcnMvZG93&#10;bnJldi54bWxQSwUGAAAAAAQABAD1AAAAhwMAAAAA&#10;" path="m,l657896,e" filled="f" strokecolor="#ffffae" strokeweight=".08194mm">
                  <v:path arrowok="t"/>
                </v:shape>
                <v:shape id="Graphic 209" o:spid="_x0000_s1233" style="position:absolute;left:74;top:9592;width:6877;height:3333;visibility:visible;mso-wrap-style:square;v-text-anchor:top" coordsize="68770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rhdsYA&#10;AADdAAAADwAAAGRycy9kb3ducmV2LnhtbESPQWsCMRSE74L/IbxCL6LZLG2RrVFELFShYFUQb4/N&#10;6+7SzcuSpLr996ZQ8DjMzDfMbNHbVlzIh8axBjXJQBCXzjRcaTge3sZTECEiG2wdk4ZfCrCYDwcz&#10;LIy78idd9rESCcKhQA11jF0hZShrshgmriNO3pfzFmOSvpLG4zXBbSvzLHuRFhtOCzV2tKqp/N7/&#10;WA3n0XrXjKw6fVSHjdpOnzYe6Vnrx4d++QoiUh/v4f/2u9GQ50rB35v0BO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rhdsYAAADdAAAADwAAAAAAAAAAAAAAAACYAgAAZHJz&#10;L2Rvd25yZXYueG1sUEsFBgAAAAAEAAQA9QAAAIsDAAAAAA==&#10;" path="m657896,333373r-628394,l18018,331055,8640,324732,2318,315355,,303871,,29502,2318,18018,8640,8640,18018,2318,29502,,657896,r11484,2318l678757,8640r6323,9378l687398,29502r,274369l685080,315355r-6323,9377l669380,331055r-11484,2318xe" fillcolor="#f5b67a" stroked="f">
                  <v:path arrowok="t"/>
                </v:shape>
                <v:shape id="Graphic 210" o:spid="_x0000_s1234" style="position:absolute;left:74;top:9592;width:6877;height:3333;visibility:visible;mso-wrap-style:square;v-text-anchor:top" coordsize="68770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4v8QA&#10;AADdAAAADwAAAGRycy9kb3ducmV2LnhtbESPT4vCMBTE7wv7HcJb2MuiqT2IVKOIsKwsXmwXFm+P&#10;5vUPNi8libV+eyMIHoeZ+Q2z2oymEwM531pWMJsmIIhLq1uuFfwV35MFCB+QNXaWScGNPGzW728r&#10;zLS98pGGPNQiQthnqKAJoc+k9GVDBv3U9sTRq6wzGKJ0tdQOrxFuOpkmyVwabDkuNNjTrqHynF+M&#10;guFUuMoWP9XvV5+zy83h/8ilUp8f43YJItAYXuFne68VpOkshceb+AT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XeL/EAAAA3QAAAA8AAAAAAAAAAAAAAAAAmAIAAGRycy9k&#10;b3ducmV2LnhtbFBLBQYAAAAABAAEAPUAAACJAwAAAAA=&#10;" path="m,29502l,303871r2318,11484l8640,324732r9378,6323l29502,333373r628394,l669380,331055r9377,-6323l685080,315355r2318,-11484l687398,29502,685080,18018,678757,8640,669380,2318,657896,,29502,,18018,2318,8640,8640,2318,18018,,29502xe" filled="f" strokeweight=".08194mm">
                  <v:path arrowok="t"/>
                </v:shape>
                <v:shape id="Graphic 211" o:spid="_x0000_s1235" style="position:absolute;left:74;top:10034;width:6877;height:13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8Ov8QA&#10;AADdAAAADwAAAGRycy9kb3ducmV2LnhtbESPQWvCQBSE74L/YXkFL1I3RgiSukopCAUPRY33R/Y1&#10;G5p9G7NrEv+9WxA8DjPfDLPZjbYRPXW+dqxguUhAEJdO11wpKM779zUIH5A1No5JwZ087LbTyQZz&#10;7QY+Un8KlYgl7HNUYEJocyl9aciiX7iWOHq/rrMYouwqqTscYrltZJokmbRYc1ww2NKXofLvdLMK&#10;0iHTt3lZXK7F2pjs0F/Oxc9eqdnb+PkBItAYXuEn/a0jly5X8P8mP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fDr/EAAAA3QAAAA8AAAAAAAAAAAAAAAAAmAIAAGRycy9k&#10;b3ducmV2LnhtbFBLBQYAAAAABAAEAPUAAACJAwAAAAA=&#10;" path="m,l687398,e" filled="f" strokeweight=".08194mm">
                  <v:path arrowok="t"/>
                </v:shape>
                <v:shape id="Image 212" o:spid="_x0000_s1236" type="#_x0000_t75" style="position:absolute;left:192;top:10093;width:858;height:1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trGzEAAAA3QAAAA8AAABkcnMvZG93bnJldi54bWxEj0GLwjAUhO8L/ofwBG9rapVFq1HcFcHD&#10;HtbqD3g0z7bavJQmtvXfmwXB4zAz3zCrTW8q0VLjSssKJuMIBHFmdcm5gvNp/zkH4TyyxsoyKXiQ&#10;g8168LHCRNuOj9SmPhcBwi5BBYX3dSKlywoy6Ma2Jg7exTYGfZBNLnWDXYCbSsZR9CUNlhwWCqzp&#10;p6Dslt5NoHTd7Pt62tlFNP3dt9dDPsf0T6nRsN8uQXjq/Tv8ah+0gjiezOD/TXgCcv0E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RtrGzEAAAA3QAAAA8AAAAAAAAAAAAAAAAA&#10;nwIAAGRycy9kb3ducmV2LnhtbFBLBQYAAAAABAAEAPcAAACQAwAAAAA=&#10;">
                  <v:imagedata r:id="rId195" o:title=""/>
                </v:shape>
                <v:shape id="Graphic 213" o:spid="_x0000_s1237" style="position:absolute;left:803;top:10836;width:782;height:178;visibility:visible;mso-wrap-style:square;v-text-anchor:top" coordsize="78105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d3OMUA&#10;AADdAAAADwAAAGRycy9kb3ducmV2LnhtbESPQWvCQBSE74L/YXlCb7oxUAmpqxQhWig9qLHnR/aZ&#10;hO6+jdlV47/vCoUeh5n5hlmuB2vEjXrfOlYwnyUgiCunW64VlMdimoHwAVmjcUwKHuRhvRqPlphr&#10;d+c93Q6hFhHCPkcFTQhdLqWvGrLoZ64jjt7Z9RZDlH0tdY/3CLdGpkmykBZbjgsNdrRpqPo5XK2C&#10;nS2+t+fs6zMzDyr3p0uxOZFR6mUyvL+BCDSE//Bf+0MrSNP5KzzfxCc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l3c4xQAAAN0AAAAPAAAAAAAAAAAAAAAAAJgCAABkcnMv&#10;ZG93bnJldi54bWxQSwUGAAAAAAQABAD1AAAAigMAAAAA&#10;" path="m13669,17208r-2852,l10704,4940r-124,-324l10497,4401r-120,-313l10261,3785,9777,3271,8458,2471r-5694,l3826,908,5584,,8937,r4636,4401l13669,17208xem2852,17208l,17208,,380r2566,l2566,2471r2929,l3292,4401,2852,5863r,11345xem20361,5556l17572,5176r120,-560l17745,4366,23714,r2880,l27760,169r1795,676l30217,1271r846,1021l23674,2292r-1256,299l21136,3535r-256,451l20756,4204r-92,162l20458,5176r-97,380xem23953,17588r-2972,l19559,17138,17572,15328r-361,-842l17126,11743r137,-549l26003,7236r1697,-328l28791,6528r-71,-2162l28595,3986r-152,-268l27167,2591r-195,l25969,2292r5094,l31358,2936r130,599l31582,3986r92,4771l28791,8757r-1035,423l26203,9539r-3246,465l22126,10194r-2008,3253l20407,14081r1155,1014l22334,15328r6454,l28132,15888r-1014,672l25705,17138r-706,267l23953,17588xem28788,15328r-4094,l25609,15095r1088,-609l28791,8757r2883,l31735,14486r104,609l29061,15095r-273,233xem32534,17138r-2975,l29283,16560r-178,-672l29020,15095r2819,l31879,15328r96,560l32214,16560r320,578xem41763,2626r-3051,l39171,1912r700,-662l41625,249,42625,r2366,l48333,2471r-6025,l41763,2626xem51493,2626r-2778,l49829,982,51562,r3803,l56059,249r382,l58443,2306r52,165l51879,2471r-386,155xem38948,17208r-2852,l36096,249r2546,l38642,2626r3013,l38948,6943r,10265xem48600,3239r-300,l48715,2626r-4176,l44167,2471r4166,l48600,3239xem58893,17208r-2831,l55984,6943r-93,-2507l53717,2471r4778,l58738,3239r92,289l58893,17208xem48942,17208r-2852,l46000,4641r-50,-205l45857,4056,44809,2626r3906,l48300,3239r2225,l49333,4436r-391,1257l48942,17208xem50525,3239r-1925,l48387,2626r2748,l50525,3239xem72147,17588r-4415,l65777,16831,62897,13796r-557,-1648l62311,5707r335,-1010l62980,3831,65857,767,67714,r4571,l74119,767r1469,1578l68760,2345r-1102,440l65869,4538r-493,1169l65284,7172r12399,l77676,9517r-12550,l65232,11370r521,1419l67633,14754r1096,457l76264,15211r-2514,1902l72147,17588xem77683,7172r-3007,l74569,5982r-37,-275l74190,4697,72599,2785r-143,l71514,2345r4074,l76972,3831r623,1876l77683,7172xem76264,15211r-4904,l72151,14969r1528,-1173l74214,12993r473,-1324l73661,11669r3930,479l77147,13796r-883,1415xe" fillcolor="black" stroked="f">
                  <v:path arrowok="t"/>
                </v:shape>
                <v:shape id="Image 214" o:spid="_x0000_s1238" type="#_x0000_t75" style="position:absolute;left:3589;top:10245;width:2711;height: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kSfTEAAAA3QAAAA8AAABkcnMvZG93bnJldi54bWxEj0FrwkAUhO8F/8PyBG91Y4QgqatoqdhD&#10;L2p/wCPvmUSzb0N21eiv7xYEj8PMfMPMl71t1JU7XzsxMBknoFgKR7WUBn4Pm/cZKB9QCBsnbODO&#10;HpaLwdscc3I32fF1H0oVIeJzNFCF0OZa+6Jii37sWpboHV1nMUTZlZo6vEW4bXSaJJm2WEtcqLDl&#10;z4qL8/5iDWxpnTyy6ZovX3QqfnaUlTNCY0bDfvUBKnAfXuFn+5sMpOkkg/838Qnox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SkSfTEAAAA3QAAAA8AAAAAAAAAAAAAAAAA&#10;nwIAAGRycy9kb3ducmV2LnhtbFBLBQYAAAAABAAEAPcAAACQAwAAAAA=&#10;">
                  <v:imagedata r:id="rId196" o:title=""/>
                </v:shape>
                <v:shape id="Graphic 215" o:spid="_x0000_s1239" style="position:absolute;left:74;top:10624;width:6877;height:13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W6hcUA&#10;AADdAAAADwAAAGRycy9kb3ducmV2LnhtbESPUUvDQBCE34X+h2MLvtlLokSJvZZSqBFBpNEfsOTW&#10;JJjbC3drm/57TxB8HGbmG2a9nd2oThTi4NlAvspAEbfeDtwZ+Hg/3DyAioJscfRMBi4UYbtZXK2x&#10;sv7MRzo10qkE4VihgV5kqrSObU8O48pPxMn79MGhJBk6bQOeE9yNusiyUjscOC30ONG+p/ar+XYG&#10;yvJiZVe/hpe8nt+Ot09NfSeNMdfLefcISmiW//Bf+9kaKIr8Hn7fpCe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lbqFxQAAAN0AAAAPAAAAAAAAAAAAAAAAAJgCAABkcnMv&#10;ZG93bnJldi54bWxQSwUGAAAAAAQABAD1AAAAigMAAAAA&#10;" path="m,l687398,e" filled="f" strokecolor="#ffffae" strokeweight=".08194mm">
                  <v:path arrowok="t"/>
                </v:shape>
                <v:shape id="Image 216" o:spid="_x0000_s1240" type="#_x0000_t75" style="position:absolute;left:192;top:11156;width:1399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ddcLDAAAA3QAAAA8AAABkcnMvZG93bnJldi54bWxET01rwkAQvRf8D8sIvdWNIbSSuooIVbGH&#10;opaeh+w0iWZn08w2Sf9991Do8fG+l+vRNaqnTmrPBuazBBRx4W3NpYH3y8vDApQEZIuNZzLwQwLr&#10;1eRuibn1A5+oP4dSxRCWHA1UIbS51lJU5FBmviWO3KfvHIYIu1LbDocY7hqdJsmjdlhzbKiwpW1F&#10;xe387Qz02ddT5q/HnWTZm3zIayn7cTDmfjpunkEFGsO/+M99sAbSdB7nxjfxCejV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R11wsMAAADdAAAADwAAAAAAAAAAAAAAAACf&#10;AgAAZHJzL2Rvd25yZXYueG1sUEsFBgAAAAAEAAQA9wAAAI8DAAAAAA==&#10;">
                  <v:imagedata r:id="rId160" o:title=""/>
                </v:shape>
                <v:shape id="Graphic 217" o:spid="_x0000_s1241" style="position:absolute;left:74;top:11156;width:6877;height:12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aLbMUA&#10;AADdAAAADwAAAGRycy9kb3ducmV2LnhtbESPUUvDQBCE34X+h2MLvtlLogSNvZZSqBFBpNEfsOTW&#10;JJjbC3drm/57TxB8HGbmG2a9nd2oThTi4NlAvspAEbfeDtwZ+Hg/3NyDioJscfRMBi4UYbtZXK2x&#10;sv7MRzo10qkE4VihgV5kqrSObU8O48pPxMn79MGhJBk6bQOeE9yNusiyUjscOC30ONG+p/ar+XYG&#10;yvJiZVe/hpe8nt+Ot09NfSeNMdfLefcISmiW//Bf+9kaKIr8AX7fpCe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RotsxQAAAN0AAAAPAAAAAAAAAAAAAAAAAJgCAABkcnMv&#10;ZG93bnJldi54bWxQSwUGAAAAAAQABAD1AAAAigMAAAAA&#10;" path="m,l687398,e" filled="f" strokecolor="#ffffae" strokeweight=".08194mm">
                  <v:path arrowok="t"/>
                </v:shape>
                <v:shape id="Image 218" o:spid="_x0000_s1242" type="#_x0000_t75" style="position:absolute;left:192;top:11303;width:5221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G/kLDAAAA3QAAAA8AAABkcnMvZG93bnJldi54bWxET89rwjAUvgv7H8Ib7CKaLgeRahSZDmQy&#10;xCqen82zDWteShO1/vfLYbDjx/d7vuxdI+7UBetZw/s4A0FcemO50nA6fo6mIEJENth4Jg1PCrBc&#10;vAzmmBv/4APdi1iJFMIhRw11jG0uZShrchjGviVO3NV3DmOCXSVNh48U7hqpsmwiHVpODTW29FFT&#10;+VPcnAZ7mdpdprZyuFmfv5/7jfy6rfdav732qxmISH38F/+5t0aDUirtT2/SE5CL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Ub+QsMAAADdAAAADwAAAAAAAAAAAAAAAACf&#10;AgAAZHJzL2Rvd25yZXYueG1sUEsFBgAAAAAEAAQA9wAAAI8DAAAAAA==&#10;">
                  <v:imagedata r:id="rId197" o:title=""/>
                </v:shape>
                <v:shape id="Graphic 219" o:spid="_x0000_s1243" style="position:absolute;left:74;top:11687;width:6877;height:12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xN18UA&#10;AADdAAAADwAAAGRycy9kb3ducmV2LnhtbESPUUvDQBCE34X+h2MF3+wlUUKJvZZS0Igg0rQ/YMmt&#10;STC3F+7WNv33niD4OMzMN8x6O7tRnSnEwbOBfJmBIm69HbgzcDo+369ARUG2OHomA1eKsN0sbtZY&#10;WX/hA50b6VSCcKzQQC8yVVrHtieHcekn4uR9+uBQkgydtgEvCe5GXWRZqR0OnBZ6nGjfU/vVfDsD&#10;ZXm1sqvfw1tezx+Hh5emfpTGmLvbefcESmiW//Bf+9UaKIoih9836Qno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XE3XxQAAAN0AAAAPAAAAAAAAAAAAAAAAAJgCAABkcnMv&#10;ZG93bnJldi54bWxQSwUGAAAAAAQABAD1AAAAigMAAAAA&#10;" path="m,l687398,e" filled="f" strokecolor="#ffffae" strokeweight=".08194mm">
                  <v:path arrowok="t"/>
                </v:shape>
                <v:shape id="Image 220" o:spid="_x0000_s1244" type="#_x0000_t75" style="position:absolute;left:192;top:12218;width:1479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htSLEAAAA3QAAAA8AAABkcnMvZG93bnJldi54bWxET01rwkAUvAv9D8sTvIhu4qFIdBWRtBV6&#10;qE2LXh+7zyRt9m3Irib9992C0LkN88Wst4NtxI06XztWkM4TEMTamZpLBZ8fT7MlCB+QDTaOScEP&#10;edhuHkZrzIzr+Z1uRShFLGGfoYIqhDaT0uuKLPq5a4mjdnGdxRBpV0rTYR/LbSMXSfIoLdYcFyps&#10;aV+R/i6uVsHXcO6L/PC8PKWo85dXedRv01KpyXjYrUAEGsK/+Z4+GAWLCPh7E5+A3P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lhtSLEAAAA3QAAAA8AAAAAAAAAAAAAAAAA&#10;nwIAAGRycy9kb3ducmV2LnhtbFBLBQYAAAAABAAEAPcAAACQAwAAAAA=&#10;">
                  <v:imagedata r:id="rId198" o:title=""/>
                </v:shape>
                <v:shape id="Image 221" o:spid="_x0000_s1245" type="#_x0000_t75" style="position:absolute;left:3589;top:12365;width:1643;height:3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1h/C3FAAAA3QAAAA8AAABkcnMvZG93bnJldi54bWxEj0FrwkAUhO+C/2F5Qi+imyYgIXUVWxCk&#10;FMQY74/sMwnNvg3ZbRL/fbdQ8DjMzDfMdj+ZVgzUu8aygtd1BIK4tLrhSkFxPa5SEM4ja2wtk4IH&#10;Odjv5rMtZtqOfKEh95UIEHYZKqi97zIpXVmTQbe2HXHw7rY36IPsK6l7HAPctDKOoo002HBYqLGj&#10;j5rK7/zHKBjf28QUn8v74G/nNP1K8u5gHkq9LKbDGwhPk3+G/9snrSCO4wT+3oQnIH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9YfwtxQAAAN0AAAAPAAAAAAAAAAAAAAAA&#10;AJ8CAABkcnMvZG93bnJldi54bWxQSwUGAAAAAAQABAD3AAAAkQMAAAAA&#10;">
                  <v:imagedata r:id="rId199" o:title=""/>
                </v:shape>
                <v:shape id="Image 222" o:spid="_x0000_s1246" type="#_x0000_t75" style="position:absolute;left:5769;top:12218;width:1062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CRC7FAAAA3QAAAA8AAABkcnMvZG93bnJldi54bWxEj0FrwkAUhO+C/2F5hd5001CDpK5SigUv&#10;PWgEPT6yzyS4+zZmN5r+e1cQPA4z8w2zWA3WiCt1vnGs4GOagCAunW64UrAvfidzED4gazSOScE/&#10;eVgtx6MF5trdeEvXXahEhLDPUUEdQptL6cuaLPqpa4mjd3KdxRBlV0nd4S3CrZFpkmTSYsNxocaW&#10;fmoqz7veKmjXs970m8wfj6fCmuIvOx/WF6Xe34bvLxCBhvAKP9sbrSBN0094vIlPQC7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wkQuxQAAAN0AAAAPAAAAAAAAAAAAAAAA&#10;AJ8CAABkcnMvZG93bnJldi54bWxQSwUGAAAAAAQABAD3AAAAkQMAAAAA&#10;">
                  <v:imagedata r:id="rId164" o:title=""/>
                </v:shape>
                <v:shape id="Graphic 223" o:spid="_x0000_s1247" style="position:absolute;left:74;top:12218;width:6877;height:13;visibility:visible;mso-wrap-style:square;v-text-anchor:top" coordsize="6877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dL1MUA&#10;AADdAAAADwAAAGRycy9kb3ducmV2LnhtbESPUUvDQBCE34X+h2MF3+ylqQZJey2lYCOCSKM/YMlt&#10;k2BuL9ytbfrvPUHwcZiZb5j1dnKDOlOIvWcDi3kGirjxtufWwOfH8/0TqCjIFgfPZOBKEbab2c0a&#10;S+svfKRzLa1KEI4lGuhExlLr2HTkMM79SJy8kw8OJcnQahvwkuBu0HmWFdphz2mhw5H2HTVf9bcz&#10;UBRXK7vqLbwuqun9uDzU1YPUxtzdTrsVKKFJ/sN/7RdrIM/zR/h9k56A3v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Z0vUxQAAAN0AAAAPAAAAAAAAAAAAAAAAAJgCAABkcnMv&#10;ZG93bnJldi54bWxQSwUGAAAAAAQABAD1AAAAigMAAAAA&#10;" path="m,l687398,e" filled="f" strokecolor="#ffffae" strokeweight=".08194mm">
                  <v:path arrowok="t"/>
                </v:shape>
                <v:shape id="Image 224" o:spid="_x0000_s1248" type="#_x0000_t75" style="position:absolute;left:2603;top:9713;width:1797;height:2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+dVD/AAAAA3QAAAA8AAABkcnMvZG93bnJldi54bWxEj8EKwjAQRO+C/xBW8KapPRStRhFBEMSD&#10;VfC6NGtbbDalibX+vREEj8PMvGFWm97UoqPWVZYVzKYRCOLc6ooLBdfLfjIH4TyyxtoyKXiTg816&#10;OFhhqu2Lz9RlvhABwi5FBaX3TSqly0sy6Ka2IQ7e3bYGfZBtIXWLrwA3tYyjKJEGKw4LJTa0Kyl/&#10;ZE+j4JZX7pycuswu3GH3OHb11piZUuNRv12C8NT7f/jXPmgFcRwn8H0TnoBc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51UP8AAAADdAAAADwAAAAAAAAAAAAAAAACfAgAA&#10;ZHJzL2Rvd25yZXYueG1sUEsFBgAAAAAEAAQA9wAAAIwDAAAAAA==&#10;">
                  <v:imagedata r:id="rId200" o:title=""/>
                </v:shape>
                <v:shape id="Graphic 225" o:spid="_x0000_s1249" style="position:absolute;left:1254;top:4693;width:4490;height:1747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U2DcYA&#10;AADdAAAADwAAAGRycy9kb3ducmV2LnhtbESPQWvCQBSE7wX/w/KEXqTumkOV1FVEFDx4qYri7Zl9&#10;TVKzb0N2m8R/3y0IPQ4z8w0zX/a2Ei01vnSsYTJWIIgzZ0rONZyO27cZCB+QDVaOScODPCwXg5c5&#10;psZ1/EntIeQiQtinqKEIoU6l9FlBFv3Y1cTR+3KNxRBlk0vTYBfhtpKJUu/SYslxocCa1gVl98OP&#10;1XD5vkxu15DV7nZWuO52m9G+VVq/DvvVB4hAffgPP9s7oyFJkin8vYlP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U2DcYAAADdAAAADwAAAAAAAAAAAAAAAACYAgAAZHJz&#10;L2Rvd25yZXYueG1sUEsFBgAAAAAEAAQA9QAAAIsDAAAAAA==&#10;" path="m418929,174062r-389427,l18018,171743,8640,165421,2318,156043,,144560,,29502,2318,18018,8640,8640,18018,2318,29502,,418929,r11484,2318l439790,8640r6323,9378l448431,29502r,115058l446113,156043r-6323,9378l430413,171743r-11484,2319xe" fillcolor="#f5b67a" stroked="f">
                  <v:path arrowok="t"/>
                </v:shape>
                <v:shape id="Graphic 226" o:spid="_x0000_s1250" style="position:absolute;left:1254;top:4693;width:4490;height:1747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ymYMIA&#10;AADdAAAADwAAAGRycy9kb3ducmV2LnhtbERPPW/CMBDdkfgP1iGxFYcMgFIMqlohAVIHAt2v8TVO&#10;G5/d2EDKr8dDJcan971c97YVF+pC41jBdJKBIK6cbrhWcDpunhYgQkTW2DomBX8UYL0aDpZYaHfl&#10;A13KWIsUwqFABSZGX0gZKkMWw8R54sR9uc5iTLCrpe7wmsJtK/Msm0mLDacGg55eDVU/5dkq+PCf&#10;fn9737lqamT5+0aL+ew7KDUe9S/PICL18SH+d2+1gjzP09z0Jj0Bub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/KZgwgAAAN0AAAAPAAAAAAAAAAAAAAAAAJgCAABkcnMvZG93&#10;bnJldi54bWxQSwUGAAAAAAQABAD1AAAAhwMAAAAA&#10;" path="m,29502l,144560r2318,11483l8640,165421r9378,6322l29502,174062r389427,l430413,171743r9377,-6322l446113,156043r2318,-11483l448431,29502,446113,18018,439790,8640,430413,2318,418929,,29502,,18018,2318,8640,8640,2318,18018,,29502xe" filled="f" strokeweight=".08194mm">
                  <v:path arrowok="t"/>
                </v:shape>
                <v:shape id="Graphic 227" o:spid="_x0000_s1251" style="position:absolute;left:1254;top:5136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Mak8QA&#10;AADdAAAADwAAAGRycy9kb3ducmV2LnhtbESPQWsCMRSE70L/Q3gFb5p1LUVXo0hB0FPRXXp+3Tw3&#10;i5uXbRJ1+++bQqHHYWa+YdbbwXbiTj60jhXMphkI4trplhsFVbmfLECEiKyxc0wKvinAdvM0WmOh&#10;3YNPdD/HRiQIhwIVmBj7QspQG7IYpq4nTt7FeYsxSd9I7fGR4LaTeZa9SostpwWDPb0Zqq/nm1Xg&#10;j+bLX8r3pate6upzvjMfs/Kk1Ph52K1ARBrif/ivfdAK8jxfwu+b9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jGpPEAAAA3QAAAA8AAAAAAAAAAAAAAAAAmAIAAGRycy9k&#10;b3ducmV2LnhtbFBLBQYAAAAABAAEAPUAAACJAwAAAAA=&#10;" path="m,l448431,e" filled="f" strokeweight=".08194mm">
                  <v:path arrowok="t"/>
                </v:shape>
                <v:shape id="Graphic 228" o:spid="_x0000_s1252" style="position:absolute;left:1986;top:5346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iaccQA&#10;AADdAAAADwAAAGRycy9kb3ducmV2LnhtbERPTWsCMRC9C/0PYQpeSs261lK3RimCUEp7qLbQ47AZ&#10;N9smkzWJuv57cyh4fLzv+bJ3VhwpxNazgvGoAEFce91yo+Bru75/AhETskbrmRScKcJycTOYY6X9&#10;iT/puEmNyCEcK1RgUuoqKWNtyGEc+Y44czsfHKYMQyN1wFMOd1aWRfEoHbacGwx2tDJU/20OTkFY&#10;/Zo3O/WTjzs5nn2/7/sf+2CUGt72L88gEvXpKv53v2oFZTnJ+/Ob/ATk4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ImnHEAAAA3QAAAA8AAAAAAAAAAAAAAAAAmAIAAGRycy9k&#10;b3ducmV2LnhtbFBLBQYAAAAABAAEAPUAAACJ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229" o:spid="_x0000_s1253" type="#_x0000_t75" style="position:absolute;left:1372;top:5195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eTR/FAAAA3QAAAA8AAABkcnMvZG93bnJldi54bWxEj0+LwjAUxO+C3yE8YS+iqV0oUo2iy8qq&#10;N/8cPD6bZ1tsXkoTtfvtjSB4HGbmN8x03ppK3KlxpWUFo2EEgjizuuRcwfGwGoxBOI+ssbJMCv7J&#10;wXzW7Uwx1fbBO7rvfS4ChF2KCgrv61RKlxVk0A1tTRy8i20M+iCbXOoGHwFuKhlHUSINlhwWCqzp&#10;p6Dsur8ZBfbP95N+vTmftgdus8XvabdM1kp99drFBISn1n/C7/ZaK4jj7xG83oQnIGd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p3k0fxQAAAN0AAAAPAAAAAAAAAAAAAAAA&#10;AJ8CAABkcnMvZG93bnJldi54bWxQSwUGAAAAAAQABAD3AAAAkQMAAAAA&#10;">
                  <v:imagedata r:id="rId138" o:title=""/>
                </v:shape>
                <v:shape id="Graphic 230" o:spid="_x0000_s1254" style="position:absolute;left:1254;top:5726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E6DcQA&#10;AADdAAAADwAAAGRycy9kb3ducmV2LnhtbESPQUsDMRSE74L/ITzBm80aoci2aSkFwVOlaQ89PjbP&#10;zeLmZd3EbeyvN4WCx2FmvmGW6+x7MdEYu8AanmcVCOIm2I5bDcfD29MriJiQLfaBScMvRViv7u+W&#10;WNtw5j1NJrWiQDjWqMGlNNRSxsaRxzgLA3HxPsPoMRU5ttKOeC5w30tVVXPpseOy4HCgraPmy/x4&#10;DTs35Y/t98Wg2ZzcxTi1y4PX+vEhbxYgEuX0H761360GpV4UXN+UJ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xOg3EAAAA3QAAAA8AAAAAAAAAAAAAAAAAmAIAAGRycy9k&#10;b3ducmV2LnhtbFBLBQYAAAAABAAEAPUAAACJAwAAAAA=&#10;" path="m,l448431,e" filled="f" strokecolor="#ffffae" strokeweight=".08194mm">
                  <v:path arrowok="t"/>
                </v:shape>
                <v:shape id="Graphic 231" o:spid="_x0000_s1255" style="position:absolute;left:2131;top:4815;width:2712;height:298;visibility:visible;mso-wrap-style:square;v-text-anchor:top" coordsize="271145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+0SMYA&#10;AADdAAAADwAAAGRycy9kb3ducmV2LnhtbESPQWvCQBSE7wX/w/KE3ppNI0gTXaW0BErxYDUXb4/s&#10;Mwlm34bsmqT99V1B8DjMzDfMejuZVgzUu8aygtcoBkFcWt1wpaA45i9vIJxH1thaJgW/5GC7mT2t&#10;MdN25B8aDr4SAcIuQwW1910mpStrMugi2xEH72x7gz7IvpK6xzHATSuTOF5Kgw2HhRo7+qipvByu&#10;RsEQ2+mafzdptyur0z79058Fpko9z6f3FQhPk3+E7+0vrSBJFgu4vQlPQG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s+0SMYAAADdAAAADwAAAAAAAAAAAAAAAACYAgAAZHJz&#10;L2Rvd25yZXYueG1sUEsFBgAAAAAEAAQA9QAAAIsDAAAAAA=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9540,17060r2810,370l82180,18490r-34,215l82041,19360r-724,1394l80805,21265xem88847,23229r-3254,l85593,19976r3254,l88847,23229xem96670,3274r-2853,l93817,r2853,l96670,3274xem96670,23229r-2853,l93817,6401r2853,l96670,23229xem112821,21265r-4462,l109368,20965r1230,-1039l110915,19236r-100,-1479l110456,17314r-770,-507l108714,16486r-3641,-915l103622,15113r-1619,-775l101390,13806r-478,-781l100517,12296r3,-2874l100864,8782r105,-198l105232,6021r3294,l110732,6863r129,l111753,7486r646,880l105443,8366r-937,218l103423,9422r-315,532l103214,11123r5870,2437l110489,14000r3363,3314l113852,19236r-163,525l113574,20131r-753,1134xem110429,11123l107859,8366r4540,l113218,10743r-2789,380xem108387,23610r-3507,l103211,23155r-3152,-3919l99998,18891r-122,-690l102696,17757r61,444l102851,18891r440,870l104742,20965r1011,300l112821,21265r-360,542l111658,22458r-2091,923l108387,23610xem129047,21265r-4462,l125594,20965r1230,-1039l127141,19236r-100,-1479l126682,17314r-770,-507l124941,16486r-3642,-915l119849,15113r-1620,-775l117616,13806r-478,-781l116743,12296r3,-2874l117090,8782r106,-198l121458,6021r3294,l126958,6863r129,l127980,7486r645,880l121669,8366r-936,218l119649,9422r-314,532l119440,11123r5870,2437l126715,14000r3363,3314l130078,19236r-163,525l129800,20131r-753,1134xem126655,11123l124085,8366r4540,l128930,8782r244,640l129234,9581r105,535l129444,10743r-2789,380xem124613,23610r-3507,l119437,23155r-3213,-4264l116102,18201r2820,-444l118983,18201r94,690l119518,19761r1451,1204l121979,21265r7068,l128687,21807r-803,651l125793,23381r-1180,229xem141406,23610r-3247,l137233,23420,133406,6401r2852,l136314,18226r164,700l136603,19462r369,595l138143,20930r6236,l143188,22659r-1782,951xem144498,20930r-3113,l142885,20057r532,-595l143923,18226r114,-279l144192,16849r,-10448l147044,6401r,14356l144498,20757r,173xem147044,23229r-2546,l144498,20757r2546,l147044,23229xem160536,23610r-4416,l154165,22853r-2880,-3036l150728,18169r-29,-6440l151034,10718r334,-866l154245,6789r1857,-768l160673,6021r1834,768l163976,8366r-6828,l156046,8806r-1789,1754l153764,11729r-91,1465l166071,13194r-7,2345l153514,15539r106,1852l154141,18810r1880,1965l157118,21233r7534,l162138,23134r-1602,476xem166071,13194r-3007,l162957,12004r-37,-275l162578,10718,160987,8806r-143,l159902,8366r4074,l165360,9852r623,1877l166071,13194xem164652,21233r-4904,l160539,20990r1528,-1173l162603,19014r472,-1324l162049,17690r3930,479l165536,19817r-884,1416xem185834,29684r-18909,l166925,27624r18909,l185834,29684xem199418,21265r-4462,l195966,20965r1230,-1039l197513,19236r-101,-1479l197053,17314r-769,-507l195312,16486r-3641,-915l190220,15113r-1620,-775l187988,13806r-478,-781l187115,12296r3,-2874l187461,8782r106,-198l191829,6021r3294,l197329,6863r130,l198351,7486r646,880l192041,8366r-937,218l190021,9422r-315,532l189812,11123r5870,2437l197087,14000r3362,3314l200449,19236r-163,525l200171,20131r-753,1134xem197027,11123l194456,8366r4541,l199302,8782r243,640l199606,9581r105,535l199816,10743r-2789,380xem194984,23610r-3507,l189808,23155r-3212,-4264l186473,18201r2821,-444l189355,18201r94,690l189889,19761r1451,1204l192351,21265r7067,l199059,21807r-803,651l196164,23381r-1180,229xem207200,6401r-2842,l204358,2228,207200,517r,5884xem210063,8620r-7797,l202266,6401r7797,l210063,8620xem207446,20261r-2980,l204358,8620r2842,l207249,19796r99,232l207446,20261xem210475,23198r-4153,l205341,22634r-402,-433l204474,21131r-6,-683l207608,20448r376,225l210063,20673r249,1528l210383,22634r92,564xem215170,11578r-2788,-381l212501,10637r53,-250l218523,6021r2880,l222569,6190r1795,676l225026,7292r846,1021l218483,8313r-1256,300l215945,9556r-256,451l215565,10225r-92,162l215267,11197r-97,381xem218762,23610r-2972,l214367,23159r-1986,-1810l212020,20507r-84,-2743l212072,17215r551,-1000l212728,16025r8084,-2768l222509,12930r1091,-381l223529,10387r-125,-380l223252,9739,221976,8613r-195,l220778,8313r5094,l226167,8958r130,598l226391,10007r92,4771l223600,14778r-1035,423l221012,15560r-3246,465l216934,16215r-2007,3254l215216,20103r1155,1014l217143,21349r6454,l222941,21909r-1014,673l220514,23159r-706,268l218762,23610xem223597,21349r-4094,l220417,21117r1089,-610l223600,14778r2883,l226544,20507r104,610l223870,21117r-273,232xem227343,23159r-2975,l224092,22582r-179,-673l223829,21117r2818,l226687,21349r97,560l227023,22582r320,577xem234264,6401r-2841,l231423,2228,234264,517r,5884xem237127,8620r-7796,l229331,6401r7796,l237127,8620xem234511,20261r-2980,l231423,8620r2841,l234314,19796r99,232l234511,20261xem237539,23198r-4152,l232405,22634r-401,-433l231539,21131r-6,-683l234673,20448r376,225l237127,20673r250,1528l237448,22634r91,564xem247859,23610r-3247,l243686,23420,239858,6401r2852,l242767,18226r163,700l243055,19462r370,595l244595,20930r6236,l249640,22659r-1781,951xem250950,20930r-3113,l249338,20057r531,-595l250375,18226r114,-279l250644,16849r,-10448l253496,6401r,14356l250950,20757r,173xem253496,23229r-2546,l250950,20757r2546,l253496,23229xem269774,21265r-4462,l266321,20965r1230,-1039l267868,19236r-100,-1479l267409,17314r-770,-507l265667,16486r-3640,-915l260576,15113r-1620,-775l258343,13806r-478,-781l257470,12296r3,-2874l257817,8782r106,-198l258040,8366r4145,-2345l265479,6021r2206,842l267814,6863r892,623l269352,8366r-6956,l261460,8584r-1084,838l260062,9954r105,1169l266037,13560r1405,440l270805,17314r,1922l270642,19761r-115,370l269774,21265xem267382,11123l264812,8366r4540,l270171,10743r-2789,380xem265340,23610r-3507,l260164,23155r-3335,-4954l259650,17757r60,444l259805,18891r440,870l261695,20965r1011,300l269774,21265r-360,542l268611,22458r-2091,923l265340,23610xe" fillcolor="black" stroked="f">
                  <v:path arrowok="t"/>
                </v:shape>
                <v:shape id="Graphic 232" o:spid="_x0000_s1256" style="position:absolute;left:1254;top:2362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4+p8YA&#10;AADdAAAADwAAAGRycy9kb3ducmV2LnhtbESPQWvCQBSE74L/YXlCL0V3TaVIdJUiLXjopVoUb8/s&#10;M4lm34bsNkn/fVcoeBxm5htmue5tJVpqfOlYw3SiQBBnzpSca/jef4znIHxANlg5Jg2/5GG9Gg6W&#10;mBrX8Re1u5CLCGGfooYihDqV0mcFWfQTVxNH7+IaiyHKJpemwS7CbSUTpV6lxZLjQoE1bQrKbrsf&#10;q+F4PU7Pp5DV7nxQuOm278+frdL6adS/LUAE6sMj/N/eGg1J8jKD+5v4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j4+p8YAAADdAAAADwAAAAAAAAAAAAAAAACYAgAAZHJz&#10;L2Rvd25yZXYueG1sUEsFBgAAAAAEAAQA9QAAAIsDAAAAAA==&#10;" path="m418929,174062r-389427,l18018,171743,8640,165421,2318,156043,,144560,,29502,2318,18018,8640,8640,18018,2318,29502,,418929,r11484,2318l439790,8640r6323,9378l448431,29502r,115058l446113,156043r-6323,9378l430413,171743r-11484,2319xe" fillcolor="#f5b67a" stroked="f">
                  <v:path arrowok="t"/>
                </v:shape>
                <v:shape id="Graphic 233" o:spid="_x0000_s1257" style="position:absolute;left:1254;top:2362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SfI8YA&#10;AADdAAAADwAAAGRycy9kb3ducmV2LnhtbESPQWsCMRSE74L/ITzBm2ZdqZWtUUqL0BZ6cFvvz83r&#10;ZnXzkm6ibvvrm0Khx2FmvmFWm9624kJdaBwrmE0zEMSV0w3XCt7ftpMliBCRNbaOScEXBdish4MV&#10;FtpdeUeXMtYiQTgUqMDE6AspQ2XIYpg6T5y8D9dZjEl2tdQdXhPctjLPsoW02HBaMOjpwVB1Ks9W&#10;wd4f/Mv367OrZkaWn4+0vF0cg1LjUX9/ByJSH//Df+0nrSDP5zfw+yY9Abn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SSfI8YAAADdAAAADwAAAAAAAAAAAAAAAACYAgAAZHJz&#10;L2Rvd25yZXYueG1sUEsFBgAAAAAEAAQA9QAAAIsDAAAAAA==&#10;" path="m,29502l,144560r2318,11483l8640,165421r9378,6322l29502,174062r389427,l430413,171743r9377,-6322l446113,156043r2318,-11483l448431,29502,446113,18018,439790,8640,430413,2318,418929,,29502,,18018,2318,8640,8640,2318,18018,,29502xe" filled="f" strokeweight=".08194mm">
                  <v:path arrowok="t"/>
                </v:shape>
                <v:shape id="Graphic 234" o:spid="_x0000_s1258" style="position:absolute;left:1254;top:2805;width:4490;height:12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UYPMUA&#10;AADdAAAADwAAAGRycy9kb3ducmV2LnhtbESPQWsCMRSE74X+h/AKvdWsq0hdjSIFoT0V3aXn5+a5&#10;Wdy8bJOo23/fCILHYWa+YZbrwXbiQj60jhWMRxkI4trplhsFVbl9ewcRIrLGzjEp+KMA69Xz0xIL&#10;7a68o8s+NiJBOBSowMTYF1KG2pDFMHI9cfKOzluMSfpGao/XBLedzLNsJi22nBYM9vRhqD7tz1aB&#10;/zK//lh+z101ravDZGN+xuVOqdeXYbMAEWmIj/C9/akV5PlkBrc36Qn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ZRg8xQAAAN0AAAAPAAAAAAAAAAAAAAAAAJgCAABkcnMv&#10;ZG93bnJldi54bWxQSwUGAAAAAAQABAD1AAAAigMAAAAA&#10;" path="m,l448431,e" filled="f" strokeweight=".08194mm">
                  <v:path arrowok="t"/>
                </v:shape>
                <v:shape id="Graphic 235" o:spid="_x0000_s1259" style="position:absolute;left:1986;top:3015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ECBccA&#10;AADdAAAADwAAAGRycy9kb3ducmV2LnhtbESPT0sDMRTE74LfITzBi7TZbrXVtWmRglCKHuwf8PjY&#10;PDerycuaxHb77RtB8DjMzG+Y2aJ3VhwoxNazgtGwAEFce91yo2C3fR7cg4gJWaP1TApOFGExv7yY&#10;YaX9kd/osEmNyBCOFSowKXWVlLE25DAOfUecvQ8fHKYsQyN1wGOGOyvLophIhy3nBYMdLQ3VX5sf&#10;pyAsP83a3vnx640cPexfvvt3e2uUur7qnx5BJOrTf/ivvdIKynI8hd83+QnI+R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dhAgX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236" o:spid="_x0000_s1260" type="#_x0000_t75" style="position:absolute;left:1372;top:2864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k5ILCAAAA3QAAAA8AAABkcnMvZG93bnJldi54bWxET02LwjAQvQv+hzDCXmRNt0KRapQqu6x6&#10;U/fgcWzGtthMSpO19d+bg+Dx8b4Xq97U4k6tqywr+JpEIIhzqysuFPydfj5nIJxH1lhbJgUPcrBa&#10;DgcLTLXt+ED3oy9ECGGXooLS+yaV0uUlGXQT2xAH7mpbgz7AtpC6xS6Em1rGUZRIgxWHhhIb2pSU&#10;347/RoH99eNk3Owu5/2J+zz7Ph/WyVapj1GfzUF46v1b/HJvtYI4noa54U14AnL5B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45OSCwgAAAN0AAAAPAAAAAAAAAAAAAAAAAJ8C&#10;AABkcnMvZG93bnJldi54bWxQSwUGAAAAAAQABAD3AAAAjgMAAAAA&#10;">
                  <v:imagedata r:id="rId138" o:title=""/>
                </v:shape>
                <v:shape id="Graphic 237" o:spid="_x0000_s1261" style="position:absolute;left:1254;top:3395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WofMQA&#10;AADdAAAADwAAAGRycy9kb3ducmV2LnhtbESPQWsCMRSE74X+h/AK3mrWFaTdGkWEgielqYceH5vX&#10;zeLmZbuJa/TXN0Khx2FmvmGW6+Q6MdIQWs8KZtMCBHHtTcuNguPn+/MLiBCRDXaeScGVAqxXjw9L&#10;rIy/8AeNOjYiQzhUqMDG2FdShtqSwzD1PXH2vv3gMGY5NNIMeMlw18myKBbSYct5wWJPW0v1SZ+d&#10;gr0d02H7c9OoN1/2pm25T71TavKUNm8gIqX4H/5r74yCspy/wv1Nfg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VqHzEAAAA3QAAAA8AAAAAAAAAAAAAAAAAmAIAAGRycy9k&#10;b3ducmV2LnhtbFBLBQYAAAAABAAEAPUAAACJAwAAAAA=&#10;" path="m,l448431,e" filled="f" strokecolor="#ffffae" strokeweight=".08194mm">
                  <v:path arrowok="t"/>
                </v:shape>
                <v:shape id="Graphic 238" o:spid="_x0000_s1262" style="position:absolute;left:1748;top:2484;width:3505;height:298;visibility:visible;mso-wrap-style:square;v-text-anchor:top" coordsize="350520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TU4sEA&#10;AADdAAAADwAAAGRycy9kb3ducmV2LnhtbERPy2oCMRTdC/2HcAvdOZkORetolCJIuxMfBd1dJrfJ&#10;0MnNkKQ69evNotDl4bwXq8F14kIhtp4VPBclCOLG65aNguNhM34FEROyxs4zKfilCKvlw2iBtfZX&#10;3tFln4zIIRxrVGBT6mspY2PJYSx8T5y5Lx8cpgyDkTrgNYe7TlZlOZEOW84NFntaW2q+9z9OwfZ8&#10;SjfzHuhzx1OjyepptDOlnh6HtzmIREP6F/+5P7SCqnrJ+/Ob/ATk8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1E1OLBAAAA3QAAAA8AAAAAAAAAAAAAAAAAmAIAAGRycy9kb3du&#10;cmV2LnhtbFBLBQYAAAAABAAEAPUAAACGAwAAAAA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96670,3274r-2853,l93817,r2853,l96670,3274xem96670,23229r-2853,l93817,6401r2853,l96670,23229xem112821,21265r-4462,l109368,20965r1230,-1039l110915,19236r-100,-1479l110456,17314r-770,-507l108714,16486r-3641,-915l103622,15113r-1619,-775l101390,13806r-478,-781l100517,12296r3,-2874l100864,8782r105,-198l101086,8366r117,-218l101672,7616r1035,-753l103313,6584r1919,-563l108526,6021r2206,842l110861,6863r892,623l112399,8366r-6956,l104506,8584r-1083,838l103108,9954r106,1169l109084,13560r1405,440l113852,17314r,1922l113689,19761r-115,370l112821,21265xem110429,11123l107859,8366r4540,l113218,10743r-2789,380xem108387,23610r-3507,l103211,23155,99998,18891r-122,-690l102696,17757r61,444l102851,18891r440,870l104742,20965r1011,300l112821,21265r-360,542l111658,22458r-2091,923l108387,23610xem129047,21265r-4462,l125594,20965r1230,-1039l127141,19236r-100,-1479l126682,17314r-770,-507l124941,16486r-3642,-915l119849,15113r-1620,-775l117616,13806r-478,-781l116743,12296r3,-2874l117090,8782r106,-198l121458,6021r3294,l126958,6863r129,l127980,7486r645,880l121669,8366r-936,218l119649,9422r-314,532l119440,11123r5870,2437l126715,14000r3363,3314l130078,19236r-163,525l129800,20131r-753,1134xem126655,11123l124085,8366r4540,l129444,10743r-2789,380xem124613,23610r-3507,l119437,23155r-3213,-4264l116102,18201r2820,-444l118983,18201r94,690l119518,19761r1451,1204l121979,21265r7068,l128687,21807r-803,651l125793,23381r-1180,229xem141406,23610r-3247,l137233,23420,133406,6401r2852,l136314,18226r164,700l136603,19462r369,595l138143,20930r6236,l143188,22659r-1782,951xem144498,20930r-3113,l142885,20057r532,-595l143923,18226r114,-279l144192,16849r,-10448l147044,6401r,14356l144498,20757r,173xem147044,23229r-2546,l144498,20757r2546,l147044,23229xem160536,23610r-4416,l154165,22853r-2880,-3036l150728,18169r-29,-6440l151034,10718r334,-866l154245,6789r1857,-768l160673,6021r1834,768l163976,8366r-6828,l156046,8806r-1789,1754l153764,11729r-91,1465l166071,13194r-7,2345l153514,15539r106,1852l154141,18810r1880,1965l157118,21233r7534,l162138,23134r-1602,476xem166071,13194r-3007,l162957,12004r-37,-275l162578,10718,160987,8806r-143,l159902,8366r4074,l165360,9852r623,1877l166071,13194xem164652,21233r-4904,l160539,20990r1528,-1173l162603,19014r472,-1324l162049,17690r3930,479l165536,19817r-884,1416xem185834,29684r-18909,l166925,27624r18909,l185834,29684xem190477,3274r-2852,l187625,r2852,l190477,3274xem190477,23229r-2852,l187625,6401r2852,l190477,23229xem198184,6401r-2842,l195342,2228,198184,517r,5884xem201046,8620r-7796,l193250,6401r7796,l201046,8620xem198430,20261r-2980,l195342,8620r2842,l198233,19796r98,232l198430,20261xem201458,23198r-4152,l196324,22634r-401,-433l195458,21131r-6,-683l198592,20448r376,225l201046,20673r250,1528l201366,22634r92,564xem212859,23610r-4416,l206489,22853r-2881,-3036l203052,18169r-30,-6440l203357,10718r334,-866l206568,6789r1857,-768l212996,6021r1835,768l216299,8366r-6828,l208369,8806r-1789,1754l206087,11729r-91,1465l218394,13194r-7,2345l205837,15539r106,1852l206464,18810r1880,1965l209441,21233r7534,l214461,23134r-1602,476xem218394,13194r-3007,l215280,12004r-37,-275l214901,10718,213310,8806r-143,l212225,8366r4074,l217683,9852r623,1877l218394,13194xem216975,21233r-4904,l212862,20990r1528,-1173l214926,19014r472,-1324l214372,17690r3931,479l217859,19817r-884,1416xem227556,8648r-3051,l224963,7933r701,-662l227417,6271r1000,-250l230784,6021r3341,2472l228100,8493r-544,155xem237286,8648r-2778,l235622,7003r1732,-982l241157,6021r695,250l242233,6271r2002,2056l244288,8493r-6617,l237286,8648xem224741,23229r-2852,l221889,6271r2546,l224435,8648r3013,l224741,12965r,10264xem234393,9260r-300,l234508,8648r-4176,l229960,8493r4165,l234393,9260xem244686,23229r-2831,l241777,12965r-94,-2507l239510,8493r4778,l244531,9260r91,289l244686,23229xem234735,23229r-2853,l231793,10662r-50,-204l231650,10077,230602,8648r3906,l234093,9260r2224,l235126,10458r-391,1257l234735,23229xem236317,9260r-1924,l234179,8648r2748,l236317,9260xem265190,29684r-18909,l246281,27624r18909,l265190,29684xem278775,21265r-4463,l275322,20965r1230,-1039l276869,19236r-101,-1479l276409,17314r-769,-507l274668,16486r-3641,-915l269576,15113r-1620,-775l267344,13806r-478,-781l266471,12296r3,-2874l266817,8782r106,-198l271185,6021r3295,l276685,6863r130,l277707,7486r646,880l271397,8366r-937,218l269377,9422r-315,532l269168,11123r5870,2437l276443,14000r3363,3314l279806,19236r-164,525l279527,20131r-752,1134xem276383,11123l273812,8366r4541,l279172,10743r-2789,380xem274340,23610r-3507,l269164,23155r-3334,-4954l268650,17757r61,444l268805,18891r440,870l270696,20965r1011,300l278775,21265r-360,542l277612,22458r-2092,923l274340,23610xem286556,6401r-2842,l283714,2228,286556,517r,5884xem289419,8620r-7797,l281622,6401r7797,l289419,8620xem286802,20261r-2980,l283714,8620r2842,l286605,19796r99,232l286802,20261xem289831,23198r-4153,l284697,22634r-402,-433l283830,21131r-6,-683l286964,20448r376,225l289419,20673r249,1528l289739,22634r92,564xem294526,11578r-2789,-381l291857,10637r53,-250l297879,6021r2880,l301925,6190r1795,676l304382,7292r846,1021l297839,8313r-1256,300l295301,9556r-256,451l294921,10225r-92,162l294623,11197r-97,381xem298118,23610r-2972,l293724,23159r-1987,-1810l291376,20507r-84,-2743l291428,17215r551,-1000l292084,16025r8083,-2768l301865,12930r1091,-381l302885,10387r-125,-380l302608,9739,301332,8613r-195,l300134,8313r5094,l305523,8958r130,598l305747,10007r92,4771l302956,14778r-1035,423l300368,15560r-3247,465l296290,16215r-2006,3254l294572,20103r1155,1014l296499,21349r6454,l302297,21909r-1014,673l299870,23159r-706,268l298118,23610xem302953,21349r-4094,l299774,21117r1088,-610l302956,14778r2883,l305900,20507r104,610l303226,21117r-273,232xem306699,23159r-2975,l303448,22582r-178,-673l303185,21117r2818,l306043,21349r97,560l306379,22582r320,577xem313621,6401r-2842,l310779,2228,313621,517r,5884xem316484,8620r-7797,l308687,6401r7797,l316484,8620xem313867,20261r-2980,l310779,8620r2842,l313670,19796r98,232l313867,20261xem316895,23198r-4152,l311761,22634r-401,-433l310895,21131r-6,-683l314029,20448r376,225l316484,20673r249,1528l316803,22634r92,564xem327215,23610r-3247,l323042,23420,319214,6401r2853,l322123,18226r163,700l322411,19462r370,595l323951,20930r6236,l328996,22659r-1781,951xem330306,20930r-3112,l328694,20057r531,-595l329731,18226r114,-279l330000,16849r,-10448l332852,6401r,14356l330306,20757r,173xem332852,23229r-2546,l330306,20757r2546,l332852,23229xem349130,21265r-4462,l345677,20965r1230,-1039l347224,19236r-100,-1479l346765,17314r-769,-507l345024,16486r-3642,-915l339932,15113r-1620,-775l337699,13806r-478,-781l336826,12296r3,-2874l337173,8782r106,-198l337396,8366r117,-218l337981,7616r1035,-753l339622,6584r1919,-563l344835,6021r2206,842l347170,6863r893,623l348708,8366r-6956,l340816,8584r-1084,838l339418,9954r105,1169l345393,13560r1405,440l350161,17314r,1922l349998,19761r-115,370l349130,21265xem346739,11123l344168,8366r4540,l349527,10743r-2788,380xem344696,23610r-3507,l339520,23155r-3335,-4954l339006,17757r60,444l339161,18891r440,870l341052,20965r1010,300l349130,21265r-360,542l347967,22458r-2091,923l344696,23610xe" fillcolor="black" stroked="f">
                  <v:path arrowok="t"/>
                </v:shape>
                <v:shape id="Graphic 239" o:spid="_x0000_s1263" style="position:absolute;left:43127;top:6611;width:6140;height:3334;visibility:visible;mso-wrap-style:square;v-text-anchor:top" coordsize="61404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z2cMYA&#10;AADdAAAADwAAAGRycy9kb3ducmV2LnhtbESP3WrCQBSE7wt9h+UUeiNm11BsidmIlEoFC6XqAxyy&#10;Jz+YPRuzq8a37wqFXg4z8w2TL0fbiQsNvnWsYZYoEMSlMy3XGg779fQNhA/IBjvHpOFGHpbF40OO&#10;mXFX/qHLLtQiQthnqKEJoc+k9GVDFn3ieuLoVW6wGKIcamkGvEa47WSq1FxabDkuNNjTe0PlcXe2&#10;Gl736uOz/R5r5yp52txoslVfpPXz07hagAg0hv/wX3tjNKTpywzub+ITk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Cz2cMYAAADdAAAADwAAAAAAAAAAAAAAAACYAgAAZHJz&#10;L2Rvd25yZXYueG1sUEsFBgAAAAAEAAQA9QAAAIsDAAAAAA==&#10;" path="m584141,333373r-554639,l18018,331055,8640,324732,2318,315355,,303871,,29502,2318,18018,8640,8640,18018,2318,29502,,584141,r11484,2318l605002,8640r6323,9378l613643,29502r,274369l611325,315355r-6323,9377l595625,331055r-11484,2318xe" fillcolor="#f5b67a" stroked="f">
                  <v:path arrowok="t"/>
                </v:shape>
                <v:shape id="Graphic 240" o:spid="_x0000_s1264" style="position:absolute;left:43127;top:6611;width:6140;height:3334;visibility:visible;mso-wrap-style:square;v-text-anchor:top" coordsize="61404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MXcQA&#10;AADdAAAADwAAAGRycy9kb3ducmV2LnhtbESPzWrDMBCE74W8g9hAb40cUUxwIwcTCKT0UOr2AdbW&#10;+odIK2Mpifv2VaHQ4zAz3zD7w+KsuNEcRs8atpsMBHHrzci9hq/P09MORIjIBq1n0vBNAQ7l6mGP&#10;hfF3/qBbHXuRIBwK1DDEOBVShnYgh2HjJ+LkdX52GJOce2lmvCe4s1JlWS4djpwWBpzoOFB7qa9O&#10;Q97vGpuHurI1v3bvb1ipJqu0flwv1QuISEv8D/+1z0aDUs8Kft+kJy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JTF3EAAAA3QAAAA8AAAAAAAAAAAAAAAAAmAIAAGRycy9k&#10;b3ducmV2LnhtbFBLBQYAAAAABAAEAPUAAACJAwAAAAA=&#10;" path="m,29502l,303871r2318,11484l8640,324732r9378,6323l29502,333373r554639,l595625,331055r9377,-6323l611325,315355r2318,-11484l613643,29502,611325,18018,605002,8640,595625,2318,584141,,29502,,18018,2318,8640,8640,2318,18018,,29502xe" filled="f" strokeweight=".08194mm">
                  <v:path arrowok="t"/>
                </v:shape>
                <v:shape id="Graphic 241" o:spid="_x0000_s1265" style="position:absolute;left:43127;top:7054;width:6140;height:13;visibility:visible;mso-wrap-style:square;v-text-anchor:top" coordsize="614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d16sYA&#10;AADdAAAADwAAAGRycy9kb3ducmV2LnhtbESPQWvCQBSE7wX/w/KE3urGtFSNrmILFaF6iIpeH7vP&#10;JJh9m2a3mv77bqHgcZiZb5jZorO1uFLrK8cKhoMEBLF2puJCwWH/8TQG4QOywdoxKfghD4t572GG&#10;mXE3zum6C4WIEPYZKihDaDIpvS7Joh+4hjh6Z9daDFG2hTQt3iLc1jJNkldpseK4UGJD7yXpy+7b&#10;KthOWOvVNg9fb8eJWe1Po41ffyr12O+WUxCBunAP/7fXRkGavjzD35v4BO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d16sYAAADdAAAADwAAAAAAAAAAAAAAAACYAgAAZHJz&#10;L2Rvd25yZXYueG1sUEsFBgAAAAAEAAQA9QAAAIsDAAAAAA==&#10;" path="m,l613643,e" filled="f" strokeweight=".08194mm">
                  <v:path arrowok="t"/>
                </v:shape>
                <v:shape id="Graphic 242" o:spid="_x0000_s1266" style="position:absolute;left:43858;top:7264;width:248;height:242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XvD8cA&#10;AADdAAAADwAAAGRycy9kb3ducmV2LnhtbESPQUsDMRSE7wX/Q3iCF7HZblfRtWkpBUFKe7AqeHxs&#10;npvV5GWbxHb996Yg9DjMzDfMbDE4Kw4UYudZwWRcgCBuvO64VfD2+nRzDyImZI3WMyn4pQiL+cVo&#10;hrX2R36hwy61IkM41qjApNTXUsbGkMM49j1x9j59cJiyDK3UAY8Z7qwsi+JOOuw4LxjsaWWo+d79&#10;OAVh9WXW9tZPt9dy8vC+2Q8ftjJKXV0Oy0cQiYZ0Dv+3n7WCsqwqOL3JT0D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+17w/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243" o:spid="_x0000_s1267" type="#_x0000_t75" style="position:absolute;left:43245;top:7113;width:4690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KDfzFAAAA3QAAAA8AAABkcnMvZG93bnJldi54bWxEj0FrwkAUhO8F/8PyCr3VTdNU2ugaYmnB&#10;a1T0+sg+k2j2bchuk/Tfd4WCx2FmvmFW2WRaMVDvGssKXuYRCOLS6oYrBYf99/M7COeRNbaWScEv&#10;OcjWs4cVptqOXNCw85UIEHYpKqi971IpXVmTQTe3HXHwzrY36IPsK6l7HAPctDKOooU02HBYqLGj&#10;z5rK6+7HKDieXr+Sj01elXs/FBdTRKeODko9PU75EoSnyd/D/+2tVhDHyRvc3oQnIN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RCg38xQAAAN0AAAAPAAAAAAAAAAAAAAAA&#10;AJ8CAABkcnMvZG93bnJldi54bWxQSwUGAAAAAAQABAD3AAAAkQMAAAAA&#10;">
                  <v:imagedata r:id="rId201" o:title=""/>
                </v:shape>
                <v:shape id="Image 244" o:spid="_x0000_s1268" type="#_x0000_t75" style="position:absolute;left:48320;top:7644;width:94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MxQ/HAAAA3QAAAA8AAABkcnMvZG93bnJldi54bWxEj0FrwkAQhe8F/8MyQm91Y2ilRFexBWuh&#10;B21U8DhmxyQ0O5vurhr/vSsUeny8ed+bN5l1phFncr62rGA4SEAQF1bXXCrYbhZPryB8QNbYWCYF&#10;V/Iwm/YeJphpe+FvOuehFBHCPkMFVQhtJqUvKjLoB7Yljt7ROoMhSldK7fAS4aaRaZKMpMGaY0OF&#10;Lb1XVPzkJxPf+Dgsmv3vevflupdwejsuV84tlXrsd/MxiEBd+D/+S39qBWn6PIL7mogAOb0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TMxQ/HAAAA3QAAAA8AAAAAAAAAAAAA&#10;AAAAnwIAAGRycy9kb3ducmV2LnhtbFBLBQYAAAAABAAEAPcAAACTAwAAAAA=&#10;">
                  <v:imagedata r:id="rId202" o:title=""/>
                </v:shape>
                <v:shape id="Graphic 245" o:spid="_x0000_s1269" style="position:absolute;left:43127;top:7644;width:6140;height:13;visibility:visible;mso-wrap-style:square;v-text-anchor:top" coordsize="614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rIm8MA&#10;AADdAAAADwAAAGRycy9kb3ducmV2LnhtbESP3YrCMBCF74V9hzAL3mlq1VWrUXbFgl7W9QGGZmyL&#10;zaQ0sXbffiMIXh7Oz8fZ7HpTi45aV1lWMBlHIIhzqysuFFx+09EShPPIGmvLpOCPHOy2H4MNJto+&#10;OKPu7AsRRtglqKD0vkmkdHlJBt3YNsTBu9rWoA+yLaRu8RHGTS3jKPqSBisOhBIb2peU3853EyC6&#10;Xvzcj9Ns1e3nh1xf0sn1lCo1/Oy/1yA89f4dfrWPWkEczxbwfBOegN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rIm8MAAADdAAAADwAAAAAAAAAAAAAAAACYAgAAZHJzL2Rv&#10;d25yZXYueG1sUEsFBgAAAAAEAAQA9QAAAIgDAAAAAA==&#10;" path="m,l613643,e" filled="f" strokecolor="#ffffae" strokeweight=".08194mm">
                  <v:path arrowok="t"/>
                </v:shape>
                <v:shape id="Image 246" o:spid="_x0000_s1270" type="#_x0000_t75" style="position:absolute;left:43245;top:8175;width:16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f8Fu/AAAA3QAAAA8AAABkcnMvZG93bnJldi54bWxET8uKwjAU3QvzD+EOzE5TyyBSTWWQUbr1&#10;8QHX5k5T2tzUJKP1781CcHk47/VmtL24kQ+tYwXzWQaCuHa65UbB+bSbLkGEiKyxd0wKHhRgU35M&#10;1lhod+cD3Y6xESmEQ4EKTIxDIWWoDVkMMzcQJ+7PeYsxQd9I7fGewm0v8yxbSIstpwaDA20N1d3x&#10;3yrY1fu5z/XiEgil7LtrtTS/lVJfn+PPCkSkMb7FL3elFeT5d5qb3qQnIMsn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2X/BbvwAAAN0AAAAPAAAAAAAAAAAAAAAAAJ8CAABk&#10;cnMvZG93bnJldi54bWxQSwUGAAAAAAQABAD3AAAAiwMAAAAA&#10;">
                  <v:imagedata r:id="rId203" o:title=""/>
                </v:shape>
                <v:shape id="Graphic 247" o:spid="_x0000_s1271" style="position:absolute;left:47119;top:8327;width:514;height:234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h6aMUA&#10;AADdAAAADwAAAGRycy9kb3ducmV2LnhtbESPQWvCQBSE70L/w/IK3nRjqNJGN8GWCmJPptLzI/tM&#10;gtm36e7WxH/fLRQ8DjPzDbMpRtOJKznfWlawmCcgiCurW64VnD53s2cQPiBr7CyTght5KPKHyQYz&#10;bQc+0rUMtYgQ9hkqaELoMyl91ZBBP7c9cfTO1hkMUbpaaodDhJtOpkmykgZbjgsN9vTWUHUpf4yC&#10;w2G7/L7Up9cPM1ahHL4Su1+8KzV9HLdrEIHGcA//t/daQZo+vcDfm/gE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OHpo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248" o:spid="_x0000_s1272" type="#_x0000_t75" style="position:absolute;left:48851;top:8175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hxNfnCAAAA3QAAAA8AAABkcnMvZG93bnJldi54bWxET01rAjEQvQv+hzAFb5rtilK2RimCtL21&#10;aku9DZvpZulmsiSjbv99cyh4fLzv1WbwnbpQTG1gA/ezAhRxHWzLjYHjYTd9AJUE2WIXmAz8UoLN&#10;ejxaYWXDld/pspdG5RBOFRpwIn2ldaodeUyz0BNn7jtEj5JhbLSNeM3hvtNlUSy1x5Zzg8Oeto7q&#10;n/3ZG3guPz6/XkXmRzlHV5xOb7jYNsZM7oanR1BCg9zE/+4Xa6AsF3l/fpOfgF7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4cTX5wgAAAN0AAAAPAAAAAAAAAAAAAAAAAJ8C&#10;AABkcnMvZG93bnJldi54bWxQSwUGAAAAAAQABAD3AAAAjgMAAAAA&#10;">
                  <v:imagedata r:id="rId185" o:title=""/>
                </v:shape>
                <v:shape id="Graphic 249" o:spid="_x0000_s1273" style="position:absolute;left:43127;top:8175;width:6140;height:13;visibility:visible;mso-wrap-style:square;v-text-anchor:top" coordsize="614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ZjqcMA&#10;AADdAAAADwAAAGRycy9kb3ducmV2LnhtbESP3YrCMBCF7xf2HcIseLemrfhXjbIrW9DLqg8wNGNb&#10;bCalibX79kYQvDycn4+z3g6mET11rrasIB5HIIgLq2suFZxP2fcChPPIGhvLpOCfHGw3nx9rTLW9&#10;c0790ZcijLBLUUHlfZtK6YqKDLqxbYmDd7GdQR9kV0rd4T2Mm0YmUTSTBmsOhApb2lVUXI83EyC6&#10;mf/e9pN82e+mf4U+Z/HlkCk1+hp+ViA8Df4dfrX3WkGSTGN4vglPQG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ZjqcMAAADdAAAADwAAAAAAAAAAAAAAAACYAgAAZHJzL2Rv&#10;d25yZXYueG1sUEsFBgAAAAAEAAQA9QAAAIgDAAAAAA==&#10;" path="m,l613643,e" filled="f" strokecolor="#ffffae" strokeweight=".08194mm">
                  <v:path arrowok="t"/>
                </v:shape>
                <v:shape id="Image 250" o:spid="_x0000_s1274" type="#_x0000_t75" style="position:absolute;left:43245;top:8706;width:438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58vPrHAAAA3QAAAA8AAABkcnMvZG93bnJldi54bWxEj09LAzEUxO9Cv0N4hV6KzRq0yNq0LJaC&#10;UrB/9ODxuXlulm5elk3sbr+9EQoeh5n5DbNYDa4RZ+pC7VnD3SwDQVx6U3Ol4eN9c/sIIkRkg41n&#10;0nChAKvl6GaBufE9H+h8jJVIEA45arAxtrmUobTkMMx8S5y8b985jEl2lTQd9gnuGqmybC4d1pwW&#10;LLb0bKk8HX+cBrRbq4rT61v7dd+s1/u+2H1OK60n46F4AhFpiP/ha/vFaFDqQcHfm/QE5P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58vPrHAAAA3QAAAA8AAAAAAAAAAAAA&#10;AAAAnwIAAGRycy9kb3ducmV2LnhtbFBLBQYAAAAABAAEAPcAAACTAwAAAAA=&#10;">
                  <v:imagedata r:id="rId204" o:title=""/>
                </v:shape>
                <v:shape id="Image 251" o:spid="_x0000_s1275" type="#_x0000_t75" style="position:absolute;left:48851;top:8706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jq47FAAAA3QAAAA8AAABkcnMvZG93bnJldi54bWxEj19LAzEQxN8Fv0PYgm821yuVcm1apCDq&#10;m/aP2Lflsr0cXjZHsm3Pb28EwcdhZn7DLNeD79SFYmoDG5iMC1DEdbAtNwb2u6f7OagkyBa7wGTg&#10;mxKsV7c3S6xsuPI7XbbSqAzhVKEBJ9JXWqfakcc0Dj1x9k4hepQsY6NtxGuG+06XRfGgPbacFxz2&#10;tHFUf23P3sBzefj4fBWZ7uUcXXE8vuFs0xhzNxoeF6CEBvkP/7VfrIGynE3h901+Anr1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Io6uOxQAAAN0AAAAPAAAAAAAAAAAAAAAA&#10;AJ8CAABkcnMvZG93bnJldi54bWxQSwUGAAAAAAQABAD3AAAAkQMAAAAA&#10;">
                  <v:imagedata r:id="rId185" o:title=""/>
                </v:shape>
                <v:shape id="Graphic 252" o:spid="_x0000_s1276" style="position:absolute;left:43127;top:8706;width:6140;height:13;visibility:visible;mso-wrap-style:square;v-text-anchor:top" coordsize="614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HAMcMA&#10;AADdAAAADwAAAGRycy9kb3ducmV2LnhtbESP3YrCMBCF74V9hzAL3mlqXd21GmUVC3pZ9QGGZmzL&#10;NpPSxFrf3iwIXh7Oz8dZbXpTi45aV1lWMBlHIIhzqysuFFzO6egHhPPIGmvLpOBBDjbrj8EKE23v&#10;nFF38oUII+wSVFB63yRSurwkg25sG+LgXW1r0AfZFlK3eA/jppZxFM2lwYoDocSGdiXlf6ebCRBd&#10;f29vh2m26Hazfa4v6eR6TJUafva/SxCeev8Ov9oHrSCOZ1/w/yY8Abl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HAMcMAAADdAAAADwAAAAAAAAAAAAAAAACYAgAAZHJzL2Rv&#10;d25yZXYueG1sUEsFBgAAAAAEAAQA9QAAAIgDAAAAAA==&#10;" path="m,l613643,e" filled="f" strokecolor="#ffffae" strokeweight=".08194mm">
                  <v:path arrowok="t"/>
                </v:shape>
                <v:shape id="Image 253" o:spid="_x0000_s1277" type="#_x0000_t75" style="position:absolute;left:43245;top:9238;width:156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HeZFPGAAAA3QAAAA8AAABkcnMvZG93bnJldi54bWxEj0FrAjEUhO9C/0N4hd5qtourZTVKKVoK&#10;0oNa9PrYPDeLm5ftJjXbf98UCh6HmfmGWawG24or9b5xrOBpnIEgrpxuuFbwedg8PoPwAVlj65gU&#10;/JCH1fJutMBSu8g7uu5DLRKEfYkKTAhdKaWvDFn0Y9cRJ+/seoshyb6WuseY4LaVeZZNpcWG04LB&#10;jl4NVZf9t1WwHkwsTtu4nkWcfjRf57fjZGuVergfXuYgAg3hFv5vv2sFeV4U8PcmPQG5/A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d5kU8YAAADdAAAADwAAAAAAAAAAAAAA&#10;AACfAgAAZHJzL2Rvd25yZXYueG1sUEsFBgAAAAAEAAQA9wAAAJIDAAAAAA==&#10;">
                  <v:imagedata r:id="rId146" o:title=""/>
                </v:shape>
                <v:shape id="Graphic 254" o:spid="_x0000_s1278" style="position:absolute;left:47119;top:9389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54x8QA&#10;AADdAAAADwAAAGRycy9kb3ducmV2LnhtbESPQYvCMBSE74L/ITzBm6YWFOkai7soiJ6ssudH87Yt&#10;bV66TbTdf78RBI/DzHzDbNLBNOJBnassK1jMIxDEudUVFwpu18NsDcJ5ZI2NZVLwRw7S7Xi0wUTb&#10;ni/0yHwhAoRdggpK79tESpeXZNDNbUscvB/bGfRBdoXUHfYBbhoZR9FKGqw4LJTY0ldJeZ3djYLT&#10;abf8rYvb59kMuc/678geF3ulppNh9wHC0+Df4Vf7qBXE8XIFzzfhCcj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+eMfEAAAA3QAAAA8AAAAAAAAAAAAAAAAAmAIAAGRycy9k&#10;b3ducmV2LnhtbFBLBQYAAAAABAAEAPUAAACJAwAAAAA=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255" o:spid="_x0000_s1279" type="#_x0000_t75" style="position:absolute;left:48851;top:9238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YrY3FAAAA3QAAAA8AAABkcnMvZG93bnJldi54bWxEj0FLAzEUhO+C/yE8wZvNuqVV1qZFClK9&#10;aa2lvT02z83i5mVJXtv13xuh0OMwM98ws8XgO3WkmNrABu5HBSjiOtiWGwObz5e7R1BJkC12gcnA&#10;LyVYzK+vZljZcOIPOq6lURnCqUIDTqSvtE61I49pFHri7H2H6FGyjI22EU8Z7jtdFsVUe2w5Lzjs&#10;aemo/lkfvIFV+bXdvYmMN3KIrtjv33GybIy5vRmen0AJDXIJn9uv1kBZTh7g/01+Anr+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3mK2NxQAAAN0AAAAPAAAAAAAAAAAAAAAA&#10;AJ8CAABkcnMvZG93bnJldi54bWxQSwUGAAAAAAQABAD3AAAAkQMAAAAA&#10;">
                  <v:imagedata r:id="rId185" o:title=""/>
                </v:shape>
                <v:shape id="Graphic 256" o:spid="_x0000_s1280" style="position:absolute;left:43127;top:9238;width:6140;height:12;visibility:visible;mso-wrap-style:square;v-text-anchor:top" coordsize="6140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zKNMEA&#10;AADdAAAADwAAAGRycy9kb3ducmV2LnhtbERPzWrCQBC+F/oOyxS81Y0RtU1dpYoBPWp9gCE7JqHZ&#10;2ZBdY3x75yB4/Pj+l+vBNaqnLtSeDUzGCSjiwtuaSwPnv/zzC1SIyBYbz2TgTgHWq/e3JWbW3/hI&#10;/SmWSkI4ZGigirHNtA5FRQ7D2LfEwl185zAK7EptO7xJuGt0miRz7bBmaaiwpW1Fxf/p6qTENovN&#10;dT89fvfb2a6w53xyOeTGjD6G3x9QkYb4Ej/de2sgTWcyV97IE9C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syjTBAAAA3QAAAA8AAAAAAAAAAAAAAAAAmAIAAGRycy9kb3du&#10;cmV2LnhtbFBLBQYAAAAABAAEAPUAAACGAwAAAAA=&#10;" path="m,l613643,e" filled="f" strokecolor="#ffffae" strokeweight=".08194mm">
                  <v:path arrowok="t"/>
                </v:shape>
                <v:shape id="Image 257" o:spid="_x0000_s1281" type="#_x0000_t75" style="position:absolute;left:44948;top:6733;width:2447;height: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mEunFAAAA3QAAAA8AAABkcnMvZG93bnJldi54bWxEj0FrwkAUhO9C/8PyCr3ppoEGTV3FFgTx&#10;0GDU+yP7mg1m36bZ1cR/7xYKPQ4z8w2zXI+2FTfqfeNYwessAUFcOd1wreB03E7nIHxA1tg6JgV3&#10;8rBePU2WmGs38IFuZahFhLDPUYEJocul9JUhi37mOuLofbveYoiyr6XucYhw28o0STJpseG4YLCj&#10;T0PVpbxaBcWi/jiZn5BmX8W5NPdhfz0XmVIvz+PmHUSgMfyH/9o7rSBN3xbw+yY+Abl6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JhLpxQAAAN0AAAAPAAAAAAAAAAAAAAAA&#10;AJ8CAABkcnMvZG93bnJldi54bWxQSwUGAAAAAAQABAD3AAAAkQMAAAAA&#10;">
                  <v:imagedata r:id="rId205" o:title=""/>
                </v:shape>
                <v:shape id="Graphic 258" o:spid="_x0000_s1282" style="position:absolute;left:29287;top:6346;width:6287;height:3867;visibility:visible;mso-wrap-style:square;v-text-anchor:top" coordsize="628650,386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0nAMMA&#10;AADdAAAADwAAAGRycy9kb3ducmV2LnhtbESPwWrDMAyG74O9g9Ggt9VpoF3J6oQxGOzaZg8gYjVJ&#10;E8tp7LnZnr46DHYUv/5Pnw7V4kaVaA69ZwObdQaKuPG259bAV/3xvAcVIrLF0TMZ+KEAVfn4cMDC&#10;+hsfKZ1iqwTCoUADXYxToXVoOnIY1n4iluzsZ4dRxrnVdsabwN2o8yzbaYc9y4UOJ3rvqBlO3040&#10;hvMm1dua0u91zK9YX4aXdDFm9bS8vYKKtMT/5b/2pzWQ5zvxl28EAbq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0nAMMAAADdAAAADwAAAAAAAAAAAAAAAACYAgAAZHJzL2Rv&#10;d25yZXYueG1sUEsFBgAAAAAEAAQA9QAAAIgDAAAAAA==&#10;" path="m598892,386477r-569390,l18018,384159,8640,377836,2318,368458,,356975,,29502,2318,18018,8640,8640,18018,2318,29502,,598892,r11484,2318l619753,8640r6323,9378l628394,29502r,327473l626076,368458r-6323,9378l610376,384159r-11484,2318xe" fillcolor="#f5b67a" stroked="f">
                  <v:path arrowok="t"/>
                </v:shape>
                <v:shape id="Graphic 259" o:spid="_x0000_s1283" style="position:absolute;left:29287;top:6346;width:6287;height:3867;visibility:visible;mso-wrap-style:square;v-text-anchor:top" coordsize="628650,386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0BKMQA&#10;AADdAAAADwAAAGRycy9kb3ducmV2LnhtbESPQUvDQBSE70L/w/IK3uymEUKI3ZZWEYX2YhW8PrKv&#10;u6HZtyH7bOO/dwXB4zAz3zCrzRR6daExdZENLBcFKOI22o6dgY/357saVBJki31kMvBNCTbr2c0K&#10;Gxuv/EaXoziVIZwaNOBFhkbr1HoKmBZxIM7eKY4BJcvRaTviNcNDr8uiqHTAjvOCx4EePbXn41cw&#10;4A5l9bTfiz8M9JKKe1d/yq425nY+bR9ACU3yH/5rv1oDZVkt4fdNfgJ6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tASjEAAAA3QAAAA8AAAAAAAAAAAAAAAAAmAIAAGRycy9k&#10;b3ducmV2LnhtbFBLBQYAAAAABAAEAPUAAACJAwAAAAA=&#10;" path="m,29502l,356975r2318,11483l8640,377836r9378,6323l29502,386477r569390,l610376,384159r9377,-6323l626076,368458r2318,-11483l628394,29502,626076,18018,619753,8640,610376,2318,598892,,29502,,18018,2318,8640,8640,2318,18018,,29502xe" filled="f" strokeweight=".08194mm">
                  <v:path arrowok="t"/>
                </v:shape>
                <v:shape id="Graphic 260" o:spid="_x0000_s1284" style="position:absolute;left:29287;top:6788;width:6287;height:13;visibility:visible;mso-wrap-style:square;v-text-anchor:top" coordsize="6286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eWvscA&#10;AADdAAAADwAAAGRycy9kb3ducmV2LnhtbESP3WrCQBSE7wt9h+UUelc3RpAQXaUURSkV/MVeHrOn&#10;STB7NuxuNX17tyB4OczMN8x42plGXMj52rKCfi8BQVxYXXOpYL+bv2UgfEDW2FgmBX/kYTp5fhpj&#10;ru2VN3TZhlJECPscFVQhtLmUvqjIoO/Zljh6P9YZDFG6UmqH1wg3jUyTZCgN1hwXKmzpo6LivP01&#10;Cg6rbFGuvjazk1677rt/Ou4+s4FSry/d+whEoC48wvf2UitI02EK/2/iE5C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nlr7HAAAA3QAAAA8AAAAAAAAAAAAAAAAAmAIAAGRy&#10;cy9kb3ducmV2LnhtbFBLBQYAAAAABAAEAPUAAACMAwAAAAA=&#10;" path="m,l628394,e" filled="f" strokeweight=".08194mm">
                  <v:path arrowok="t"/>
                </v:shape>
                <v:shape id="Graphic 261" o:spid="_x0000_s1285" style="position:absolute;left:30019;top:6999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krG8cA&#10;AADdAAAADwAAAGRycy9kb3ducmV2LnhtbESPQUsDMRSE74L/ITyhF2mz3Wqp26ZFCoUierC24PGx&#10;ed2sJi9rkrbrvzeC4HGYmW+Yxap3VpwpxNazgvGoAEFce91yo2D/thnOQMSErNF6JgXfFGG1vL5a&#10;YKX9hV/pvEuNyBCOFSowKXWVlLE25DCOfEecvaMPDlOWoZE64CXDnZVlUUylw5bzgsGO1obqz93J&#10;KQjrD/Nk7/3k5VaOHw7PX/27vTNKDW76xzmIRH36D/+1t1pBWU4n8PsmPwG5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pKxv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262" o:spid="_x0000_s1286" type="#_x0000_t75" style="position:absolute;left:29405;top:6847;width:2471;height:1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l72k7EAAAA3QAAAA8AAABkcnMvZG93bnJldi54bWxEj0FrwkAUhO+C/2F5ghepm4YikrqKiKV6&#10;s2rvj+wzCc2+TbNPjf76rlDwOMzMN8xs0blaXagNlWcDr+MEFHHubcWFgePh42UKKgiyxdozGbhR&#10;gMW835thZv2Vv+iyl0JFCIcMDZQiTaZ1yEtyGMa+IY7eybcOJcq20LbFa4S7WqdJMtEOK44LJTa0&#10;Kin/2Z+dgZMf3ba/67OX9fYe5P5Z7w7JtzHDQbd8ByXUyTP8395YA2k6eYPHm/gE9Pw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l72k7EAAAA3QAAAA8AAAAAAAAAAAAAAAAA&#10;nwIAAGRycy9kb3ducmV2LnhtbFBLBQYAAAAABAAEAPcAAACQAwAAAAA=&#10;">
                  <v:imagedata r:id="rId206" o:title=""/>
                </v:shape>
                <v:shape id="Graphic 263" o:spid="_x0000_s1287" style="position:absolute;left:33430;top:7530;width:609;height:241;visibility:visible;mso-wrap-style:square;v-text-anchor:top" coordsize="609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s4fMYA&#10;AADdAAAADwAAAGRycy9kb3ducmV2LnhtbESPQWvCQBSE7wX/w/IKvdVNUioaXUUK1kJPRlG8PbOv&#10;2WD2bchuNf33XUHwOMzMN8xs0dtGXKjztWMF6TABQVw6XXOlYLddvY5B+ICssXFMCv7Iw2I+eJph&#10;rt2VN3QpQiUihH2OCkwIbS6lLw1Z9EPXEkfvx3UWQ5RdJXWH1wi3jcySZCQt1hwXDLb0Yag8F79W&#10;weHs3tLN2qSrelKM3XF92u8/v5V6ee6XUxCB+vAI39tfWkGWjd7h9iY+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s4fMYAAADdAAAADwAAAAAAAAAAAAAAAACYAgAAZHJz&#10;L2Rvd25yZXYueG1sUEsFBgAAAAAEAAQA9QAAAIsDAAAAAA==&#10;" path="m11847,21265r-3190,l9738,20729r1757,-2130l11900,17155r-43,-4556l11601,11623r-232,-658l9631,8891,8500,8334r3157,l11657,r2841,l14498,21106r-2651,l11847,21265xem9217,23610r-3416,l4549,23229,,12599r177,-976l1297,8891,2139,7845,4378,6387,5632,6021r2401,l8935,6236r1585,852l11164,7644r493,690l6102,8334,4963,8891,3258,10965r-422,1634l2884,17155r406,1444l5104,20729r1074,536l11746,21265r-962,1510l9217,23610xem14498,23229r-2651,l11847,21106r2651,l14498,23229xem21296,11578r-2789,-381l18627,10637r53,-250l24649,6021r2880,l28695,6190r1795,676l31152,7292r846,1021l24609,8313r-1256,300l21393,11197r-97,381xem24888,23610r-2972,l20493,23159,18507,21349r-361,-842l18061,17764r137,-549l26938,13257r1697,-327l29726,12549r-71,-2162l29530,10007r-152,-268l28102,8613r-195,l26904,8313r5094,l32293,8958r130,598l32517,10007r92,4771l29726,14778r-1035,423l27138,15560r-3246,465l23061,16215r-2008,3254l21342,20103r1155,1014l23269,21349r6454,l29067,21909r-1014,673l26640,23159r-706,268l24888,23610xem29723,21349r-4094,l26544,21117r1088,-610l29726,14778r2883,l32670,20507r104,610l29996,21117r-273,232xem33469,23159r-2975,l30218,22582r-179,-673l29955,21117r2819,l32814,21349r96,560l33149,22582r320,577xem40391,6401r-2842,l37549,2228,40391,517r,5884xem43253,8620r-7796,l35457,6401r7796,l43253,8620xem40637,20261r-2980,l37549,8620r2842,l40440,19796r98,232l40637,20261xem43665,23198r-4152,l38531,22634r-401,-433l37665,21131r-6,-683l40799,20448r376,225l43253,20673r250,1528l43573,22634r92,564xem55066,23610r-4416,l48696,22853,45815,19817r-556,-1648l45229,11729r335,-1011l45898,9852,48775,6789r1857,-768l55203,6021r1835,768l58506,8366r-6828,l50576,8806r-1789,1754l48294,11729r-91,1465l60601,13194r-7,2345l48044,15539r106,1852l48671,18810r1880,1965l51648,21233r7534,l56668,23134r-1602,476xem60601,13194r-3007,l57487,12004r-37,-275l57108,10718,55517,8806r-143,l54432,8366r4074,l59890,9852r623,1877l60601,13194xem59182,21233r-4904,l55069,20990r1529,-1173l57133,19014r472,-1324l56579,17690r3931,479l60066,19817r-884,1416xe" fillcolor="black" stroked="f">
                  <v:path arrowok="t"/>
                </v:shape>
                <v:shape id="Image 264" o:spid="_x0000_s1288" type="#_x0000_t75" style="position:absolute;left:35159;top:7379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a4wqvFAAAA3QAAAA8AAABkcnMvZG93bnJldi54bWxEj0FLAzEUhO9C/0N4BW8264qLbJsWKYh6&#10;q7VKe3tsnpvFzcuSvLbbf28EweMwM98wi9Xoe3WimLrABm5nBSjiJtiOWwO796ebB1BJkC32gcnA&#10;hRKslpOrBdY2nPmNTltpVYZwqtGAExlqrVPjyGOahYE4e18hepQsY6ttxHOG+16XRVFpjx3nBYcD&#10;rR0139ujN/BcfnzuX0XudnKMrjgcNni/bo25no6Pc1BCo/yH/9ov1kBZVhX8vslPQC9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uMKrxQAAAN0AAAAPAAAAAAAAAAAAAAAA&#10;AJ8CAABkcnMvZG93bnJldi54bWxQSwUGAAAAAAQABAD3AAAAkQMAAAAA&#10;">
                  <v:imagedata r:id="rId185" o:title=""/>
                </v:shape>
                <v:shape id="Graphic 265" o:spid="_x0000_s1289" style="position:absolute;left:29287;top:7379;width:6287;height:12;visibility:visible;mso-wrap-style:square;v-text-anchor:top" coordsize="6286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Px3cQA&#10;AADdAAAADwAAAGRycy9kb3ducmV2LnhtbESPUWsCMRCE3wv+h7BC32rOK9hyNYo9LJa+VfsDlss2&#10;F7xsrrepnv++EYQ+DjPzDbNcj6FTJxrERzYwnxWgiJtoPTsDX4e3h2dQkpAtdpHJwIUE1qvJ3RIr&#10;G8/8Sad9cipDWCo00KbUV1pL01JAmcWeOHvfcQiYshyctgOeMzx0uiyKhQ7oOS+02FPdUnPc/wYD&#10;td/Ox8vr4/ajFnTlzon/2Ykx99Nx8wIq0Zj+w7f2uzVQlosnuL7JT0Cv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j8d3EAAAA3QAAAA8AAAAAAAAAAAAAAAAAmAIAAGRycy9k&#10;b3ducmV2LnhtbFBLBQYAAAAABAAEAPUAAACJAwAAAAA=&#10;" path="m,l628394,e" filled="f" strokecolor="#ffffae" strokeweight=".08194mm">
                  <v:path arrowok="t"/>
                </v:shape>
                <v:shape id="Image 266" o:spid="_x0000_s1290" type="#_x0000_t75" style="position:absolute;left:29405;top:7910;width:46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u64HDAAAA3QAAAA8AAABkcnMvZG93bnJldi54bWxET8uKwjAU3QvzD+EOuJExtaCUjlFUFIVx&#10;4Wv2l+balGluShO1/r1ZDLg8nPd03tla3Kn1lWMFo2ECgrhwuuJSweW8+cpA+ICssXZMCp7kYT77&#10;6E0x1+7BR7qfQiliCPscFZgQmlxKXxiy6IeuIY7c1bUWQ4RtKXWLjxhua5kmyURarDg2GGxoZaj4&#10;O92sgp9xttiv1mV6XW7NYHkcbw6X4lep/me3+AYRqAtv8b97pxWk6STOjW/iE5Cz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u7rgcMAAADdAAAADwAAAAAAAAAAAAAAAACf&#10;AgAAZHJzL2Rvd25yZXYueG1sUEsFBgAAAAAEAAQA9wAAAI8DAAAAAA==&#10;">
                  <v:imagedata r:id="rId207" o:title=""/>
                </v:shape>
                <v:shape id="Image 267" o:spid="_x0000_s1291" type="#_x0000_t75" style="position:absolute;left:34628;top:7910;width:94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7mDR3IAAAA3QAAAA8AAABkcnMvZG93bnJldi54bWxEj09rwkAQxe+FfodlCt5004BSo6vUgn+g&#10;h2pU6HGaHZNgdjbdXTX99t2C0OPjzfu9edN5ZxpxJedrywqeBwkI4sLqmksFh/2y/wLCB2SNjWVS&#10;8EMe5rPHhylm2t54R9c8lCJC2GeooAqhzaT0RUUG/cC2xNE7WWcwROlKqR3eItw0Mk2SkTRYc2yo&#10;sKW3iopzfjHxjdXXsvn83h7fXTcMl8Vp/eHcWqneU/c6ARGoC//H9/RGK0jT0Rj+1kQEyNkv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u5g0dyAAAAN0AAAAPAAAAAAAAAAAA&#10;AAAAAJ8CAABkcnMvZG93bnJldi54bWxQSwUGAAAAAAQABAD3AAAAlAMAAAAA&#10;">
                  <v:imagedata r:id="rId202" o:title=""/>
                </v:shape>
                <v:shape id="Graphic 268" o:spid="_x0000_s1292" style="position:absolute;left:29287;top:7910;width:6287;height:12;visibility:visible;mso-wrap-style:square;v-text-anchor:top" coordsize="6286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P/dMEA&#10;AADdAAAADwAAAGRycy9kb3ducmV2LnhtbERPS2rDMBDdF3oHMYXuGjkupMGNEhqTkpJdPgcYrKks&#10;ao0cj5o4t68WgS4f779YjaFTFxrERzYwnRSgiJtoPTsDp+PnyxyUJGSLXWQycCOB1fLxYYGVjVfe&#10;0+WQnMohLBUaaFPqK62laSmgTGJPnLnvOARMGQ5O2wGvOTx0uiyKmQ7oOTe02FPdUvNz+A0Gar+Z&#10;jrf162ZXC7py68Sft2LM89P48Q4q0Zj+xXf3lzVQlm95f36Tn4Be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2T/3TBAAAA3QAAAA8AAAAAAAAAAAAAAAAAmAIAAGRycy9kb3du&#10;cmV2LnhtbFBLBQYAAAAABAAEAPUAAACGAwAAAAA=&#10;" path="m,l628394,e" filled="f" strokecolor="#ffffae" strokeweight=".08194mm">
                  <v:path arrowok="t"/>
                </v:shape>
                <v:shape id="Image 269" o:spid="_x0000_s1293" type="#_x0000_t75" style="position:absolute;left:29405;top:8441;width:1795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+qyoTGAAAA3QAAAA8AAABkcnMvZG93bnJldi54bWxEj0FrwkAUhO8F/8PyhN7qZiNYm7qKCKKW&#10;ImgFr4/sMwnNvg3ZNab+erdQ6HGYmW+Y2aK3teio9ZVjDWqUgCDOnam40HD6Wr9MQfiAbLB2TBp+&#10;yMNiPniaYWbcjQ/UHUMhIoR9hhrKEJpMSp+XZNGPXEMcvYtrLYYo20KaFm8RbmuZJslEWqw4LpTY&#10;0Kqk/Pt4tRo+t+uP6l7v5PhNqS69qGK/OS+1fh72y3cQgfrwH/5rb42GNH1V8PsmPgE5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6rKhMYAAADdAAAADwAAAAAAAAAAAAAA&#10;AACfAgAAZHJzL2Rvd25yZXYueG1sUEsFBgAAAAAEAAQA9wAAAJIDAAAAAA==&#10;">
                  <v:imagedata r:id="rId208" o:title=""/>
                </v:shape>
                <v:shape id="Graphic 270" o:spid="_x0000_s1294" style="position:absolute;left:33427;top:8592;width:515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AipMUA&#10;AADdAAAADwAAAGRycy9kb3ducmV2LnhtbESPQWuDQBSE74X8h+UVcmtWhbTBZiOmJBDSU430/HBf&#10;VeK+te5Gzb/vFgo9DjPzDbPNZtOJkQbXWlYQryIQxJXVLdcKysvxaQPCeWSNnWVScCcH2W7xsMVU&#10;24k/aCx8LQKEXYoKGu/7VEpXNWTQrWxPHLwvOxj0QQ611ANOAW46mUTRszTYclhosKe3hqprcTMK&#10;zud8/X2ty/27mStfTJ+RPcUHpZaPc/4KwtPs/8N/7ZNWkCQvCfy+CU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8CKk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271" o:spid="_x0000_s1295" type="#_x0000_t75" style="position:absolute;left:35159;top:8441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W9+7FAAAA3QAAAA8AAABkcnMvZG93bnJldi54bWxEj0FLAzEUhO+C/yE8wZvNusVW1qZFCqLe&#10;tK2lvT02z83i5mVJXtv13xuh0OMwM98ws8XgO3WkmNrABu5HBSjiOtiWGwOb9cvdI6gkyBa7wGTg&#10;lxIs5tdXM6xsOPEnHVfSqAzhVKEBJ9JXWqfakcc0Cj1x9r5D9ChZxkbbiKcM950ui2KiPbacFxz2&#10;tHRU/6wO3sBr+bXdvYuMN3KIrtjvP/Bh2RhzezM8P4ESGuQSPrffrIGynI7h/01+Anr+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DFvfuxQAAAN0AAAAPAAAAAAAAAAAAAAAA&#10;AJ8CAABkcnMvZG93bnJldi54bWxQSwUGAAAAAAQABAD3AAAAkQMAAAAA&#10;">
                  <v:imagedata r:id="rId185" o:title=""/>
                </v:shape>
                <v:shape id="Graphic 272" o:spid="_x0000_s1296" style="position:absolute;left:29287;top:8441;width:6287;height:13;visibility:visible;mso-wrap-style:square;v-text-anchor:top" coordsize="6286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j5d8QA&#10;AADdAAAADwAAAGRycy9kb3ducmV2LnhtbESPUUsDMRCE34X+h7CCbzbXU1SuTUs9Ki2+tfoDlss2&#10;F7xsztvYXv+9KQg+DjPzDbNYjaFTJxrERzYwmxagiJtoPTsDnx9v9y+gJCFb7CKTgQsJrJaTmwVW&#10;Np55T6dDcipDWCo00KbUV1pL01JAmcaeOHvHOARMWQ5O2wHPGR46XRbFkw7oOS+02FPdUvN1+AkG&#10;ar+ZjZfXh817LejKrRP/vRVj7m7H9RxUojH9h//aO2ugLJ8f4fomPwG9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o+XfEAAAA3QAAAA8AAAAAAAAAAAAAAAAAmAIAAGRycy9k&#10;b3ducmV2LnhtbFBLBQYAAAAABAAEAPUAAACJAwAAAAA=&#10;" path="m,l628394,e" filled="f" strokecolor="#ffffae" strokeweight=".08194mm">
                  <v:path arrowok="t"/>
                </v:shape>
                <v:shape id="Image 273" o:spid="_x0000_s1297" type="#_x0000_t75" style="position:absolute;left:29405;top:8972;width:266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L0xrbFAAAA3QAAAA8AAABkcnMvZG93bnJldi54bWxEj9FqwkAURN8L/sNyhb6IbpqqldRViljx&#10;QQJqP+CSvSax2bthd6vx711B6OMwM2eY+bIzjbiQ87VlBW+jBARxYXXNpYKf4/dwBsIHZI2NZVJw&#10;Iw/LRe9ljpm2V97T5RBKESHsM1RQhdBmUvqiIoN+ZFvi6J2sMxiidKXUDq8RbhqZJslUGqw5LlTY&#10;0qqi4vfwZxTku/x8Xq3ldlyszcBJ5g2N35V67XdfnyACdeE//GxvtYI0/ZjA4018AnJx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i9Ma2xQAAAN0AAAAPAAAAAAAAAAAAAAAA&#10;AJ8CAABkcnMvZG93bnJldi54bWxQSwUGAAAAAAQABAD3AAAAkQMAAAAA&#10;">
                  <v:imagedata r:id="rId209" o:title=""/>
                </v:shape>
                <v:shape id="Graphic 274" o:spid="_x0000_s1298" style="position:absolute;left:33427;top:9123;width:515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skp8QA&#10;AADdAAAADwAAAGRycy9kb3ducmV2LnhtbESPQYvCMBSE74L/ITxhb5paWF2qUVRcED1Zy54fzbMt&#10;Ni+1ydr6742wsMdhZr5hluve1OJBrassK5hOIhDEudUVFwqyy/f4C4TzyBpry6TgSQ7Wq+FgiYm2&#10;HZ/pkfpCBAi7BBWU3jeJlC4vyaCb2IY4eFfbGvRBtoXULXYBbmoZR9FMGqw4LJTY0K6k/Jb+GgXH&#10;4+bzfiuy7cn0uU+7n8gepnulPkb9ZgHCU+//w3/tg1YQx/MZvN+EJyB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LJKfEAAAA3QAAAA8AAAAAAAAAAAAAAAAAmAIAAGRycy9k&#10;b3ducmV2LnhtbFBLBQYAAAAABAAEAPUAAACJAwAAAAA=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275" o:spid="_x0000_s1299" type="#_x0000_t75" style="position:absolute;left:35159;top:8972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t8e3FAAAA3QAAAA8AAABkcnMvZG93bnJldi54bWxEj0FLAzEUhO+C/yG8gjeb7YpWtk2LFEr1&#10;prVKe3tsnpvFzcuSvLbrvzeC0OMwM98w8+XgO3WimNrABibjAhRxHWzLjYHd+/r2EVQSZItdYDLw&#10;QwmWi+urOVY2nPmNTltpVIZwqtCAE+krrVPtyGMah544e18hepQsY6NtxHOG+06XRfGgPbacFxz2&#10;tHJUf2+P3sCm/Pjcv4jc7eQYXXE4vOL9qjHmZjQ8zUAJDXIJ/7efrYGynE7h701+Anrx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LfHtxQAAAN0AAAAPAAAAAAAAAAAAAAAA&#10;AJ8CAABkcnMvZG93bnJldi54bWxQSwUGAAAAAAQABAD3AAAAkQMAAAAA&#10;">
                  <v:imagedata r:id="rId185" o:title=""/>
                </v:shape>
                <v:shape id="Image 276" o:spid="_x0000_s1300" type="#_x0000_t75" style="position:absolute;left:31580;top:6467;width:2663;height:7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e0F/BAAAA3QAAAA8AAABkcnMvZG93bnJldi54bWxET7tqwzAU3Qv9B3ED3Wo5HtrUtWxKwaVT&#10;oUmWbhfr+oGtKyPJjvP31RDIeDjvotrMJFZyfrCsYJ+kIIgbqwfuFJxP9fMBhA/IGifLpOBKHqry&#10;8aHAXNsL/9J6DJ2IIexzVNCHMOdS+qYngz6xM3HkWusMhghdJ7XDSww3k8zS9EUaHDg29DjTZ0/N&#10;eFyMAtmuyzJd39zP/LeeQi3NmB6+lHrabR/vIAJt4S6+ub+1gix7jXPjm/gEZPk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ze0F/BAAAA3QAAAA8AAAAAAAAAAAAAAAAAnwIA&#10;AGRycy9kb3ducmV2LnhtbFBLBQYAAAAABAAEAPcAAACNAwAAAAA=&#10;">
                  <v:imagedata r:id="rId210" o:title=""/>
                </v:shape>
                <v:shape id="Graphic 277" o:spid="_x0000_s1301" style="position:absolute;left:29287;top:8972;width:6287;height:13;visibility:visible;mso-wrap-style:square;v-text-anchor:top" coordsize="6286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lW6cQA&#10;AADdAAAADwAAAGRycy9kb3ducmV2LnhtbESPzWrDMBCE74W8g9hCb40cF/rjRAmpSUnoLWkfYLE2&#10;sqi1cr1q4rx9FSj0OMzMN8xiNYZOnWgQH9nAbFqAIm6i9ewMfH683T+DkoRssYtMBi4ksFpObhZY&#10;2XjmPZ0OyakMYanQQJtSX2ktTUsBZRp74uwd4xAwZTk4bQc8Z3jodFkUjzqg57zQYk91S83X4ScY&#10;qP1mNl5eHzbvtaArt07891aMubsd13NQicb0H/5r76yBsnx6geub/AT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pVunEAAAA3QAAAA8AAAAAAAAAAAAAAAAAmAIAAGRycy9k&#10;b3ducmV2LnhtbFBLBQYAAAAABAAEAPUAAACJAwAAAAA=&#10;" path="m,l628394,e" filled="f" strokecolor="#ffffae" strokeweight=".08194mm">
                  <v:path arrowok="t"/>
                </v:shape>
                <v:shape id="Image 278" o:spid="_x0000_s1302" type="#_x0000_t75" style="position:absolute;left:29405;top:9503;width:226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2miRbDAAAA3QAAAA8AAABkcnMvZG93bnJldi54bWxETz1vgzAQ3Sv1P1hXqVtjSqM0onGiEhSR&#10;hSGh3U/4Cqj4jLADJL8+Hip1fHrfm91sOjHS4FrLCl4XEQjiyuqWawVf5eFlDcJ5ZI2dZVJwJQe7&#10;7ePDBhNtJz7RePa1CCHsElTQeN8nUrqqIYNuYXviwP3YwaAPcKilHnAK4aaTcRStpMGWQ0ODPe0b&#10;qn7PF6OgL7Pxe5WW8VzwtHzP86xI325KPT/Nnx8gPM3+X/znPmoFcbwO+8Ob8ATk9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aaJFsMAAADdAAAADwAAAAAAAAAAAAAAAACf&#10;AgAAZHJzL2Rvd25yZXYueG1sUEsFBgAAAAAEAAQA9wAAAI8DAAAAAA==&#10;">
                  <v:imagedata r:id="rId211" o:title=""/>
                </v:shape>
                <v:shape id="Graphic 279" o:spid="_x0000_s1303" style="position:absolute;left:33427;top:9654;width:515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fM9MMA&#10;AADdAAAADwAAAGRycy9kb3ducmV2LnhtbESPQYvCMBSE78L+h/CEvWnawop0jaLigujJWjw/mrdt&#10;sXnpNllb/70RBI/DzHzDLFaDacSNOldbVhBPIxDEhdU1lwry889kDsJ5ZI2NZVJwJwer5cdogam2&#10;PZ/olvlSBAi7FBVU3replK6oyKCb2pY4eL+2M+iD7EqpO+wD3DQyiaKZNFhzWKiwpW1FxTX7NwoO&#10;h/XX37XMN0czFD7rL5HdxzulPsfD+huEp8G/w6/2XitIknkMzzfhCc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fM9MMAAADdAAAADwAAAAAAAAAAAAAAAACYAgAAZHJzL2Rv&#10;d25yZXYueG1sUEsFBgAAAAAEAAQA9QAAAIgDAAAAAA==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280" o:spid="_x0000_s1304" type="#_x0000_t75" style="position:absolute;left:35159;top:9503;width:41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PIlLEAAAA3QAAAA8AAABkcnMvZG93bnJldi54bWxEj0FLAzEUhO9C/0N4BW82a0Qpa9MihVK9&#10;aa1ib4/Nc7O4eVmS13b990YQPA4z8w2zWI2hVydKuYts4XpWgSJuouu4tbB/3VzNQWVBdthHJgvf&#10;lGG1nFwssHbxzC902kmrCoRzjRa8yFBrnRtPAfMsDsTF+4wpoBSZWu0Sngs89NpU1Z0O2HFZ8DjQ&#10;2lPztTsGC1vz9v7xJHKzl2Py1eHwjLfr1trL6fhwD0polP/wX/vRWTBmbuD3TXkCev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mPIlLEAAAA3QAAAA8AAAAAAAAAAAAAAAAA&#10;nwIAAGRycy9kb3ducmV2LnhtbFBLBQYAAAAABAAEAPcAAACQAwAAAAA=&#10;">
                  <v:imagedata r:id="rId185" o:title=""/>
                </v:shape>
                <v:shape id="Graphic 281" o:spid="_x0000_s1305" style="position:absolute;left:29287;top:9503;width:6287;height:13;visibility:visible;mso-wrap-style:square;v-text-anchor:top" coordsize="6286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QRJMMA&#10;AADdAAAADwAAAGRycy9kb3ducmV2LnhtbESPUWsCMRCE3wv+h7BC32rOE4pcjaKHxdK3an/Actnm&#10;Qi+b8zbq+e+bQqGPw8x8w6w2Y+jUlQbxkQ3MZwUo4iZaz87A5+n1aQlKErLFLjIZuJPAZj15WGFl&#10;440/6HpMTmUIS4UG2pT6SmtpWgoos9gTZ+8rDgFTloPTdsBbhodOl0XxrAN6zgst9lS31HwfL8FA&#10;7ffz8b5b7N9rQVcenPjzQYx5nI7bF1CJxvQf/mu/WQNluVzA75v8BP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JQRJMMAAADdAAAADwAAAAAAAAAAAAAAAACYAgAAZHJzL2Rv&#10;d25yZXYueG1sUEsFBgAAAAAEAAQA9QAAAIgDAAAAAA==&#10;" path="m,l628394,e" filled="f" strokecolor="#ffffae" strokeweight=".08194mm">
                  <v:path arrowok="t"/>
                </v:shape>
                <v:shape id="Graphic 282" o:spid="_x0000_s1306" style="position:absolute;left:1254;top:25497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H3QMYA&#10;AADdAAAADwAAAGRycy9kb3ducmV2LnhtbESPQWvCQBSE7wX/w/KEXoruGkqR6CoiCh681Iri7Zl9&#10;JtHs25DdJvHfdwuFHoeZ+YaZL3tbiZYaXzrWMBkrEMSZMyXnGo5f29EUhA/IBivHpOFJHpaLwcsc&#10;U+M6/qT2EHIRIexT1FCEUKdS+qwgi37sauLo3VxjMUTZ5NI02EW4rWSi1Ie0WHJcKLCmdUHZ4/Bt&#10;NZzv58n1ErLaXU8K191u87Zvldavw341AxGoD//hv/bOaEiS6Tv8volPQC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YH3QMYAAADdAAAADwAAAAAAAAAAAAAAAACYAgAAZHJz&#10;L2Rvd25yZXYueG1sUEsFBgAAAAAEAAQA9QAAAIsDAAAAAA==&#10;" path="m418929,174062r-389427,l18018,171743,8640,165421,2318,156043,,144560,,29502,2318,18018,8640,8640,18018,2318,29502,,418929,r11484,2318l439790,8640r6323,9378l448431,29502r,115058l446113,156043r-6323,9378l430413,171743r-11484,2319xe" fillcolor="#f5b67a" stroked="f">
                  <v:path arrowok="t"/>
                </v:shape>
                <v:shape id="Graphic 283" o:spid="_x0000_s1307" style="position:absolute;left:1254;top:25497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tWxMYA&#10;AADdAAAADwAAAGRycy9kb3ducmV2LnhtbESPQUsDMRSE70L/Q3iF3my2C63LtmkpLYIKHlzt/XXz&#10;ulndvKSb2K7+eiMIHoeZ+YZZbQbbiQv1oXWsYDbNQBDXTrfcKHh7vb8tQISIrLFzTAq+KMBmPbpZ&#10;YandlV/oUsVGJAiHEhWYGH0pZagNWQxT54mTd3K9xZhk30jd4zXBbSfzLFtIiy2nBYOedobqj+rT&#10;Kjj4o3/6fn509czI6ryn4m7xHpSajIftEkSkIf6H/9oPWkGeF3P4fZOegF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ptWxMYAAADdAAAADwAAAAAAAAAAAAAAAACYAgAAZHJz&#10;L2Rvd25yZXYueG1sUEsFBgAAAAAEAAQA9QAAAIsDAAAAAA==&#10;" path="m,29502l,144560r2318,11483l8640,165421r9378,6322l29502,174062r389427,l430413,171743r9377,-6322l446113,156043r2318,-11483l448431,29502,446113,18018,439790,8640,430413,2318,418929,,29502,,18018,2318,8640,8640,2318,18018,,29502xe" filled="f" strokeweight=".08194mm">
                  <v:path arrowok="t"/>
                </v:shape>
                <v:shape id="Graphic 284" o:spid="_x0000_s1308" style="position:absolute;left:1254;top:25939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rR28UA&#10;AADdAAAADwAAAGRycy9kb3ducmV2LnhtbESPQWsCMRSE7wX/Q3hCbzXrtohdjSKFgj0V3aXn5+a5&#10;Wdy8rEnU7b9vCoLHYWa+YZbrwXbiSj60jhVMJxkI4trplhsFVfn5MgcRIrLGzjEp+KUA69XoaYmF&#10;djfe0XUfG5EgHApUYGLsCylDbchimLieOHlH5y3GJH0jtcdbgttO5lk2kxZbTgsGe/owVJ/2F6vA&#10;f5mzP5bf7656q6vD68b8TMudUs/jYbMAEWmIj/C9vdUK8nw+g/836Qn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2tHbxQAAAN0AAAAPAAAAAAAAAAAAAAAAAJgCAABkcnMv&#10;ZG93bnJldi54bWxQSwUGAAAAAAQABAD1AAAAigMAAAAA&#10;" path="m,l448431,e" filled="f" strokeweight=".08194mm">
                  <v:path arrowok="t"/>
                </v:shape>
                <v:shape id="Graphic 285" o:spid="_x0000_s1309" style="position:absolute;left:1986;top:26150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7L4scA&#10;AADdAAAADwAAAGRycy9kb3ducmV2LnhtbESPQUsDMRSE7wX/Q3iCl2KzXavWtWmRgiDSHmwreHxs&#10;npvV5GVNYrv+e1Mo9DjMzDfMbNE7K/YUYutZwXhUgCCuvW65UbDbPl9PQcSErNF6JgV/FGExvxjM&#10;sNL+wG+036RGZAjHChWYlLpKylgbchhHviPO3qcPDlOWoZE64CHDnZVlUdxJhy3nBYMdLQ3V35tf&#10;pyAsv8yrvfU366EcP7yvfvoPOzFKXV32T48gEvXpHD61X7SCspzew/FNfgJy/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ey+L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286" o:spid="_x0000_s1310" type="#_x0000_t75" style="position:absolute;left:1372;top:25998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bLWXDAAAA3QAAAA8AAABkcnMvZG93bnJldi54bWxET7tqwzAU3Qv5B3EDWUwi14MxTmSTlpak&#10;3fIYMt5Kt7apdWUsJXH+vhoKHQ/nvakn24sbjb5zrOB5lYIg1s503Cg4n96XBQgfkA32jknBgzzU&#10;1expg6Vxdz7Q7RgaEUPYl6igDWEopfS6JYt+5QbiyH270WKIcGykGfEew20vszTNpcWOY0OLA722&#10;pH+OV6vA7UKSJ8PH1+XzxJPevl0OL/leqcV82q5BBJrCv/jPvTcKsqyIc+Ob+ARk9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1stZcMAAADdAAAADwAAAAAAAAAAAAAAAACf&#10;AgAAZHJzL2Rvd25yZXYueG1sUEsFBgAAAAAEAAQA9wAAAI8DAAAAAA==&#10;">
                  <v:imagedata r:id="rId138" o:title=""/>
                </v:shape>
                <v:shape id="Graphic 287" o:spid="_x0000_s1311" style="position:absolute;left:1254;top:26529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phm8QA&#10;AADdAAAADwAAAGRycy9kb3ducmV2LnhtbESPQWsCMRSE74X+h/AKvdVs91Ds1igiFHpSjB48Pjav&#10;m8XNy7pJ1+ivN4LQ4zAz3zCzRXKdGGkIrWcF75MCBHHtTcuNgv3u+20KIkRkg51nUnChAIv589MM&#10;K+PPvKVRx0ZkCIcKFdgY+0rKUFtyGCa+J87erx8cxiyHRpoBzxnuOlkWxYd02HJesNjTylJ91H9O&#10;wdqOabM6XTXq5cFetS3XqXdKvb6k5ReISCn+hx/tH6OgLKefcH+Tn4C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qYZvEAAAA3QAAAA8AAAAAAAAAAAAAAAAAmAIAAGRycy9k&#10;b3ducmV2LnhtbFBLBQYAAAAABAAEAPUAAACJAwAAAAA=&#10;" path="m,l448431,e" filled="f" strokecolor="#ffffae" strokeweight=".08194mm">
                  <v:path arrowok="t"/>
                </v:shape>
                <v:shape id="Graphic 288" o:spid="_x0000_s1312" style="position:absolute;left:2633;top:25618;width:1733;height:305;visibility:visible;mso-wrap-style:square;v-text-anchor:top" coordsize="173355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p6erwA&#10;AADdAAAADwAAAGRycy9kb3ducmV2LnhtbERPuwrCMBTdBf8hXMFNUzsUraZSRMHVx+B4aa5taXNT&#10;mqjVrzeD4Hg47812MK14Uu9qywoW8wgEcWF1zaWC6+UwW4JwHllja5kUvMnBNhuPNphq++ITPc++&#10;FCGEXYoKKu+7VEpXVGTQzW1HHLi77Q36APtS6h5fIdy0Mo6iRBqsOTRU2NGuoqI5P4yClbSUf6hJ&#10;9shxXsrE8rK+KTWdDPkahKfB/8U/91EriONV2B/ehCcgs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+mnp6vAAAAN0AAAAPAAAAAAAAAAAAAAAAAJgCAABkcnMvZG93bnJldi54&#10;bWxQSwUGAAAAAAQABAD1AAAAgQMAAAAA&#10;" path="m5356,8588r-2758,l3111,7869r100,-140l3901,7088,5443,6236r937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101846,23229r-4176,l95877,22395,93342,19057r-634,-2004l92830,12486,98511,6021r3472,l103621,6824r1246,1553l98941,8377r-1077,517l96089,10958r-444,1528l95736,17053r346,1275l97835,20356r1099,507l107540,20863r,159l104646,21022r-1164,1373l101846,23229xem107540,20863r-5979,l102663,20356r1776,-2028l104797,17053r63,-4567l104389,10958,102582,8894r-1084,-517l104910,8377r,-1986l107540,6391r,14472xem101624,30064r-3697,l96304,29610,93577,27613r7989,l102258,27434r1437,-1057l104181,25638r401,-1528l104646,21022r2894,l107462,24110r-74,514l107272,25423r-976,2011l106209,27613r-845,867l103047,29747r-1423,317xem98389,27613r-4639,l93238,26377r41,-1753l96057,25036r113,859l96418,26377r1312,1057l98389,27613xem120873,23610r-4415,l114503,22853r-2880,-3036l111066,18169r-29,-6440l111372,10718r334,-866l114583,6789r1857,-768l121011,6021r1834,768l124314,8366r-6828,l116384,8806r-1789,1754l114102,11729r-92,1465l126409,13194r-7,2345l113852,15539r106,1852l114479,18810r1880,1965l117456,21233r7534,l122476,23134r-1603,476xem126409,13194r-3007,l123295,12004r-37,-275l122916,10718,121325,8806r-143,l120240,8366r4074,l125698,9852r623,1877l126409,13194xem124990,21233r-4904,l120877,20990r1528,-1173l122940,19014r473,-1324l122387,17690r3930,479l125873,19817r-883,1416xem143574,23229r-2853,l140609,10961r-125,-324l140402,10423r-121,-314l140165,9806r-484,-514l138363,8493r-5695,l133731,6929r1758,-908l138841,6021r4637,4402l143574,23229xem132756,23229r-2852,l129904,6401r2567,l132471,8493r2928,l133196,10423r-440,1461l132756,23229xem156076,9581r-757,-426l154610,8947r-4122,l151143,7757r648,-817l152850,6211r613,-190l155090,6021r605,190l155877,6211r1181,729l156076,9581xem150773,23229r-2852,l147921,6211r2567,l150488,8947r2939,l150773,13215r,10014xem167777,23610r-4416,l161407,22853r-2880,-3036l157970,18169r-30,-6440l158275,10718r334,-866l161487,6789r1857,-768l167914,6021r1835,768l171218,8366r-6828,l163287,8806r-1788,1754l161006,11729r-92,1465l173312,13194r-7,2345l160756,15539r105,1852l161382,18810r1881,1965l164359,21233r7535,l169379,23134r-1602,476xem173312,13194r-3007,l170199,12004r-37,-275l169820,10718,168229,8806r-143,l167143,8366r4075,l172601,9852r624,1877l173312,13194xem171894,21233r-4904,l167781,20990r1528,-1173l169844,19014r473,-1324l169291,17690r3930,479l172777,19817r-883,1416xe" fillcolor="black" stroked="f">
                  <v:path arrowok="t"/>
                </v:shape>
                <v:shape id="Graphic 289" o:spid="_x0000_s1313" style="position:absolute;left:1254;top:33257;width:4490;height:1747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/CBcYA&#10;AADdAAAADwAAAGRycy9kb3ducmV2LnhtbESPQWvCQBSE7wX/w/KEXoruJodSo6uIKHjopVYUb8/s&#10;M4lm34bsNkn/fbdQ6HGYmW+YxWqwteio9ZVjDclUgSDOnam40HD83E3eQPiAbLB2TBq+ycNqOXpa&#10;YGZczx/UHUIhIoR9hhrKEJpMSp+XZNFPXUMcvZtrLYYo20KaFvsIt7VMlXqVFiuOCyU2tCkpfxy+&#10;rIbz/ZxcLyFv3PWkcNPvty/vndL6eTys5yACDeE//NfeGw1pOkvg9018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/CBcYAAADdAAAADwAAAAAAAAAAAAAAAACYAgAAZHJz&#10;L2Rvd25yZXYueG1sUEsFBgAAAAAEAAQA9QAAAIsDAAAAAA==&#10;" path="m418929,174062r-389427,l18018,171743,8640,165421,2318,156043,,144560,,29502,2318,18018,8640,8640,18018,2318,29502,,418929,r11484,2318l439790,8640r6323,9378l448431,29502r,115058l446113,156043r-6323,9378l430413,171743r-11484,2319xe" fillcolor="#f5b67a" stroked="f">
                  <v:path arrowok="t"/>
                </v:shape>
                <v:shape id="Graphic 290" o:spid="_x0000_s1314" style="position:absolute;left:1254;top:33257;width:4490;height:1747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tYbcYA&#10;AADdAAAADwAAAGRycy9kb3ducmV2LnhtbESPQWsCMRSE74X+h/AEbzXrHqyuRpFKoS300K3en5vn&#10;ZnXzEjdRt/31TaHQ4zAz3zCLVW9bcaUuNI4VjEcZCOLK6YZrBdvP54cpiBCRNbaOScEXBVgt7+8W&#10;WGh34w+6lrEWCcKhQAUmRl9IGSpDFsPIeeLkHVxnMSbZ1VJ3eEtw28o8yybSYsNpwaCnJ0PVqbxY&#10;BTu/92/f76+uGhtZnjc0fZwcg1LDQb+eg4jUx//wX/tFK8jzWQ6/b9IT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KtYbcYAAADdAAAADwAAAAAAAAAAAAAAAACYAgAAZHJz&#10;L2Rvd25yZXYueG1sUEsFBgAAAAAEAAQA9QAAAIsDAAAAAA==&#10;" path="m,29502l,144560r2318,11483l8640,165421r9378,6322l29502,174062r389427,l430413,171743r9377,-6322l446113,156043r2318,-11483l448431,29502,446113,18018,439790,8640,430413,2318,418929,,29502,,18018,2318,8640,8640,2318,18018,,29502xe" filled="f" strokeweight=".08194mm">
                  <v:path arrowok="t"/>
                </v:shape>
                <v:shape id="Graphic 291" o:spid="_x0000_s1315" style="position:absolute;left:1254;top:33700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TknsUA&#10;AADdAAAADwAAAGRycy9kb3ducmV2LnhtbESPQWsCMRSE7wX/Q3iCt5p1LaWuRpFCQU9Fd+n5uXlu&#10;FjcvaxJ1+++bQqHHYWa+YVabwXbiTj60jhXMphkI4trplhsFVfnx/AYiRGSNnWNS8E0BNuvR0woL&#10;7R58oPsxNiJBOBSowMTYF1KG2pDFMHU9cfLOzluMSfpGao+PBLedzLPsVVpsOS0Y7OndUH053qwC&#10;vzdXfy4/F656qavTfGu+ZuVBqcl42C5BRBrif/ivvdMK8nwxh9836Qn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dOSexQAAAN0AAAAPAAAAAAAAAAAAAAAAAJgCAABkcnMv&#10;ZG93bnJldi54bWxQSwUGAAAAAAQABAD1AAAAigMAAAAA&#10;" path="m,l448431,e" filled="f" strokeweight=".08194mm">
                  <v:path arrowok="t"/>
                </v:shape>
                <v:shape id="Graphic 292" o:spid="_x0000_s1316" style="position:absolute;left:1986;top:33910;width:247;height:242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XDSMcA&#10;AADdAAAADwAAAGRycy9kb3ducmV2LnhtbESPQUsDMRSE74L/IbxCL9Jmu9bSrk2LFAoierC20ONj&#10;89xsTV7WJLbrvzeC4HGYmW+Y5bp3VpwpxNazgsm4AEFce91yo2D/th3NQcSErNF6JgXfFGG9ur5a&#10;YqX9hV/pvEuNyBCOFSowKXWVlLE25DCOfUecvXcfHKYsQyN1wEuGOyvLophJhy3nBYMdbQzVH7sv&#10;pyBsTubJ3vnblxs5WRyeP/ujnRqlhoP+4R5Eoj79h//aj1pBWS6m8PsmPw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Vw0j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293" o:spid="_x0000_s1317" type="#_x0000_t75" style="position:absolute;left:1372;top:33759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ONjbGAAAA3QAAAA8AAABkcnMvZG93bnJldi54bWxEj0FrwkAUhO9C/8PyCr1I3TSSkkRXaQvF&#10;elRLwdsj+5qEZt+G3dXEf98VBI/DzHzDLNej6cSZnG8tK3iZJSCIK6tbrhV8Hz6fcxA+IGvsLJOC&#10;C3lYrx4mSyy1HXhH532oRYSwL1FBE0JfSumrhgz6me2Jo/drncEQpauldjhEuOlkmiSv0mDLcaHB&#10;nj4aqv72J6MgN/Nav+fb+eZYuEPW/pyGIpsq9fQ4vi1ABBrDPXxrf2kFaVpkcH0Tn4Bc/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842NsYAAADdAAAADwAAAAAAAAAAAAAA&#10;AACfAgAAZHJzL2Rvd25yZXYueG1sUEsFBgAAAAAEAAQA9wAAAJIDAAAAAA==&#10;">
                  <v:imagedata r:id="rId212" o:title=""/>
                </v:shape>
                <v:shape id="Graphic 294" o:spid="_x0000_s1318" style="position:absolute;left:1254;top:34290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xjNMQA&#10;AADdAAAADwAAAGRycy9kb3ducmV2LnhtbESPQWsCMRSE74X+h/AKvdVs9yB2axQRCj0pRg8eH5vX&#10;zeLmZd2ka/TXN4LQ4zAz3zDzZXKdGGkIrWcF75MCBHHtTcuNgsP+620GIkRkg51nUnClAMvF89Mc&#10;K+MvvKNRx0ZkCIcKFdgY+0rKUFtyGCa+J87ejx8cxiyHRpoBLxnuOlkWxVQ6bDkvWOxpbak+6V+n&#10;YGPHtF2fbxr16mhv2pab1DulXl/S6hNEpBT/w4/2t1FQlh9TuL/JT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sYzTEAAAA3QAAAA8AAAAAAAAAAAAAAAAAmAIAAGRycy9k&#10;b3ducmV2LnhtbFBLBQYAAAAABAAEAPUAAACJAwAAAAA=&#10;" path="m,l448431,e" filled="f" strokecolor="#ffffae" strokeweight=".08194mm">
                  <v:path arrowok="t"/>
                </v:shape>
                <v:shape id="Graphic 295" o:spid="_x0000_s1319" style="position:absolute;left:2249;top:33375;width:2477;height:305;visibility:visible;mso-wrap-style:square;v-text-anchor:top" coordsize="24765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stncYA&#10;AADdAAAADwAAAGRycy9kb3ducmV2LnhtbESPQWvCQBSE74X+h+UJ3urGILVGV6mFQgserApen9ln&#10;Esy+jdk12f57Vyj0OMzMN8xiFUwtOmpdZVnBeJSAIM6trrhQcNh/vryBcB5ZY22ZFPySg9Xy+WmB&#10;mbY9/1C384WIEHYZKii9bzIpXV6SQTeyDXH0zrY16KNsC6lb7CPc1DJNkldpsOK4UGJDHyXll93N&#10;KNDX9W27OfZNV83s5nA6h+/JJSg1HIT3OQhPwf+H/9pfWkGazqbweBOfgF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sstncYAAADdAAAADwAAAAAAAAAAAAAAAACYAgAAZHJz&#10;L2Rvd25yZXYueG1sUEsFBgAAAAAEAAQA9QAAAIsDAAAAAA==&#10;" path="m5356,8989r-2758,l3111,8271r100,-141l3901,7489,5443,6637r937,-215l8915,6422r1268,370l12380,8271r302,380l5993,8651r-637,338xem2852,30085l,30085,,6792r2598,l2598,8989r2758,l4985,9187,3045,11497r-406,1429l2577,17476r411,1507l4740,21117r1091,549l12593,21666r-189,222l2852,21888r,8197xem12593,21666r-4248,l9441,21117r1799,-2134l11652,17476r42,-4550l11299,11497r-49,-176l9482,9187,8429,8651r4253,l13107,9187r1221,2817l14504,12926r-28,4550l14299,18363r-1239,2754l12593,21666xem8570,24011r-2253,l5464,23811,3958,23008r-620,-507l2852,21888r9552,l12162,22173,9810,23645r-1240,366xem25985,24011r-3247,l21812,23821,17985,6803r2852,l20893,18627r164,701l21182,19863r369,595l22722,21332r6236,l27767,23061r-1782,950xem29076,21332r-3112,l27464,20458r532,-595l28501,18627r114,-278l28770,17250r,-10447l31623,6803r,14356l29076,21159r,173xem31623,23631r-2547,l29076,21159r2547,l31623,23631xem38727,23631r-2652,l36075,401r2853,l38928,8683r3283,l41001,9292r-248,271l39223,11384r-404,1225l38834,17845r136,719l40413,20930r971,588l38727,21518r,2113xem48521,21666r-4111,l45488,21124r1817,-2169l47617,17845r36,-5236l47322,11384,45576,9292,44353,8683r-5425,l40132,7176r1539,-754l44579,6422r6095,11423l49960,20078r-1439,1588xem45396,24011r-3986,l39854,23180,38727,21666r,-148l41384,21518r244,148l48521,21666r-1372,1514l45396,24011xem56934,23631r-2853,l54081,401r2853,l56934,23631xem64217,3676r-2852,l61365,401r2852,l64217,3676xem64217,23631r-2852,l61365,6803r2852,l64217,23631xem77185,24011r-4142,l71191,23258,68388,20244r-700,-2159l67780,12969,73913,6422r3275,l78296,6764r238,l81009,8729r-6884,l72867,9282r-1795,2056l70625,12969r97,4862l71001,18891r57,215l72790,21156r1130,510l80805,21666r-2071,1799l77185,24011xem79308,12169r-100,-422l79111,11338r-71,-296l78572,10194,77234,9053r-920,-324l81009,8729r743,1313l81942,11042r56,296l82076,11747r-2768,422xem80805,21666r-4370,l77830,21156r-278,l78868,19951r379,-845l79343,18891r111,-806l79540,17462r2810,369l82180,18891r-34,215l82041,19761r-724,1395l80805,21666xem88847,23631r-3254,l85593,20377r3254,l88847,23631xem97325,6803r-2842,l94585,3042r479,-1289l95546,1155,96927,232,97895,r2451,l101533,232r280,l101408,2619r-3004,l97504,3545r-179,691l97325,6803xem100600,9021r-8631,l91969,6803r8631,l100600,9021xem97325,23631r-2842,l94483,9021r2842,l97325,23631xem105686,3676r-2852,l102834,401r2852,l105686,3676xem105686,23631r-2852,l102834,6803r2852,l105686,23631xem123703,23631r-2853,l120738,11363r-125,-324l120531,10824r-121,-313l120294,10208r-484,-514l118492,8894r-5694,l113860,7331r1758,-909l118970,6422r4637,4402l123703,23631xem112885,23631r-2852,l110033,6803r2567,l112600,8894r2928,l113326,10824r-441,1461l112885,23631xem137099,24011r-4415,l130729,23254r-2880,-3035l127293,18571r-30,-6441l127598,11120r334,-866l130809,7190r1857,-768l137237,6422r1835,768l140540,8768r-6828,l132610,9208r-1789,1753l130328,12130r-91,1465l142635,13595r-7,2345l130078,15940r106,1853l130705,19212r1880,1965l133682,21634r7534,l138702,23536r-1603,475xem142635,13595r-3007,l139521,12405r-37,-275l139142,11120,137551,9208r-143,l136466,8768r4074,l141924,10254r623,1876l142635,13595xem141216,21634r-4904,l137103,21391r1528,-1172l139167,19416r472,-1324l138613,18092r3931,479l142100,20219r-884,1415xem162398,30085r-18909,l143489,28026r18909,l162398,30085xem175982,21666r-4462,l172530,21367r1230,-1039l174077,19638r-101,-1479l173617,17715r-769,-507l171876,16888r-3641,-916l166784,15514r-1620,-774l164552,14208r-478,-782l163679,12697r3,-2873l164025,9183r106,-197l168393,6422r3294,l173893,7264r130,l174915,7887r646,881l168605,8768r-937,218l166585,9824r-315,532l166376,11525r5870,2437l173651,14402r3363,3313l177014,19638r-164,525l176735,20532r-753,1134xem173591,11525l171020,8768r4541,l176380,11145r-2789,380xem171548,24011r-3507,l166372,23557r-3151,-3919l163160,19293r-122,-690l165858,18159r61,444l166013,19293r440,870l167904,21367r1010,299l175982,21666r-359,542l174820,22860r-2092,922l171548,24011xem183764,6803r-2842,l180922,2630,183764,918r,5885xem186627,9021r-7796,l178831,6803r7796,l186627,9021xem184010,20662r-2980,l180922,9021r2842,l183813,20198r99,232l184010,20662xem187039,23599r-4153,l181905,23036r-402,-433l181038,21532r-6,-683l184172,20849r376,226l186627,21075r249,1528l186947,23036r92,563xem191734,11979r-2789,-380l189065,11039r53,-250l195087,6422r2880,l199132,6591r1796,676l201590,7693r846,1022l195047,8715r-1256,299l192509,9958r-256,450l192129,10627r-92,162l191831,11599r-97,380xem195326,24011r-2972,l190931,23561r-1986,-1810l188584,20909r-85,-2743l188636,17616r551,-999l189292,16426r97,-176l197375,13659r1698,-328l200164,12951r-71,-2162l199968,10408r-152,-267l198540,9014r-195,l197342,8715r5094,l202731,9359r130,599l202955,10408r92,4772l200164,15180r-1035,422l197576,15962r-3246,464l193499,16617r-2008,3253l191780,20504r1155,1014l193707,21751r6454,l199505,22311r-1014,672l197078,23561r-706,267l195326,24011xem200161,21751r-4094,l196982,21518r1088,-609l200164,15180r2883,l203108,20909r104,609l200434,21518r-273,233xem203907,23561r-2975,l200656,22983r-179,-672l200393,21518r2819,l203252,21751r96,560l203587,22983r320,578xem210829,6803r-2842,l207987,2630,210829,918r,5885xem213691,9021r-7796,l205895,6803r7796,l213691,9021xem211075,20662r-2980,l207987,9021r2842,l210878,20198r98,232l211075,20662xem214103,23599r-4152,l208969,23036r-401,-433l208103,21532r-6,-683l211237,20849r376,226l213691,21075r250,1528l214011,23036r92,563xem224422,24011r-3246,l220250,23821,216422,6803r2852,l219331,18627r163,701l219619,19863r370,595l221159,21332r6236,l226204,23061r-1782,950xem227514,21332r-3113,l225901,20458r532,-595l226939,18627r114,-278l227208,17250r,-10447l230060,6803r,14356l227514,21159r,173xem230060,23631r-2546,l227514,21159r2546,l230060,23631xem246338,21666r-4462,l242885,21367r1230,-1039l244432,19638r-100,-1479l243973,17715r-770,-507l242231,16888r-3640,-916l237140,15514r-1620,-774l234907,14208r-478,-782l234034,12697r3,-2873l234381,9183r106,-197l238749,6422r3294,l244249,7264r129,l245270,7887r646,881l238960,8768r-936,218l236940,9824r-314,532l236731,11525r5870,2437l244006,14402r3363,3313l247369,19638r-163,525l247091,20532r-753,1134xem243946,11525l241376,8768r4540,l246735,11145r-2789,380xem241904,24011r-3507,l236728,23557r-3152,-3919l233515,19293r-122,-690l236214,18159r60,444l236369,19293r440,870l238260,21367r1010,299l246338,21666r-360,542l245175,22860r-2091,922l241904,24011xe" fillcolor="black" stroked="f">
                  <v:path arrowok="t"/>
                </v:shape>
                <v:shape id="Graphic 296" o:spid="_x0000_s1320" style="position:absolute;left:1254;top:61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VrmMQA&#10;AADdAAAADwAAAGRycy9kb3ducmV2LnhtbERPz2vCMBS+D/wfwhN2GZrYw5i1qYg48LDLnCjens2z&#10;rTYvpcna7r9fDoMdP77f2Xq0jeip87VjDYu5AkFcOFNzqeH49T57A+EDssHGMWn4IQ/rfPKUYWrc&#10;wJ/UH0IpYgj7FDVUIbSplL6oyKKfu5Y4cjfXWQwRdqU0HQ4x3DYyUepVWqw5NlTY0rai4nH4thrO&#10;9/PieglF664nhdthv3v56JXWz9NxswIRaAz/4j/33mhIkmWcG9/EJ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Va5jEAAAA3QAAAA8AAAAAAAAAAAAAAAAAmAIAAGRycy9k&#10;b3ducmV2LnhtbFBLBQYAAAAABAAEAPUAAACJAwAAAAA=&#10;" path="m418929,174062r-389427,l18018,171743,8640,165421,2318,156043,,144560,,29502,2318,18018,8640,8640,18018,2318,29502,,418929,r11484,2318l439790,8640r6323,9378l448431,29502r,115058l446113,156043r-6323,9378l430413,171743r-11484,2319xe" fillcolor="#f5b67a" stroked="f">
                  <v:path arrowok="t"/>
                </v:shape>
                <v:shape id="Graphic 297" o:spid="_x0000_s1321" style="position:absolute;left:1254;top:61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/KHMYA&#10;AADdAAAADwAAAGRycy9kb3ducmV2LnhtbESPQWsCMRSE74L/ITyhN826B6tboxRFqAUP3bb3183r&#10;ZtvNS9xE3fbXN4LQ4zAz3zDLdW9bcaYuNI4VTCcZCOLK6YZrBW+vu/EcRIjIGlvHpOCHAqxXw8ES&#10;C+0u/ELnMtYiQTgUqMDE6AspQ2XIYpg4T5y8T9dZjEl2tdQdXhLctjLPspm02HBaMOhpY6j6Lk9W&#10;wbv/8M+/h72rpkaWxy3N72dfQam7Uf/4ACJSH//Dt/aTVpDniwVc36Qn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g/KHMYAAADdAAAADwAAAAAAAAAAAAAAAACYAgAAZHJz&#10;L2Rvd25yZXYueG1sUEsFBgAAAAAEAAQA9QAAAIsDAAAAAA==&#10;" path="m,29502l,144560r2318,11483l8640,165421r9378,6322l29502,174062r389427,l430413,171743r9377,-6322l446113,156043r2318,-11483l448431,29502,446113,18018,439790,8640,430413,2318,418929,,29502,,18018,2318,8640,8640,2318,18018,,29502xe" filled="f" strokeweight=".08194mm">
                  <v:path arrowok="t"/>
                </v:shape>
                <v:shape id="Graphic 298" o:spid="_x0000_s1322" style="position:absolute;left:1254;top:503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3g88IA&#10;AADdAAAADwAAAGRycy9kb3ducmV2LnhtbERPz2vCMBS+D/Y/hDfwNlN1DFcbRYSBO4m2eH5rXpti&#10;81KTTLv/3hwGO358v4vNaHtxIx86xwpm0wwEce10x62Cqvx8XYIIEVlj75gU/FKAzfr5qcBcuzsf&#10;6XaKrUghHHJUYGIccilDbchimLqBOHGN8xZjgr6V2uM9hdtezrPsXVrsODUYHGhnqL6cfqwC/2Wu&#10;vikPH656q6vvxdacZ+VRqcnLuF2BiDTGf/Gfe68VzBdZ2p/epCc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TeDzwgAAAN0AAAAPAAAAAAAAAAAAAAAAAJgCAABkcnMvZG93&#10;bnJldi54bWxQSwUGAAAAAAQABAD1AAAAhwMAAAAA&#10;" path="m,l448431,e" filled="f" strokeweight=".08194mm">
                  <v:path arrowok="t"/>
                </v:shape>
                <v:shape id="Graphic 299" o:spid="_x0000_s1323" style="position:absolute;left:1986;top:713;width:247;height:242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n6yscA&#10;AADdAAAADwAAAGRycy9kb3ducmV2LnhtbESPQUsDMRSE74L/IbxCL9Jmt7Wia9MihYJIe2it4PGx&#10;eW62Ji9rEtv13zeC4HGYmW+Y+bJ3VpwoxNazgnJcgCCuvW65UXB4XY/uQcSErNF6JgU/FGG5uL6a&#10;Y6X9mXd02qdGZAjHChWYlLpKylgbchjHviPO3ocPDlOWoZE64DnDnZWToriTDlvOCwY7WhmqP/ff&#10;TkFYHc2Lnfnp9kaWD2+br/7d3hqlhoP+6RFEoj79h//az1rBZFqU8PsmPwG5u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9J+sr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300" o:spid="_x0000_s1324" type="#_x0000_t75" style="position:absolute;left:1372;top:562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MNFjGAAAA3QAAAA8AAABkcnMvZG93bnJldi54bWxEj09rwkAUxO+FfoflFXqRujFBiamrqFCq&#10;R/9Q6O2RfU1Cs2/D7mrSb+8KQo/DzPyGWawG04orOd9YVjAZJyCIS6sbrhScTx9vOQgfkDW2lknB&#10;H3lYLZ+fFlho2/OBrsdQiQhhX6CCOoSukNKXNRn0Y9sRR+/HOoMhSldJ7bCPcNPKNElm0mDDcaHG&#10;jrY1lb/Hi1GQm6zSm3yffX7P3WnafF36+XSk1OvLsH4HEWgI/+FHe6cVpFmSwv1NfAJye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sw0WMYAAADdAAAADwAAAAAAAAAAAAAA&#10;AACfAgAAZHJzL2Rvd25yZXYueG1sUEsFBgAAAAAEAAQA9wAAAJIDAAAAAA==&#10;">
                  <v:imagedata r:id="rId212" o:title=""/>
                </v:shape>
                <v:shape id="Graphic 301" o:spid="_x0000_s1325" style="position:absolute;left:1254;top:1093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atsQA&#10;AADdAAAADwAAAGRycy9kb3ducmV2LnhtbESPwWrDMBBE74H+g9hCb7FcB0pwo4QQKOSUUrWHHBdr&#10;a5lYK8dSHDVfXxUKOQ4z84ZZbZLrxURj6DwreC5KEMSNNx23Cr4+3+ZLECEiG+w9k4IfCrBZP8xW&#10;WBt/5Q+adGxFhnCoUYGNcailDI0lh6HwA3H2vv3oMGY5ttKMeM1w18uqLF+kw47zgsWBdpaak744&#10;BQc7pffd+aZRb4/2pm11SINT6ukxbV9BRErxHv5v742CalEu4O9Nfg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wWrbEAAAA3QAAAA8AAAAAAAAAAAAAAAAAmAIAAGRycy9k&#10;b3ducmV2LnhtbFBLBQYAAAAABAAEAPUAAACJAwAAAAA=&#10;" path="m,l448431,e" filled="f" strokecolor="#ffffae" strokeweight=".08194mm">
                  <v:path arrowok="t"/>
                </v:shape>
                <v:shape id="Graphic 302" o:spid="_x0000_s1326" style="position:absolute;left:2161;top:178;width:2591;height:305;visibility:visible;mso-wrap-style:square;v-text-anchor:top" coordsize="259079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Jj8cYA&#10;AADdAAAADwAAAGRycy9kb3ducmV2LnhtbESPXUvDMBSG7wX/QziCN7IlbjpKt2zIhuIEhX38gENz&#10;1pQ1J6WJbeevXwTBy5f34+FdrAZXi47aUHnW8DhWIIgLbyouNRwPr6MMRIjIBmvPpOFCAVbL25sF&#10;5sb3vKNuH0uRRjjkqMHG2ORShsKSwzD2DXHyTr51GJNsS2la7NO4q+VEqZl0WHEiWGxobak4779d&#10;4jb9m/38Oneosu3D7PljM80uP1rf3w0vcxCRhvgf/mu/Gw2TqXqC3zfpCc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Jj8cYAAADdAAAADwAAAAAAAAAAAAAAAACYAgAAZHJz&#10;L2Rvd25yZXYueG1sUEsFBgAAAAAEAAQA9QAAAIsDAAAAAA==&#10;" path="m5356,8989r-2758,l3111,8271r100,-141l3901,7489,5443,6637r937,-215l8915,6422r1268,370l12380,8271r302,380l5993,8651r-637,338xem2852,30085l,30085,,6792r2598,l2598,8989r2758,l4985,9187,3045,11497r-406,1429l2577,17476r411,1507l4740,21117r1091,549l12593,21666r-189,222l2852,21888r,8197xem12593,21666r-4248,l9441,21117r1799,-2134l11652,17476r42,-4550l11299,11497r-49,-176l9482,9187,8429,8651r4253,l13107,9187r1221,2817l14504,12926r-28,4550l14299,18363r-1239,2754l12593,21666xem8570,24011r-2253,l5464,23811,3957,23008r-619,-507l2852,21888r9552,l12162,22173,9810,23645r-1240,366xem25985,24011r-3247,l21812,23821,17985,6803r2852,l20893,18627r164,701l21182,19863r369,595l22722,21332r6236,l27767,23061r-1782,950xem29076,21332r-3112,l27464,20458r532,-595l28501,18627r114,-278l28770,17250r,-10447l31623,6803r,14356l29076,21159r,173xem31623,23631r-2547,l29076,21159r2547,l31623,23631xem38727,23631r-2652,l36075,401r2853,l38928,8683r3283,l41001,9292r-248,271l39223,11384r-404,1225l38834,17845r136,719l40413,20930r971,588l38727,21518r,2113xem48521,21666r-4111,l45488,21124r1817,-2169l47617,17845r36,-5236l47322,11384,45576,9292,44353,8683r-5425,l40132,7176r1539,-754l44579,6422r6095,11423l49960,20078r-1439,1588xem45396,24011r-3986,l39854,23180,38727,21666r,-148l41384,21518r244,148l48521,21666r-1372,1514l45396,24011xem56934,23631r-2853,l54081,401r2853,l56934,23631xem64217,3676r-2852,l61365,401r2852,l64217,3676xem64217,23631r-2852,l61365,6803r2852,l64217,23631xem77185,24011r-4142,l71191,23258,68388,20244r-700,-2159l67780,12969,73913,6422r3275,l78296,6764r238,l81009,8729r-6884,l72867,9282r-1795,2056l70625,12969r97,4862l71001,18891r57,215l72790,21156r1130,510l80805,21666r-2071,1799l77185,24011xem79308,12169r-100,-422l79111,11338r-71,-296l78572,10194,77234,9053r-920,-324l81009,8729r743,1313l81942,11042r56,296l82076,11747r-2768,422xem80805,21666r-4370,l77830,21156r-278,l78868,19951r379,-845l79343,18891r111,-806l79540,17462r2810,369l82180,18891r-34,215l82041,19761r-724,1395l80805,21666xem88847,23631r-3254,l85593,20377r3254,l88847,23631xem97325,6803r-2842,l94585,3042r479,-1289l95546,1155,96927,232,97895,r2451,l101533,232r280,l101408,2619r-3004,l97504,3545r-179,691l97325,6803xem100600,9021r-8631,l91969,6803r8631,l100600,9021xem97325,23631r-2842,l94483,9021r2842,l97325,23631xem105686,3676r-2852,l102834,401r2852,l105686,3676xem105686,23631r-2852,l102834,6803r2852,l105686,23631xem123703,23631r-2853,l120738,11363r-125,-324l120531,10824r-121,-313l120294,10208r-484,-514l118492,8894r-5694,l113860,7331r1758,-909l118970,6422r4637,4402l123703,23631xem112885,23631r-2852,l110033,6803r2567,l112600,8894r2928,l113326,10824r-441,1461l112885,23631xem137099,24011r-4415,l130729,23254r-2880,-3035l127293,18571r-30,-6441l127598,11120r334,-866l130809,7190r1857,-768l137237,6422r1835,768l140540,8768r-6828,l132610,9208r-1789,1753l130328,12130r-91,1465l142635,13595r-7,2345l130078,15940r106,1853l130705,19212r1880,1965l133682,21634r7534,l138702,23536r-1603,475xem142635,13595r-3007,l139521,12405r-37,-275l139142,11120,137551,9208r-143,l136466,8768r4074,l141924,10254r623,1876l142635,13595xem141216,21634r-4904,l137103,21391r1528,-1172l139166,19416r473,-1324l138613,18092r3931,479l142100,20219r-884,1415xem162398,30085r-18909,l143489,28026r18909,l162398,30085xem172302,9982r-757,-426l170836,9349r-4122,l167369,8158r648,-817l169076,6613r613,-191l171316,6422r606,191l172103,6613r1182,728l172302,9982xem166999,23631r-2852,l164147,6613r2567,l166714,9349r2939,l166999,13616r,10015xem184003,24011r-4415,l177633,23254r-2880,-3035l174196,18571r-30,-6441l174502,11120r334,-866l177713,7190r1857,-768l184141,6422r1834,768l187444,8768r-6828,l179514,9208r-1789,1753l177232,12130r-92,1465l189539,13595r-7,2345l176982,15940r105,1853l177609,19212r1880,1965l180586,21634r7534,l185605,23536r-1602,475xem189539,13595r-3007,l186425,12405r-37,-275l186046,11120,184455,9208r-143,l183370,8768r4074,l188827,10254r624,1876l189539,13595xem188120,21634r-4904,l184007,21391r1528,-1172l186070,19416r473,-1324l185517,18092r3930,479l189003,20219r-883,1415xem195347,11979r-2789,-380l192677,11039r54,-250l192812,10408r5887,-3986l201580,6422r1165,169l204541,7267r662,426l206048,8715r-7389,l197404,9014r-1282,944l195866,10408r-124,219l195650,10789r-206,810l195347,11979xem198939,24011r-2972,l194544,23561r-1986,-1810l192196,20909r-84,-2743l192248,17616r552,-999l192905,16426r8083,-2767l202686,13331r1091,-380l203706,10789r-125,-381l203428,10141,202153,9014r-195,l200955,8715r5093,l206344,9359r130,599l206568,10408r92,4772l203777,15180r-1035,422l201189,15962r-3247,464l197111,16617r-2007,3253l195393,20504r1155,1014l197320,21751r6454,l203118,22311r-1014,672l200691,23561r-706,267l198939,24011xem203774,21751r-4094,l200594,21518r1089,-609l203777,15180r2883,l206721,20909r104,609l204047,21518r-273,233xem207520,23561r-2975,l204269,22983r-179,-672l204006,21518r2818,l206864,21751r96,560l207200,22983r320,578xem222886,21666r-4462,l219433,21367r1231,-1039l220981,19638r-101,-1479l220521,17715r-769,-507l218780,16888r-3641,-916l213688,15514r-1620,-774l211455,14208r-478,-782l210582,12697r3,-2873l210929,9183r106,-197l211152,8768r4145,-2346l218591,6422r2206,842l220926,7264r893,623l222464,8768r-6956,l214572,8986r-1084,838l213174,10356r105,1169l219149,13962r1405,440l223917,17715r,1923l223754,20163r-115,369l222886,21666xem220495,11525l217924,8768r4540,l222769,9183r244,641l223074,9983r104,535l223283,11145r-2788,380xem218452,24011r-3507,l213276,23557r-3152,-3919l210063,19293r-122,-690l212762,18159r60,444l212917,19293r440,870l214808,21367r1010,299l222886,21666r-360,542l221723,22860r-2091,922l218452,24011xem235605,24011r-3825,l229875,23258r-2908,-3022l226241,18057r,-5958l227108,9792r3183,-2746l232055,6422r4394,l238340,7179r1551,1599l232710,8778r-1183,535l229646,11447r-463,1592l229178,17328r429,1518l230744,20236r780,891l232710,21666r7346,l239439,22296r-2479,1374l235605,24011xem240056,21666r-4508,l236724,21127r777,-891l238641,18846r436,-1518l239077,13039r-488,-1592l236710,9313r-1169,-535l239891,8778r1386,1430l241941,12099r36,5229l241686,18846r-1196,2281l240383,21332r-327,334xem259026,23631r-2852,l256061,11363r-124,-324l255855,10824r-121,-313l255618,10208r-484,-514l253816,8894r-5695,l249183,7331r1758,-909l254294,6422r4637,4402l259026,23631xem248209,23631r-2852,l245357,6803r2567,l247924,8894r2928,l248649,10824r-440,1461l248209,23631xe" fillcolor="black" stroked="f">
                  <v:path arrowok="t"/>
                </v:shape>
                <v:shape id="Graphic 303" o:spid="_x0000_s1327" style="position:absolute;left:54900;top:9208;width:7023;height:4928;visibility:visible;mso-wrap-style:square;v-text-anchor:top" coordsize="702310,4927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/JC8YA&#10;AADdAAAADwAAAGRycy9kb3ducmV2LnhtbESP3WrCQBSE7wXfYTmF3ojumlYtqatIoaWUEDD6AIfs&#10;yQ/Nng3ZVdO37xYKXg4z8w2z3Y+2E1cafOtYw3KhQBCXzrRcazif3ucvIHxANtg5Jg0/5GG/m062&#10;mBp34yNdi1CLCGGfooYmhD6V0pcNWfQL1xNHr3KDxRDlUEsz4C3CbScTpdbSYstxocGe3hoqv4uL&#10;1fDlD7NKbfJnW6g8z5KPrKJlpvXjw3h4BRFoDPfwf/vTaEie1Ar+3sQnIH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W/JC8YAAADdAAAADwAAAAAAAAAAAAAAAACYAgAAZHJz&#10;L2Rvd25yZXYueG1sUEsFBgAAAAAEAAQA9QAAAIsDAAAAAA==&#10;" path="m672647,492685r-643145,l18018,490366,8640,484044,2318,474666,,463182,,29502,2318,18018,8640,8640,18018,2318,29502,,672647,r11484,2318l693509,8640r6322,9378l702149,29502r,433680l699831,474666r-6322,9378l684131,490366r-11484,2319xe" fillcolor="#f5b67a" stroked="f">
                  <v:path arrowok="t"/>
                </v:shape>
                <v:shape id="Graphic 304" o:spid="_x0000_s1328" style="position:absolute;left:54900;top:9208;width:7023;height:4928;visibility:visible;mso-wrap-style:square;v-text-anchor:top" coordsize="702310,4927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0jC8YA&#10;AADdAAAADwAAAGRycy9kb3ducmV2LnhtbESPT2vCQBTE7wW/w/KE3upGhVCjq4igthehqX/w9sg+&#10;k2D2bcyuJv32bqHQ4zAzv2Fmi85U4kGNKy0rGA4iEMSZ1SXnCvbf67d3EM4ja6wsk4IfcrCY915m&#10;mGjb8hc9Up+LAGGXoILC+zqR0mUFGXQDWxMH72Ibgz7IJpe6wTbATSVHURRLgyWHhQJrWhWUXdO7&#10;UWAm8hjfLsN8s/tM3aE9be/6PFbqtd8tpyA8df4//Nf+0ApG4yiG3zfhCcj5E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50jC8YAAADdAAAADwAAAAAAAAAAAAAAAACYAgAAZHJz&#10;L2Rvd25yZXYueG1sUEsFBgAAAAAEAAQA9QAAAIsDAAAAAA==&#10;" path="m,29502l,463182r2318,11484l8640,484044r9378,6322l29502,492685r643145,l684131,490366r9378,-6322l699831,474666r2318,-11484l702149,29502,699831,18018,693509,8640,684131,2318,672647,,29502,,18018,2318,8640,8640,2318,18018,,29502xe" filled="f" strokeweight=".08194mm">
                  <v:path arrowok="t"/>
                </v:shape>
                <v:shape id="Graphic 305" o:spid="_x0000_s1329" style="position:absolute;left:54900;top:9651;width:7023;height:12;visibility:visible;mso-wrap-style:square;v-text-anchor:top" coordsize="702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YxbMYA&#10;AADdAAAADwAAAGRycy9kb3ducmV2LnhtbESPQWvCQBSE7wX/w/KE3upuLVSJrlIKlYYiGBX0+Mg+&#10;k2D2bZpdNf57VxA8DjPzDTOdd7YWZ2p95VjD+0CBIM6dqbjQsN38vI1B+IBssHZMGq7kYT7rvUwx&#10;Me7CGZ3XoRARwj5BDWUITSKlz0uy6AeuIY7ewbUWQ5RtIU2Llwi3tRwq9SktVhwXSmzou6T8uD5Z&#10;DYv//WKU7UxYXtNcjbNVevozqdav/e5rAiJQF57hR/vXaBh+qBHc38Qn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YxbMYAAADdAAAADwAAAAAAAAAAAAAAAACYAgAAZHJz&#10;L2Rvd25yZXYueG1sUEsFBgAAAAAEAAQA9QAAAIsDAAAAAA==&#10;" path="m,l702149,e" filled="f" strokeweight=".08194mm">
                  <v:path arrowok="t"/>
                </v:shape>
                <v:shape id="Graphic 306" o:spid="_x0000_s1330" style="position:absolute;left:55632;top:9861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NTV8QA&#10;AADdAAAADwAAAGRycy9kb3ducmV2LnhtbERPy2oCMRTdF/oP4RbcFM2oVerUKEUQSmkX9QFdXibX&#10;ybTJzZhEHf/eLApdHs57vuycFWcKsfGsYDgoQBBXXjdcK9ht1/1nEDEha7SeScGVIiwX93dzLLW/&#10;8BedN6kWOYRjiQpMSm0pZawMOYwD3xJn7uCDw5RhqKUOeMnhzspRUUylw4Zzg8GWVoaq383JKQir&#10;H/NuJ378+SiHs/3Hsfu2T0ap3kP3+gIiUZf+xX/uN61gNC7y3PwmPwG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zU1fEAAAA3QAAAA8AAAAAAAAAAAAAAAAAmAIAAGRycy9k&#10;b3ducmV2LnhtbFBLBQYAAAAABAAEAPUAAACJ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307" o:spid="_x0000_s1331" type="#_x0000_t75" style="position:absolute;left:55018;top:9710;width:1670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vNYrGAAAA3QAAAA8AAABkcnMvZG93bnJldi54bWxEj0FrwkAUhO8F/8PyCl6Kbkyh1OgqtiKU&#10;nqpV8fjIvibB3bch+9T033cLhR6HmfmGmS9779SVutgENjAZZ6CIy2AbrgzsPzejZ1BRkC26wGTg&#10;myIsF4O7ORY23HhL151UKkE4FmigFmkLrWNZk8c4Di1x8r5C51GS7CptO7wluHc6z7In7bHhtFBj&#10;S681lefdxRtYt8f3w9Th5OEk7nzR0m/yjxdjhvf9agZKqJf/8F/7zRrIH7Mp/L5JT0Avf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m81isYAAADdAAAADwAAAAAAAAAAAAAA&#10;AACfAgAAZHJzL2Rvd25yZXYueG1sUEsFBgAAAAAEAAQA9wAAAJIDAAAAAA==&#10;">
                  <v:imagedata r:id="rId213" o:title=""/>
                </v:shape>
                <v:shape id="Image 308" o:spid="_x0000_s1332" type="#_x0000_t75" style="position:absolute;left:58301;top:9861;width:2073;height:8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9ofjFAAAA3QAAAA8AAABkcnMvZG93bnJldi54bWxET01rwkAQvQv9D8sUvNWNBmyJ2YgUWrUF&#10;oVG0xyE7TUKzsyG70eTfdw8Fj4/3na4H04grda62rGA+i0AQF1bXXCo4Hd+eXkA4j6yxsUwKRnKw&#10;zh4mKSba3viLrrkvRQhhl6CCyvs2kdIVFRl0M9sSB+7HdgZ9gF0pdYe3EG4auYiipTRYc2iosKXX&#10;iorfvDcKon7cPu8Pl++PzWc8nvv3bcnxRanp47BZgfA0+Lv4373TChbxPOwPb8ITkNk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PaH4xQAAAN0AAAAPAAAAAAAAAAAAAAAA&#10;AJ8CAABkcnMvZG93bnJldi54bWxQSwUGAAAAAAQABAD3AAAAkQMAAAAA&#10;">
                  <v:imagedata r:id="rId214" o:title=""/>
                </v:shape>
                <v:shape id="Graphic 309" o:spid="_x0000_s1333" style="position:absolute;left:54900;top:10241;width:7023;height:13;visibility:visible;mso-wrap-style:square;v-text-anchor:top" coordsize="702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l7Z8MA&#10;AADdAAAADwAAAGRycy9kb3ducmV2LnhtbESPX2sCMRDE3wv9DmELvtXcWZByNYoIQl+r1tK3Jdn7&#10;Qy+bI1n16qc3QqGPw8z8hlmsRt+rM8XUBTZQTgtQxDa4jhsDh/32+RVUEmSHfWAy8EsJVsvHhwVW&#10;Llz4g847aVSGcKrQQCsyVFon25LHNA0DcfbqED1KlrHRLuIlw32vZ0Ux1x47zgstDrRpyf7sTt6A&#10;Dp/ptC7jd3Ost1epv2wvG2vM5Glcv4ESGuU//Nd+dwZmL2UJ9zf5Ce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l7Z8MAAADdAAAADwAAAAAAAAAAAAAAAACYAgAAZHJzL2Rv&#10;d25yZXYueG1sUEsFBgAAAAAEAAQA9QAAAIgDAAAAAA==&#10;" path="m,l702149,e" filled="f" strokecolor="#ffffae" strokeweight=".08194mm">
                  <v:path arrowok="t"/>
                </v:shape>
                <v:shape id="Image 310" o:spid="_x0000_s1334" type="#_x0000_t75" style="position:absolute;left:55018;top:10772;width:389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lI2FrFAAAA3QAAAA8AAABkcnMvZG93bnJldi54bWxEj0FrwkAUhO9C/8PyCt50YwQt0VWsIJQe&#10;hKo9eHvJPpNg9m26uzXpv+8KgsdhZr5hluveNOJGzteWFUzGCQjiwuqaSwWn4270BsIHZI2NZVLw&#10;Rx7Wq5fBEjNtO/6i2yGUIkLYZ6igCqHNpPRFRQb92LbE0btYZzBE6UqpHXYRbhqZJslMGqw5LlTY&#10;0rai4nr4NQryQp5L5967T/PznZ8uc1fjPldq+NpvFiAC9eEZfrQ/tIJ0Oknh/iY+Abn6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5SNhaxQAAAN0AAAAPAAAAAAAAAAAAAAAA&#10;AJ8CAABkcnMvZG93bnJldi54bWxQSwUGAAAAAAQABAD3AAAAkQMAAAAA&#10;">
                  <v:imagedata r:id="rId215" o:title=""/>
                </v:shape>
                <v:shape id="Image 311" o:spid="_x0000_s1335" type="#_x0000_t75" style="position:absolute;left:61274;top:10772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Ks4jFAAAA3QAAAA8AAABkcnMvZG93bnJldi54bWxEj1FrwkAQhN8F/8OxQt90owHR6Cml0NKC&#10;UIzi85Jbk9DcXpq7Jum/7xUKfRxm5htmfxxto3rufO1Ew3KRgGIpnKml1HC9PM83oHwgMdQ4YQ3f&#10;7OF4mE72lBk3yJn7PJQqQsRnpKEKoc0QfVGxJb9wLUv07q6zFKLsSjQdDRFuG1wlyRot1RIXKmr5&#10;qeLiI/+yGuzWpMOt2eL7S3orx9Nnj2941/phNj7uQAUew3/4r/1qNKzSZQq/b+ITwMM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JyrOIxQAAAN0AAAAPAAAAAAAAAAAAAAAA&#10;AJ8CAABkcnMvZG93bnJldi54bWxQSwUGAAAAAAQABAD3AAAAkQMAAAAA&#10;">
                  <v:imagedata r:id="rId145" o:title=""/>
                </v:shape>
                <v:shape id="Graphic 312" o:spid="_x0000_s1336" style="position:absolute;left:54900;top:10772;width:7023;height:13;visibility:visible;mso-wrap-style:square;v-text-anchor:top" coordsize="702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7Y/8QA&#10;AADdAAAADwAAAGRycy9kb3ducmV2LnhtbESPX2sCMRDE3wt+h7BC32rubCnlahQRBF9rW0vflmTv&#10;D142R7Lq1U9vCoU+DjPzG2axGn2vzhRTF9hAOStAEdvgOm4MfLxvH15AJUF22AcmAz+UYLWc3C2w&#10;cuHCb3TeS6MyhFOFBlqRodI62ZY8plkYiLNXh+hRsoyNdhEvGe57PS+KZ+2x47zQ4kCbluxxf/IG&#10;dPhMp3UZv5tDvb1K/WV72Vhj7qfj+hWU0Cj/4b/2zhmYP5ZP8PsmPwG9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O2P/EAAAA3QAAAA8AAAAAAAAAAAAAAAAAmAIAAGRycy9k&#10;b3ducmV2LnhtbFBLBQYAAAAABAAEAPUAAACJAwAAAAA=&#10;" path="m,l702149,e" filled="f" strokecolor="#ffffae" strokeweight=".08194mm">
                  <v:path arrowok="t"/>
                </v:shape>
                <v:shape id="Image 313" o:spid="_x0000_s1337" type="#_x0000_t75" style="position:absolute;left:55018;top:11303;width:263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BrWjTBAAAA3QAAAA8AAABkcnMvZG93bnJldi54bWxEj0sLwjAQhO+C/yGs4E1TFR9Uo4gg6sGD&#10;DzyvzdoWm01potZ/bwTB4zAz3zCzRW0K8aTK5ZYV9LoRCOLE6pxTBefTujMB4TyyxsIyKXiTg8W8&#10;2ZhhrO2LD/Q8+lQECLsYFWTel7GULsnIoOvakjh4N1sZ9EFWqdQVvgLcFLIfRSNpMOewkGFJq4yS&#10;+/FhFFx2OSNvBuV14nS92xTXPW7HSrVb9XIKwlPt/+Ffe6sV9Ae9IXzfhCcg5x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BrWjTBAAAA3QAAAA8AAAAAAAAAAAAAAAAAnwIA&#10;AGRycy9kb3ducmV2LnhtbFBLBQYAAAAABAAEAPcAAACNAwAAAAA=&#10;">
                  <v:imagedata r:id="rId216" o:title=""/>
                </v:shape>
                <v:shape id="Graphic 314" o:spid="_x0000_s1338" style="position:absolute;left:58305;top:11454;width:610;height:242;visibility:visible;mso-wrap-style:square;v-text-anchor:top" coordsize="609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7a68UA&#10;AADdAAAADwAAAGRycy9kb3ducmV2LnhtbESPQWvCQBSE74L/YXkFb3UTBdHUVYpgFTyZFqW3Z/aZ&#10;DWbfhuxW4793hYLHYWa+YebLztbiSq2vHCtIhwkI4sLpiksFP9/r9ykIH5A11o5JwZ08LBf93hwz&#10;7W68p2seShEh7DNUYEJoMil9YciiH7qGOHpn11oMUbal1C3eItzWcpQkE2mx4rhgsKGVoeKS/1kF&#10;x4sbp/uNSdfVLJ+6383pcPjaKTV46z4/QATqwiv8395qBaNxOoHnm/gE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LtrrxQAAAN0AAAAPAAAAAAAAAAAAAAAAAJgCAABkcnMv&#10;ZG93bnJldi54bWxQSwUGAAAAAAQABAD1AAAAigMAAAAA&#10;" path="m11847,21265r-3190,l9738,20729r1757,-2130l11900,17155r-43,-4556l11601,11623r-232,-658l9631,8891,8500,8334r3157,l11657,r2841,l14498,21106r-2651,l11847,21265xem9217,23610r-3416,l4549,23229,,12599r177,-976l1297,8891,2139,7845,4378,6387,5632,6021r2401,l8935,6236r1585,852l11164,7644r493,690l6102,8334,4963,8891,3258,10965r-422,1634l2884,17155r406,1444l5104,20729r1074,536l11746,21265r-962,1510l9217,23610xem14498,23229r-2651,l11847,21106r2651,l14498,23229xem21296,11578r-2789,-381l18627,10637r53,-250l24649,6021r2880,l28695,6190r1795,676l31152,7292r846,1021l24609,8313r-1256,300l22071,9556r-256,451l21691,10225r-92,162l21393,11197r-97,381xem24888,23610r-2972,l20494,23159,18507,21349r-361,-842l18061,17764r137,-549l18749,16215r105,-190l18951,15849r7987,-2592l28635,12930r1091,-381l29655,10387r-125,-380l29378,9739,28102,8613r-195,l26904,8313r5094,l32293,8958r130,598l32517,10007r92,4771l29726,14778r-1035,423l27138,15560r-3246,465l23061,16215r-2008,3254l21342,20103r1155,1014l23269,21349r6454,l29067,21909r-1014,673l26640,23159r-706,268l24888,23610xem29723,21349r-4094,l26544,21117r1088,-610l29726,14778r2883,l32670,20507r104,610l29996,21117r-273,232xem33469,23159r-2975,l30218,22582r-178,-673l29955,21117r2819,l32814,21349r96,560l33149,22582r320,577xem40391,6401r-2842,l37549,2228,40391,517r,5884xem43253,8620r-7796,l35457,6401r7796,l43253,8620xem40637,20261r-2980,l37549,8620r2842,l40440,19796r98,232l40637,20261xem43665,23198r-4152,l38531,22634r-401,-433l37665,21131r-6,-683l40799,20448r376,225l43253,20673r250,1528l43573,22634r92,564xem55066,23610r-4416,l48696,22853,45815,19817r-556,-1648l45229,11729r335,-1011l45898,9852,48775,6789r1857,-768l55203,6021r1835,768l58506,8366r-6828,l50576,8806r-1789,1754l48294,11729r-91,1465l60601,13194r-7,2345l48044,15539r106,1852l48671,18810r1880,1965l51648,21233r7534,l56668,23134r-1602,476xem60601,13194r-3007,l57487,12004r-37,-275l57108,10718,55517,8806r-143,l54432,8366r4074,l59890,9852r623,1877l60601,13194xem59182,21233r-4904,l55069,20990r1529,-1173l57133,19014r472,-1324l56579,17690r3931,479l60066,19817r-884,1416xe" fillcolor="black" stroked="f">
                  <v:path arrowok="t"/>
                </v:shape>
                <v:shape id="Image 315" o:spid="_x0000_s1339" type="#_x0000_t75" style="position:absolute;left:60743;top:11303;width:1062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rUZDHAAAA3QAAAA8AAABkcnMvZG93bnJldi54bWxEj0FrwkAUhO+C/2F5Qm+6iU1tiW5EFGlv&#10;0uihvT2zzyQk+zZkV03767uFQo/DzHzDrNaDacWNeldbVhDPIhDEhdU1lwpOx/30BYTzyBpby6Tg&#10;ixyss/Foham2d36nW+5LESDsUlRQed+lUrqiIoNuZjvi4F1sb9AH2ZdS93gPcNPKeRQtpMGaw0KF&#10;HW0rKpr8ahR8Xg+vi/xwftp978k0TZK4JPpQ6mEybJYgPA3+P/zXftMK5o/xM/y+CU9AZj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ZrUZDHAAAA3QAAAA8AAAAAAAAAAAAA&#10;AAAAnwIAAGRycy9kb3ducmV2LnhtbFBLBQYAAAAABAAEAPcAAACTAwAAAAA=&#10;">
                  <v:imagedata r:id="rId217" o:title=""/>
                </v:shape>
                <v:shape id="Graphic 316" o:spid="_x0000_s1340" style="position:absolute;left:54900;top:11303;width:7023;height:13;visibility:visible;mso-wrap-style:square;v-text-anchor:top" coordsize="702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PS+sAA&#10;AADdAAAADwAAAGRycy9kb3ducmV2LnhtbERPS2sCMRC+F/ofwgjeanYVRLZGEUHotbYqvQ3J7AM3&#10;kyUZddtf3xwKPX587/V29L26U0xdYAPlrABFbIPruDHw+XF4WYFKguywD0wGvinBdvP8tMbKhQe/&#10;0/0ojcohnCo00IoMldbJtuQxzcJAnLk6RI+SYWy0i/jI4b7X86JYao8d54YWB9q3ZK/Hmzegwynd&#10;dmX8as714Ufqi+1lb42ZTsbdKyihUf7Ff+43Z2C+KPPc/CY/Ab35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gPS+sAAAADdAAAADwAAAAAAAAAAAAAAAACYAgAAZHJzL2Rvd25y&#10;ZXYueG1sUEsFBgAAAAAEAAQA9QAAAIUDAAAAAA==&#10;" path="m,l702149,e" filled="f" strokecolor="#ffffae" strokeweight=".08194mm">
                  <v:path arrowok="t"/>
                </v:shape>
                <v:shape id="Image 317" o:spid="_x0000_s1341" type="#_x0000_t75" style="position:absolute;left:55018;top:11834;width:1795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U1ZrIAAAA3QAAAA8AAABkcnMvZG93bnJldi54bWxEj09rwkAUxO+FfoflFXoputFC1egqpVBp&#10;qeDfg96e2Wc2mH0bsmuSfvtuodDjMDO/YWaLzpaiodoXjhUM+gkI4szpgnMFh/17bwzCB2SNpWNS&#10;8E0eFvP7uxmm2rW8pWYXchEh7FNUYEKoUil9Zsii77uKOHoXV1sMUda51DW2EW5LOUySF2mx4Lhg&#10;sKI3Q9l1d7OR0rSr43m01cvDU+e+1pfPq9mclHp86F6nIAJ14T/81/7QCobPgwn8volPQM5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gFNWayAAAAN0AAAAPAAAAAAAAAAAA&#10;AAAAAJ8CAABkcnMvZG93bnJldi54bWxQSwUGAAAAAAQABAD3AAAAlAMAAAAA&#10;">
                  <v:imagedata r:id="rId218" o:title=""/>
                </v:shape>
                <v:shape id="Graphic 318" o:spid="_x0000_s1342" style="position:absolute;left:58303;top:11986;width:514;height:234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w5yMEA&#10;AADdAAAADwAAAGRycy9kb3ducmV2LnhtbERPTYvCMBC9L/gfwgh7W1O7uEhtKrqsIHraKp6HZmyL&#10;zaQ20dZ/bw6Cx8f7TpeDacSdOldbVjCdRCCIC6trLhUcD5uvOQjnkTU2lknBgxwss9FHiom2Pf/T&#10;PfelCCHsElRQed8mUrqiIoNuYlviwJ1tZ9AH2JVSd9iHcNPIOIp+pMGaQ0OFLf1WVFzym1Gw261m&#10;10t5XO/NUPi8P0V2O/1T6nM8rBYgPA3+LX65t1pB/B2H/eFNeAIy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k8OcjBAAAA3QAAAA8AAAAAAAAAAAAAAAAAmAIAAGRycy9kb3du&#10;cmV2LnhtbFBLBQYAAAAABAAEAPUAAACGAwAAAAA=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319" o:spid="_x0000_s1343" type="#_x0000_t75" style="position:absolute;left:61274;top:11834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4QtnFAAAA3QAAAA8AAABkcnMvZG93bnJldi54bWxEj1FrwkAQhN8L/Q/HFvpWNyYgNfUUKSgt&#10;CFItPi+5NQnm9tLcNUn/fU8QfBxm5htmsRpto3rufO1Ew3SSgGIpnKml1PB93Ly8gvKBxFDjhDX8&#10;sYfV8vFhQblxg3xxfwilihDxOWmoQmhzRF9UbMlPXMsSvbPrLIUouxJNR0OE2wbTJJmhpVriQkUt&#10;v1dcXA6/VoOdm2w4NXPcb7NTOe5+evzEs9bPT+P6DVTgMdzDt/aH0ZBm6RSub+ITwOU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YOELZxQAAAN0AAAAPAAAAAAAAAAAAAAAA&#10;AJ8CAABkcnMvZG93bnJldi54bWxQSwUGAAAAAAQABAD3AAAAkQMAAAAA&#10;">
                  <v:imagedata r:id="rId145" o:title=""/>
                </v:shape>
                <v:shape id="Graphic 320" o:spid="_x0000_s1344" style="position:absolute;left:54900;top:11834;width:7023;height:13;visibility:visible;mso-wrap-style:square;v-text-anchor:top" coordsize="702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cvrcMA&#10;AADdAAAADwAAAGRycy9kb3ducmV2LnhtbESPS2sCQRCE74L/YWghN511A0FWRxFByDXmRW7NTO8D&#10;d3qWmVY3+fWZQMBjUVVfUZvd6Ht1pZi6wAaWiwIUsQ2u48bA2+txvgKVBNlhH5gMfFOC3XY62WDl&#10;wo1f6HqSRmUIpwoNtCJDpXWyLXlMizAQZ68O0aNkGRvtIt4y3Pe6LIon7bHjvNDiQIeW7Pl08QZ0&#10;eE+X/TJ+NR/18UfqT9vLwRrzMBv3a1BCo9zD/+1nZ6B8LEv4e5OfgN7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cvrcMAAADdAAAADwAAAAAAAAAAAAAAAACYAgAAZHJzL2Rv&#10;d25yZXYueG1sUEsFBgAAAAAEAAQA9QAAAIgDAAAAAA==&#10;" path="m,l702149,e" filled="f" strokecolor="#ffffae" strokeweight=".08194mm">
                  <v:path arrowok="t"/>
                </v:shape>
                <v:shape id="Image 321" o:spid="_x0000_s1345" type="#_x0000_t75" style="position:absolute;left:55018;top:12365;width:2408;height: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VNnDFAAAA3QAAAA8AAABkcnMvZG93bnJldi54bWxEj9FqwkAURN+F/sNyC33TjRGKRleRQksE&#10;RUz7AZfsNYlm78bdraZ/3xUEH4eZOcMsVr1pxZWcbywrGI8SEMSl1Q1XCn6+P4dTED4ga2wtk4I/&#10;8rBavgwWmGl74wNdi1CJCGGfoYI6hC6T0pc1GfQj2xFH72idwRClq6R2eItw08o0Sd6lwYbjQo0d&#10;fdRUnotfoyCXZnYq3dd5P97lDW8vm8tWb5R6e+3XcxCB+vAMP9q5VpBO0gnc38QnIJf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1TZwxQAAAN0AAAAPAAAAAAAAAAAAAAAA&#10;AJ8CAABkcnMvZG93bnJldi54bWxQSwUGAAAAAAQABAD3AAAAkQMAAAAA&#10;">
                  <v:imagedata r:id="rId219" o:title=""/>
                </v:shape>
                <v:shape id="Graphic 322" o:spid="_x0000_s1346" style="position:absolute;left:58303;top:12517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c/y8UA&#10;AADdAAAADwAAAGRycy9kb3ducmV2LnhtbESPQWvCQBSE70L/w/IK3nRjqqVEN8GWCmJPptLzI/tM&#10;gtm36e7WxH/fLRQ8DjPzDbMpRtOJKznfWlawmCcgiCurW64VnD53sxcQPiBr7CyTght5KPKHyQYz&#10;bQc+0rUMtYgQ9hkqaELoMyl91ZBBP7c9cfTO1hkMUbpaaodDhJtOpknyLA22HBca7OmtoepS/hgF&#10;h8N29X2pT68fZqxCOXwldr94V2r6OG7XIAKN4R7+b++1gvQpXcLfm/gE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Bz/L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323" o:spid="_x0000_s1347" type="#_x0000_t75" style="position:absolute;left:61274;top:12365;width:531;height: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DRNrFAAAA3QAAAA8AAABkcnMvZG93bnJldi54bWxEj1FrwkAQhN8L/Q/HFnyrGxNaauopRVAU&#10;CkVbfF5yaxLM7aW5M4n/vlco9HGYmW+YxWq0jeq587UTDbNpAoqlcKaWUsPX5+bxBZQPJIYaJ6zh&#10;xh5Wy/u7BeXGDXLg/hhKFSHic9JQhdDmiL6o2JKfupYlemfXWQpRdiWajoYItw2mSfKMlmqJCxW1&#10;vK64uByvVoOdm2w4NXP82Gancnz/7nGPZ60nD+PbK6jAY/gP/7V3RkOapU/w+yY+AV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nA0TaxQAAAN0AAAAPAAAAAAAAAAAAAAAA&#10;AJ8CAABkcnMvZG93bnJldi54bWxQSwUGAAAAAAQABAD3AAAAkQMAAAAA&#10;">
                  <v:imagedata r:id="rId145" o:title=""/>
                </v:shape>
                <v:shape id="Graphic 324" o:spid="_x0000_s1348" style="position:absolute;left:54900;top:12365;width:7023;height:13;visibility:visible;mso-wrap-style:square;v-text-anchor:top" coordsize="702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wprsQA&#10;AADdAAAADwAAAGRycy9kb3ducmV2LnhtbESPS2sCQRCE74H8h6GF3OKsG5CwOooIQq4xD/HWzPQ+&#10;cKdnmWl14693AoEci6r6ilquR9+rC8XUBTYwmxagiG1wHTcGPj92z6+gkiA77AOTgR9KsF49Piyx&#10;cuHK73TZS6MyhFOFBlqRodI62ZY8pmkYiLNXh+hRsoyNdhGvGe57XRbFXHvsOC+0ONC2JXvan70B&#10;Hb7SeTOLx+a73t2kPthettaYp8m4WYASGuU//Nd+cwbKl3IOv2/yE9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8Ka7EAAAA3QAAAA8AAAAAAAAAAAAAAAAAmAIAAGRycy9k&#10;b3ducmV2LnhtbFBLBQYAAAAABAAEAPUAAACJAwAAAAA=&#10;" path="m,l702149,e" filled="f" strokecolor="#ffffae" strokeweight=".08194mm">
                  <v:path arrowok="t"/>
                </v:shape>
                <v:shape id="Graphic 325" o:spid="_x0000_s1349" style="position:absolute;left:58303;top:13048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WhvMUA&#10;AADdAAAADwAAAGRycy9kb3ducmV2LnhtbESPQWvCQBSE70L/w/IK3nRjirZEN8GWCmJPptLzI/tM&#10;gtm36e7WxH/fLRQ8DjPzDbMpRtOJKznfWlawmCcgiCurW64VnD53sxcQPiBr7CyTght5KPKHyQYz&#10;bQc+0rUMtYgQ9hkqaELoMyl91ZBBP7c9cfTO1hkMUbpaaodDhJtOpkmykgZbjgsN9vTWUHUpf4yC&#10;w2G7/L7Up9cPM1ahHL4Su1+8KzV9HLdrEIHGcA//t/daQfqUPsPfm/gEZP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1aG8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326" o:spid="_x0000_s1350" type="#_x0000_t75" style="position:absolute;left:55018;top:12897;width:2426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5jQjjFAAAA3QAAAA8AAABkcnMvZG93bnJldi54bWxET8tqwkAU3Rf8h+EK3dWJKUhJHUVEoXRR&#10;fIRId7eZaxKauRNmpkns13cWBZeH816uR9OKnpxvLCuYzxIQxKXVDVcK8vP+6QWED8gaW8uk4EYe&#10;1qvJwxIzbQc+Un8KlYgh7DNUUIfQZVL6siaDfmY74shdrTMYInSV1A6HGG5amSbJQhpsODbU2NG2&#10;pvL79GMUFP7oPq+3j/yw6L7a4vf9sNOXjVKP03HzCiLQGO7if/ebVpA+p3FufBOfgFz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Y0I4xQAAAN0AAAAPAAAAAAAAAAAAAAAA&#10;AJ8CAABkcnMvZG93bnJldi54bWxQSwUGAAAAAAQABAD3AAAAkQMAAAAA&#10;">
                  <v:imagedata r:id="rId220" o:title=""/>
                </v:shape>
                <v:shape id="Image 327" o:spid="_x0000_s1351" type="#_x0000_t75" style="position:absolute;left:61274;top:12897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OTt/EAAAA3QAAAA8AAABkcnMvZG93bnJldi54bWxEj19Lw0AQxN8Fv8Oxgm920wRKE3MtRVAU&#10;CtIqfV5ymz+Y24u5M4nf3hMEH4eZ+Q1T7hfbq4lH3znRsF4loFgqZzppNLy/Pd5tQflAYqh3whq+&#10;2cN+d31VUmHcLCeezqFRESK+IA1tCEOB6KuWLfmVG1iiV7vRUohybNCMNEe47TFNkg1a6iQutDTw&#10;Q8vVx/nLarC5yeZLn+PrU3ZpluPnhC9Ya317sxzuQQVewn/4r/1sNKRZmsPvm/gEcPc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ZOTt/EAAAA3QAAAA8AAAAAAAAAAAAAAAAA&#10;nwIAAGRycy9kb3ducmV2LnhtbFBLBQYAAAAABAAEAPcAAACQAwAAAAA=&#10;">
                  <v:imagedata r:id="rId145" o:title=""/>
                </v:shape>
                <v:shape id="Graphic 328" o:spid="_x0000_s1352" style="position:absolute;left:54900;top:12897;width:7023;height:12;visibility:visible;mso-wrap-style:square;v-text-anchor:top" coordsize="702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CCnMAA&#10;AADdAAAADwAAAGRycy9kb3ducmV2LnhtbERPS2sCMRC+C/6HMEJvNauCyNYoIgi91lZLb0My+6Cb&#10;yZKMuvXXm0PB48f3Xm8H36krxdQGNjCbFqCIbXAt1wa+Pg+vK1BJkB12gcnAHyXYbsajNZYu3PiD&#10;rkepVQ7hVKKBRqQvtU62IY9pGnrizFUhepQMY61dxFsO952eF8VSe2w5NzTY074h+3u8eAM6nNJl&#10;N4s/9bk63KX6tp3srTEvk2H3BkpokKf43/3uDMwXi7w/v8lPQG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8CCnMAAAADdAAAADwAAAAAAAAAAAAAAAACYAgAAZHJzL2Rvd25y&#10;ZXYueG1sUEsFBgAAAAAEAAQA9QAAAIUDAAAAAA==&#10;" path="m,l702149,e" filled="f" strokecolor="#ffffae" strokeweight=".08194mm">
                  <v:path arrowok="t"/>
                </v:shape>
                <v:shape id="Image 329" o:spid="_x0000_s1353" type="#_x0000_t75" style="position:absolute;left:55018;top:13428;width:255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SizbEAAAA3QAAAA8AAABkcnMvZG93bnJldi54bWxEj0GLwjAUhO/C/ofwFvYi21QFLdUoXWFB&#10;8GTrZW+P5tl2bV5KE7X+eyMIHoeZ+YZZbQbTiiv1rrGsYBLFIIhLqxuuFByL3+8EhPPIGlvLpOBO&#10;Djbrj9EKU21vfKBr7isRIOxSVFB736VSurImgy6yHXHwTrY36IPsK6l7vAW4aeU0jufSYMNhocaO&#10;tjWV5/xiFPz8tYv/ceLlvpifKS9KypKMlPr6HLIlCE+Df4df7Z1WMJ3NJvB8E56AXD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ASizbEAAAA3QAAAA8AAAAAAAAAAAAAAAAA&#10;nwIAAGRycy9kb3ducmV2LnhtbFBLBQYAAAAABAAEAPcAAACQAwAAAAA=&#10;">
                  <v:imagedata r:id="rId221" o:title=""/>
                </v:shape>
                <v:shape id="Graphic 330" o:spid="_x0000_s1354" style="position:absolute;left:58303;top:13579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uU+cQA&#10;AADdAAAADwAAAGRycy9kb3ducmV2LnhtbESPQYvCMBSE74L/ITxhb5paUZauUVxRED1Zy54fzdu2&#10;2Lx0m2i7/94IgsdhZr5hluve1OJOrassK5hOIhDEudUVFwqyy378CcJ5ZI21ZVLwTw7Wq+FgiYm2&#10;HZ/pnvpCBAi7BBWU3jeJlC4vyaCb2IY4eL+2NeiDbAupW+wC3NQyjqKFNFhxWCixoW1J+TW9GQXH&#10;42b+dy2y75Ppc592P5E9THdKfYz6zRcIT71/h1/tg1YQz2YxPN+EJ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7lPnEAAAA3QAAAA8AAAAAAAAAAAAAAAAAmAIAAGRycy9k&#10;b3ducmV2LnhtbFBLBQYAAAAABAAEAPUAAACJAwAAAAA=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331" o:spid="_x0000_s1355" type="#_x0000_t75" style="position:absolute;left:61274;top:13428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/7+jEAAAA3QAAAA8AAABkcnMvZG93bnJldi54bWxEj1FLw0AQhN8L/odjBd/aTXsgbey1FEFR&#10;EKRp6fOS2ybB3F7MnUn8954g+DjMzDfMdj+5Vg3ch8aLgeUiA8VSettIZeB8epqvQYVIYqn1wga+&#10;OcB+dzPbUm79KEceilipBJGQk4E6xi5HDGXNjsLCdyzJu/reUUyyr9D2NCa4a3GVZffoqJG0UFPH&#10;jzWXH8WXM+A2Vo+XdoPvz/pSTW+fA77i1Zi72+nwACryFP/Df+0Xa2CltYbfN+kJ4O4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J/7+jEAAAA3QAAAA8AAAAAAAAAAAAAAAAA&#10;nwIAAGRycy9kb3ducmV2LnhtbFBLBQYAAAAABAAEAPcAAACQAwAAAAA=&#10;">
                  <v:imagedata r:id="rId145" o:title=""/>
                </v:shape>
                <v:shape id="Graphic 332" o:spid="_x0000_s1356" style="position:absolute;left:54900;top:13428;width:7023;height:12;visibility:visible;mso-wrap-style:square;v-text-anchor:top" coordsize="702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uEn8QA&#10;AADdAAAADwAAAGRycy9kb3ducmV2LnhtbESPyWoDMRBE74b8g+hAbrbGCyZMLBtjMOQaLwm5NVLP&#10;QkatQWrbk3x9FAj4WFTVK2q1GXynrhRTG9jAdFKAIrbBtVwbOB3342dQSZAddoHJwDcl2KwfRiss&#10;XbjxG10PUqsM4VSigUakL7VOtiGPaRJ64uxVIXqULGOtXcRbhvtOz4piqT22nBca7GnXkP06XLwB&#10;Hc7psp3Gz/q92v9I9WE72Vljnh6H7QsooUHu4f/2qzMwm88X8PcmPwG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7hJ/EAAAA3QAAAA8AAAAAAAAAAAAAAAAAmAIAAGRycy9k&#10;b3ducmV2LnhtbFBLBQYAAAAABAAEAPUAAACJAwAAAAA=&#10;" path="m,l702149,e" filled="f" strokecolor="#ffffae" strokeweight=".08194mm">
                  <v:path arrowok="t"/>
                </v:shape>
                <v:shape id="Image 333" o:spid="_x0000_s1357" type="#_x0000_t75" style="position:absolute;left:57695;top:9326;width:1426;height:3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wSPHFAAAA3QAAAA8AAABkcnMvZG93bnJldi54bWxEj0FrwkAUhO+F/oflFXqrGxVDia4igpCS&#10;k2kP7e2ZfWaD2bchu43Jv+8KQo/DzHzDbHajbcVAvW8cK5jPEhDEldMN1wq+Po9v7yB8QNbYOiYF&#10;E3nYbZ+fNphpd+MTDWWoRYSwz1CBCaHLpPSVIYt+5jri6F1cbzFE2ddS93iLcNvKRZKk0mLDccFg&#10;RwdD1bX8tQp+TJF+GFea4ph/n62cUusPqVKvL+N+DSLQGP7Dj3auFSyWyxXc38QnIL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TMEjxxQAAAN0AAAAPAAAAAAAAAAAAAAAA&#10;AJ8CAABkcnMvZG93bnJldi54bWxQSwUGAAAAAAQABAD3AAAAkQMAAAAA&#10;">
                  <v:imagedata r:id="rId222" o:title=""/>
                </v:shape>
                <v:shape id="Graphic 334" o:spid="_x0000_s1358" style="position:absolute;left:14504;top:6582;width:6521;height:4400;visibility:visible;mso-wrap-style:square;v-text-anchor:top" coordsize="652145,440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th2MYA&#10;AADdAAAADwAAAGRycy9kb3ducmV2LnhtbESPQWsCMRSE70L/Q3iF3jTrCqJbo0hBqlAPta3t8bF5&#10;3SzdvIQk1e2/NwXB4zAz3zCLVW87caIQW8cKxqMCBHHtdMuNgve3zXAGIiZkjZ1jUvBHEVbLu8EC&#10;K+3O/EqnQ2pEhnCsUIFJyVdSxtqQxThynjh73y5YTFmGRuqA5wy3nSyLYiottpwXDHp6MlT/HH6t&#10;gnnY7ba18f45fB3Ll8/jfPPh9ko93PfrRxCJ+nQLX9tbraCcTKbw/yY/Abm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Ith2MYAAADdAAAADwAAAAAAAAAAAAAAAACYAgAAZHJz&#10;L2Rvd25yZXYueG1sUEsFBgAAAAAEAAQA9QAAAIsDAAAAAA==&#10;" path="m622494,439581r-592992,l18018,437262,8640,430940,2318,421562,,410079,,29502,2318,18018,8640,8640,18018,2318,29502,,622494,r11483,2318l643355,8640r6322,9378l651996,29502r,380577l649677,421562r-6322,9378l633977,437262r-11483,2319xe" fillcolor="#f5b67a" stroked="f">
                  <v:path arrowok="t"/>
                </v:shape>
                <v:shape id="Graphic 335" o:spid="_x0000_s1359" style="position:absolute;left:14504;top:6582;width:6521;height:4400;visibility:visible;mso-wrap-style:square;v-text-anchor:top" coordsize="652145,440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ax3MYA&#10;AADdAAAADwAAAGRycy9kb3ducmV2LnhtbESPQWvCQBSE74L/YXmCN900wSrRVcRSaD0Uanvx9sw+&#10;k9Ds27i7mvjv3UKhx2FmvmFWm9404kbO15YVPE0TEMSF1TWXCr6/XicLED4ga2wsk4I7edish4MV&#10;5tp2/Em3QyhFhLDPUUEVQptL6YuKDPqpbYmjd7bOYIjSlVI77CLcNDJNkmdpsOa4UGFLu4qKn8PV&#10;KHhxabO7nBYfx9mJ5u7M3f4965Qaj/rtEkSgPvyH/9pvWkGaZXP4fROfgF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lax3MYAAADdAAAADwAAAAAAAAAAAAAAAACYAgAAZHJz&#10;L2Rvd25yZXYueG1sUEsFBgAAAAAEAAQA9QAAAIsDAAAAAA==&#10;" path="m,29502l,410079r2318,11483l8640,430940r9378,6322l29502,439581r592992,l633977,437262r9378,-6322l649677,421562r2319,-11483l651996,29502,649677,18018,643355,8640,633977,2318,622494,,29502,,18018,2318,8640,8640,2318,18018,,29502xe" filled="f" strokeweight=".08194mm">
                  <v:path arrowok="t"/>
                </v:shape>
                <v:shape id="Graphic 336" o:spid="_x0000_s1360" style="position:absolute;left:14504;top:7024;width:6521;height:13;visibility:visible;mso-wrap-style:square;v-text-anchor:top" coordsize="6521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qlcMQA&#10;AADdAAAADwAAAGRycy9kb3ducmV2LnhtbERPTWsCMRC9C/6HMEJvmlVRZDVKqW0VL6K2ordhM92s&#10;3UyWTarrv28OgsfH+54tGluKK9W+cKyg30tAEGdOF5wr+Dp8dCcgfEDWWDomBXfysJi3WzNMtbvx&#10;jq77kIsYwj5FBSaEKpXSZ4Ys+p6riCP342qLIcI6l7rGWwy3pRwkyVhaLDg2GKzozVD2u/+zCj63&#10;erTcnHerg3tfn0aFXprv40Wpl07zOgURqAlP8cO91goGw2GcG9/EJ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apXDEAAAA3QAAAA8AAAAAAAAAAAAAAAAAmAIAAGRycy9k&#10;b3ducmV2LnhtbFBLBQYAAAAABAAEAPUAAACJAwAAAAA=&#10;" path="m,l651996,e" filled="f" strokeweight=".08194mm">
                  <v:path arrowok="t"/>
                </v:shape>
                <v:shape id="Graphic 337" o:spid="_x0000_s1361" style="position:absolute;left:15235;top:7235;width:248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M8cccA&#10;AADdAAAADwAAAGRycy9kb3ducmV2LnhtbESPQUsDMRSE74L/IbxCL9Jm29XSrk2LFAoierC20ONj&#10;89xsTV7WJLbrvzeC4HGYmW+Y5bp3VpwpxNazgsm4AEFce91yo2D/th3NQcSErNF6JgXfFGG9ur5a&#10;YqX9hV/pvEuNyBCOFSowKXWVlLE25DCOfUecvXcfHKYsQyN1wEuGOyunRTGTDlvOCwY72hiqP3Zf&#10;TkHYnMyTvfPly42cLA7Pn/3R3hqlhoP+4R5Eoj79h//aj1rBtCwX8PsmPwG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9TPHH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338" o:spid="_x0000_s1362" type="#_x0000_t75" style="position:absolute;left:14622;top:7083;width:2073;height:1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auv/CAAAA3QAAAA8AAABkcnMvZG93bnJldi54bWxET02LwjAQvQv7H8IseNPUKq5Wo4igux4s&#10;rErPQzO2xWZSmqjdf785CB4f73u57kwtHtS6yrKC0TACQZxbXXGh4HLeDWYgnEfWWFsmBX/kYL36&#10;6C0x0fbJv/Q4+UKEEHYJKii9bxIpXV6SQTe0DXHgrrY16ANsC6lbfIZwU8s4iqbSYMWhocSGtiXl&#10;t9PdKNgf57vJlzWFjPNLmn7PsuxAmVL9z26zAOGp82/xy/2jFcTjSdgf3oQnIFf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2rr/wgAAAN0AAAAPAAAAAAAAAAAAAAAAAJ8C&#10;AABkcnMvZG93bnJldi54bWxQSwUGAAAAAAQABAD3AAAAjgMAAAAA&#10;">
                  <v:imagedata r:id="rId223" o:title=""/>
                </v:shape>
                <v:shape id="Image 339" o:spid="_x0000_s1363" type="#_x0000_t75" style="position:absolute;left:18195;top:7235;width:2712;height: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HsAbGAAAA3QAAAA8AAABkcnMvZG93bnJldi54bWxEj0FrwkAUhO8F/8PyhF6KbqIiEl1FpEKl&#10;p6jo9ZF9JtHs25jdmvjvu4WCx2FmvmEWq85U4kGNKy0riIcRCOLM6pJzBcfDdjAD4TyyxsoyKXiS&#10;g9Wy97bARNuWU3rsfS4ChF2CCgrv60RKlxVk0A1tTRy8i20M+iCbXOoG2wA3lRxF0VQaLDksFFjT&#10;pqDstv8xCj5uk+z0eU530ffp+pxt7tsubWOl3vvdeg7CU+df4f/2l1YwGk9i+HsTnoBc/g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IewBsYAAADdAAAADwAAAAAAAAAAAAAA&#10;AACfAgAAZHJzL2Rvd25yZXYueG1sUEsFBgAAAAAEAAQA9wAAAJIDAAAAAA==&#10;">
                  <v:imagedata r:id="rId224" o:title=""/>
                </v:shape>
                <v:shape id="Graphic 340" o:spid="_x0000_s1364" style="position:absolute;left:14504;top:7615;width:6521;height:12;visibility:visible;mso-wrap-style:square;v-text-anchor:top" coordsize="6521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N9lMYA&#10;AADdAAAADwAAAGRycy9kb3ducmV2LnhtbESPQWvCQBSE7wX/w/KE3urGKCVGV7HSopcemvTi7Zl9&#10;TUKzb8Pu1qT/3i0UPA4z8w2z2Y2mE1dyvrWsYD5LQBBXVrdcK/gs354yED4ga+wsk4Jf8rDbTh42&#10;mGs78Addi1CLCGGfo4ImhD6X0lcNGfQz2xNH78s6gyFKV0vtcIhw08k0SZ6lwZbjQoM9HRqqvosf&#10;o2A4vjh5SLLXy6kqi9Xi7N+XaabU43Tcr0EEGsM9/N8+aQXpYpnC35v4BOT2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ZN9lMYAAADdAAAADwAAAAAAAAAAAAAAAACYAgAAZHJz&#10;L2Rvd25yZXYueG1sUEsFBgAAAAAEAAQA9QAAAIsDAAAAAA==&#10;" path="m,l651996,e" filled="f" strokecolor="#ffffae" strokeweight=".08194mm">
                  <v:path arrowok="t"/>
                </v:shape>
                <v:shape id="Image 341" o:spid="_x0000_s1365" type="#_x0000_t75" style="position:absolute;left:14622;top:8146;width:209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kJO3GAAAA3QAAAA8AAABkcnMvZG93bnJldi54bWxEj0FrwkAUhO+C/2F5BS+iG43UmrpKKQit&#10;t0YP9vbIPpNg9m2S3Wj8992C4HGYmW+Y9bY3lbhS60rLCmbTCARxZnXJuYLjYTd5A+E8ssbKMim4&#10;k4PtZjhYY6LtjX/omvpcBAi7BBUU3teJlC4ryKCb2po4eGfbGvRBtrnULd4C3FRyHkWv0mDJYaHA&#10;mj4Lyi5pZxT8fl/iKu7u+65ZLstT46jRq7FSo5f+4x2Ep94/w4/2l1Ywjxcx/L8JT0Bu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yQk7cYAAADdAAAADwAAAAAAAAAAAAAA&#10;AACfAgAAZHJzL2Rvd25yZXYueG1sUEsFBgAAAAAEAAQA9wAAAJIDAAAAAA==&#10;">
                  <v:imagedata r:id="rId225" o:title=""/>
                </v:shape>
                <v:shape id="Image 342" o:spid="_x0000_s1366" type="#_x0000_t75" style="position:absolute;left:18195;top:8146;width:2712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4RZ/FAAAA3QAAAA8AAABkcnMvZG93bnJldi54bWxEj0FrwkAUhO+F/oflCd7qxhikpK4hLRW8&#10;aW2lPT6yr9nQ7NuQXTX6692C4HGY+WaYRTHYVhyp941jBdNJAoK4crrhWsHX5+rpGYQPyBpbx6Tg&#10;TB6K5ePDAnPtTvxBx12oRSxhn6MCE0KXS+krQxb9xHXE0ft1vcUQZV9L3eMplttWpkkylxYbjgsG&#10;O3ozVP3tDlZButnbvbTJNivl9+VHl+b8fnhVajwayhcQgYZwD9/otY7cLMvg/018AnJ5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uEWfxQAAAN0AAAAPAAAAAAAAAAAAAAAA&#10;AJ8CAABkcnMvZG93bnJldi54bWxQSwUGAAAAAAQABAD3AAAAkQMAAAAA&#10;">
                  <v:imagedata r:id="rId226" o:title=""/>
                </v:shape>
                <v:shape id="Graphic 343" o:spid="_x0000_s1367" style="position:absolute;left:14504;top:8146;width:6521;height:12;visibility:visible;mso-wrap-style:square;v-text-anchor:top" coordsize="6521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rl4McA&#10;AADdAAAADwAAAGRycy9kb3ducmV2LnhtbESPwW7CMBBE70j9B2uReisOgaKQYlCLWsGFA4ELt228&#10;TaLG68h2Sfr3uFIljqOZeaNZbQbTiis531hWMJ0kIIhLqxuuFJxPH08ZCB+QNbaWScEvedisH0Yr&#10;zLXt+UjXIlQiQtjnqKAOocul9GVNBv3EdsTR+7LOYIjSVVI77CPctDJNkoU02HBcqLGjbU3ld/Fj&#10;FPS7Nye3Sfb+uS9PxXJ28Yd5min1OB5eX0AEGsI9/N/eawXpbP4Mf2/iE5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565eDHAAAA3QAAAA8AAAAAAAAAAAAAAAAAmAIAAGRy&#10;cy9kb3ducmV2LnhtbFBLBQYAAAAABAAEAPUAAACMAwAAAAA=&#10;" path="m,l651996,e" filled="f" strokecolor="#ffffae" strokeweight=".08194mm">
                  <v:path arrowok="t"/>
                </v:shape>
                <v:shape id="Image 344" o:spid="_x0000_s1368" type="#_x0000_t75" style="position:absolute;left:14622;top:8677;width:252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IiuvFAAAA3QAAAA8AAABkcnMvZG93bnJldi54bWxEj09rwkAUxO8Fv8PyhN7qxrRIiK4igtgc&#10;q0Lp7ZF9JjHZtyG7zZ9++m6h4HGYmd8wm91oGtFT5yrLCpaLCARxbnXFhYLr5fiSgHAeWWNjmRRM&#10;5GC3nT1tMNV24A/qz74QAcIuRQWl920qpctLMugWtiUO3s12Bn2QXSF1h0OAm0bGUbSSBisOCyW2&#10;dCgpr8/fRsH9lND9J8vik/6M6+SK9dfU1Eo9z8f9GoSn0T/C/+13rSB+fVvB35vwBOT2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SIrrxQAAAN0AAAAPAAAAAAAAAAAAAAAA&#10;AJ8CAABkcnMvZG93bnJldi54bWxQSwUGAAAAAAQABAD3AAAAkQMAAAAA&#10;">
                  <v:imagedata r:id="rId171" o:title=""/>
                </v:shape>
                <v:shape id="Graphic 345" o:spid="_x0000_s1369" style="position:absolute;left:14504;top:8677;width:6521;height:13;visibility:visible;mso-wrap-style:square;v-text-anchor:top" coordsize="6521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TeDMcA&#10;AADdAAAADwAAAGRycy9kb3ducmV2LnhtbESPwW7CMBBE70j9B2uReisOAZWQYlCLWsGFA4ELt228&#10;TaLG68h2Sfr3uFIljqOZeaNZbQbTiis531hWMJ0kIIhLqxuuFJxPH08ZCB+QNbaWScEvedisH0Yr&#10;zLXt+UjXIlQiQtjnqKAOocul9GVNBv3EdsTR+7LOYIjSVVI77CPctDJNkmdpsOG4UGNH25rK7+LH&#10;KOh3b05uk+z9c1+eiuXs4g/zNFPqcTy8voAINIR7+L+91wrS2XwBf2/iE5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Hk3gzHAAAA3QAAAA8AAAAAAAAAAAAAAAAAmAIAAGRy&#10;cy9kb3ducmV2LnhtbFBLBQYAAAAABAAEAPUAAACMAwAAAAA=&#10;" path="m,l651996,e" filled="f" strokecolor="#ffffae" strokeweight=".08194mm">
                  <v:path arrowok="t"/>
                </v:shape>
                <v:shape id="Image 346" o:spid="_x0000_s1370" type="#_x0000_t75" style="position:absolute;left:14622;top:8824;width:5397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QSmHCAAAA3QAAAA8AAABkcnMvZG93bnJldi54bWxET11rwjAUfR/sP4Q78GVoOh0yalNxg4Eo&#10;DNYNny/NtSlLbrom1vrvzYPg4+F8F+vRWTFQH1rPCl5mGQji2uuWGwW/P5/TNxAhImu0nknBhQKs&#10;y8eHAnPtz/xNQxUbkUI45KjAxNjlUobakMMw8x1x4o6+dxgT7BupezyncGflPMuW0mHLqcFgRx+G&#10;6r/q5BQM79UX75+XJzZjh3trd5sD/is1eRo3KxCRxngX39xbrWC+eE1z05v0BGR5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kEphwgAAAN0AAAAPAAAAAAAAAAAAAAAAAJ8C&#10;AABkcnMvZG93bnJldi54bWxQSwUGAAAAAAQABAD3AAAAjgMAAAAA&#10;">
                  <v:imagedata r:id="rId227" o:title=""/>
                </v:shape>
                <v:shape id="Graphic 347" o:spid="_x0000_s1371" style="position:absolute;left:14504;top:9208;width:6521;height:13;visibility:visible;mso-wrap-style:square;v-text-anchor:top" coordsize="6521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fv5cYA&#10;AADdAAAADwAAAGRycy9kb3ducmV2LnhtbESPQWvCQBSE74L/YXlCb7oxisToKlZa6sVDoxdvz+xr&#10;Epp9G3a3Jv333UKhx2FmvmG2+8G04kHON5YVzGcJCOLS6oYrBdfL6zQD4QOyxtYyKfgmD/vdeLTF&#10;XNue3+lRhEpECPscFdQhdLmUvqzJoJ/Zjjh6H9YZDFG6SmqHfYSbVqZJspIGG44LNXZ0rKn8LL6M&#10;gv7t2cljkr3cT+WlWC9u/rxMM6WeJsNhAyLQEP7Df+2TVpAulmv4fROfgN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fv5cYAAADdAAAADwAAAAAAAAAAAAAAAACYAgAAZHJz&#10;L2Rvd25yZXYueG1sUEsFBgAAAAAEAAQA9QAAAIsDAAAAAA==&#10;" path="m,l651996,e" filled="f" strokecolor="#ffffae" strokeweight=".08194mm">
                  <v:path arrowok="t"/>
                </v:shape>
                <v:shape id="Image 348" o:spid="_x0000_s1372" type="#_x0000_t75" style="position:absolute;left:14622;top:9739;width:1974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/t2vHAAAA3QAAAA8AAABkcnMvZG93bnJldi54bWxEj01rwkAQhu9C/8MyQi+im9r6QXQVKRV6&#10;KIip4HXIjkkwO7vNbjX9951DocfhnfeZedbb3rXqRl1sPBt4mmSgiEtvG64MnD734yWomJAttp7J&#10;wA9F2G4eBmvMrb/zkW5FqpRAOOZooE4p5FrHsiaHceIDsWQX3zlMMnaVth3eBe5aPc2yuXbYsFyo&#10;MdBrTeW1+HZCGRX7r7eTOy7O4WWHs3DIPuYHYx6H/W4FKlGf/pf/2u/WwPR5Jv+LjZiA3vwC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F/t2vHAAAA3QAAAA8AAAAAAAAAAAAA&#10;AAAAnwIAAGRycy9kb3ducmV2LnhtbFBLBQYAAAAABAAEAPcAAACTAwAAAAA=&#10;">
                  <v:imagedata r:id="rId228" o:title=""/>
                </v:shape>
                <v:shape id="Graphic 349" o:spid="_x0000_s1373" style="position:absolute;left:18201;top:9890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bvLsUA&#10;AADdAAAADwAAAGRycy9kb3ducmV2LnhtbESPQWuDQBSE74H8h+UFektWUwzFZiO2tCDJKUZ6friv&#10;KnHfWncb7b/vBgo9DjPzDbPPZtOLG42us6wg3kQgiGurO24UVJf39RMI55E19pZJwQ85yA7LxR5T&#10;bSc+0630jQgQdikqaL0fUild3ZJBt7EDcfA+7WjQBzk2Uo84Bbjp5TaKdtJgx2GhxYFeW6qv5bdR&#10;cDzmyde1qV5OZq59OX1EtojflHpYzfkzCE+z/w//tQutYPuYxHB/E56AP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du8u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350" o:spid="_x0000_s1374" type="#_x0000_t75" style="position:absolute;left:20376;top:9739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sr9PFAAAA3QAAAA8AAABkcnMvZG93bnJldi54bWxEj1FrwkAQhN8L/Q/HFnyrGxNaauopRVAU&#10;CkVbfF5yaxLM7aW5M4n/vlco9HGYmW+YxWq0jeq587UTDbNpAoqlcKaWUsPX5+bxBZQPJIYaJ6zh&#10;xh5Wy/u7BeXGDXLg/hhKFSHic9JQhdDmiL6o2JKfupYlemfXWQpRdiWajoYItw2mSfKMlmqJCxW1&#10;vK64uByvVoOdm2w4NXP82Gancnz/7nGPZ60nD+PbK6jAY/gP/7V3RkOaPaXw+yY+AV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7K/TxQAAAN0AAAAPAAAAAAAAAAAAAAAA&#10;AJ8CAABkcnMvZG93bnJldi54bWxQSwUGAAAAAAQABAD3AAAAkQMAAAAA&#10;">
                  <v:imagedata r:id="rId145" o:title=""/>
                </v:shape>
                <v:shape id="Graphic 351" o:spid="_x0000_s1375" style="position:absolute;left:14504;top:9739;width:6521;height:13;visibility:visible;mso-wrap-style:square;v-text-anchor:top" coordsize="6521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ZO0scA&#10;AADdAAAADwAAAGRycy9kb3ducmV2LnhtbESPQU/CQBSE7yb+h80z4SZbWzWlsBAlELlwsHDh9ug+&#10;2sbu22Z3ofXfuyYmHicz801msRpNJ27kfGtZwdM0AUFcWd1yreB42D7mIHxA1thZJgXf5GG1vL9b&#10;YKHtwJ90K0MtIoR9gQqaEPpCSl81ZNBPbU8cvYt1BkOUrpba4RDhppNpkrxKgy3HhQZ7WjdUfZVX&#10;o2D4eHdyneSb8646lLPs5PfPaa7U5GF8m4MINIb/8F97pxWk2UsGv2/i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sGTtLHAAAA3QAAAA8AAAAAAAAAAAAAAAAAmAIAAGRy&#10;cy9kb3ducmV2LnhtbFBLBQYAAAAABAAEAPUAAACMAwAAAAA=&#10;" path="m,l651996,e" filled="f" strokecolor="#ffffae" strokeweight=".08194mm">
                  <v:path arrowok="t"/>
                </v:shape>
                <v:shape id="Image 352" o:spid="_x0000_s1376" type="#_x0000_t75" style="position:absolute;left:14622;top:10270;width:1739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lkarHAAAA3QAAAA8AAABkcnMvZG93bnJldi54bWxEj0FrwkAUhO+F/oflFbyIbmqtSOoqVRAq&#10;Qkuj4PU1+0yC2bcxuybx37uC0OMwM98ws0VnStFQ7QrLCl6HEQji1OqCMwX73XowBeE8ssbSMim4&#10;koPF/PlphrG2Lf9Sk/hMBAi7GBXk3lexlC7NyaAb2oo4eEdbG/RB1pnUNbYBbko5iqKJNFhwWMix&#10;olVO6Sm5GAV/P67JDt/X8WnTT7dJezyvlu1Zqd5L9/kBwlPn/8OP9pdWMHp7H8P9TXgCcn4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UlkarHAAAA3QAAAA8AAAAAAAAAAAAA&#10;AAAAnwIAAGRycy9kb3ducmV2LnhtbFBLBQYAAAAABAAEAPcAAACTAwAAAAA=&#10;">
                  <v:imagedata r:id="rId229" o:title=""/>
                </v:shape>
                <v:shape id="Graphic 353" o:spid="_x0000_s1377" style="position:absolute;left:18201;top:10422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3pLcQA&#10;AADdAAAADwAAAGRycy9kb3ducmV2LnhtbESPQYvCMBSE74L/ITzBm6YqlaVrFFdcED1Zy54fzdu2&#10;2Lx0m6yt/94IgsdhZr5hVpve1OJGrassK5hNIxDEudUVFwqyy/fkA4TzyBpry6TgTg426+FghYm2&#10;HZ/plvpCBAi7BBWU3jeJlC4vyaCb2oY4eL+2NeiDbAupW+wC3NRyHkVLabDisFBiQ7uS8mv6bxQc&#10;j9v471pkXyfT5z7tfiJ7mO2VGo/67ScIT71/h1/tg1YwX8QxPN+EJ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N6S3EAAAA3QAAAA8AAAAAAAAAAAAAAAAAmAIAAGRycy9k&#10;b3ducmV2LnhtbFBLBQYAAAAABAAEAPUAAACJAwAAAAA=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354" o:spid="_x0000_s1378" type="#_x0000_t75" style="position:absolute;left:20376;top:10270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XqdDFAAAA3QAAAA8AAABkcnMvZG93bnJldi54bWxEj1FrwkAQhN+F/odjC77ppgalpp5SBKVC&#10;QWqLz0tuTUJzezF3Jum/7xUKPg4z8w2z2gy2Vh23vnKi4WmagGLJnamk0PD1uZs8g/KBxFDthDX8&#10;sIfN+mG0osy4Xj64O4VCRYj4jDSUITQZos9LtuSnrmGJ3sW1lkKUbYGmpT7CbY2zJFmgpUriQkkN&#10;b0vOv083q8EuTdqf6yUe9+m5GN6vHR7wovX4cXh9ARV4CPfwf/vNaJil8wX8vYlPAN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P16nQxQAAAN0AAAAPAAAAAAAAAAAAAAAA&#10;AJ8CAABkcnMvZG93bnJldi54bWxQSwUGAAAAAAQABAD3AAAAkQMAAAAA&#10;">
                  <v:imagedata r:id="rId145" o:title=""/>
                </v:shape>
                <v:shape id="Graphic 355" o:spid="_x0000_s1379" style="position:absolute;left:14504;top:10270;width:6521;height:13;visibility:visible;mso-wrap-style:square;v-text-anchor:top" coordsize="6521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1I0ccA&#10;AADdAAAADwAAAGRycy9kb3ducmV2LnhtbESPQU/CQBSE7yb8h80j8SZbi0qpLASJRC4cLFy4PbvP&#10;tqH7ttldaf33rAmJx8nMfJNZrAbTigs531hW8DhJQBCXVjdcKTgetg8ZCB+QNbaWScEveVgtR3cL&#10;zLXt+ZMuRahEhLDPUUEdQpdL6cuaDPqJ7Yij922dwRClq6R22Ee4aWWaJC/SYMNxocaONjWV5+LH&#10;KOg/3pzcJNn71648FPPpye+f0kyp+/GwfgURaAj/4Vt7pxWk0+cZ/L2JT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9SNHHAAAA3QAAAA8AAAAAAAAAAAAAAAAAmAIAAGRy&#10;cy9kb3ducmV2LnhtbFBLBQYAAAAABAAEAPUAAACMAwAAAAA=&#10;" path="m,l651996,e" filled="f" strokecolor="#ffffae" strokeweight=".08194mm">
                  <v:path arrowok="t"/>
                </v:shape>
                <v:shape id="Image 356" o:spid="_x0000_s1380" type="#_x0000_t75" style="position:absolute;left:16590;top:6704;width:2310;height: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8t82/AAAA3QAAAA8AAABkcnMvZG93bnJldi54bWxET90KAUEUvlfeYTrKjZhFpGVIinAjP+X2&#10;tHPsbnbOrJ3BentzoVx+ff+zRW0K8aLK5ZYV9HsRCOLE6pxTBZfzujsB4TyyxsIyKfiQg8W82Zhh&#10;rO2bj/Q6+VSEEHYxKsi8L2MpXZKRQdezJXHgbrYy6AOsUqkrfIdwU8hBFI2lwZxDQ4YlrTJK7qen&#10;UbA3n0ftTGe/3F0P9uCPvN3Yq1LtVr2cgvBU+7/4595qBYPhKMwNb8ITkPMv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kfLfNvwAAAN0AAAAPAAAAAAAAAAAAAAAAAJ8CAABk&#10;cnMvZG93bnJldi54bWxQSwUGAAAAAAQABAD3AAAAiwMAAAAA&#10;">
                  <v:imagedata r:id="rId230" o:title=""/>
                </v:shape>
                <v:shape id="Graphic 357" o:spid="_x0000_s1381" style="position:absolute;left:1254;top:20185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F7BMcA&#10;AADdAAAADwAAAGRycy9kb3ducmV2LnhtbESPQWvCQBSE7wX/w/IEL1J3tSg1ukoRCx56qUpDb8/s&#10;M4nNvg3ZbZL++25B6HGYmW+Y9ba3lWip8aVjDdOJAkGcOVNyruF8en18BuEDssHKMWn4IQ/bzeBh&#10;jYlxHb9Tewy5iBD2CWooQqgTKX1WkEU/cTVx9K6usRiibHJpGuwi3FZyptRCWiw5LhRY066g7Ov4&#10;bTWkt3R6+QxZ7S4fCnfdYT9+a5XWo2H/sgIRqA//4Xv7YDTMnuZL+HsTn4D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BewTHAAAA3QAAAA8AAAAAAAAAAAAAAAAAmAIAAGRy&#10;cy9kb3ducmV2LnhtbFBLBQYAAAAABAAEAPUAAACMAwAAAAA=&#10;" path="m418929,174062r-389427,l18018,171743,8640,165421,2318,156043,,144560,,29502,2318,18018,8640,8640,18018,2318,29502,,418929,r11484,2318l439790,8640r6323,9378l448431,29502r,115058l446113,156043r-6323,9378l430413,171743r-11484,2319xe" fillcolor="#f5b67a" stroked="f">
                  <v:path arrowok="t"/>
                </v:shape>
                <v:shape id="Graphic 358" o:spid="_x0000_s1382" style="position:absolute;left:1254;top:20185;width:4490;height:1746;visibility:visible;mso-wrap-style:square;v-text-anchor:top" coordsize="448945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EcO8MA&#10;AADdAAAADwAAAGRycy9kb3ducmV2LnhtbERPz2vCMBS+D/wfwhN2m6kOOqlGEYfgBjus6v3ZPJtq&#10;85I1mXb765fDwOPH93u+7G0rrtSFxrGC8SgDQVw53XCtYL/bPE1BhIissXVMCn4owHIxeJhjod2N&#10;P+laxlqkEA4FKjAx+kLKUBmyGEbOEyfu5DqLMcGulrrDWwq3rZxkWS4tNpwaDHpaG6ou5bdVcPBH&#10;//778eaqsZHl1ytNX/JzUOpx2K9mICL18S7+d2+1gslznvanN+kJ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EcO8MAAADdAAAADwAAAAAAAAAAAAAAAACYAgAAZHJzL2Rv&#10;d25yZXYueG1sUEsFBgAAAAAEAAQA9QAAAIgDAAAAAA==&#10;" path="m,29502l,144560r2318,11483l8640,165421r9378,6322l29502,174062r389427,l430413,171743r9377,-6322l446113,156043r2318,-11483l448431,29502,446113,18018,439790,8640,430413,2318,418929,,29502,,18018,2318,8640,8640,2318,18018,,29502xe" filled="f" strokeweight=".08194mm">
                  <v:path arrowok="t"/>
                </v:shape>
                <v:shape id="Graphic 359" o:spid="_x0000_s1383" style="position:absolute;left:1254;top:20628;width:4490;height:12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6gyMUA&#10;AADdAAAADwAAAGRycy9kb3ducmV2LnhtbESPQWsCMRSE74X+h/AKvdXsqkhdjSIFoT0V3aXn5+a5&#10;Wdy8bJOo23/fCILHYWa+YZbrwXbiQj60jhXkowwEce10y42Cqty+vYMIEVlj55gU/FGA9er5aYmF&#10;dlfe0WUfG5EgHApUYGLsCylDbchiGLmeOHlH5y3GJH0jtcdrgttOjrNsJi22nBYM9vRhqD7tz1aB&#10;/zK//lh+z101ravDZGN+8nKn1OvLsFmAiDTER/je/tQKxpNZDrc36Qn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3qDIxQAAAN0AAAAPAAAAAAAAAAAAAAAAAJgCAABkcnMv&#10;ZG93bnJldi54bWxQSwUGAAAAAAQABAD1AAAAigMAAAAA&#10;" path="m,l448431,e" filled="f" strokeweight=".08194mm">
                  <v:path arrowok="t"/>
                </v:shape>
                <v:shape id="Graphic 360" o:spid="_x0000_s1384" style="position:absolute;left:1986;top:20838;width:247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SBHccA&#10;AADdAAAADwAAAGRycy9kb3ducmV2LnhtbESPQUsDMRSE74L/ITyhF2mz3Wqp26ZFCoUierC24PGx&#10;ed2sJi9rkrbrvzeC4HGYmW+Yxap3VpwpxNazgvGoAEFce91yo2D/thnOQMSErNF6JgXfFGG1vL5a&#10;YKX9hV/pvEuNyBCOFSowKXWVlLE25DCOfEecvaMPDlOWoZE64CXDnZVlUUylw5bzgsGO1obqz93J&#10;KQjrD/Nk7/3k5VaOHw7PX/27vTNKDW76xzmIRH36D/+1t1pBOZmW8PsmPwG5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EgR3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361" o:spid="_x0000_s1385" type="#_x0000_t75" style="position:absolute;left:1372;top:20687;width:4367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8K2rHAAAA3QAAAA8AAABkcnMvZG93bnJldi54bWxEj09rwkAUxO9Cv8PyCr1I3ZiAlZhVRFrx&#10;aDUUentkX/7Y7Ns0u9W0n74rCB6HmfkNk60G04oz9a6xrGA6iUAQF1Y3XCnIj2/PcxDOI2tsLZOC&#10;X3KwWj6MMky1vfA7nQ++EgHCLkUFtfddKqUrajLoJrYjDl5pe4M+yL6SusdLgJtWxlE0kwYbDgs1&#10;drSpqfg6/BgF3x/bv/wl2RzHZbx+/ZzvE3maslJPj8N6AcLT4O/hW3unFcTJLIHrm/AE5PI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G8K2rHAAAA3QAAAA8AAAAAAAAAAAAA&#10;AAAAnwIAAGRycy9kb3ducmV2LnhtbFBLBQYAAAAABAAEAPcAAACTAwAAAAA=&#10;">
                  <v:imagedata r:id="rId231" o:title=""/>
                </v:shape>
                <v:shape id="Graphic 362" o:spid="_x0000_s1386" style="position:absolute;left:1254;top:21218;width:4490;height:13;visibility:visible;mso-wrap-style:square;v-text-anchor:top" coordsize="4489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nYsQA&#10;AADdAAAADwAAAGRycy9kb3ducmV2LnhtbESPQWsCMRSE70L/Q3iF3jTbbZGyNYoIQk+WRg8eH5vn&#10;ZnHzst3ENfXXN4WCx2FmvmEWq+Q6MdIQWs8KnmcFCOLam5YbBYf9dvoGIkRkg51nUvBDAVbLh8kC&#10;K+Ov/EWjjo3IEA4VKrAx9pWUobbkMMx8T5y9kx8cxiyHRpoBrxnuOlkWxVw6bDkvWOxpY6k+64tT&#10;sLNj+tx83zTq9dHetC13qXdKPT2m9TuISCnew//tD6OgfJm/wt+b/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GJ2LEAAAA3QAAAA8AAAAAAAAAAAAAAAAAmAIAAGRycy9k&#10;b3ducmV2LnhtbFBLBQYAAAAABAAEAPUAAACJAwAAAAA=&#10;" path="m,l448431,e" filled="f" strokecolor="#ffffae" strokeweight=".08194mm">
                  <v:path arrowok="t"/>
                </v:shape>
                <v:shape id="Graphic 363" o:spid="_x0000_s1387" style="position:absolute;left:1718;top:20307;width:3525;height:298;visibility:visible;mso-wrap-style:square;v-text-anchor:top" coordsize="352425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dUGMYA&#10;AADdAAAADwAAAGRycy9kb3ducmV2LnhtbESPQWsCMRSE74L/ITyhl1KzWiqyGqUUCj12rZT29tg8&#10;N6ubl20S191/b4SCx2FmvmHW2942oiMfascKZtMMBHHpdM2Vgv3X+9MSRIjIGhvHpGCgANvNeLTG&#10;XLsLF9TtYiUShEOOCkyMbS5lKA1ZDFPXEifv4LzFmKSvpPZ4SXDbyHmWLaTFmtOCwZbeDJWn3dkq&#10;OD2ei+/fn6U5YNF9DvXs7zh4VOph0r+uQETq4z383/7QCubPixe4vUlPQG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UdUGMYAAADdAAAADwAAAAAAAAAAAAAAAACYAgAAZHJz&#10;L2Rvd25yZXYueG1sUEsFBgAAAAAEAAQA9QAAAIsDAAAAAA=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96437,23229r-2651,l93786,r2852,l96638,8282r3284,l98712,8891r-248,271l96934,10982r-405,1226l96545,17444r135,718l98124,20529r971,588l96437,21117r,2112xem106231,21265r-4110,l103198,20722r1817,-2169l105328,17444r35,-5236l105033,10982,103286,8891r-1222,-609l96638,8282,97842,6774r1539,-753l102290,6021r6095,11423l107670,19676r-1439,1589xem103107,23610r-3986,l97564,22779,96437,21265r,-148l99095,21117r244,148l106231,21265r-1371,1514l103107,23610xem120152,23610r-3825,l114422,22856r-2908,-3021l110788,17655r,-5958l111655,9391r3183,-2747l116602,6021r4395,l122887,6778r1551,1599l117257,8377r-1183,535l114193,11046r-463,1591l113725,16926r429,1518l115291,19835r780,891l117257,21265r7346,l123986,21895r-2479,1373l120152,23610xem124603,21265r-4508,l121271,20726r778,-891l123188,18444r436,-1518l123624,12637r-488,-1591l121257,8912r-1169,-535l124438,8377r1386,1429l126489,11697r35,5229l126233,18444r-1196,2282l124930,20930r-327,335xem138200,23610r-3824,l132471,22856r-2909,-3021l128837,17655r,-5958l129703,9391r3183,-2747l134650,6021r4395,l140936,6778r1550,1599l135306,8377r-1184,535l132242,11046r-463,1591l131774,16926r428,1518l133339,19835r780,891l135306,21265r7345,l142035,21895r-2479,1373l138200,23610xem142651,21265r-4507,l139320,20726r777,-891l141236,18444r436,-1518l141672,12637r-487,-1591l139305,8912r-1168,-535l142486,8377r1387,1429l144537,11697r36,5229l144281,18444r-1195,2282l142978,20930r-327,335xem150815,23229r-2852,l147963,r2852,l150815,13247r4417,l156150,14620r-3317,l150815,16553r,6676xem155232,13247r-4417,l157565,6401r3698,l154829,12644r403,603xem161907,23229r-3518,l152833,14620r3317,l161907,23229xem180447,29684r-18910,l161537,27624r18910,l180447,29684xem190847,23610r-4141,l184854,22856r-2803,-3014l181350,17683r92,-5116l187576,6021r3275,l191959,6362r237,l194671,8327r-6884,l186530,8880r-1796,2057l184287,12567r97,4863l184663,18490r57,215l186452,20754r1131,511l194468,21265r-2072,1799l190847,23610xem192970,11768r-100,-423l192773,10937r-70,-296l192234,9792,190896,8651r-920,-324l194671,8327r743,1314l195604,10641r56,296l195738,11345r-2768,423xem194468,21265r-4371,l191492,20754r-277,l192530,19550r379,-845l193005,18490r112,-807l193203,17060r2810,370l195842,18490r-34,215l195703,19360r-723,1394l194468,21265xem206749,23610r-3824,l201020,22856r-2909,-3021l197386,17655r,-5958l198252,9391r3183,-2747l203200,6021r4394,l209485,6778r1551,1599l203855,8377r-1184,535l200791,11046r-463,1591l200323,16926r428,1518l201888,19835r780,891l203855,21265r7345,l210584,21895r-2479,1373l206749,23610xem211200,21265r-4507,l207869,20726r777,-891l209786,18444r435,-1518l210221,12637r-487,-1591l207854,8912r-1168,-535l211036,8377r1386,1429l213086,11697r36,5229l212830,18444r-1195,2282l211527,20930r-327,335xem221858,8588r-2758,l219612,7869r101,-140l220403,7088r1542,-852l222882,6021r2535,l226685,6391r2197,1478l229184,8250r-6689,l221858,8588xem219354,29684r-2853,l216501,6391r2599,l219100,8588r2758,l221487,8785r-1940,2310l219141,12525r-62,4549l219490,18581r1752,2134l222333,21265r6762,l228906,21486r-9552,l219354,29684xem229095,21265r-4248,l225943,20715r1798,-2134l228153,17074r43,-4549l227800,11095r-48,-176l225984,8785r-1053,-535l229184,8250r425,535l230830,11602r176,923l230978,17074r-177,888l229562,20715r-467,550xem225072,23610r-2253,l221966,23409r-1507,-803l219839,22099r-485,-613l228906,21486r-242,286l226312,23244r-1240,366xem240437,27180r-3563,l237758,26642r190,-180l238370,25800r177,-433l239061,23958r56,-155l239201,23571r113,-310l232934,6401r3074,l239962,17380r408,1300l240730,20039r2522,l241364,25092r-559,1370l240730,26642r-213,391l240437,27180xem243252,20039r-2522,l241069,18680r401,-1300l245494,6401r2852,l243252,20039xem238187,29684r-3768,l234334,28962r-81,-687l234176,27624r-70,-591l234648,27180r5789,l239842,28275r-581,687l238187,29684xem267044,29684r-18909,l248135,27624r18909,l267044,29684xem280628,21265r-4462,l277176,20965r1230,-1039l278723,19236r-101,-1479l278263,17314r-769,-507l276522,16486r-3641,-915l271430,15113r-1620,-775l269198,13806r-478,-781l268325,12296r3,-2874l268671,8782r106,-198l273039,6021r3294,l278539,6863r130,l279561,7486r646,880l273251,8366r-937,218l271231,9422r-315,532l271022,11123r5870,2437l278297,14000r3363,3314l281660,19236r-164,525l281381,20131r-753,1134xem278237,11123l275666,8366r4541,l280511,8782r244,640l280816,9581r104,535l281026,10743r-2789,380xem276194,23610r-3507,l271018,23155r-3151,-3919l267806,18891r-122,-690l270504,17757r61,444l270659,18891r440,870l272550,20965r1010,300l280628,21265r-359,542l279466,22458r-2092,923l276194,23610xem288410,6401r-2842,l285568,2228,288410,517r,5884xem291273,8620r-7796,l283477,6401r7796,l291273,8620xem288656,20261r-2980,l285568,8620r2842,l288459,19796r99,232l288656,20261xem291685,23198r-4153,l286551,22634r-402,-433l285684,21131r-6,-683l288818,20448r376,225l291273,20673r249,1528l291593,22634r92,564xem296380,11578r-2789,-381l293711,10637r53,-250l299733,6021r2880,l303778,6190r1796,676l306236,7292r846,1021l299693,8313r-1256,300l297155,9556r-256,451l296775,10225r-92,162l296477,11197r-97,381xem299972,23610r-2972,l295577,23159r-1986,-1810l293230,20507r-85,-2743l293282,17215r551,-1000l293938,16025r8083,-2768l303719,12930r1091,-381l304739,10387r-125,-380l304462,9739,303186,8613r-195,l301988,8313r5094,l307377,8958r130,598l307601,10007r92,4771l304810,14778r-1035,423l302222,15560r-3246,465l298145,16215r-2008,3254l296426,20103r1155,1014l298353,21349r6454,l304151,21909r-1014,673l301724,23159r-706,268l299972,23610xem304807,21349r-4094,l301628,21117r1088,-610l304810,14778r2883,l307754,20507r104,610l305080,21117r-273,232xem308553,23159r-2975,l305302,22582r-179,-673l305039,21117r2819,l307898,21349r96,560l308233,22582r320,577xem315475,6401r-2842,l312633,2228,315475,517r,5884xem318337,8620r-7796,l310541,6401r7796,l318337,8620xem315721,20261r-2980,l312633,8620r2842,l315524,19796r98,232l315721,20261xem318749,23198r-4152,l313615,22634r-401,-433l312749,21131r-6,-683l315883,20448r376,225l318337,20673r250,1528l318657,22634r92,564xem329068,23610r-3246,l324896,23420,321068,6401r2852,l323977,18226r163,700l324265,19462r370,595l325805,20930r6236,l330850,22659r-1782,951xem332160,20930r-3113,l330547,20057r532,-595l331585,18226r114,-279l331854,16849r,-10448l334706,6401r,14356l332160,20757r,173xem334706,23229r-2546,l332160,20757r2546,l334706,23229xem350984,21265r-4462,l347531,20965r1230,-1039l349078,19236r-100,-1479l348619,17314r-770,-507l346877,16486r-3640,-915l341786,15113r-1620,-775l339553,13806r-478,-781l338680,12296r4,-2874l339027,8782r106,-198l339250,8366r4145,-2345l346689,6021r2206,842l349024,6863r892,623l350562,8366r-6956,l342670,8584r-1084,838l341272,9954r105,1169l347247,13560r1405,440l352015,17314r,1922l351852,19761r-115,370l350984,21265xem348592,11123l346022,8366r4540,l350867,8782r244,640l351171,9581r105,535l351381,10743r-2789,380xem346550,23610r-3507,l341374,23155r-3152,-3919l338161,18891r-122,-690l340860,17757r60,444l341015,18891r440,870l342906,20965r1010,300l350984,21265r-360,542l349821,22458r-2091,923l346550,23610xe" fillcolor="black" stroked="f">
                  <v:path arrowok="t"/>
                </v:shape>
                <v:shape id="Graphic 364" o:spid="_x0000_s1388" style="position:absolute;left:28845;top:20805;width:7169;height:3334;visibility:visible;mso-wrap-style:square;v-text-anchor:top" coordsize="71691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BXk8kA&#10;AADdAAAADwAAAGRycy9kb3ducmV2LnhtbESPT2vCQBTE70K/w/KE3nSjhSCpq5Q2hVY9qO2hvT2y&#10;L3/a7NuY3cbop+8KgsdhZn7DzJe9qUVHrassK5iMIxDEmdUVFwo+P15HMxDOI2usLZOCEzlYLu4G&#10;c0y0PfKOur0vRICwS1BB6X2TSOmykgy6sW2Ig5fb1qAPsi2kbvEY4KaW0yiKpcGKw0KJDT2XlP3u&#10;/4yCQ75en0+rzVdK2/T9nHc/h+/0Ran7Yf/0CMJT72/ha/tNK5g+xDFc3oQnIBf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5BXk8kAAADdAAAADwAAAAAAAAAAAAAAAACYAgAA&#10;ZHJzL2Rvd25yZXYueG1sUEsFBgAAAAAEAAQA9QAAAI4DAAAAAA==&#10;" path="m687398,333373r-657896,l18018,331055,8640,324732,2318,315355,,303871,,29502,2318,18018,8640,8640,18018,2318,29502,,687398,r11484,2318l708260,8640r6322,9378l716901,29502r,274369l714582,315355r-6322,9377l698882,331055r-11484,2318xe" fillcolor="#f5b67a" stroked="f">
                  <v:path arrowok="t"/>
                </v:shape>
                <v:shape id="Graphic 365" o:spid="_x0000_s1389" style="position:absolute;left:28845;top:20805;width:7169;height:3334;visibility:visible;mso-wrap-style:square;v-text-anchor:top" coordsize="71691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LtyMYA&#10;AADdAAAADwAAAGRycy9kb3ducmV2LnhtbESPzWrDMBCE74G+g9hCb4lcGxzjRgmlpJBLA40D6XFr&#10;bWxTa2Us1T9vXwUKOQ4z8w2z2U2mFQP1rrGs4HkVgSAurW64UnAu3pcZCOeRNbaWScFMDnbbh8UG&#10;c21H/qTh5CsRIOxyVFB73+VSurImg25lO+LgXW1v0AfZV1L3OAa4aWUcRak02HBYqLGjt5rKn9Ov&#10;UbDfVxl+DYfr8SNOZrxk528qIqWeHqfXFxCeJn8P/7cPWkGcpGu4vQlPQG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LtyMYAAADdAAAADwAAAAAAAAAAAAAAAACYAgAAZHJz&#10;L2Rvd25yZXYueG1sUEsFBgAAAAAEAAQA9QAAAIsDAAAAAA==&#10;" path="m,29502l,303871r2318,11484l8640,324732r9378,6323l29502,333373r657896,l698882,331055r9378,-6323l714582,315355r2319,-11484l716901,29502,714582,18018,708260,8640,698882,2318,687398,,29502,,18018,2318,8640,8640,2318,18018,,29502xe" filled="f" strokeweight=".08194mm">
                  <v:path arrowok="t"/>
                </v:shape>
                <v:shape id="Graphic 366" o:spid="_x0000_s1390" style="position:absolute;left:28845;top:21247;width:7169;height:13;visibility:visible;mso-wrap-style:square;v-text-anchor:top" coordsize="7169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z5WsEA&#10;AADdAAAADwAAAGRycy9kb3ducmV2LnhtbERPy4rCMBTdD/gP4QqzG1MdUKlG8YFQZudj4fLSXJti&#10;clOSqPXvJ4uBWR7Oe7nunRVPCrH1rGA8KkAQ11633Ci4nA9fcxAxIWu0nknBmyKsV4OPJZbav/hI&#10;z1NqRA7hWKICk1JXShlrQw7jyHfEmbv54DBlGBqpA75yuLNyUhRT6bDl3GCwo52h+n56OAXh3vWb&#10;6n3YP2x1tdtZrC/mZ67U57DfLEAk6tO/+M9daQWT72mem9/kJy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0s+VrBAAAA3QAAAA8AAAAAAAAAAAAAAAAAmAIAAGRycy9kb3du&#10;cmV2LnhtbFBLBQYAAAAABAAEAPUAAACGAwAAAAA=&#10;" path="m,l716901,e" filled="f" strokeweight=".08194mm">
                  <v:path arrowok="t"/>
                </v:shape>
                <v:shape id="Graphic 367" o:spid="_x0000_s1391" style="position:absolute;left:29576;top:21458;width:248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ATbMgA&#10;AADdAAAADwAAAGRycy9kb3ducmV2LnhtbESPW0sDMRSE3wX/QziCL9Jme7G0a9NSCoKIfbAX6ONh&#10;c9ysJifbJLbrvzcFwcdhZr5h5svOWXGmEBvPCgb9AgRx5XXDtYL97rk3BRETskbrmRT8UITl4vZm&#10;jqX2F36n8zbVIkM4lqjApNSWUsbKkMPY9y1x9j58cJiyDLXUAS8Z7qwcFsVEOmw4LxhsaW2o+tp+&#10;OwVh/Wle7aMfbR7kYHZ4O3VHOzZK3d91qycQibr0H/5rv2gFw9FkBtc3+Qn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84BNsyAAAAN0AAAAPAAAAAAAAAAAAAAAAAJgCAABk&#10;cnMvZG93bnJldi54bWxQSwUGAAAAAAQABAD1AAAAjQMAAAAA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368" o:spid="_x0000_s1392" type="#_x0000_t75" style="position:absolute;left:28963;top:21306;width:3192;height:10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5hBvzCAAAA3QAAAA8AAABkcnMvZG93bnJldi54bWxET89rwjAUvg/2P4Q32G2ms1ClGqVYNraj&#10;1Yu3Z/Nsi81LSVLt/vvlIHj8+H6vt5PpxY2c7ywr+JwlIIhrqztuFBwPXx9LED4ga+wtk4I/8rDd&#10;vL6sMdf2znu6VaERMYR9jgraEIZcSl+3ZNDP7EAcuYt1BkOErpHa4T2Gm17OkySTBjuODS0OtGup&#10;vlajUZCVoxvDLv212Xd6rotTWRbVQan3t6lYgQg0haf44f7RCubpIu6Pb+ITkJt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YQb8wgAAAN0AAAAPAAAAAAAAAAAAAAAAAJ8C&#10;AABkcnMvZG93bnJldi54bWxQSwUGAAAAAAQABAD3AAAAjgMAAAAA&#10;">
                  <v:imagedata r:id="rId232" o:title=""/>
                </v:shape>
                <v:shape id="Image 369" o:spid="_x0000_s1393" type="#_x0000_t75" style="position:absolute;left:32831;top:21458;width:2535;height: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aYkmPHAAAA3QAAAA8AAABkcnMvZG93bnJldi54bWxEj0FrwkAUhO+C/2F5Qi+iG1OwmrqKFEQP&#10;lbbRHnp7ZF+zwezbkF01/fddQfA4zMw3zGLV2VpcqPWVYwWTcQKCuHC64lLB8bAZzUD4gKyxdkwK&#10;/sjDatnvLTDT7spfdMlDKSKEfYYKTAhNJqUvDFn0Y9cQR+/XtRZDlG0pdYvXCLe1TJNkKi1WHBcM&#10;NvRmqDjlZ6ugC3Kffn/+5EZvhoehn2/fP5KtUk+Dbv0KIlAXHuF7e6cVpM8vE7i9iU9ALv8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aYkmPHAAAA3QAAAA8AAAAAAAAAAAAA&#10;AAAAnwIAAGRycy9kb3ducmV2LnhtbFBLBQYAAAAABAAEAPcAAACTAwAAAAA=&#10;">
                  <v:imagedata r:id="rId233" o:title=""/>
                </v:shape>
                <v:shape id="Graphic 370" o:spid="_x0000_s1394" style="position:absolute;left:28845;top:21838;width:7169;height:12;visibility:visible;mso-wrap-style:square;v-text-anchor:top" coordsize="7169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/r08YA&#10;AADdAAAADwAAAGRycy9kb3ducmV2LnhtbESPT2vCQBTE7wW/w/KE3urGSNOSuooIgpeC/yg9PrLP&#10;JJp9G3bXJPrpu4VCj8PM/IaZLwfTiI6cry0rmE4SEMSF1TWXCk7Hzcs7CB+QNTaWScGdPCwXo6c5&#10;5tr2vKfuEEoRIexzVFCF0OZS+qIig35iW+Lona0zGKJ0pdQO+wg3jUyTJJMGa44LFba0rqi4Hm5G&#10;wf7z0nPWneT366W/n7+Ou0fmSqWex8PqA0SgIfyH/9pbrSCdvaXw+yY+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3/r08YAAADdAAAADwAAAAAAAAAAAAAAAACYAgAAZHJz&#10;L2Rvd25yZXYueG1sUEsFBgAAAAAEAAQA9QAAAIsDAAAAAA==&#10;" path="m,l716901,e" filled="f" strokecolor="#ffffae" strokeweight=".08194mm">
                  <v:path arrowok="t"/>
                </v:shape>
                <v:shape id="Image 371" o:spid="_x0000_s1395" type="#_x0000_t75" style="position:absolute;left:28963;top:22369;width:2272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18ObGAAAA3QAAAA8AAABkcnMvZG93bnJldi54bWxEj0FrwkAUhO9C/8PyCt50U6VWUldRQWv1&#10;0ka9P7LPJJp9G7KrRn+9Wyh4HGbmG2Y0aUwpLlS7wrKCt24Egji1uuBMwW676AxBOI+ssbRMCm7k&#10;YDJ+aY0w1vbKv3RJfCYChF2MCnLvq1hKl+Zk0HVtRRy8g60N+iDrTOoarwFuStmLooE0WHBYyLGi&#10;eU7pKTkbBdXh/rN1s43Wm2I3T45f7+vl/lup9msz/QThqfHP8H97pRX0+h99+HsTnoAc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nXw5sYAAADdAAAADwAAAAAAAAAAAAAA&#10;AACfAgAAZHJzL2Rvd25yZXYueG1sUEsFBgAAAAAEAAQA9wAAAJIDAAAAAA==&#10;">
                  <v:imagedata r:id="rId234" o:title=""/>
                </v:shape>
                <v:shape id="Graphic 372" o:spid="_x0000_s1396" style="position:absolute;left:32839;top:22520;width:610;height:241;visibility:visible;mso-wrap-style:square;v-text-anchor:top" coordsize="609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8Ep8YA&#10;AADdAAAADwAAAGRycy9kb3ducmV2LnhtbESPQWvCQBSE74L/YXlCb7qJlmpTVxHBKvRkWiy9vWZf&#10;s8Hs25Ddavz3riB4HGbmG2a+7GwtTtT6yrGCdJSAIC6crrhU8PW5Gc5A+ICssXZMCi7kYbno9+aY&#10;aXfmPZ3yUIoIYZ+hAhNCk0npC0MW/cg1xNH7c63FEGVbSt3iOcJtLcdJ8iItVhwXDDa0NlQc83+r&#10;4PvoJul+a9JN9ZrP3M/293B4/1DqadCt3kAE6sIjfG/vtILxZPoMtzfxCcjF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G8Ep8YAAADdAAAADwAAAAAAAAAAAAAAAACYAgAAZHJz&#10;L2Rvd25yZXYueG1sUEsFBgAAAAAEAAQA9QAAAIsDAAAAAA==&#10;" path="m11847,21265r-3190,l9738,20729r1757,-2130l11900,17155r-43,-4556l11601,11623r-232,-658l9631,8891,8500,8334r3157,l11657,r2841,l14498,21106r-2651,l11847,21265xem9217,23610r-3416,l4549,23229,,12599r177,-976l1297,8891,2139,7845,4378,6387,5632,6021r2401,l8935,6236r1585,852l11164,7644r493,690l6102,8334,4963,8891,3258,10965r-422,1634l2884,17155r406,1444l5104,20729r1074,536l11746,21265r-962,1510l9217,23610xem14498,23229r-2651,l11847,21106r2651,l14498,23229xem21296,11578r-2789,-381l18627,10637r53,-250l24649,6021r2880,l28695,6190r1795,676l31152,7292r846,1021l24609,8313r-1256,300l22071,9556r-256,451l21691,10225r-92,162l21393,11197r-97,381xem24888,23610r-2972,l20493,23159,18507,21349r-361,-842l18061,17764r137,-549l26938,13257r1697,-327l29726,12549r-71,-2162l29530,10007r-152,-268l28102,8613r-195,l26904,8313r5094,l32293,8958r130,598l32517,10007r92,4771l29726,14778r-1035,423l27138,15560r-3246,465l23061,16215r-2008,3254l21342,20103r1155,1014l23269,21349r6454,l29067,21909r-1014,673l26640,23159r-706,268l24888,23610xem29723,21349r-4094,l26544,21117r1088,-610l29726,14778r2883,l32670,20507r104,610l29996,21117r-273,232xem33469,23159r-2975,l30218,22582r-179,-673l29955,21117r2819,l32814,21349r96,560l33149,22582r320,577xem40391,6401r-2842,l37549,2228,40391,517r,5884xem43253,8620r-7796,l35457,6401r7796,l43253,8620xem40637,20261r-2980,l37549,8620r2842,l40440,19796r98,232l40637,20261xem43665,23198r-4152,l38531,22634r-401,-433l37665,21131r-6,-683l40799,20448r376,225l43253,20673r250,1528l43573,22634r92,564xem55066,23610r-4416,l48696,22853,45815,19817r-556,-1648l45229,11729r335,-1011l45898,9852,48775,6789r1857,-768l55203,6021r1835,768l58506,8366r-6828,l50576,8806r-1789,1754l48294,11729r-91,1465l60601,13194r-7,2345l48044,15539r106,1852l48671,18810r1880,1965l51648,21233r7534,l56668,23134r-1602,476xem60601,13194r-3007,l57487,12004r-37,-275l57108,10718,55517,8806r-143,l54432,8366r4074,l59890,9852r623,1877l60601,13194xem59182,21233r-4904,l55069,20990r1529,-1173l57133,19014r472,-1324l56579,17690r3931,479l60066,19817r-884,1416xe" fillcolor="black" stroked="f">
                  <v:path arrowok="t"/>
                </v:shape>
                <v:shape id="Graphic 373" o:spid="_x0000_s1397" style="position:absolute;left:28845;top:22369;width:7169;height:12;visibility:visible;mso-wrap-style:square;v-text-anchor:top" coordsize="7169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Zzp8YA&#10;AADdAAAADwAAAGRycy9kb3ducmV2LnhtbESPT2vCQBTE7wW/w/IK3uqmilFSV5FCwUuh/kE8PrLP&#10;JDb7NuyuSeyn7wqCx2FmfsMsVr2pRUvOV5YVvI8SEMS51RUXCg77r7c5CB+QNdaWScGNPKyWg5cF&#10;Ztp2vKV2FwoRIewzVFCG0GRS+rwkg35kG+Lona0zGKJ0hdQOuwg3tRwnSSoNVhwXSmzos6T8d3c1&#10;Crbfl47T9iBP00t3Ox/3P3+pK5QavvbrDxCB+vAMP9obrWA8mU3h/iY+Abn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Zzp8YAAADdAAAADwAAAAAAAAAAAAAAAACYAgAAZHJz&#10;L2Rvd25yZXYueG1sUEsFBgAAAAAEAAQA9QAAAIsDAAAAAA==&#10;" path="m,l716901,e" filled="f" strokecolor="#ffffae" strokeweight=".08194mm">
                  <v:path arrowok="t"/>
                </v:shape>
                <v:shape id="Image 374" o:spid="_x0000_s1398" type="#_x0000_t75" style="position:absolute;left:28963;top:22900;width:1560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aCfLFAAAA3QAAAA8AAABkcnMvZG93bnJldi54bWxEj0FrAjEUhO8F/0N4gpeiWVdQuzWKCkKh&#10;p6oHj4/kdXft5mVJ4u723zeFQo/DzHzDbHaDbURHPtSOFcxnGQhi7UzNpYLr5TRdgwgR2WDjmBR8&#10;U4DddvS0wcK4nj+oO8dSJAiHAhVUMbaFlEFXZDHMXEucvE/nLcYkfSmNxz7BbSPzLFtKizWnhQpb&#10;Olakv84Pq8B3j4OmVueHl3t/X+yfV3xz70pNxsP+FUSkIf6H/9pvRkG+WC3h9016AnL7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ImgnyxQAAAN0AAAAPAAAAAAAAAAAAAAAA&#10;AJ8CAABkcnMvZG93bnJldi54bWxQSwUGAAAAAAQABAD3AAAAkQMAAAAA&#10;">
                  <v:imagedata r:id="rId235" o:title=""/>
                </v:shape>
                <v:shape id="Graphic 375" o:spid="_x0000_s1399" style="position:absolute;left:32837;top:23051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aOocMA&#10;AADdAAAADwAAAGRycy9kb3ducmV2LnhtbESPQYvCMBSE74L/ITzBm6Yqu0o1irsoiHuyiudH82yL&#10;zUttoq3/fiMIHoeZ+YZZrFpTigfVrrCsYDSMQBCnVhecKTgdt4MZCOeRNZaWScGTHKyW3c4CY20b&#10;PtAj8ZkIEHYxKsi9r2IpXZqTQTe0FXHwLrY26IOsM6lrbALclHIcRd/SYMFhIceKfnNKr8ndKNjv&#10;11+3a3b6+TNt6pPmHNndaKNUv9eu5yA8tf4Tfrd3WsF4Mp3C6014An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aOocMAAADdAAAADwAAAAAAAAAAAAAAAACYAgAAZHJzL2Rv&#10;d25yZXYueG1sUEsFBgAAAAAEAAQA9QAAAIgDAAAAAA==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376" o:spid="_x0000_s1400" type="#_x0000_t75" style="position:absolute;left:35366;top:22900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xxFnCAAAA3QAAAA8AAABkcnMvZG93bnJldi54bWxET01rwkAQvRf8D8sI3upEA22NriJCpQWh&#10;VMXzkB2TYHY2ZrdJ+u/dQ6HHx/tebQZbq45bXznRMJsmoFhyZyopNJxP789voHwgMVQ7YQ2/7GGz&#10;Hj2tKDOul2/ujqFQMUR8RhrKEJoM0eclW/JT17BE7upaSyHCtkDTUh/DbY3zJHlBS5XEhpIa3pWc&#10;344/VoNdmLS/1Av82qeXYjjcO/zEq9aT8bBdggo8hH/xn/vDaJinr3FufBOfAK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ascRZwgAAAN0AAAAPAAAAAAAAAAAAAAAAAJ8C&#10;AABkcnMvZG93bnJldi54bWxQSwUGAAAAAAQABAD3AAAAjgMAAAAA&#10;">
                  <v:imagedata r:id="rId145" o:title=""/>
                </v:shape>
                <v:shape id="Graphic 377" o:spid="_x0000_s1401" style="position:absolute;left:28845;top:22900;width:7169;height:13;visibility:visible;mso-wrap-style:square;v-text-anchor:top" coordsize="7169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t5osYA&#10;AADdAAAADwAAAGRycy9kb3ducmV2LnhtbESPT2vCQBTE7wW/w/KE3upGi7FNXUWEQi8F/yE9PrLP&#10;JJp9G3a3SfTTu4WCx2FmfsPMl72pRUvOV5YVjEcJCOLc6ooLBYf958sbCB+QNdaWScGVPCwXg6c5&#10;Ztp2vKV2FwoRIewzVFCG0GRS+rwkg35kG+LonawzGKJ0hdQOuwg3tZwkSSoNVhwXSmxoXVJ+2f0a&#10;Bdvvc8dpe5A/03N3PR33m1vqCqWeh/3qA0SgPjzC/+0vrWDyOnuHvzfxCc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t5osYAAADdAAAADwAAAAAAAAAAAAAAAACYAgAAZHJz&#10;L2Rvd25yZXYueG1sUEsFBgAAAAAEAAQA9QAAAIsDAAAAAA==&#10;" path="m,l716901,e" filled="f" strokecolor="#ffffae" strokeweight=".08194mm">
                  <v:path arrowok="t"/>
                </v:shape>
                <v:shape id="Image 378" o:spid="_x0000_s1402" type="#_x0000_t75" style="position:absolute;left:28963;top:23431;width:4383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PQ4rDAAAA3QAAAA8AAABkcnMvZG93bnJldi54bWxET8tqg0AU3Rf6D8MtdFdHLZRgM5GQUkgI&#10;FIwtdHlxrg907ogzUfP3mUWhy8N5b/PVDGKmyXWWFSRRDIK4srrjRsF3+fmyAeE8ssbBMim4kYN8&#10;9/iwxUzbhQuaL74RIYRdhgpa78dMSle1ZNBFdiQOXG0ngz7AqZF6wiWEm0GmcfwmDXYcGloc6dBS&#10;1V+uRoEv+hv+/M7L6Vx+JR+mqQt7qpV6flr37yA8rf5f/Oc+agXp6ybsD2/CE5C7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g9DisMAAADdAAAADwAAAAAAAAAAAAAAAACf&#10;AgAAZHJzL2Rvd25yZXYueG1sUEsFBgAAAAAEAAQA9wAAAI8DAAAAAA==&#10;">
                  <v:imagedata r:id="rId236" o:title=""/>
                </v:shape>
                <v:shape id="Image 379" o:spid="_x0000_s1403" type="#_x0000_t75" style="position:absolute;left:35366;top:23431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eHePEAAAA3QAAAA8AAABkcnMvZG93bnJldi54bWxEj1FrwkAQhN8L/odjBd/qRgOi0VNEaLFQ&#10;KFXxecmtSTC3l+auSfrve0Khj8PMfMNsdoOtVcetr5xomE0TUCy5M5UUGi7nl+clKB9IDNVOWMMP&#10;e9htR08byozr5ZO7UyhUhIjPSEMZQpMh+rxkS37qGpbo3VxrKUTZFmha6iPc1jhPkgVaqiQulNTw&#10;oeT8fvq2GuzKpP21XuHHa3othvevDt/wpvVkPOzXoAIP4T/81z4aDfN0OYPHm/gEcPs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5eHePEAAAA3QAAAA8AAAAAAAAAAAAAAAAA&#10;nwIAAGRycy9kb3ducmV2LnhtbFBLBQYAAAAABAAEAPcAAACQAwAAAAA=&#10;">
                  <v:imagedata r:id="rId145" o:title=""/>
                </v:shape>
                <v:shape id="Graphic 380" o:spid="_x0000_s1404" style="position:absolute;left:28845;top:23431;width:7169;height:13;visibility:visible;mso-wrap-style:square;v-text-anchor:top" coordsize="7169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qb9MYA&#10;AADdAAAADwAAAGRycy9kb3ducmV2LnhtbESPT2vCQBTE70K/w/IKvemmEYOkrlIEwYtQ/yAeH9ln&#10;Ept9G3bXJPbTd4VCj8PM/IZZrAbTiI6cry0reJ8kIIgLq2suFZyOm/EchA/IGhvLpOBBHlbLl9EC&#10;c2173lN3CKWIEPY5KqhCaHMpfVGRQT+xLXH0rtYZDFG6UmqHfYSbRqZJkkmDNceFCltaV1R8H+5G&#10;wX536znrTvIyu/WP6/n49ZO5Uqm31+HzA0SgIfyH/9pbrSCdzlN4volP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qqb9MYAAADdAAAADwAAAAAAAAAAAAAAAACYAgAAZHJz&#10;L2Rvd25yZXYueG1sUEsFBgAAAAAEAAQA9QAAAIsDAAAAAA==&#10;" path="m,l716901,e" filled="f" strokecolor="#ffffae" strokeweight=".08194mm">
                  <v:path arrowok="t"/>
                </v:shape>
                <v:shape id="Image 381" o:spid="_x0000_s1405" type="#_x0000_t75" style="position:absolute;left:31167;top:20927;width:2484;height: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EUUfHAAAA3QAAAA8AAABkcnMvZG93bnJldi54bWxEj09rwkAUxO+FfoflFXqrmyZFJbpKqwjW&#10;4sE/B4+v2ddsaPZtyG5j/PauIPQ4zMxvmOm8t7XoqPWVYwWvgwQEceF0xaWC42H1MgbhA7LG2jEp&#10;uJCH+ezxYYq5dmfeUbcPpYgQ9jkqMCE0uZS+MGTRD1xDHL0f11oMUbal1C2eI9zWMk2SobRYcVww&#10;2NDCUPG7/7MKuu/lx1flLV1Ow96MeGPePrc7pZ6f+vcJiEB9+A/f22utIM3GGdzexCcgZ1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rEUUfHAAAA3QAAAA8AAAAAAAAAAAAA&#10;AAAAnwIAAGRycy9kb3ducmV2LnhtbFBLBQYAAAAABAAEAPcAAACTAwAAAAA=&#10;">
                  <v:imagedata r:id="rId237" o:title=""/>
                </v:shape>
                <v:shape id="Graphic 382" o:spid="_x0000_s1406" style="position:absolute;left:30408;top:28802;width:4014;height:1746;visibility:visible;mso-wrap-style:square;v-text-anchor:top" coordsize="401320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bRv8YA&#10;AADdAAAADwAAAGRycy9kb3ducmV2LnhtbESPQUvDQBSE74L/YXmCF7EbG7UhdlukUOzBS2uh10f2&#10;mQSzb+Pua5P++25B8DjMzDfMfDm6Tp0oxNazgadJBoq48rbl2sD+a/1YgIqCbLHzTAbOFGG5uL2Z&#10;Y2n9wFs67aRWCcKxRAONSF9qHauGHMaJ74mT9+2DQ0ky1NoGHBLcdXqaZa/aYctpocGeVg1VP7uj&#10;M3D4KPZSyefvy2xN582QB8ofgjH3d+P7GyihUf7Df+2NNTDNi2e4vklPQC8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bRv8YAAADdAAAADwAAAAAAAAAAAAAAAACYAgAAZHJz&#10;L2Rvd25yZXYueG1sUEsFBgAAAAAEAAQA9QAAAIsDAAAAAA==&#10;" path="m371726,174062r-342224,l18018,171743,8640,165421,2318,156043,,144560,,29502,2318,18018,8640,8640,18018,2318,29502,,371726,r11484,2318l392587,8640r6323,9378l401228,29502r,115058l398910,156043r-6323,9378l383210,171743r-11484,2319xe" fillcolor="#f5b67a" stroked="f">
                  <v:path arrowok="t"/>
                </v:shape>
                <v:shape id="Graphic 383" o:spid="_x0000_s1407" style="position:absolute;left:30408;top:28802;width:4014;height:1746;visibility:visible;mso-wrap-style:square;v-text-anchor:top" coordsize="401320,174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zNu8UA&#10;AADdAAAADwAAAGRycy9kb3ducmV2LnhtbESPQWvCQBSE74X+h+UVvNWN0dYQXaUIgggeqkKvz+wz&#10;CWbfprurif/eLRQ8DjPzDTNf9qYRN3K+tqxgNExAEBdW11wqOB7W7xkIH5A1NpZJwZ08LBevL3PM&#10;te34m277UIoIYZ+jgiqENpfSFxUZ9EPbEkfvbJ3BEKUrpXbYRbhpZJokn9JgzXGhwpZWFRWX/dUo&#10;ODVb536OYfxrs+nkcJ3uuvS8U2rw1n/NQATqwzP8395oBek4+4C/N/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vM27xQAAAN0AAAAPAAAAAAAAAAAAAAAAAJgCAABkcnMv&#10;ZG93bnJldi54bWxQSwUGAAAAAAQABAD1AAAAigMAAAAA&#10;" path="m,29502l,144560r2318,11483l8640,165421r9378,6322l29502,174062r342224,l383210,171743r9377,-6322l398910,156043r2318,-11483l401228,29502,398910,18018,392587,8640,383210,2318,371726,,29502,,18018,2318,8640,8640,2318,18018,,29502xe" filled="f" strokeweight=".08194mm">
                  <v:path arrowok="t"/>
                </v:shape>
                <v:shape id="Graphic 384" o:spid="_x0000_s1408" style="position:absolute;left:30408;top:29244;width:4014;height:13;visibility:visible;mso-wrap-style:square;v-text-anchor:top" coordsize="4013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XspMYA&#10;AADdAAAADwAAAGRycy9kb3ducmV2LnhtbESPT2sCMRDF74LfIUzBm2arILI1ShEs9qDgHyzehmTc&#10;3bqZLEnUtZ++KRQ8Pt6835s3nbe2FjfyoXKs4HWQgSDWzlRcKDjsl/0JiBCRDdaOScGDAsxn3c4U&#10;c+PuvKXbLhYiQTjkqKCMscmlDLoki2HgGuLknZ23GJP0hTQe7wluaznMsrG0WHFqKLGhRUn6srva&#10;9MZ1+62/9nrts59j9bGRo9Xpk5XqvbTvbyAitfF5/J9eGQXD0WQMf2sSAuT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5XspMYAAADdAAAADwAAAAAAAAAAAAAAAACYAgAAZHJz&#10;L2Rvd25yZXYueG1sUEsFBgAAAAAEAAQA9QAAAIsDAAAAAA==&#10;" path="m,l401228,e" filled="f" strokeweight=".08194mm">
                  <v:path arrowok="t"/>
                </v:shape>
                <v:shape id="Graphic 385" o:spid="_x0000_s1409" style="position:absolute;left:32841;top:29454;width:571;height:242;visibility:visible;mso-wrap-style:square;v-text-anchor:top" coordsize="5715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8cSMcA&#10;AADdAAAADwAAAGRycy9kb3ducmV2LnhtbESPW0sDMRSE3wX/QzhCX6TNWu2FtWmRStH2rRfEx0Ny&#10;zK4mJ8smdtd/bwShj8PMfMMsVr134kxtrAMruBsVIIh1MDVbBafjZjgHEROyQReYFPxQhNXy+mqB&#10;pQkd7+l8SFZkCMcSFVQpNaWUUVfkMY5CQ5y9j9B6TFm2VpoWuwz3To6LYio91pwXKmxoXZH+Onx7&#10;BRu9u+3s1r33Dy/Pn662kzepJ0oNbvqnRxCJ+nQJ/7dfjYLx/XwGf2/yE5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/HEjHAAAA3QAAAA8AAAAAAAAAAAAAAAAAmAIAAGRy&#10;cy9kb3ducmV2LnhtbFBLBQYAAAAABAAEAPUAAACMAwAAAAA=&#10;" path="m8546,4119r-4553,l4848,,9402,,8546,4119xem4553,23229l,23229,3517,6401r4553,l4553,23229xem26741,8588r-10278,l17541,7658r1007,-662l20421,6200r986,-200l23823,6000r1088,398l26510,7982r231,606xem13632,23229r-4553,l12473,6996r125,-598l16908,6398r-256,1260l16586,7982r-123,606l26741,8588r170,444l26911,9253r-7229,l19245,9419r-137,l17481,10539r-410,394l16675,11391r-803,1570l15492,14299r-1860,8930xem24407,23229r-4553,l22147,12246r34,-193l22295,10539r-173,-458l21439,9419r-475,-166l26911,9253r-72,2138l26735,12053,24407,23229xem55497,18409r-16247,l40080,14620,52597,r3930,l54980,7384r-4284,l44558,14620r11726,l55561,18102r-64,307xem37449,6401r-4553,l33455,3707,38663,570,37449,6401xem39519,9771r-9539,l30677,6401r9539,l39519,9771xem53463,14620r-4278,l50696,7384r4284,l53463,14620xem37228,23229r-5324,l30554,22082r-363,-860l30191,19603r194,-1194l32188,9771r4542,l34994,18102r-24,1501l35393,20008r2510,l37228,23229xem51657,23229r-4278,l48399,18409r4278,l51657,23229xem36413,23550r-3538,l31666,23229r6293,l36413,23550xe" fillcolor="black" stroked="f">
                  <v:path arrowok="t"/>
                </v:shape>
                <v:shape id="Image 386" o:spid="_x0000_s1410" type="#_x0000_t75" style="position:absolute;left:30527;top:29303;width:3776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uRVvEAAAA3QAAAA8AAABkcnMvZG93bnJldi54bWxET89rwjAUvgv7H8Ib7DJmqrIh1ShjIKjo&#10;oJ0HvT2aZ1NsXkqT2frfm4Pg8eP7PV/2thZXan3lWMFomIAgLpyuuFRw+Ft9TEH4gKyxdkwKbuRh&#10;uXgZzDHVruOMrnkoRQxhn6ICE0KTSukLQxb90DXEkTu71mKIsC2lbrGL4baW4yT5khYrjg0GG/ox&#10;VFzyf6vguOkKm7/Xe9OPbuVWb06/2e5TqbfX/nsGIlAfnuKHe60VjCfTODe+iU9ALu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luRVvEAAAA3QAAAA8AAAAAAAAAAAAAAAAA&#10;nwIAAGRycy9kb3ducmV2LnhtbFBLBQYAAAAABAAEAPcAAACQAwAAAAA=&#10;">
                  <v:imagedata r:id="rId238" o:title=""/>
                </v:shape>
                <v:shape id="Graphic 387" o:spid="_x0000_s1411" style="position:absolute;left:30408;top:29834;width:4014;height:13;visibility:visible;mso-wrap-style:square;v-text-anchor:top" coordsize="4013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h21sQA&#10;AADdAAAADwAAAGRycy9kb3ducmV2LnhtbESPQYvCMBSE7wv+h/AEb2tqRdFqFCkICsvCqhdvj+bZ&#10;FpuXkqRa//1GWNjjMDPfMOttbxrxIOdrywom4wQEcWF1zaWCy3n/uQDhA7LGxjIpeJGH7WbwscZM&#10;2yf/0OMUShEh7DNUUIXQZlL6oiKDfmxb4ujdrDMYonSl1A6fEW4amSbJXBqsOS5U2FJeUXE/dUbB&#10;rLti85XvlocOj9/T2zzNHadKjYb9bgUiUB/+w3/tg1aQThdLeL+JT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odtbEAAAA3QAAAA8AAAAAAAAAAAAAAAAAmAIAAGRycy9k&#10;b3ducmV2LnhtbFBLBQYAAAAABAAEAPUAAACJAwAAAAA=&#10;" path="m,l401228,e" filled="f" strokecolor="#ffffae" strokeweight=".08194mm">
                  <v:path arrowok="t"/>
                </v:shape>
                <v:shape id="Graphic 388" o:spid="_x0000_s1412" style="position:absolute;left:31049;top:28923;width:2731;height:299;visibility:visible;mso-wrap-style:square;v-text-anchor:top" coordsize="273050,29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sY/sMA&#10;AADdAAAADwAAAGRycy9kb3ducmV2LnhtbERPPW/CMBDdK/U/WIfEVhxIVUHAoKpVqrI1wADbER9J&#10;RHyObAPh39cDEuPT+16setOKKznfWFYwHiUgiEurG64U7Lb52xSED8gaW8uk4E4eVsvXlwVm2t64&#10;oOsmVCKGsM9QQR1Cl0npy5oM+pHtiCN3ss5giNBVUju8xXDTykmSfEiDDceGGjv6qqk8by5GQSrT&#10;af4j3wtTHPfu+J0f/tx9rdRw0H/OQQTqw1P8cP9qBZN0FvfHN/EJ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RsY/sMAAADdAAAADwAAAAAAAAAAAAAAAACYAgAAZHJzL2Rv&#10;d25yZXYueG1sUEsFBgAAAAAEAAQA9QAAAIgDAAAAAA==&#10;" path="m5356,8588r-2758,l3111,7869r100,-140l3901,7088,5444,6236r936,-215l8915,6021r1268,370l12380,7869r302,381l5993,8250r-637,338xem2852,29684l,29684,,6391r2598,l2598,8588r2758,l4985,8785,3045,11095r-406,1430l2577,17074r411,1507l4740,20715r1091,550l12593,21265r-189,221l2852,21486r,8198xem12593,21265r-4248,l9441,20715r1799,-2134l11652,17074r42,-4549l11299,11095r-49,-176l9482,8785,8429,8250r4253,l13107,8785r1221,2817l14504,12525r-28,4549l14299,17962r-1239,2753l12593,21265xem8570,23610r-2253,l5464,23409,3958,22606r-620,-507l2852,21486r9552,l12162,21772,9810,23244r-1240,366xem25985,23610r-3247,l21812,23420,17985,6401r2852,l20893,18226r164,700l21182,19462r369,595l22722,20930r6236,l27767,22659r-1782,951xem29076,20930r-3112,l27464,20057r532,-595l28501,18226r114,-279l28770,16849r,-10448l31623,6401r,14356l29076,20757r,173xem31623,23229r-2547,l29076,20757r2547,l31623,23229xem38727,23229r-2652,l36075,r2853,l38928,8282r3283,l41001,8891r-248,271l39223,10982r-404,1226l38834,17444r136,718l40413,20529r971,588l38727,21117r,2112xem48521,21265r-4111,l45488,20722r1817,-2169l47617,17444r36,-5236l47322,10982,45576,8891,44353,8282r-5425,l40132,6774r1539,-753l44579,6021r6095,11423l49960,19676r-1439,1589xem45396,23610r-3986,l39854,22779,38727,21265r,-148l41384,21117r244,148l48521,21265r-1372,1514l45396,23610xem56934,23229r-2853,l54081,r2853,l56934,23229xem64217,3274r-2852,l61365,r2852,l64217,3274xem64217,23229r-2852,l61365,6401r2852,l64217,23229xem77185,23610r-4142,l71191,22856,68388,19842r-700,-2159l67780,12567,73913,6021r3275,l78296,6362r238,l81009,8327r-6884,l72867,8880r-1795,2057l70625,12567r97,4863l71001,18490r57,215l72790,20754r1130,511l80805,21265r-2071,1799l77185,23610xem79308,11768r-100,-423l79111,10937r-71,-296l78572,9792,77234,8651r-920,-324l81009,8327r743,1314l81942,10641r56,296l82076,11345r-2768,423xem80805,21265r-4370,l77830,20754r-278,l78868,19550r379,-845l79343,18490r111,-807l79540,17060r2810,370l82180,18490r-34,215l82041,19360r-724,1394l80805,21265xem88847,23229r-3254,l85593,19976r3254,l88847,23229xem96437,23229r-2651,l93786,r2852,l96638,8282r3284,l98712,8891r-248,271l96934,10982r-405,1226l96545,17444r135,718l98124,20529r971,588l96437,21117r,2112xem106231,21265r-4110,l103198,20722r1817,-2169l105328,17444r35,-5236l105033,10982,103286,8891r-1222,-609l96638,8282,97842,6774r1539,-753l102290,6021r6095,11423l107670,19676r-1439,1589xem103107,23610r-3986,l97564,22779,96437,21265r,-148l99095,21117r244,148l106231,21265r-1371,1514l103107,23610xem120152,23610r-3825,l114422,22856r-2908,-3021l110788,17655r,-5958l111655,9391r3183,-2747l116602,6021r4395,l122887,6778r1551,1599l117257,8377r-1183,535l114193,11046r-463,1591l113725,16926r429,1518l115291,19835r780,891l117257,21265r7346,l123986,21895r-2479,1373l120152,23610xem124603,21265r-4508,l121271,20726r778,-891l123188,18444r436,-1518l123624,12637r-488,-1591l121257,8912r-1169,-535l124438,8377r1386,1429l126489,11697r35,5229l126233,18444r-1196,2282l124930,20930r-327,335xem138200,23610r-3824,l132471,22856r-2909,-3021l128837,17655r,-5958l129703,9391r3183,-2747l134651,6021r4394,l140936,6778r1550,1599l135306,8377r-1184,535l132242,11046r-463,1591l131774,16926r428,1518l133339,19835r780,891l135306,21265r7345,l142035,21895r-2479,1373l138200,23610xem142651,21265r-4507,l139320,20726r777,-891l141236,18444r436,-1518l141672,12637r-487,-1591l139305,8912r-1168,-535l142486,8377r1387,1429l144537,11697r36,5229l144281,18444r-1195,2282l142978,20930r-327,335xem150815,23229r-2852,l147963,r2852,l150815,13247r4417,l156150,14620r-3317,l150815,16553r,6676xem155232,13247r-4417,l157565,6401r3698,l154829,12644r403,603xem161907,23229r-3518,l152833,14620r3317,l161907,23229xem180447,29684r-18910,l161537,27624r18910,l180447,29684xem184540,11578r-2789,-381l181871,10637r53,-250l182005,10007r5887,-3986l190773,6021r1166,169l193734,6866r662,426l195241,8313r-7388,l186597,8613r-1282,943l185059,10007r-124,218l184843,10387r-206,810l184540,11578xem188132,23610r-2972,l183737,23159r-1986,-1810l181389,20507r-84,-2743l181441,17215r552,-1000l182098,16025r8084,-2768l191879,12930r1091,-381l192899,10387r-125,-380l192621,9739,191346,8613r-195,l190148,8313r5093,l195537,8958r130,598l195761,10007r92,4771l192970,14778r-1035,423l190382,15560r-3246,465l186304,16215r-2007,3254l184586,20103r1155,1014l186513,21349r6454,l192311,21909r-1014,673l189884,23159r-706,268l188132,23610xem192967,21349r-4094,l189788,21117r1088,-610l192970,14778r2883,l195914,20507r104,610l193240,21117r-273,232xem196713,23159r-2975,l193462,22582r-179,-673l193199,21117r2819,l196057,21349r97,560l196393,22582r320,577xem208212,23610r-3246,l204039,23420,200212,6401r2852,l203120,18226r164,700l203409,19462r369,595l204949,20930r6236,l209994,22659r-1782,951xem211304,20930r-3113,l209691,20057r532,-595l210729,18226r114,-279l210998,16849r,-10448l213850,6401r,14356l211304,20757r,173xem213850,23229r-2546,l211304,20757r2546,l213850,23229xem221683,6401r-2842,l218841,2228,221683,517r,5884xem224546,8620r-7796,l216750,6401r7796,l224546,8620xem221930,20261r-2981,l218841,8620r2842,l221732,19796r99,232l221930,20261xem224958,23198r-4153,l219824,22634r-402,-433l218957,21131r-6,-683l222091,20448r376,225l224546,20673r249,1528l224866,22634r92,564xem230192,23229r-2852,l227340,r2852,l230192,8334r10051,l240305,8472r-6510,l232999,8693r-2807,4008l230192,23229xem240243,8334r-10051,l231523,6792r1680,-771l236478,6021r1081,246l239397,7246r658,676l240243,8334xem241041,23229r-2852,l238122,10912r-243,-810l236547,8693r-182,l235774,8472r4531,l240807,9574r107,528l241041,10912r,12317xem253685,23610r-3825,l247955,22856r-2908,-3021l244321,17655r,-5958l245188,9391r3183,-2747l250135,6021r4395,l256421,6778r1550,1599l250790,8377r-1183,535l247726,11046r-463,1591l247258,16926r429,1518l248824,19835r780,891l250790,21265r7346,l257519,21895r-2479,1373l253685,23610xem258136,21265r-4508,l254804,20726r778,-891l256721,18444r436,-1518l257157,12637r-488,-1591l254790,8912r-1169,-535l257971,8377r1386,1429l260022,11697r35,5229l259766,18444r-1196,2282l258463,20930r-327,335xem271560,9581r-757,-426l270094,8947r-4122,l266627,7757r648,-817l268335,6211r613,-190l270574,6021r606,190l271362,6211r1181,729l271560,9581xem266257,23229r-2852,l263405,6211r2567,l265972,8947r2940,l266257,13215r,10014xe" fillcolor="black" stroked="f">
                  <v:path arrowok="t"/>
                </v:shape>
                <v:shape id="Graphic 389" o:spid="_x0000_s1413" style="position:absolute;left:14238;top:24700;width:7087;height:3334;visibility:visible;mso-wrap-style:square;v-text-anchor:top" coordsize="708660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Eat8YA&#10;AADdAAAADwAAAGRycy9kb3ducmV2LnhtbESPUUsDMRCE34X+h7AF32yuFUTPpqWtFRSEYpUD39bL&#10;ejl62RzJ2p7/3ggFH4eZ+YaZLwffqSPF1AY2MJ0UoIjrYFtuDLy/PV7dgkqCbLELTAZ+KMFyMbqY&#10;Y2nDiV/puJdGZQinEg04kb7UOtWOPKZJ6Imz9xWiR8kyNtpGPGW47/SsKG60x5bzgsOeNo7qw/7b&#10;G1h3UsUgz5+HXXj42K231YvbVsZcjofVPSihQf7D5/aTNTC7vpvC35v8BP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XEat8YAAADdAAAADwAAAAAAAAAAAAAAAACYAgAAZHJz&#10;L2Rvd25yZXYueG1sUEsFBgAAAAAEAAQA9QAAAIsDAAAAAA==&#10;" path="m678548,333373r-649046,l18018,331055,8640,324732,2318,315355,,303871,,29502,2318,18018,8640,8640,18018,2318,29502,,678548,r11483,2318l699409,8640r6322,9378l708050,29502r,274369l705731,315355r-6322,9377l690031,331055r-11483,2318xe" fillcolor="#f5b67a" stroked="f">
                  <v:path arrowok="t"/>
                </v:shape>
                <v:shape id="Graphic 390" o:spid="_x0000_s1414" style="position:absolute;left:14238;top:24700;width:7087;height:3334;visibility:visible;mso-wrap-style:square;v-text-anchor:top" coordsize="708660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zRfsUA&#10;AADdAAAADwAAAGRycy9kb3ducmV2LnhtbESPQWvCQBSE7wX/w/IEb3XTWERTV7FFg9eoB3t7zb5m&#10;Q7NvQ3bV9N+7guBxmJlvmMWqt424UOdrxwrexgkI4tLpmisFx8P2dQbCB2SNjWNS8E8eVsvBywIz&#10;7a5c0GUfKhEh7DNUYEJoMyl9aciiH7uWOHq/rrMYouwqqTu8RrhtZJokU2mx5rhgsKUvQ+Xf/mwV&#10;nPKjaYp8+z116837T3ku5vnmU6nRsF9/gAjUh2f40d5pBelknsL9TX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PNF+xQAAAN0AAAAPAAAAAAAAAAAAAAAAAJgCAABkcnMv&#10;ZG93bnJldi54bWxQSwUGAAAAAAQABAD1AAAAigMAAAAA&#10;" path="m,29502l,303871r2318,11484l8640,324732r9378,6323l29502,333373r649046,l690031,331055r9378,-6323l705731,315355r2319,-11484l708050,29502,705731,18018,699409,8640,690031,2318,678548,,29502,,18018,2318,8640,8640,2318,18018,,29502xe" filled="f" strokeweight=".08194mm">
                  <v:path arrowok="t"/>
                </v:shape>
                <v:shape id="Graphic 391" o:spid="_x0000_s1415" style="position:absolute;left:14238;top:25143;width:7087;height:12;visibility:visible;mso-wrap-style:square;v-text-anchor:top" coordsize="7086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VOG8YA&#10;AADdAAAADwAAAGRycy9kb3ducmV2LnhtbESP3WrCQBSE74W+w3IK3ummKmKjq6QBUZDiL4h3h+xp&#10;Epo9G7Krxrd3C0Ivh5n5hpktWlOJGzWutKzgox+BIM6sLjlXcDouexMQziNrrCyTggc5WMzfOjOM&#10;tb3znm4Hn4sAYRejgsL7OpbSZQUZdH1bEwfvxzYGfZBNLnWD9wA3lRxE0VgaLDksFFhTWlD2e7ga&#10;BZvz5Cv9vsh0n6wuj+2uTXw22inVfW+TKQhPrf8Pv9prrWAw/BzC35vwBOT8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VOG8YAAADdAAAADwAAAAAAAAAAAAAAAACYAgAAZHJz&#10;L2Rvd25yZXYueG1sUEsFBgAAAAAEAAQA9QAAAIsDAAAAAA==&#10;" path="m,l708050,e" filled="f" strokeweight=".08194mm">
                  <v:path arrowok="t"/>
                </v:shape>
                <v:shape id="Image 392" o:spid="_x0000_s1416" type="#_x0000_t75" style="position:absolute;left:14356;top:25202;width:858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9foKvGAAAA3QAAAA8AAABkcnMvZG93bnJldi54bWxEj0FrwkAUhO8F/8PyBG91o5FioqtoJeCh&#10;hzbpD3hkn0k0+zZkt0n677uFQo/DzHzD7I+TacVAvWssK1gtIxDEpdUNVwo+i+x5C8J5ZI2tZVLw&#10;TQ6Oh9nTHlNtR/6gIfeVCBB2KSqove9SKV1Zk0G3tB1x8G62N+iD7CupexwD3LRyHUUv0mDDYaHG&#10;jl5rKh/5lwmUcdyc78XFJlH8lg33a7XF/F2pxXw67UB4mvx/+K991QrWcbKB3zfhCcjD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1+gq8YAAADdAAAADwAAAAAAAAAAAAAA&#10;AACfAgAAZHJzL2Rvd25yZXYueG1sUEsFBgAAAAAEAAQA9wAAAJIDAAAAAA==&#10;">
                  <v:imagedata r:id="rId195" o:title=""/>
                </v:shape>
                <v:shape id="Graphic 393" o:spid="_x0000_s1417" style="position:absolute;left:14952;top:25884;width:489;height:241;visibility:visible;mso-wrap-style:square;v-text-anchor:top" coordsize="4889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C/0MUA&#10;AADdAAAADwAAAGRycy9kb3ducmV2LnhtbESP3WoCMRSE7wt9h3AK3mm2itquRhFBsBQFfx7guDlu&#10;lm5O1iTq+vZNQejlMDPfMNN5a2txIx8qxwreexkI4sLpiksFx8Oq+wEiRGSNtWNS8KAA89nryxRz&#10;7e68o9s+liJBOOSowMTY5FKGwpDF0HMNcfLOzluMSfpSao/3BLe17GfZSFqsOC0YbGhpqPjZX62C&#10;5eN0vIyz0/AgC/+9NV9htTFBqc5bu5iAiNTG//CzvdYK+oPPIfy9SU9Az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YL/QxQAAAN0AAAAPAAAAAAAAAAAAAAAAAJgCAABkcnMv&#10;ZG93bnJldi54bWxQSwUGAAAAAAQABAD1AAAAigMAAAAA&#10;" path="m4933,6401r-2842,l2091,2228,4933,517r,5884xem7795,8620l,8620,,6401r7795,l7795,8620xem5179,20261r-2980,l2091,8620r2842,l4982,19796r99,232l5179,20261xem8208,23198r-4153,l3074,22634r-402,-433l2207,21131r-6,-683l5341,20448r376,225l7795,20673r250,1528l8116,22634r92,564xem13452,3274r-2852,l10600,r2852,l13452,3274xem13452,23229r-2852,l10600,6401r2852,l13452,23229xem21159,6401r-2842,l18317,2228,21159,517r,5884xem24022,8620r-7796,l16226,6401r7796,l24022,8620xem21405,20261r-2980,l18317,8620r2842,l21208,19796r99,232l21405,20261xem24434,23198r-4153,l19300,22634r-402,-433l18433,21131r-6,-683l21567,20448r376,225l24022,20673r249,1528l24342,22634r92,564xem29605,23229r-2852,l26753,r2852,l29605,23229xem43044,23610r-4416,l36674,22853,33793,19817r-556,-1648l33207,11729r335,-1011l33876,9852,36753,6789r1857,-768l43181,6021r1835,768l46484,8366r-6828,l38554,8806r-1789,1754l36272,11729r-91,1465l48579,13194r-7,2345l36022,15539r106,1852l36649,18810r1880,1965l39626,21233r7534,l44646,23134r-1602,476xem48579,13194r-3007,l45465,12004r-36,-275l45086,10718,43495,8806r-143,l42410,8366r4074,l47868,9852r623,1877l48579,13194xem47160,21233r-4904,l43047,20990r1529,-1173l45111,19014r472,-1324l44557,17690r3931,479l48044,19817r-884,1416xe" fillcolor="black" stroked="f">
                  <v:path arrowok="t"/>
                </v:shape>
                <v:shape id="Image 394" o:spid="_x0000_s1418" type="#_x0000_t75" style="position:absolute;left:17959;top:25353;width:3243;height: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fwQzFAAAA3QAAAA8AAABkcnMvZG93bnJldi54bWxEj09rAjEUxO+C3yE8wYvUrFuUujWKFAt7&#10;rX+gx8fmuVncvCxJqrvfvikUPA4z8xtms+ttK+7kQ+NYwWKegSCunG64VnA+fb68gQgRWWPrmBQM&#10;FGC3HY82WGj34C+6H2MtEoRDgQpMjF0hZagMWQxz1xEn7+q8xZikr6X2+Ehw28o8y1bSYsNpwWBH&#10;H4aq2/HHKiiHaj0bOqPL8nC95Ev/3dcLp9R00u/fQUTq4zP83y61gvx1vYK/N+kJyO0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dH8EMxQAAAN0AAAAPAAAAAAAAAAAAAAAA&#10;AJ8CAABkcnMvZG93bnJldi54bWxQSwUGAAAAAAQABAD3AAAAkQMAAAAA&#10;">
                  <v:imagedata r:id="rId239" o:title=""/>
                </v:shape>
                <v:shape id="Graphic 395" o:spid="_x0000_s1419" style="position:absolute;left:14238;top:25733;width:7087;height:12;visibility:visible;mso-wrap-style:square;v-text-anchor:top" coordsize="7086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4Pc8UA&#10;AADdAAAADwAAAGRycy9kb3ducmV2LnhtbESPQWvCQBSE7wX/w/KE3urGSI1NXUUEoadAo4LH1+xr&#10;Nph9G7Krxn/fLQgeh5n5hlmuB9uKK/W+caxgOklAEFdON1wrOOx3bwsQPiBrbB2Tgjt5WK9GL0vM&#10;tbvxN13LUIsIYZ+jAhNCl0vpK0MW/cR1xNH7db3FEGVfS93jLcJtK9MkmUuLDccFgx1tDVXn8mIV&#10;ZPMimxZO3ovFj02O+/e0PBmr1Ot42HyCCDSEZ/jR/tIK0tlHBv9v4hO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jg9zxQAAAN0AAAAPAAAAAAAAAAAAAAAAAJgCAABkcnMv&#10;ZG93bnJldi54bWxQSwUGAAAAAAQABAD1AAAAigMAAAAA&#10;" path="m,l708050,e" filled="f" strokecolor="#ffffae" strokeweight=".08194mm">
                  <v:path arrowok="t"/>
                </v:shape>
                <v:shape id="Image 396" o:spid="_x0000_s1420" type="#_x0000_t75" style="position:absolute;left:14356;top:26264;width:2518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VdQnDAAAA3QAAAA8AAABkcnMvZG93bnJldi54bWxET11rwjAUfR/4H8IV9jbTViizM4ooysDB&#10;NhX2emnums7mpjSxrf9+eRjs8XC+l+vRNqKnzteOFaSzBARx6XTNlYLLef/0DMIHZI2NY1JwJw/r&#10;1eRhiYV2A39SfwqViCHsC1RgQmgLKX1pyKKfuZY4ct+usxgi7CqpOxxiuG1kliS5tFhzbDDY0tZQ&#10;eT3drIJdOuxuP7V9xw97Mc1X4g/H/E2px+m4eQERaAz/4j/3q1aQzRdxbnwTn4Bc/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ZV1CcMAAADdAAAADwAAAAAAAAAAAAAAAACf&#10;AgAAZHJzL2Rvd25yZXYueG1sUEsFBgAAAAAEAAQA9wAAAI8DAAAAAA==&#10;">
                  <v:imagedata r:id="rId240" o:title=""/>
                </v:shape>
                <v:shape id="Graphic 397" o:spid="_x0000_s1421" style="position:absolute;left:17977;top:26415;width:489;height:235;visibility:visible;mso-wrap-style:square;v-text-anchor:top" coordsize="4889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PSKMUA&#10;AADdAAAADwAAAGRycy9kb3ducmV2LnhtbESPQUvDQBSE7wX/w/IEb+3GitXGbosUlIKnxoDX1+xr&#10;Esy+DbuvTfTXu0Khx2FmvmFWm9F16kwhtp4N3M8yUMSVty3XBsrPt+kzqCjIFjvPZOCHImzWN5MV&#10;5tYPvKdzIbVKEI45GmhE+lzrWDXkMM58T5y8ow8OJclQaxtwSHDX6XmWLbTDltNCgz1tG6q+i5Mz&#10;8J7p8PT1+7EQP+yK4+PhUIoOxtzdjq8voIRGuYYv7Z01MH9YLuH/TXoCe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U9IoxQAAAN0AAAAPAAAAAAAAAAAAAAAAAJgCAABkcnMv&#10;ZG93bnJldi54bWxQSwUGAAAAAAQABAD1AAAAigMAAAAA&#10;" path="m2852,3274l,3274,,,2852,r,3274xem2852,23229l,23229,,6401r2852,l2852,23229xem20868,23229r-2852,l17903,10961r-124,-324l17697,10423r-121,-314l17460,9806r-484,-514l15658,8493r-5695,l11025,6929r1759,-908l16136,6021r4637,4402l20868,23229xem10051,23229r-2852,l7199,6401r2567,l9766,8493r2928,l10491,10423r-440,1461l10051,23229xem28606,6401r-2841,l25765,2228,28606,517r,5884xem31469,8620r-7796,l23673,6401r7796,l31469,8620xem28853,20261r-2980,l25765,8620r2841,l28656,19796r98,232l28853,20261xem31881,23198r-4152,l26747,22634r-401,-433l25881,21131r-6,-683l29015,20448r376,225l31469,20673r250,1528l31789,22634r92,564xem48599,17662r-16068,l32531,15053,43137,r2324,l45461,4574r-2852,l35341,15053r13258,l48599,17662xem45461,15053r-2852,l42609,4574r2852,l45461,15053xem45461,23229r-2852,l42609,17662r2852,l45461,23229xe" fillcolor="black" stroked="f">
                  <v:path arrowok="t"/>
                </v:shape>
                <v:shape id="Graphic 398" o:spid="_x0000_s1422" style="position:absolute;left:14238;top:26264;width:7087;height:13;visibility:visible;mso-wrap-style:square;v-text-anchor:top" coordsize="7086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fP5cEA&#10;AADdAAAADwAAAGRycy9kb3ducmV2LnhtbERPz2vCMBS+D/wfwhN2m4nFqVSjiDDwVFhV8Phsnk2x&#10;eSlNpvW/Xw6DHT++3+vt4FrxoD40njVMJwoEceVNw7WG0/HrYwkiRGSDrWfS8KIA283obY258U/+&#10;pkcZa5FCOOSowcbY5VKGypLDMPEdceJuvncYE+xraXp8pnDXykypuXTYcGqw2NHeUnUvf5yGxbxY&#10;TAsvX8Xy6tT5+JmVF+u0fh8PuxWISEP8F/+5D0ZDNlNpf3qTnoD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Hz+XBAAAA3QAAAA8AAAAAAAAAAAAAAAAAmAIAAGRycy9kb3du&#10;cmV2LnhtbFBLBQYAAAAABAAEAPUAAACGAwAAAAA=&#10;" path="m,l708050,e" filled="f" strokecolor="#ffffae" strokeweight=".08194mm">
                  <v:path arrowok="t"/>
                </v:shape>
                <v:shape id="Image 399" o:spid="_x0000_s1423" type="#_x0000_t75" style="position:absolute;left:14356;top:26795;width:4107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MtNLvHAAAA3QAAAA8AAABkcnMvZG93bnJldi54bWxEj81rAjEUxO8F/4fwhN66Wa1UWTeKCNJe&#10;evCjxd5eN28/cPOyJqmu/31TKHgcZuY3TL7sTSsu5HxjWcEoSUEQF1Y3XCk47DdPMxA+IGtsLZOC&#10;G3lYLgYPOWbaXnlLl12oRISwz1BBHUKXSemLmgz6xHbE0SutMxiidJXUDq8Rblo5TtMXabDhuFBj&#10;R+uaitPuxyg4P3P5+n7s3ER/fZwPs+p7dfycKvU47FdzEIH6cA//t9+0gvEkHcHfm/gE5O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MtNLvHAAAA3QAAAA8AAAAAAAAAAAAA&#10;AAAAnwIAAGRycy9kb3ducmV2LnhtbFBLBQYAAAAABAAEAPcAAACTAwAAAAA=&#10;">
                  <v:imagedata r:id="rId241" o:title=""/>
                </v:shape>
                <v:shape id="Graphic 400" o:spid="_x0000_s1424" style="position:absolute;left:14238;top:26795;width:7087;height:13;visibility:visible;mso-wrap-style:square;v-text-anchor:top" coordsize="7086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n0CcUA&#10;AADdAAAADwAAAGRycy9kb3ducmV2LnhtbESPwWrDMBBE74H+g9hCb4lk0ybBjRxKIJCTIU4LPW6t&#10;rWVqrYylJM7fR4VCj8PMvGE228n14kJj6DxryBYKBHHjTcethvfTfr4GESKywd4zabhRgG35MNtg&#10;YfyVj3SpYysShEOBGmyMQyFlaCw5DAs/ECfv248OY5JjK82I1wR3vcyVWkqHHacFiwPtLDU/9dlp&#10;WC2rVVZ5eavWX059nF7y+tM6rZ8ep7dXEJGm+B/+ax+MhvxZ5fD7Jj0BWd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WfQJxQAAAN0AAAAPAAAAAAAAAAAAAAAAAJgCAABkcnMv&#10;ZG93bnJldi54bWxQSwUGAAAAAAQABAD1AAAAigMAAAAA&#10;" path="m,l708050,e" filled="f" strokecolor="#ffffae" strokeweight=".08194mm">
                  <v:path arrowok="t"/>
                </v:shape>
                <v:shape id="Image 401" o:spid="_x0000_s1425" type="#_x0000_t75" style="position:absolute;left:14356;top:27326;width:1686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K8nTGAAAA3QAAAA8AAABkcnMvZG93bnJldi54bWxEj1FLwzAUhd8F/0O4wl5kS+xER7dsSGFM&#10;H2RY9wMuzW1abG5KE9vu3xtB8PFwzvkOZ3eYXSdGGkLrWcPDSoEgrrxp2Wq4fB6XGxAhIhvsPJOG&#10;KwU47G9vdpgbP/EHjWW0IkE45KihibHPpQxVQw7DyvfEyav94DAmOVhpBpwS3HUyU+pJOmw5LTTY&#10;U9FQ9VV+Ow3FbKfz27vt6zp7vl+3p0K5sdR6cTe/bEFEmuN/+K/9ajRkj2oNv2/SE5D7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orydMYAAADdAAAADwAAAAAAAAAAAAAA&#10;AACfAgAAZHJzL2Rvd25yZXYueG1sUEsFBgAAAAAEAAQA9wAAAJIDAAAAAA==&#10;">
                  <v:imagedata r:id="rId242" o:title=""/>
                </v:shape>
                <v:shape id="Graphic 402" o:spid="_x0000_s1426" style="position:absolute;left:17965;top:27477;width:514;height:235;visibility:visible;mso-wrap-style:square;v-text-anchor:top" coordsize="51435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iuzsUA&#10;AADdAAAADwAAAGRycy9kb3ducmV2LnhtbESPQWvCQBSE74X+h+UVvNVdQ1okdRUtFYI9NYrnR/Y1&#10;CWbfxuyaxH/fLRR6HGbmG2a1mWwrBup941jDYq5AEJfONFxpOB33z0sQPiAbbB2Thjt52KwfH1aY&#10;GTfyFw1FqESEsM9QQx1Cl0npy5os+rnriKP37XqLIcq+kqbHMcJtKxOlXqXFhuNCjR2911ReipvV&#10;cDhsX66X6rT7tFMZivGsXL740Hr2NG3fQASawn/4r50bDUmqUvh9E5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GK7OxQAAAN0AAAAPAAAAAAAAAAAAAAAAAJgCAABkcnMv&#10;ZG93bnJldi54bWxQSwUGAAAAAAQABAD1AAAAigMAAAAA&#10;" path="m7035,3243r-2852,l4859,,7711,,7035,3243xem2862,23229l,23229,3517,6401r2863,l2862,23229xem15114,9250r-2219,l13946,8179r1053,-838l16963,6285r1008,-264l20358,6021r762,264l21314,6285r1667,1584l23104,8179r78,198l16798,8377r-1188,478l15114,9250xem10188,23229r-2873,l10857,6285r2599,l13235,7341r-111,528l13018,8377r-100,478l12835,9250r2279,l13199,11018r-841,1813l10188,23229xem20816,23229r-2863,l20371,11697r36,-172l20520,9704r-194,-454l19552,8553r-557,-176l23182,8377r53,3320l20816,23229xem31892,6401r-2863,l29895,2260,33181,285,31892,6401xem34237,8620r-7933,l26758,6401r7955,l34237,8620xem31600,23233r-4050,l26367,22247r-253,-574l26114,20574r137,-852l28564,8620r2874,l29244,19099r-24,1475l29497,20895r2575,l31600,23233xem28175,23427r-625,-194l26367,22247r1183,986l28175,23427xem50384,17303r-15603,l35319,14768r64,-307l48388,r2345,l49674,5070r-2871,l38151,14768r12761,l50384,17303xem47648,14768r-2873,l46803,5070r2871,l47712,14461r-64,307xem45873,23229r-2873,l44257,17303r2863,l45873,23229xe" fillcolor="black" stroked="f">
                  <v:path arrowok="t"/>
                </v:shape>
                <v:shape id="Image 403" o:spid="_x0000_s1427" type="#_x0000_t75" style="position:absolute;left:20671;top:27326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c1d/FAAAA3QAAAA8AAABkcnMvZG93bnJldi54bWxEj1FrwkAQhN8L/odjhb7pRm1Fo6eI0NJC&#10;oVTF5yW3JsHcXsxdk/Tf9wpCH4eZ+YZZb3tbqZYbXzrRMBknoFgyZ0rJNZyOL6MFKB9IDFVOWMMP&#10;e9huBg9rSo3r5IvbQ8hVhIhPSUMRQp0i+qxgS37sapboXVxjKUTZ5Gga6iLcVjhNkjlaKiUuFFTz&#10;vuDsevi2GuzSzLpztcTP19k57z9uLb7jRevHYb9bgQrch//wvf1mNEyfkmf4exOfAG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HNXfxQAAAN0AAAAPAAAAAAAAAAAAAAAA&#10;AJ8CAABkcnMvZG93bnJldi54bWxQSwUGAAAAAAQABAD3AAAAkQMAAAAA&#10;">
                  <v:imagedata r:id="rId145" o:title=""/>
                </v:shape>
                <v:shape id="Graphic 404" o:spid="_x0000_s1428" style="position:absolute;left:14238;top:27326;width:7087;height:13;visibility:visible;mso-wrap-style:square;v-text-anchor:top" coordsize="7086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LyCsUA&#10;AADdAAAADwAAAGRycy9kb3ducmV2LnhtbESPQWvCQBSE74X+h+UVvNVdg40SXaUIhZ4CxhZ6fM0+&#10;s6HZtyG7avz3bkHwOMzMN8x6O7pOnGkIrWcNs6kCQVx703Kj4evw8boEESKywc4zabhSgO3m+WmN&#10;hfEX3tO5io1IEA4FarAx9oWUobbkMEx9T5y8ox8cxiSHRpoBLwnuOpkplUuHLacFiz3tLNV/1clp&#10;WOTlYlZ6eS2Xv059H96y6sc6rScv4/sKRKQxPsL39qfRkM1VDv9v0hOQm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YvIKxQAAAN0AAAAPAAAAAAAAAAAAAAAAAJgCAABkcnMv&#10;ZG93bnJldi54bWxQSwUGAAAAAAQABAD1AAAAigMAAAAA&#10;" path="m,l708050,e" filled="f" strokecolor="#ffffae" strokeweight=".08194mm">
                  <v:path arrowok="t"/>
                </v:shape>
                <v:shape id="Image 405" o:spid="_x0000_s1429" type="#_x0000_t75" style="position:absolute;left:16974;top:24822;width:1619;height: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6Sik3FAAAA3QAAAA8AAABkcnMvZG93bnJldi54bWxEj81uwjAQhO9IfQdrK/UGdlELNGBQAVXK&#10;hUP4ua/ibRwRr6PYkPD2daVKPY5m5hvNajO4RtypC7VnDa8TBYK49KbmSsP59DVegAgR2WDjmTQ8&#10;KMBm/TRaYWZ8zwXdj7ESCcIhQw02xjaTMpSWHIaJb4mT9+07hzHJrpKmwz7BXSOnSs2kw5rTgsWW&#10;dpbK6/HmNBTbj8PZYn8qcPueDyq/hP3iovXL8/C5BBFpiP/hv3ZuNEzf1Bx+36QnINc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kopNxQAAAN0AAAAPAAAAAAAAAAAAAAAA&#10;AJ8CAABkcnMvZG93bnJldi54bWxQSwUGAAAAAAQABAD3AAAAkQMAAAAA&#10;">
                  <v:imagedata r:id="rId243" o:title=""/>
                </v:shape>
                <v:shape id="Graphic 406" o:spid="_x0000_s1430" style="position:absolute;left:281;top:29864;width:6432;height:2807;visibility:visible;mso-wrap-style:square;v-text-anchor:top" coordsize="643255,280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ZuL8MA&#10;AADdAAAADwAAAGRycy9kb3ducmV2LnhtbERPTWvCQBC9F/wPyxR6azYNRW3qKsFYkIIHk/Y+zY5J&#10;muxsyG41/nv3UPD4eN+rzWR6cabRtZYVvEQxCOLK6pZrBV/lx/MShPPIGnvLpOBKDjbr2cMKU20v&#10;fKRz4WsRQtilqKDxfkildFVDBl1kB+LAnexo0Ac41lKPeAnhppdJHM+lwZZDQ4MDbRuquuLPKDhk&#10;i+9lmX+epO2TbNft8jf++VXq6XHK3kF4mvxd/O/eawXJaxzmhjfhCc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6ZuL8MAAADdAAAADwAAAAAAAAAAAAAAAACYAgAAZHJzL2Rv&#10;d25yZXYueG1sUEsFBgAAAAAEAAQA9QAAAIgDAAAAAA==&#10;" path="m613643,280269r-584141,l18018,277951,8640,271628,2318,262251,,250767,,29502,2318,18018,8640,8640,18018,2318,29502,,613643,r11484,2318l634504,8640r6323,9378l643145,29502r,221265l640827,262251r-6323,9377l625127,277951r-11484,2318xe" fillcolor="#f5b67a" stroked="f">
                  <v:path arrowok="t"/>
                </v:shape>
                <v:shape id="Graphic 407" o:spid="_x0000_s1431" style="position:absolute;left:281;top:29864;width:6432;height:2807;visibility:visible;mso-wrap-style:square;v-text-anchor:top" coordsize="643255,280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kYCsUA&#10;AADdAAAADwAAAGRycy9kb3ducmV2LnhtbESP3WrCQBSE74W+w3IKvdNN0yAaXUXsD9UrE32AQ/Y0&#10;CcmeDdltkr59t1DwcpiZb5jtfjKtGKh3tWUFz4sIBHFhdc2lgtv1fb4C4TyyxtYyKfghB/vdw2yL&#10;qbYjZzTkvhQBwi5FBZX3XSqlKyoy6Ba2Iw7el+0N+iD7UuoexwA3rYyjaCkN1hwWKuzoWFHR5N9G&#10;gcuS+KU5dadXbM05mS7YvH2gUk+P02EDwtPk7+H/9qdWECfRGv7ehCc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eRgKxQAAAN0AAAAPAAAAAAAAAAAAAAAAAJgCAABkcnMv&#10;ZG93bnJldi54bWxQSwUGAAAAAAQABAD1AAAAigMAAAAA&#10;" path="m,29502l,250767r2318,11484l8640,271628r9378,6323l29502,280269r584141,l625127,277951r9377,-6323l640827,262251r2318,-11484l643145,29502,640827,18018,634504,8640,625127,2318,613643,,29502,,18018,2318,8640,8640,2318,18018,,29502xe" filled="f" strokeweight=".08194mm">
                  <v:path arrowok="t"/>
                </v:shape>
                <v:shape id="Graphic 408" o:spid="_x0000_s1432" style="position:absolute;left:281;top:30307;width:6432;height:12;visibility:visible;mso-wrap-style:square;v-text-anchor:top" coordsize="6432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uh0cIA&#10;AADdAAAADwAAAGRycy9kb3ducmV2LnhtbERPTYvCMBC9C/6HMAt701RZRbpGqYKyoAetgtfZZrYt&#10;NpPSRNv115uD4PHxvufLzlTiTo0rLSsYDSMQxJnVJecKzqfNYAbCeWSNlWVS8E8Olot+b46xti0f&#10;6Z76XIQQdjEqKLyvYyldVpBBN7Q1ceD+bGPQB9jkUjfYhnBTyXEUTaXBkkNDgTWtC8qu6c0oaDHZ&#10;J4dVtc1/a9ydJ8llen1clPr86JJvEJ46/xa/3D9awfhrFPaHN+EJ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K6HRwgAAAN0AAAAPAAAAAAAAAAAAAAAAAJgCAABkcnMvZG93&#10;bnJldi54bWxQSwUGAAAAAAQABAD1AAAAhwMAAAAA&#10;" path="m,l643145,e" filled="f" strokeweight=".08194mm">
                  <v:path arrowok="t"/>
                </v:shape>
                <v:shape id="Graphic 409" o:spid="_x0000_s1433" style="position:absolute;left:1012;top:30517;width:248;height:241;visibility:visible;mso-wrap-style:square;v-text-anchor:top" coordsize="247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qhcscA&#10;AADdAAAADwAAAGRycy9kb3ducmV2LnhtbESPQUsDMRSE74L/IbxCL9Jmt7aia9MihUIRe2it4PGx&#10;eW62Ji9rkrbrvzeC4HGYmW+Y+bJ3VpwpxNazgnJcgCCuvW65UXB4XY/uQcSErNF6JgXfFGG5uL6a&#10;Y6X9hXd03qdGZAjHChWYlLpKylgbchjHviPO3ocPDlOWoZE64CXDnZWToriTDlvOCwY7WhmqP/cn&#10;pyCsjubZzvzt9kaWD28vX/27nRqlhoP+6RFEoj79h//aG61gMi1L+H2Tn4Bc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o6oXLHAAAA3QAAAA8AAAAAAAAAAAAAAAAAmAIAAGRy&#10;cy9kb3ducmV2LnhtbFBLBQYAAAAABAAEAPUAAACMAwAAAAA=&#10;" path="m4447,4119l,4119,,,4447,r,4119xem4447,23229l,23229,,6401r4447,l4447,23229xem24450,8366r-4458,l19992,r4458,l24450,8366xem15999,23610r-2881,l11463,22832,9039,20092r-354,-437l8131,17909r-6,-6381l8681,9729,11365,6764r1697,-743l16992,6021r1546,743l19992,8366r4458,l24450,9422r-9223,l14587,9729r-145,l12921,11528r-356,1254l12633,16606r177,929l14023,19511r1004,581l24450,20092r,665l20309,20757r-683,958l18816,22430r-1874,944l15999,23610xem24450,20092r-7106,l18217,19655r1437,-1746l20013,16606r-41,-3824l19750,11894r-106,-366l18172,9729r-154,l17375,9422r7075,l24450,20092xem24450,23229r-4141,l20309,20757r4141,l24450,23229xe" fillcolor="black" stroked="f">
                  <v:path arrowok="t"/>
                </v:shape>
                <v:shape id="Image 410" o:spid="_x0000_s1434" type="#_x0000_t75" style="position:absolute;left:399;top:30366;width:2073;height:10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kFO7FAAAA3QAAAA8AAABkcnMvZG93bnJldi54bWxEj0FrwkAUhO8F/8PyBG91Y5BSoquIIkgK&#10;DVoVvD2zzySYfRuyW43/3hUKPQ4z8w0znXemFjdqXWVZwWgYgSDOra64ULD/Wb9/gnAeWWNtmRQ8&#10;yMF81nubYqLtnbd02/lCBAi7BBWU3jeJlC4vyaAb2oY4eBfbGvRBtoXULd4D3NQyjqIPabDisFBi&#10;Q8uS8uvu1yg45+k3c3RKi2xlMkwzczp8HZUa9LvFBISnzv+H/9obrSAej2J4vQlPQM6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yZBTuxQAAAN0AAAAPAAAAAAAAAAAAAAAA&#10;AJ8CAABkcnMvZG93bnJldi54bWxQSwUGAAAAAAQABAD3AAAAkQMAAAAA&#10;">
                  <v:imagedata r:id="rId167" o:title=""/>
                </v:shape>
                <v:shape id="Image 411" o:spid="_x0000_s1435" type="#_x0000_t75" style="position:absolute;left:3353;top:30517;width:1824;height:8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1AeV3HAAAA3QAAAA8AAABkcnMvZG93bnJldi54bWxEj09rwkAUxO+FfoflFbwU3ahNkOgqKi0I&#10;Pfnn4PGRfWbTZt/G7Krx23cLgsdhZn7DzBadrcWVWl85VjAcJCCIC6crLhUc9l/9CQgfkDXWjknB&#10;nTws5q8vM8y1u/GWrrtQighhn6MCE0KTS+kLQxb9wDXE0Tu51mKIsi2lbvEW4baWoyTJpMWK44LB&#10;htaGit/dxSr4KZL1e/qdmmrVrGz6uc2y4+asVO+tW05BBOrCM/xob7SC0cdwDP9v4hOQ8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1AeV3HAAAA3QAAAA8AAAAAAAAAAAAA&#10;AAAAnwIAAGRycy9kb3ducmV2LnhtbFBLBQYAAAAABAAEAPcAAACTAwAAAAA=&#10;">
                  <v:imagedata r:id="rId244" o:title=""/>
                </v:shape>
                <v:shape id="Image 412" o:spid="_x0000_s1436" type="#_x0000_t75" style="position:absolute;left:6064;top:30897;width:53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J5pnFAAAA3QAAAA8AAABkcnMvZG93bnJldi54bWxEj19rwkAQxN8Fv8Oxhb7VjX8omnqKCC0t&#10;FMRYfF5yaxKa24u5a5J++15B8HGYmd8w6+1ga9Vx6ysnGqaTBBRL7kwlhYav0+vTEpQPJIZqJ6zh&#10;lz1sN+PRmlLjejlyl4VCRYj4lDSUITQpos9LtuQnrmGJ3sW1lkKUbYGmpT7CbY2zJHlGS5XEhZIa&#10;3pecf2c/VoNdmXl/rld4eJufi+Hz2uEHXrR+fBh2L6ACD+EevrXfjYbZYrqA/zfxCeDm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ieaZxQAAAN0AAAAPAAAAAAAAAAAAAAAA&#10;AJ8CAABkcnMvZG93bnJldi54bWxQSwUGAAAAAAQABAD3AAAAkQMAAAAA&#10;">
                  <v:imagedata r:id="rId145" o:title=""/>
                </v:shape>
                <v:shape id="Graphic 413" o:spid="_x0000_s1437" style="position:absolute;left:281;top:30897;width:6432;height:12;visibility:visible;mso-wrap-style:square;v-text-anchor:top" coordsize="6432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T2YsUA&#10;AADdAAAADwAAAGRycy9kb3ducmV2LnhtbESPQWsCMRSE74L/ITyhN00UW2RrFFEW60mqLe3xdfO6&#10;u3TzsiTpuv57Uyh4HGbmG2a57m0jOvKhdqxhOlEgiAtnai41vJ3z8QJEiMgGG8ek4UoB1qvhYImZ&#10;cRd+pe4US5EgHDLUUMXYZlKGoiKLYeJa4uR9O28xJulLaTxeEtw2cqbUk7RYc1qosKVtRcXP6ddq&#10;8Nf57pjvv/KPeHg/KK/kp3Gd1g+jfvMMIlIf7+H/9ovRMJtPH+HvTXo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VPZixQAAAN0AAAAPAAAAAAAAAAAAAAAAAJgCAABkcnMv&#10;ZG93bnJldi54bWxQSwUGAAAAAAQABAD1AAAAigMAAAAA&#10;" path="m,l643145,e" filled="f" strokecolor="#ffffae" strokeweight=".08194mm">
                  <v:path arrowok="t"/>
                </v:shape>
                <v:shape id="Image 414" o:spid="_x0000_s1438" type="#_x0000_t75" style="position:absolute;left:399;top:31428;width:2091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VxzjFAAAA3QAAAA8AAABkcnMvZG93bnJldi54bWxEj0FrwkAUhO+F/oflFbzVTayKTbOKtAhe&#10;FEx76PGRfU1Cs2/D7sbEf+8KgsdhZr5h8s1oWnEm5xvLCtJpAoK4tLrhSsHP9+51BcIHZI2tZVJw&#10;IQ+b9fNTjpm2A5/oXIRKRAj7DBXUIXSZlL6syaCf2o44en/WGQxRukpqh0OEm1bOkmQpDTYcF2rs&#10;6LOm8r/ojYK+07za/n6F97dFcTwUrmp7HpSavIzbDxCBxvAI39t7rWA2T5dwexOfgFxf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Fcc4xQAAAN0AAAAPAAAAAAAAAAAAAAAA&#10;AJ8CAABkcnMvZG93bnJldi54bWxQSwUGAAAAAAQABAD3AAAAkQMAAAAA&#10;">
                  <v:imagedata r:id="rId245" o:title=""/>
                </v:shape>
                <v:shape id="Graphic 415" o:spid="_x0000_s1439" style="position:absolute;left:281;top:31428;width:6432;height:13;visibility:visible;mso-wrap-style:square;v-text-anchor:top" coordsize="6432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rNjsUA&#10;AADdAAAADwAAAGRycy9kb3ducmV2LnhtbESPQWsCMRSE74L/ITyhN00UaWVrFFEW60mqLe3xdfO6&#10;u3TzsiTpuv57Uyh4HGbmG2a57m0jOvKhdqxhOlEgiAtnai41vJ3z8QJEiMgGG8ek4UoB1qvhYImZ&#10;cRd+pe4US5EgHDLUUMXYZlKGoiKLYeJa4uR9O28xJulLaTxeEtw2cqbUo7RYc1qosKVtRcXP6ddq&#10;8Nf57pjvv/KPeHg/KK/kp3Gd1g+jfvMMIlIf7+H/9ovRMJtPn+DvTXo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ys2OxQAAAN0AAAAPAAAAAAAAAAAAAAAAAJgCAABkcnMv&#10;ZG93bnJldi54bWxQSwUGAAAAAAQABAD1AAAAigMAAAAA&#10;" path="m,l643145,e" filled="f" strokecolor="#ffffae" strokeweight=".08194mm">
                  <v:path arrowok="t"/>
                </v:shape>
                <v:shape id="Image 416" o:spid="_x0000_s1440" type="#_x0000_t75" style="position:absolute;left:399;top:31575;width:5665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NBmrCAAAA3QAAAA8AAABkcnMvZG93bnJldi54bWxET8uKwjAU3Qv+Q7jC7DRVBpGOUQZB0I0w&#10;PhbdXZo7bafNTdtkTP17sxBcHs57vR1MI+7Uu8qygvksAUGcW11xoeB62U9XIJxH1thYJgUPcrDd&#10;jEdrTLUN/EP3sy9EDGGXooLS+zaV0uUlGXQz2xJH7tf2Bn2EfSF1jyGGm0YukmQpDVYcG0psaVdS&#10;Xp//jYLsdsq6umv3xxqv4XT8C7p7BKU+JsP3FwhPg3+LX+6DVrD4nMe58U18AnLzB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nzQZqwgAAAN0AAAAPAAAAAAAAAAAAAAAAAJ8C&#10;AABkcnMvZG93bnJldi54bWxQSwUGAAAAAAQABAD3AAAAjgMAAAAA&#10;">
                  <v:imagedata r:id="rId246" o:title=""/>
                </v:shape>
                <v:shape id="Graphic 417" o:spid="_x0000_s1441" style="position:absolute;left:281;top:31959;width:6432;height:13;visibility:visible;mso-wrap-style:square;v-text-anchor:top" coordsize="6432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n8Z8UA&#10;AADdAAAADwAAAGRycy9kb3ducmV2LnhtbESPQWsCMRSE74L/ITyhN00UKXVrFFEW60mqLe3xdfO6&#10;u3TzsiTpuv57Uyh4HGbmG2a57m0jOvKhdqxhOlEgiAtnai41vJ3z8ROIEJENNo5Jw5UCrFfDwRIz&#10;4y78St0pliJBOGSooYqxzaQMRUUWw8S1xMn7dt5iTNKX0ni8JLht5EypR2mx5rRQYUvbioqf06/V&#10;4K/z3THff+Uf8fB+UF7JT+M6rR9G/eYZRKQ+3sP/7RejYTafLuDvTXo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GfxnxQAAAN0AAAAPAAAAAAAAAAAAAAAAAJgCAABkcnMv&#10;ZG93bnJldi54bWxQSwUGAAAAAAQABAD1AAAAigMAAAAA&#10;" path="m,l643145,e" filled="f" strokecolor="#ffffae" strokeweight=".08194mm">
                  <v:path arrowok="t"/>
                </v:shape>
                <v:shape id="Image 418" o:spid="_x0000_s1442" type="#_x0000_t75" style="position:absolute;left:2574;top:29986;width:1841;height:2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6jafBAAAA3QAAAA8AAABkcnMvZG93bnJldi54bWxET02LwjAQvQv+hzCCN00tskjXKLIoeBBk&#10;u0XY25CMbdlmUprY1n9vDsIeH+97ux9tI3rqfO1YwWqZgCDWztRcKih+TosNCB+QDTaOScGTPOx3&#10;08kWM+MG/qY+D6WIIewzVFCF0GZSel2RRb90LXHk7q6zGCLsSmk6HGK4bWSaJB/SYs2xocKWvirS&#10;f/nDKvCH6+2Z53fni+H0a5Oj1tf+otR8Nh4+QQQaw7/47T4bBek6jfvjm/gE5O4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f6jafBAAAA3QAAAA8AAAAAAAAAAAAAAAAAnwIA&#10;AGRycy9kb3ducmV2LnhtbFBLBQYAAAAABAAEAPcAAACNAwAAAAA=&#10;">
                  <v:imagedata r:id="rId247" o:title=""/>
                </v:shape>
                <v:shape id="Graphic 419" o:spid="_x0000_s1443" style="position:absolute;left:21231;top:19978;width:8001;height:4782;visibility:visible;mso-wrap-style:square;v-text-anchor:top" coordsize="800100,478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3LnMQA&#10;AADdAAAADwAAAGRycy9kb3ducmV2LnhtbESPT4vCMBTE78J+h/CEvWlq1GXpGqUsCOLNP3h+NG/b&#10;2ualNFHrfnojCB6HmfkNs1j1thFX6nzlWMNknIAgzp2puNBwPKxH3yB8QDbYOCYNd/KwWn4MFpga&#10;d+MdXfehEBHCPkUNZQhtKqXPS7Lox64ljt6f6yyGKLtCmg5vEW4bqZLkS1qsOC6U2NJvSXm9v1gN&#10;dba919l5e7H/82SqrCo2/SnT+nPYZz8gAvXhHX61N0aDmqkJPN/EJ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Ny5zEAAAA3QAAAA8AAAAAAAAAAAAAAAAAmAIAAGRycy9k&#10;b3ducmV2LnhtbFBLBQYAAAAABAAEAPUAAACJAwAAAAA=&#10;" path="m,477934l271419,315683em335595,277319l710672,53103em784701,8850l799506,e" filled="f" strokeweight=".08194mm">
                  <v:stroke dashstyle="longDash"/>
                  <v:path arrowok="t"/>
                </v:shape>
                <v:shape id="Graphic 420" o:spid="_x0000_s1444" style="position:absolute;left:21364;top:24523;width:153;height:228;visibility:visible;mso-wrap-style:square;v-text-anchor:top" coordsize="15240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WU+sIA&#10;AADdAAAADwAAAGRycy9kb3ducmV2LnhtbESP3WoCMRSE7wt9h3AKvavZBhFZjaIFsfTKvwc4bI6b&#10;xT0nyybq+vZNoeDlMDPfMPPlwK26UR+bIBY+RwUokiq4RmoLp+PmYwoqJhSHbRCy8KAIy8XryxxL&#10;F+6yp9sh1SpDJJZowafUlVrHyhNjHIWOJHvn0DOmLPtaux7vGc6tNkUx0YyN5AWPHX15qi6HK1to&#10;PJ+2uyKkI9Nq/HPueLc2xtr3t2E1A5VoSM/wf/vbWTBjY+DvTX4Ce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BZT6wgAAAN0AAAAPAAAAAAAAAAAAAAAAAJgCAABkcnMvZG93&#10;bnJldi54bWxQSwUGAAAAAAQABAD1AAAAhwMAAAAA&#10;" path="m2532,l15021,20892r-2532,1513l,1513,2532,xe" fillcolor="black" stroked="f">
                  <v:path arrowok="t"/>
                </v:shape>
                <v:shape id="Graphic 421" o:spid="_x0000_s1445" style="position:absolute;left:29058;top:19873;width:171;height:197;visibility:visible;mso-wrap-style:square;v-text-anchor:top" coordsize="1714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TfScQA&#10;AADdAAAADwAAAGRycy9kb3ducmV2LnhtbESPX2vCMBTF34V9h3AF32ZqHWNUo8hAHMIe1A32eGmu&#10;bbW5KUlWWz+9EQQfD+fPjzNfdqYWLTlfWVYwGScgiHOrKy4U/BzWrx8gfEDWWFsmBT15WC5eBnPM&#10;tL3wjtp9KEQcYZ+hgjKEJpPS5yUZ9GPbEEfvaJ3BEKUrpHZ4ieOmlmmSvEuDFUdCiQ19lpSf9/8m&#10;cvF7ez4d3cZe++QvtL89TZpeqdGwW81ABOrCM/xof2kF6Vs6hfub+AT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k30nEAAAA3QAAAA8AAAAAAAAAAAAAAAAAmAIAAGRycy9k&#10;b3ducmV2LnhtbFBLBQYAAAAABAAEAPUAAACJAwAAAAA=&#10;" path="m,19298l10751,,,19298em2187,19298l16996,10446,2187,19298e" filled="f" strokeweight=".08194mm">
                  <v:path arrowok="t"/>
                </v:shape>
                <v:shape id="Graphic 422" o:spid="_x0000_s1446" style="position:absolute;left:28842;top:20009;width:197;height:57;visibility:visible;mso-wrap-style:square;v-text-anchor:top" coordsize="19685,5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YSIsQA&#10;AADdAAAADwAAAGRycy9kb3ducmV2LnhtbESPQYvCMBSE7wv+h/AEL4umW0WkGkUWBC8eVkXw9mie&#10;bbF5qUla67/fCAt7HGbmG2a16U0tOnK+sqzga5KAIM6trrhQcD7txgsQPiBrrC2Tghd52KwHHyvM&#10;tH3yD3XHUIgIYZ+hgjKEJpPS5yUZ9BPbEEfvZp3BEKUrpHb4jHBTyzRJ5tJgxXGhxIa+S8rvx9Yo&#10;ODnX5u21p0OzvbCf8uvz0VVKjYb9dgkiUB/+w3/tvVaQztIZvN/EJ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GEiLEAAAA3QAAAA8AAAAAAAAAAAAAAAAAmAIAAGRycy9k&#10;b3ducmV2LnhtbFBLBQYAAAAABAAEAPUAAACJAwAAAAA=&#10;" path="m,5689l3748,3448,9517,r7473,1881l19266,5689e" filled="f" strokeweight=".08194mm">
                  <v:path arrowok="t"/>
                </v:shape>
                <v:shape id="Graphic 423" o:spid="_x0000_s1447" style="position:absolute;left:6802;top:42346;width:7880;height:2336;visibility:visible;mso-wrap-style:square;v-text-anchor:top" coordsize="788035,2336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+l28YA&#10;AADdAAAADwAAAGRycy9kb3ducmV2LnhtbESPT2vCQBTE74LfYXlCb3XT0EpNXUW0hcZb/dPzI/vc&#10;pGbfhuzGpN++KxQ8DjPzG2axGmwtrtT6yrGCp2kCgrhwumKj4Hj4eHwF4QOyxtoxKfglD6vleLTA&#10;TLuev+i6D0ZECPsMFZQhNJmUvijJop+6hjh6Z9daDFG2RuoW+wi3tUyTZCYtVhwXSmxoU1Jx2XdW&#10;wfx9Fzam63+Gzuy2+eWcn777XKmHybB+AxFoCPfwf/tTK0if0xe4vYlP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7+l28YAAADdAAAADwAAAAAAAAAAAAAAAACYAgAAZHJz&#10;L2Rvd25yZXYueG1sUEsFBgAAAAAEAAQA9QAAAIsDAAAAAA==&#10;" path="m,l508519,150460em658083,194713r129623,38353em584141,172835r73942,21878e" filled="f" strokeweight=".08194mm">
                  <v:stroke dashstyle="longDash"/>
                  <v:path arrowok="t"/>
                </v:shape>
                <v:shape id="Graphic 424" o:spid="_x0000_s1448" style="position:absolute;left:6986;top:42294;width:102;height:248;visibility:visible;mso-wrap-style:square;v-text-anchor:top" coordsize="1016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Wz/cUA&#10;AADdAAAADwAAAGRycy9kb3ducmV2LnhtbESPzWrDMBCE74W+g9hCb41sY0Jwo4TQUggNOeTn0tsi&#10;bS1Ta2UkNXbfvgoEchxm5htmuZ5cLy4UYudZQTkrQBBrbzpuFZxPHy8LEDEhG+w9k4I/irBePT4s&#10;sTF+5ANdjqkVGcKxQQU2paGRMmpLDuPMD8TZ+/bBYcoytNIEHDPc9bIqirl02HFesDjQmyX9c/x1&#10;Cmor3/d66MvtV1l/lguz0bswKvX8NG1eQSSa0j18a2+Ngqqu5nB9k5+AX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dbP9xQAAAN0AAAAPAAAAAAAAAAAAAAAAAJgCAABkcnMv&#10;ZG93bnJldi54bWxQSwUGAAAAAAQABAD1AAAAigMAAAAA&#10;" path="m9734,836l2829,24180,,23343,6904,,9734,836xe" fillcolor="black" stroked="f">
                  <v:path arrowok="t"/>
                </v:shape>
                <v:shape id="Graphic 425" o:spid="_x0000_s1449" style="position:absolute;left:14479;top:44561;width:242;height:235;visibility:visible;mso-wrap-style:square;v-text-anchor:top" coordsize="24130,23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RSzMcA&#10;AADdAAAADwAAAGRycy9kb3ducmV2LnhtbESPQWsCMRSE7wX/Q3hCL1KzbsXWrVFKQWhBxKot9PbY&#10;PDeLm5clSXX7740g9DjMzDfMbNHZRpzIh9qxgtEwA0FcOl1zpWC/Wz48gwgRWWPjmBT8UYDFvHc3&#10;w0K7M3/SaRsrkSAcClRgYmwLKUNpyGIYupY4eQfnLcYkfSW1x3OC20bmWTaRFmtOCwZbejNUHre/&#10;VoGfTtePe9zV3ys/OPx86KXJN19K3fe71xcQkbr4H76137WCfJw/wfVNegJy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UUszHAAAA3QAAAA8AAAAAAAAAAAAAAAAAmAIAAGRy&#10;cy9kb3ducmV2LnhtbFBLBQYAAAAABAAEAPUAAACMAwAAAAA=&#10;" path="m,5693l23663,,,5693r20211,5978l,5693,16758,23343,,5693e" filled="f" strokeweight=".08194mm">
                  <v:path arrowok="t"/>
                </v:shape>
                <v:shape id="Graphic 426" o:spid="_x0000_s1450" style="position:absolute;left:14227;top:44447;width:273;height:273;visibility:visible;mso-wrap-style:square;v-text-anchor:top" coordsize="27305,27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PjncMA&#10;AADdAAAADwAAAGRycy9kb3ducmV2LnhtbERP3WrCMBS+H+wdwhF2UzRtcSLVKNMxGRTGWn2AQ3Ns&#10;i81JaTKtb79cCF5+fP/r7Wg6caXBtZYVJLMYBHFldcu1gtPxa7oE4Tyyxs4yKbiTg+3m9WWNmbY3&#10;Luha+lqEEHYZKmi87zMpXdWQQTezPXHgznYw6AMcaqkHvIVw08k0jhfSYMuhocGe9g1Vl/LPKIj6&#10;z3lx+tXt4T1J0nxvdtFPvlPqbTJ+rEB4Gv1T/HB/awXpPA1zw5vwBOTm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PjncMAAADdAAAADwAAAAAAAAAAAAAAAACYAgAAZHJzL2Rv&#10;d25yZXYueG1sUEsFBgAAAAAEAAQA9QAAAIgDAAAAAA==&#10;" path="m,16572l3813,3680,10584,,23477,3813r3680,6771l23343,23477r-6771,3680l10126,25250,3680,23343,,16572xe" stroked="f">
                  <v:path arrowok="t"/>
                </v:shape>
                <v:shape id="Graphic 427" o:spid="_x0000_s1451" style="position:absolute;left:14227;top:44447;width:273;height:273;visibility:visible;mso-wrap-style:square;v-text-anchor:top" coordsize="27305,27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3wOsYA&#10;AADdAAAADwAAAGRycy9kb3ducmV2LnhtbESP3WrCQBSE7wXfYTmCd7oxlmpSV5FCQSj1r4HeHrKn&#10;2WD2bMiumr59t1DwcpiZb5jVpreNuFHna8cKZtMEBHHpdM2VguLzbbIE4QOyxsYxKfghD5v1cLDC&#10;XLs7n+h2DpWIEPY5KjAhtLmUvjRk0U9dSxy9b9dZDFF2ldQd3iPcNjJNkmdpsea4YLClV0Pl5Xy1&#10;Ct6v/nJcukP2YXY8X1BB+6/DXqnxqN++gAjUh0f4v73TCtKnNIO/N/EJ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g3wOsYAAADdAAAADwAAAAAAAAAAAAAAAACYAgAAZHJz&#10;L2Rvd25yZXYueG1sUEsFBgAAAAAEAAQA9QAAAIsDAAAAAA==&#10;" path="m10126,25250l3680,23343,,16572,1906,10126,3813,3680,10584,r6446,1906l23477,3813r3680,6771l25250,17030r-1907,6447l16572,27157,10126,25250e" filled="f" strokeweight=".08194mm">
                  <v:path arrowok="t"/>
                </v:shape>
                <v:shape id="Graphic 428" o:spid="_x0000_s1452" style="position:absolute;left:5739;top:21041;width:23102;height:12;visibility:visible;mso-wrap-style:square;v-text-anchor:top" coordsize="23101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nUKsIA&#10;AADdAAAADwAAAGRycy9kb3ducmV2LnhtbERPy4rCMBTdC/5DuII7TX2MSDWKzCDjShjHx/baXNti&#10;c1OSjK1/bxbCLA/nvVy3phIPcr60rGA0TEAQZ1aXnCs4/m4HcxA+IGusLJOCJ3lYr7qdJabaNvxD&#10;j0PIRQxhn6KCIoQ6ldJnBRn0Q1sTR+5mncEQoculdtjEcFPJcZLMpMGSY0OBNX0WlN0Pf0bBDPP9&#10;9Bg+sLpem9PXxX2fn5eJUv1eu1mACNSGf/HbvdMKxtNJ3B/fxCcgV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adQqwgAAAN0AAAAPAAAAAAAAAAAAAAAAAJgCAABkcnMvZG93&#10;bnJldi54bWxQSwUGAAAAAAQABAD1AAAAhwMAAAAA&#10;" path="m,l2310014,e" filled="f" strokeweight=".08194mm">
                  <v:stroke dashstyle="longDash"/>
                  <v:path arrowok="t"/>
                </v:shape>
                <v:shape id="Graphic 429" o:spid="_x0000_s1453" style="position:absolute;left:5968;top:20920;width:32;height:247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eXesUA&#10;AADdAAAADwAAAGRycy9kb3ducmV2LnhtbESPQWvCQBSE7wX/w/KE3nQTW4qmrqKCYBEqaun5kX1N&#10;otm3YXeN8d+7gtDjMDPfMNN5Z2rRkvOVZQXpMAFBnFtdcaHg57gejEH4gKyxtkwKbuRhPuu9TDHT&#10;9sp7ag+hEBHCPkMFZQhNJqXPSzLoh7Yhjt6fdQZDlK6Q2uE1wk0tR0nyIQ1WHBdKbGhVUn4+XIyC&#10;9eTr5NIdTs5yWW2/f9m2m4tV6rXfLT5BBOrCf/jZ3mgFo/e3FB5v4hO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F5d6xQAAAN0AAAAPAAAAAAAAAAAAAAAAAJgCAABkcnMv&#10;ZG93bnJldi54bWxQSwUGAAAAAAQABAD1AAAAigMAAAAA&#10;" path="m2950,r,24339l,24339,,,2950,xe" fillcolor="black" stroked="f">
                  <v:path arrowok="t"/>
                </v:shape>
                <v:shape id="Graphic 430" o:spid="_x0000_s1454" style="position:absolute;left:28634;top:20914;width:216;height:248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LvQsYA&#10;AADdAAAADwAAAGRycy9kb3ducmV2LnhtbESPQWvCQBSE74L/YXmCN92YhlhSV1GLUOmpaSnt7ZF9&#10;TUKzb8PuqvHfd4WCx2FmvmFWm8F04kzOt5YVLOYJCOLK6pZrBR/vh9kjCB+QNXaWScGVPGzW49EK&#10;C20v/EbnMtQiQtgXqKAJoS+k9FVDBv3c9sTR+7HOYIjS1VI7vES46WSaJLk02HJcaLCnfUPVb3ky&#10;CkJevn77z6Vbptd82NXZ1/H5lCk1nQzbJxCBhnAP/7dftII0e0jh9iY+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YLvQsYAAADdAAAADwAAAAAAAAAAAAAAAACYAgAAZHJz&#10;L2Rvd25yZXYueG1sUEsFBgAAAAAEAAQA9QAAAIsDAAAAAA==&#10;" path="m10217,6269l,12169r21073,l,12169,21073,24339,,12169,10217,6269em10217,6269l21073,,10217,6269e" filled="f" strokeweight=".08194mm">
                  <v:path arrowok="t"/>
                </v:shape>
                <v:shape id="Graphic 431" o:spid="_x0000_s1455" style="position:absolute;left:28391;top:20914;width:247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VlpMIA&#10;AADdAAAADwAAAGRycy9kb3ducmV2LnhtbESPUWvCQBCE3wv+h2OFvtWLUYqkniKCEB8b+wPW3DYX&#10;zO2F3Griv+8VCn0cZuYbZruffKceNMQ2sIHlIgNFXAfbcmPg63J624CKgmyxC0wGnhRhv5u9bLGw&#10;YeRPelTSqAThWKABJ9IXWsfakce4CD1x8r7D4FGSHBptBxwT3Hc6z7J37bHltOCwp6Oj+lbdvYFK&#10;yuww3k+XUPvSyfl8Xef+aszrfDp8gBKa5D/81y6tgXy9WsHvm/QE9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1WWkwgAAAN0AAAAPAAAAAAAAAAAAAAAAAJgCAABkcnMvZG93&#10;bnJldi54bWxQSwUGAAAAAAQABAD1AAAAhwMAAAAA&#10;" path="m,6269l,5448,5448,,18890,r5449,5448l24339,6269,,6269xem,18890l,6269r24339,l24339,18890r-5449,5449l5448,24339,,18890xe" stroked="f">
                  <v:path arrowok="t"/>
                </v:shape>
                <v:shape id="Graphic 432" o:spid="_x0000_s1456" style="position:absolute;left:28391;top:20914;width:247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mBOcQA&#10;AADdAAAADwAAAGRycy9kb3ducmV2LnhtbESPT2vCQBDF7wW/wzKCt7pJlFKiaxBFiMfaevA2ZMck&#10;mJ0N2c0fv71bKPT4ePN+b942m0wjBupcbVlBvIxAEBdW11wq+Pk+vX+CcB5ZY2OZFDzJQbabvW0x&#10;1XbkLxouvhQBwi5FBZX3bSqlKyoy6Ja2JQ7e3XYGfZBdKXWHY4CbRiZR9CEN1hwaKmzpUFHxuPQm&#10;vHG7DvHxmo+F7Kfz0MrkYcgotZhP+w0IT5P/P/5L51pBsl6t4XdNQID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pgTnEAAAA3QAAAA8AAAAAAAAAAAAAAAAAmAIAAGRycy9k&#10;b3ducmV2LnhtbFBLBQYAAAAABAAEAPUAAACJAwAAAAA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433" o:spid="_x0000_s1457" style="position:absolute;left:6949;top:12926;width:7087;height:13;visibility:visible;mso-wrap-style:square;v-text-anchor:top" coordsize="7086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/PzMYA&#10;AADdAAAADwAAAGRycy9kb3ducmV2LnhtbESPQWvCQBSE7wX/w/IEb3VjtFKiq4hQqIIHNZfeHtnn&#10;Jph9G7Ibjf31XUHocZiZb5jlure1uFHrK8cKJuMEBHHhdMVGQX7+ev8E4QOyxtoxKXiQh/Vq8LbE&#10;TLs7H+l2CkZECPsMFZQhNJmUvijJoh+7hjh6F9daDFG2RuoW7xFua5kmyVxarDgulNjQtqTieuqs&#10;gv3vdp4Wprvs8kPeHH9m5twlRqnRsN8sQATqw3/41f7WCtLZ9AOeb+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9/PzMYAAADdAAAADwAAAAAAAAAAAAAAAACYAgAAZHJz&#10;L2Rvd25yZXYueG1sUEsFBgAAAAAEAAQA9QAAAIsDAAAAAA==&#10;" path="m,l708050,e" filled="f" strokeweight=".08194mm">
                  <v:stroke dashstyle="longDash"/>
                  <v:path arrowok="t"/>
                </v:shape>
                <v:shape id="Graphic 434" o:spid="_x0000_s1458" style="position:absolute;left:7178;top:12805;width:31;height:247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4PDsUA&#10;AADdAAAADwAAAGRycy9kb3ducmV2LnhtbESP3WoCMRSE74W+QzgF7zTrD1JXo7SCoAiVqnh92Jzu&#10;bt2cLElc17c3BcHLYWa+YebL1lSiIedLywoG/QQEcWZ1ybmC03Hd+wDhA7LGyjIpuJOH5eKtM8dU&#10;2xv/UHMIuYgQ9ikqKEKoUyl9VpBB37c1cfR+rTMYonS51A5vEW4qOUySiTRYclwosKZVQdnlcDUK&#10;1tPtnxvscXqRX+Xu+8y22VytUt339nMGIlAbXuFne6MVDMejCfy/iU9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/g8OxQAAAN0AAAAPAAAAAAAAAAAAAAAAAJgCAABkcnMv&#10;ZG93bnJldi54bWxQSwUGAAAAAAQABAD1AAAAigMAAAAA&#10;" path="m2950,r,24339l,24339,,,2950,xe" fillcolor="black" stroked="f">
                  <v:path arrowok="t"/>
                </v:shape>
                <v:shape id="Graphic 435" o:spid="_x0000_s1459" style="position:absolute;left:13821;top:12803;width:216;height:247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M2sYA&#10;AADdAAAADwAAAGRycy9kb3ducmV2LnhtbESPT0vEMBTE74LfITzBm02tpZXadPEPgrInqyzr7dE8&#10;22LzUpLsbvfbG2Fhj8PM/IapV4uZxJ6cHy0ruE1SEMSd1SP3Cr4+X2/uQfiArHGyTAqO5GHVXF7U&#10;WGl74A/at6EXEcK+QgVDCHMlpe8GMugTOxNH78c6gyFK10vt8BDhZpJZmhbS4MhxYcCZngfqftud&#10;URCKdv3tN6Urs2OxPPX59v1llyt1fbU8PoAItIRz+NR+0wqy/K6E/zfxCcjm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fVM2sYAAADdAAAADwAAAAAAAAAAAAAAAACYAgAAZHJz&#10;L2Rvd25yZXYueG1sUEsFBgAAAAAEAAQA9QAAAIsDAAAAAA==&#10;" path="m10217,6269l,12169r21073,l,12169,21073,24339,,12169,10217,6269em10217,6269l21073,,10217,6269e" filled="f" strokeweight=".08194mm">
                  <v:path arrowok="t"/>
                </v:shape>
                <v:shape id="Graphic 436" o:spid="_x0000_s1460" style="position:absolute;left:13578;top:12803;width:247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H31cAA&#10;AADdAAAADwAAAGRycy9kb3ducmV2LnhtbERPzWrCQBC+C32HZQq96aZRRFJXkYIQj40+wCQ7zYZm&#10;Z0N2NOnbu4dCjx/f//44+149aIxdYAPvqwwUcRNsx62B2/W83IGKgmyxD0wGfinC8fCy2GNhw8Rf&#10;9KikVSmEY4EGnMhQaB0bRx7jKgzEifsOo0dJcGy1HXFK4b7XeZZttceOU4PDgT4dNT/V3RuopMxO&#10;0/18DY0vnVwu9Sb3tTFvr/PpA5TQLP/iP3dpDeSbdZqb3qQnoA9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3H31cAAAADdAAAADwAAAAAAAAAAAAAAAACYAgAAZHJzL2Rvd25y&#10;ZXYueG1sUEsFBgAAAAAEAAQA9QAAAIUDAAAAAA==&#10;" path="m,6269l,5448,5448,,18890,r5449,5448l24339,6269,,6269xem,18890l,6269r24339,l24339,18890r-5449,5449l5448,24339,,18890xe" stroked="f">
                  <v:path arrowok="t"/>
                </v:shape>
                <v:shape id="Graphic 437" o:spid="_x0000_s1461" style="position:absolute;left:13578;top:12803;width:247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gup8IA&#10;AADdAAAADwAAAGRycy9kb3ducmV2LnhtbESPT6vCMBDE7w/8DmEFb8/UKqLVKPIegh79d/C2NGtb&#10;bDaliW399kYQPA6z85ud5bozpWiodoVlBaNhBII4tbrgTMH5tP2dgXAeWWNpmRQ8ycF61ftZYqJt&#10;ywdqjj4TAcIuQQW591UipUtzMuiGtiIO3s3WBn2QdSZ1jW2Am1LGUTSVBgsODTlW9JdTej8+THjj&#10;emlG/5ddm8pHt28qGd8NGaUG/W6zAOGp89/jT3qnFcST8RzeawIC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KC6nwgAAAN0AAAAPAAAAAAAAAAAAAAAAAJgCAABkcnMvZG93&#10;bnJldi54bWxQSwUGAAAAAAQABAD1AAAAhwMAAAAA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438" o:spid="_x0000_s1462" style="position:absolute;left:36133;top:39513;width:6229;height:13;visibility:visible;mso-wrap-style:square;v-text-anchor:top" coordsize="62293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u3eMMA&#10;AADdAAAADwAAAGRycy9kb3ducmV2LnhtbERPz2vCMBS+C/4P4Qm7DE2rTlxnFJkKuwhOvez2aN6a&#10;YvNSmqjtf28OgseP7/di1dpK3KjxpWMF6SgBQZw7XXKh4HzaDecgfEDWWDkmBR15WC37vQVm2t35&#10;l27HUIgYwj5DBSaEOpPS54Ys+pGriSP37xqLIcKmkLrBewy3lRwnyUxaLDk2GKzp21B+OV6tgvfD&#10;/oMnk/lWp6nZfbq/rtxsO6XeBu36C0SgNrzET/ePVjCeTuP++CY+Ab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u3eMMAAADdAAAADwAAAAAAAAAAAAAAAACYAgAAZHJzL2Rv&#10;d25yZXYueG1sUEsFBgAAAAAEAAQA9QAAAIgDAAAAAA==&#10;" path="m,l622494,e" filled="f" strokeweight=".08194mm">
                  <v:stroke dashstyle="longDash"/>
                  <v:path arrowok="t"/>
                </v:shape>
                <v:shape id="Graphic 439" o:spid="_x0000_s1463" style="position:absolute;left:36361;top:39392;width:32;height:247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HkB8QA&#10;AADdAAAADwAAAGRycy9kb3ducmV2LnhtbESPQWvCQBSE70L/w/IK3nQTEdHUVVpBsAiKaen5kX1N&#10;UrNvw+4a03/vCoLHYWa+YZbr3jSiI+drywrScQKCuLC65lLB99d2NAfhA7LGxjIp+CcP69XLYImZ&#10;tlc+UZeHUkQI+wwVVCG0mZS+qMigH9uWOHq/1hkMUbpSaofXCDeNnCTJTBqsOS5U2NKmouKcX4yC&#10;7eLzz6VHXJzlR70//LDtdher1PC1f38DEagPz/CjvdMKJtNpCvc38Qn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R5AfEAAAA3QAAAA8AAAAAAAAAAAAAAAAAmAIAAGRycy9k&#10;b3ducmV2LnhtbFBLBQYAAAAABAAEAPUAAACJAwAAAAA=&#10;" path="m2950,r,24339l,24339,,,2950,xe" fillcolor="black" stroked="f">
                  <v:path arrowok="t"/>
                </v:shape>
                <v:shape id="Graphic 440" o:spid="_x0000_s1464" style="position:absolute;left:42149;top:39390;width:216;height:247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ScP8YA&#10;AADdAAAADwAAAGRycy9kb3ducmV2LnhtbESPT2vCQBTE74LfYXmCN900hCjRVfqHguKpqZR6e2Rf&#10;k9Ds27C7avz2rlDocZiZ3zDr7WA6cSHnW8sKnuYJCOLK6pZrBcfP99kShA/IGjvLpOBGHrab8WiN&#10;hbZX/qBLGWoRIewLVNCE0BdS+qohg35ue+Lo/VhnMETpaqkdXiPcdDJNklwabDkuNNjTa0PVb3k2&#10;CkJeHk7+a+EW6S0fXurse/92zpSaTobnFYhAQ/gP/7V3WkGaZSk83sQn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ScP8YAAADdAAAADwAAAAAAAAAAAAAAAACYAgAAZHJz&#10;L2Rvd25yZXYueG1sUEsFBgAAAAAEAAQA9QAAAIsDAAAAAA==&#10;" path="m10216,6269l,12169r21073,l,12169,21073,24339,,12169,10216,6269em10216,6269l21073,,10216,6269e" filled="f" strokeweight=".08194mm">
                  <v:path arrowok="t"/>
                </v:shape>
                <v:shape id="Graphic 441" o:spid="_x0000_s1465" style="position:absolute;left:41906;top:39390;width:247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MW2cMA&#10;AADdAAAADwAAAGRycy9kb3ducmV2LnhtbESPwWrDMBBE74X8g9hCbo1cx5TgRgkhEHCOdfoBG2tj&#10;mVorY21i9++rQqHHYWbeMNv97Hv1oDF2gQ28rjJQxE2wHbcGPi+nlw2oKMgW+8Bk4Jsi7HeLpy2W&#10;Nkz8QY9aWpUgHEs04ESGUuvYOPIYV2EgTt4tjB4lybHVdsQpwX2v8yx70x47TgsOBzo6ar7quzdQ&#10;S5UdpvvpEhpfOTmfr0Xur8Ysn+fDOyihWf7Df+3KGsiLYg2/b9IT0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MW2cMAAADdAAAADwAAAAAAAAAAAAAAAACYAgAAZHJzL2Rv&#10;d25yZXYueG1sUEsFBgAAAAAEAAQA9QAAAIgDAAAAAA==&#10;" path="m,6269l,5448,5448,,18890,r5449,5448l24339,6269,,6269xem,18890l,6269r24339,l24339,18890r-5449,5449l5448,24339,,18890xe" stroked="f">
                  <v:path arrowok="t"/>
                </v:shape>
                <v:shape id="Graphic 442" o:spid="_x0000_s1466" style="position:absolute;left:41906;top:39390;width:247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/yRMMA&#10;AADdAAAADwAAAGRycy9kb3ducmV2LnhtbESPQYvCMBCF74L/IYzgbU0tZVmqqYgiuEfd7cHb0Ixt&#10;aTMpTWy7/94ICx4fb9735m13k2nFQL2rLStYryIQxIXVNZcKfn9OH18gnEfW2FomBX/kYJfNZ1tM&#10;tR35QsPVlyJA2KWooPK+S6V0RUUG3cp2xMG7296gD7Ivpe5xDHDTyjiKPqXBmkNDhR0dKiqa68OE&#10;N275sD7m57GQj+l76GTcGDJKLRfTfgPC0+Tfx//ps1YQJ0kCrzUBATJ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/yRMMAAADdAAAADwAAAAAAAAAAAAAAAACYAgAAZHJzL2Rv&#10;d25yZXYueG1sUEsFBgAAAAAEAAQA9QAAAIgDAAAAAA=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443" o:spid="_x0000_s1467" style="position:absolute;left:5739;top:26352;width:8471;height:13;visibility:visible;mso-wrap-style:square;v-text-anchor:top" coordsize="8470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VTbMcA&#10;AADdAAAADwAAAGRycy9kb3ducmV2LnhtbESPS2vDMBCE74X+B7GF3Bo5r1LcKCEPWnILjgvpcbG2&#10;lhtrZSzFcfrrq0Cgx2FmvmHmy97WoqPWV44VjIYJCOLC6YpLBZ/5+/MrCB+QNdaOScGVPCwXjw9z&#10;TLW7cEbdIZQiQtinqMCE0KRS+sKQRT90DXH0vl1rMUTZllK3eIlwW8txkrxIixXHBYMNbQwVp8PZ&#10;KjgeeZv/duv9x+y8b8wk22U/9kupwVO/egMRqA//4Xt7pxWMp9MZ3N7EJy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FlU2zHAAAA3QAAAA8AAAAAAAAAAAAAAAAAmAIAAGRy&#10;cy9kb3ducmV2LnhtbFBLBQYAAAAABAAEAPUAAACMAwAAAAA=&#10;" path="m,l846710,e" filled="f" strokeweight=".08194mm">
                  <v:stroke dashstyle="longDash"/>
                  <v:path arrowok="t"/>
                </v:shape>
                <v:shape id="Graphic 444" o:spid="_x0000_s1468" style="position:absolute;left:5968;top:26231;width:32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h8c8QA&#10;AADdAAAADwAAAGRycy9kb3ducmV2LnhtbESPQYvCMBSE78L+h/AWvGmqiGg1yu6CoAiKuuz50Tzb&#10;rs1LSWKt/94IgsdhZr5h5svWVKIh50vLCgb9BARxZnXJuYLf06o3AeEDssbKMim4k4fl4qMzx1Tb&#10;Gx+oOYZcRAj7FBUUIdSplD4ryKDv25o4emfrDIYoXS61w1uEm0oOk2QsDZYcFwqs6aeg7HK8GgWr&#10;6ebfDfY4vcjvcrv7Y9usr1ap7mf7NQMRqA3v8Ku91gqGo9EYnm/iE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4fHPEAAAA3QAAAA8AAAAAAAAAAAAAAAAAmAIAAGRycy9k&#10;b3ducmV2LnhtbFBLBQYAAAAABAAEAPUAAACJAwAAAAA=&#10;" path="m2950,r,24339l,24339,,,2950,xe" fillcolor="black" stroked="f">
                  <v:path arrowok="t"/>
                </v:shape>
                <v:shape id="Graphic 445" o:spid="_x0000_s1469" style="position:absolute;left:13998;top:26229;width:216;height:247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/p8YA&#10;AADdAAAADwAAAGRycy9kb3ducmV2LnhtbESPQWvCQBSE7wX/w/KE3uqmISQlukq1FFo8NRbR2yP7&#10;moRm34bdVeO/7woFj8PMfMMsVqPpxZmc7ywreJ4lIIhrqztuFHzv3p9eQPiArLG3TAqu5GG1nDws&#10;sNT2wl90rkIjIoR9iQraEIZSSl+3ZNDP7EAcvR/rDIYoXSO1w0uEm16mSZJLgx3HhRYH2rRU/1Yn&#10;oyDk1fbo94Ur0ms+rpvs8Pl2ypR6nI6vcxCBxnAP/7c/tII0ywq4vYlP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fM/p8YAAADdAAAADwAAAAAAAAAAAAAAAACYAgAAZHJz&#10;L2Rvd25yZXYueG1sUEsFBgAAAAAEAAQA9QAAAIsDAAAAAA==&#10;" path="m10217,6269l,12169r21073,l,12169,21073,24339,,12169,10217,6269em10217,6269l21073,,10217,6269e" filled="f" strokeweight=".08194mm">
                  <v:path arrowok="t"/>
                </v:shape>
                <v:shape id="Graphic 446" o:spid="_x0000_s1470" style="position:absolute;left:13755;top:26229;width:247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eEqL8A&#10;AADdAAAADwAAAGRycy9kb3ducmV2LnhtbERPzWqDQBC+F/oOyxRya9aKhGKzCVIImGNNH2DiTl2p&#10;OyvuGO3bdw+BHD++//1x9YO60RT7wAbethko4jbYnjsD35fT6zuoKMgWh8Bk4I8iHA/PT3ssbVj4&#10;i26NdCqFcCzRgBMZS61j68hj3IaROHE/YfIoCU6dthMuKdwPOs+ynfbYc2pwONKno/a3mb2BRuqs&#10;WubTJbS+dnI+X4vcX43ZvKzVByihVR7iu7u2BvKiSHPTm/QE9OE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d4SovwAAAN0AAAAPAAAAAAAAAAAAAAAAAJgCAABkcnMvZG93bnJl&#10;di54bWxQSwUGAAAAAAQABAD1AAAAhAMAAAAA&#10;" path="m,6269l,5448,5448,,18890,r5449,5448l24339,6269,,6269xem,18890l,6269r24339,l24339,18890r-5449,5449l5448,24339,,18890xe" stroked="f">
                  <v:path arrowok="t"/>
                </v:shape>
                <v:shape id="Graphic 447" o:spid="_x0000_s1471" style="position:absolute;left:13755;top:26229;width:247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5d2sQA&#10;AADdAAAADwAAAGRycy9kb3ducmV2LnhtbESPQWuDQBCF74H+h2UKucU1EkprXENJCNhjbXPIbXCn&#10;Krqz4m7U/vtuIZDj48373rzssJheTDS61rKCbRSDIK6sbrlW8P113ryCcB5ZY2+ZFPySg0P+tMow&#10;1XbmT5pKX4sAYZeigsb7IZXSVQ0ZdJEdiIP3Y0eDPsixlnrEOcBNL5M4fpEGWw4NDQ50bKjqypsJ&#10;b1wv0/Z0KeZK3paPaZBJZ8gotX5e3vcgPC3+cXxPF1pBstu9wf+agAC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uXdrEAAAA3QAAAA8AAAAAAAAAAAAAAAAAmAIAAGRycy9k&#10;b3ducmV2LnhtbFBLBQYAAAAABAAEAPUAAACJAwAAAAA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448" o:spid="_x0000_s1472" style="position:absolute;left:5562;top:4103;width:37738;height:2508;visibility:visible;mso-wrap-style:square;v-text-anchor:top" coordsize="3773804,250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9+ScAA&#10;AADdAAAADwAAAGRycy9kb3ducmV2LnhtbERPy4rCMBTdD/gP4QruxlTxRTWKFAR3zlQXLi/NtQ+b&#10;m5JErX8/WQizPJz3ZtebVjzJ+dqygsk4AUFcWF1zqeByPnyvQPiArLG1TAre5GG3HXxtMNX2xb/0&#10;zEMpYgj7FBVUIXSplL6oyKAf2444cjfrDIYIXSm1w1cMN62cJslCGqw5NlTYUVZRcc8fRgG1p2t+&#10;P/xMsLHNsvFF5hbZW6nRsN+vQQTqw7/44z5qBdPZPO6Pb+ITkN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R9+ScAAAADdAAAADwAAAAAAAAAAAAAAAACYAgAAZHJzL2Rvd25y&#10;ZXYueG1sUEsFBgAAAAAEAAQA9QAAAIUDAAAAAA==&#10;" path="m,l1578362,104895em1642503,109157r1109800,73756em3418182,227166r355136,23601em2752303,182913r665879,44253e" filled="f" strokeweight=".08194mm">
                  <v:stroke dashstyle="longDash"/>
                  <v:path arrowok="t"/>
                </v:shape>
                <v:shape id="Graphic 449" o:spid="_x0000_s1473" style="position:absolute;left:5782;top:3997;width:51;height:248;visibility:visible;mso-wrap-style:square;v-text-anchor:top" coordsize="508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5Z9ccA&#10;AADdAAAADwAAAGRycy9kb3ducmV2LnhtbESP3WoCMRSE7wu+QzhC72rWtRZdjSIFQSil+AdeHjbH&#10;3dXNyZpE3fbpm4LQy2FmvmGm89bU4kbOV5YV9HsJCOLc6ooLBbvt8mUEwgdkjbVlUvBNHuazztMU&#10;M23vvKbbJhQiQthnqKAMocmk9HlJBn3PNsTRO1pnMETpCqkd3iPc1DJNkjdpsOK4UGJD7yXl583V&#10;KDBjd/kc6MHX5WO/HO2t/EkPp61Sz912MQERqA3/4Ud7pRWkr8M+/L2JT0DO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+WfXHAAAA3QAAAA8AAAAAAAAAAAAAAAAAmAIAAGRy&#10;cy9kb3ducmV2LnhtbFBLBQYAAAAABAAEAPUAAACMAwAAAAA=&#10;" path="m4557,195l2943,24482,,24286,1613,,4557,195xe" fillcolor="black" stroked="f">
                  <v:path arrowok="t"/>
                </v:shape>
                <v:shape id="Graphic 450" o:spid="_x0000_s1474" style="position:absolute;left:43095;top:6484;width:223;height:247;visibility:visible;mso-wrap-style:square;v-text-anchor:top" coordsize="2222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vywsUA&#10;AADdAAAADwAAAGRycy9kb3ducmV2LnhtbESPQWvCQBSE74X+h+UVeqsbQ2tj6ipFCNijUej1NfvM&#10;BnffhuxWY399VxA8DjPzDbNYjc6KEw2h86xgOslAEDded9wq2O+qlwJEiMgarWdScKEAq+XjwwJL&#10;7c+8pVMdW5EgHEpUYGLsSylDY8hhmPieOHkHPziMSQ6t1AOeE9xZmWfZTDrsOC0Y7GltqDnWv05B&#10;UX3Zbzv/68y8ama0/jm814VU6vlp/PwAEWmM9/CtvdEK8te3HK5v0hO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S/LCxQAAAN0AAAAPAAAAAAAAAAAAAAAAAJgCAABkcnMv&#10;ZG93bnJldi54bWxQSwUGAAAAAAQABAD1AAAAigMAAAAA&#10;" path="m,10746l21834,,,10746r21027,1397l,10746,20220,24286,,10746e" filled="f" strokeweight=".08194mm">
                  <v:path arrowok="t"/>
                </v:shape>
                <v:shape id="Graphic 451" o:spid="_x0000_s1475" style="position:absolute;left:42848;top:6457;width:254;height:254;visibility:visible;mso-wrap-style:square;v-text-anchor:top" coordsize="25400,2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6LzcgA&#10;AADdAAAADwAAAGRycy9kb3ducmV2LnhtbESPQU/CQBCF7yT+h82YeIOtKEUqC1ESE8ADoRrxOOmO&#10;bbU7W3cXqP/eJSHh+PLmfW/edN6ZRhzI+dqygttBAoK4sLrmUsH720v/AYQPyBoby6TgjzzMZ1e9&#10;KWbaHnlLhzyUIkLYZ6igCqHNpPRFRQb9wLbE0fuyzmCI0pVSOzxGuGnkMElSabDm2FBhS4uKip98&#10;b+Ib6Xg32jwvvtPV5NO71/yXNx9rpW6uu6dHEIG6cDk+p5dawfB+dAenNREBcvY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EfovNyAAAAN0AAAAPAAAAAAAAAAAAAAAAAJgCAABk&#10;cnMvZG93bnJldi54bWxQSwUGAAAAAAQABAD1AAAAjQMAAAAA&#10;" path="m,18488l891,5075,6689,,20102,891r5075,5798l24286,20102r-5798,5075l11782,24732,5075,24286,,18488xe" stroked="f">
                  <v:path arrowok="t"/>
                </v:shape>
                <v:shape id="Graphic 452" o:spid="_x0000_s1476" style="position:absolute;left:42848;top:6457;width:254;height:254;visibility:visible;mso-wrap-style:square;v-text-anchor:top" coordsize="25400,2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OIJscA&#10;AADdAAAADwAAAGRycy9kb3ducmV2LnhtbESP3WrCQBSE7wt9h+UI3tWNqSkSXUVKK2lBqL/Xx+wx&#10;Cc2eDdlV0z69Wyh4OczMN8x03plaXKh1lWUFw0EEgji3uuJCwW77/jQG4TyyxtoyKfghB/PZ48MU&#10;U22vvKbLxhciQNilqKD0vkmldHlJBt3ANsTBO9nWoA+yLaRu8RrgppZxFL1IgxWHhRIbei0p/96c&#10;jYLP5C17zg4fu2Oi7VH+rhbLffylVL/XLSYgPHX+Hv5vZ1pBPEpG8PcmP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8TiCbHAAAA3QAAAA8AAAAAAAAAAAAAAAAAmAIAAGRy&#10;cy9kb3ducmV2LnhtbFBLBQYAAAAABAAEAPUAAACMAwAAAAA=&#10;" path="m11782,24732l5075,24286,,18488,445,11782,891,5075,6689,r6706,445l20102,891r5075,5798l24732,13395r-446,6707l18488,25177r-6706,-445e" filled="f" strokeweight=".08194mm">
                  <v:path arrowok="t"/>
                </v:shape>
                <v:shape id="Graphic 453" o:spid="_x0000_s1477" style="position:absolute;left:21349;top:10182;width:8084;height:1416;visibility:visible;mso-wrap-style:square;v-text-anchor:top" coordsize="808355,141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nVc8YA&#10;AADdAAAADwAAAGRycy9kb3ducmV2LnhtbESPQWvCQBSE74X+h+UVvIhuKlUkukoJCJ4UtYrHR/aZ&#10;BLNvw+5qYn+9KxR6HGbmG2a+7Ewt7uR8ZVnB5zABQZxbXXGh4OewGkxB+ICssbZMCh7kYbl4f5tj&#10;qm3LO7rvQyEihH2KCsoQmlRKn5dk0A9tQxy9i3UGQ5SukNphG+GmlqMkmUiDFceFEhvKSsqv+5tR&#10;cOJJO+3v8mx76pM7bH6z83FbKdX76L5nIAJ14T/8115rBaOv8Rheb+ITkI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GnVc8YAAADdAAAADwAAAAAAAAAAAAAAAACYAgAAZHJz&#10;L2Rvd25yZXYueG1sUEsFBgAAAAAEAAQA9QAAAIsDAAAAAA==&#10;" path="m,141610l808357,e" filled="f" strokeweight=".08194mm">
                  <v:stroke dashstyle="longDash"/>
                  <v:path arrowok="t"/>
                </v:shape>
                <v:shape id="Graphic 454" o:spid="_x0000_s1478" style="position:absolute;left:21554;top:11433;width:76;height:248;visibility:visible;mso-wrap-style:square;v-text-anchor:top" coordsize="762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3r8scA&#10;AADdAAAADwAAAGRycy9kb3ducmV2LnhtbESP3WrCQBSE7wt9h+UUelN0o/hHmo3UgiAYRKOlt4fs&#10;aRKaPRuyq8Y+fVco9HKYmW+YZNmbRlyoc7VlBaNhBIK4sLrmUsHpuB4sQDiPrLGxTApu5GCZPj4k&#10;GGt75QNdcl+KAGEXo4LK+zaW0hUVGXRD2xIH78t2Bn2QXSl1h9cAN40cR9FMGqw5LFTY0ntFxXd+&#10;Ngo2u2lmtp9zZ/LsJcOfplx97PdKPT/1b68gPPX+P/zX3mgF48l0Bvc34QnI9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96/LHAAAA3QAAAA8AAAAAAAAAAAAAAAAAmAIAAGRy&#10;cy9kb3ducmV2LnhtbFBLBQYAAAAABAAEAPUAAACMAwAAAAA=&#10;" path="m2907,l7108,23982r-2907,510l,509,2907,xe" fillcolor="black" stroked="f">
                  <v:path arrowok="t"/>
                </v:shape>
                <v:shape id="Graphic 455" o:spid="_x0000_s1479" style="position:absolute;left:29227;top:10063;width:229;height:242;visibility:visible;mso-wrap-style:square;v-text-anchor:top" coordsize="228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aL2MYA&#10;AADdAAAADwAAAGRycy9kb3ducmV2LnhtbESPQWvCQBSE7wX/w/KE3ppNQ00luooEUsSLNK33R/aZ&#10;hGbfxuwa0/76rlDocZiZb5j1djKdGGlwrWUFz1EMgriyuuVawedH8bQE4Tyyxs4yKfgmB9vN7GGN&#10;mbY3fqex9LUIEHYZKmi87zMpXdWQQRfZnjh4ZzsY9EEOtdQD3gLcdDKJ41QabDksNNhT3lD1VV6N&#10;gmvRLw4uGTHtjpfx9HOo8re9U+pxPu1WIDxN/j/8195rBcnL4hXub8IT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baL2MYAAADdAAAADwAAAAAAAAAAAAAAAACYAgAAZHJz&#10;L2Rvd25yZXYueG1sUEsFBgAAAAAEAAQA9QAAAIsDAAAAAA==&#10;" path="m,15629l18663,,,15629,20764,11991,,15629r22865,8353l,15629e" filled="f" strokeweight=".08197mm">
                  <v:path arrowok="t"/>
                </v:shape>
                <v:shape id="Graphic 456" o:spid="_x0000_s1480" style="position:absolute;left:28976;top:10109;width:266;height:267;visibility:visible;mso-wrap-style:square;v-text-anchor:top" coordsize="26670,2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tDacQA&#10;AADdAAAADwAAAGRycy9kb3ducmV2LnhtbERPy2rCQBTdF/oPwy24q5OKSkgdpRVaXxTSVLu+ZG6T&#10;1MydkBlN/HtnIbg8nPds0ZtanKl1lWUFL8MIBHFudcWFgv3Px3MMwnlkjbVlUnAhB4v548MME207&#10;/qZz5gsRQtglqKD0vkmkdHlJBt3QNsSB+7OtQR9gW0jdYhfCTS1HUTSVBisODSU2tCwpP2Yno+B9&#10;+9l/xdn/qTv8ppSu6o3bxROlBk/92ysIT72/i2/utVYwGk/C3PAmPA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rQ2nEAAAA3QAAAA8AAAAAAAAAAAAAAAAAmAIAAGRycy9k&#10;b3ducmV2LnhtbFBLBQYAAAAABAAEAPUAAACJAwAAAAA=&#10;" path="m2320,21875l,8629,4428,2320,17673,r6309,4428l26303,17673r-4428,6309l15252,25143,8629,26303,2320,21875xe" stroked="f">
                  <v:path arrowok="t"/>
                </v:shape>
                <v:shape id="Graphic 457" o:spid="_x0000_s1481" style="position:absolute;left:28976;top:10109;width:266;height:267;visibility:visible;mso-wrap-style:square;v-text-anchor:top" coordsize="26670,2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nHaMYA&#10;AADdAAAADwAAAGRycy9kb3ducmV2LnhtbESPQWvCQBSE70L/w/IKvemmoqWNriJaUbAeEvX+yL4m&#10;abNvQ3ZNYn99Vyj0OMzMN8x82ZtKtNS40rKC51EEgjizuuRcwfm0Hb6CcB5ZY2WZFNzIwXLxMJhj&#10;rG3HCbWpz0WAsItRQeF9HUvpsoIMupGtiYP3aRuDPsgml7rBLsBNJcdR9CINlhwWCqxpXVD2nV6N&#10;gqPbrw6XzfvPxy49Ju2Xpgl1V6WeHvvVDISn3v+H/9p7rWA8mb7B/U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lnHaMYAAADdAAAADwAAAAAAAAAAAAAAAACYAgAAZHJz&#10;L2Rvd25yZXYueG1sUEsFBgAAAAAEAAQA9QAAAIsDAAAAAA==&#10;" path="m15252,25143l8629,26303,2320,21875,1160,15252,,8629,4428,2320,11050,1160,17673,r6309,4428l25143,11050r1160,6623l21875,23982r-6623,1161e" filled="f" strokeweight=".08197mm">
                  <v:path arrowok="t"/>
                </v:shape>
                <v:shape id="Graphic 458" o:spid="_x0000_s1482" style="position:absolute;left:21231;top:9886;width:21984;height:14872;visibility:visible;mso-wrap-style:square;v-text-anchor:top" coordsize="2198370,1487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Qfk8EA&#10;AADdAAAADwAAAGRycy9kb3ducmV2LnhtbERPTYvCMBC9C/sfwix4s+mKiFuNxRUE8SBYdxe8Dc3Y&#10;ljaT2kSt/94cBI+P971Ie9OIG3WusqzgK4pBEOdWV1wo+D1uRjMQziNrbCyTggc5SJcfgwUm2t75&#10;QLfMFyKEsEtQQel9m0jp8pIMusi2xIE7286gD7ArpO7wHsJNI8dxPJUGKw4NJba0Limvs6tRQNml&#10;3f/Ejv9ofcq8q7/7/51WavjZr+YgPPX+LX65t1rBeDIN+8Ob8AT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kH5PBAAAA3QAAAA8AAAAAAAAAAAAAAAAAmAIAAGRycy9kb3du&#10;cmV2LnhtbFBLBQYAAAAABAAEAPUAAACGAwAAAAA=&#10;" path="m,1486905l271419,1303287em296542,1286291l627973,1062075em693387,1017822l1500158,472033em1565572,427780l1931890,179962em1997304,135709l2197906,em1500158,472033r65414,-44253em1931890,179962r65414,-44253e" filled="f" strokeweight=".08194mm">
                  <v:stroke dashstyle="longDash"/>
                  <v:path arrowok="t"/>
                </v:shape>
                <v:shape id="Graphic 459" o:spid="_x0000_s1483" style="position:absolute;left:21349;top:24513;width:165;height:222;visibility:visible;mso-wrap-style:square;v-text-anchor:top" coordsize="16510,22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BUK8UA&#10;AADdAAAADwAAAGRycy9kb3ducmV2LnhtbESPT2vCQBTE74LfYXmCt7oxFm1SVykphV6rgtfX7Muf&#10;mn0bsxtN/fRuoeBxmJnfMOvtYBpxoc7VlhXMZxEI4tzqmksFh/3H0wsI55E1NpZJwS852G7GozWm&#10;2l75iy47X4oAYZeigsr7NpXS5RUZdDPbEgevsJ1BH2RXSt3hNcBNI+MoWkqDNYeFClvKKspPu94o&#10;yN7jRXI4rpK+/U6yvjj3t+KHlJpOhrdXEJ4G/wj/tz+1gvh5OYe/N+EJyM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QFQrxQAAAN0AAAAPAAAAAAAAAAAAAAAAAJgCAABkcnMv&#10;ZG93bnJldi54bWxQSwUGAAAAAAQABAD1AAAAigMAAAAA&#10;" path="m2443,l16085,20158r-2444,1654l,1653,2443,xe" fillcolor="black" stroked="f">
                  <v:path arrowok="t"/>
                </v:shape>
                <v:shape id="Graphic 460" o:spid="_x0000_s1484" style="position:absolute;left:43042;top:9781;width:247;height:223;visibility:visible;mso-wrap-style:square;v-text-anchor:top" coordsize="24765,22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z3rscA&#10;AADdAAAADwAAAGRycy9kb3ducmV2LnhtbESPQWvCQBSE7wX/w/KEXkLdGCSU1FVEW/HQS5NSPT6y&#10;r0na7Ns0u2r8911B8DjMzDfMfDmYVpyod41lBdNJDIK4tLrhSsFn8fb0DMJ5ZI2tZVJwIQfLxehh&#10;jpm2Z/6gU+4rESDsMlRQe99lUrqyJoNuYjvi4H3b3qAPsq+k7vEc4KaVSRyn0mDDYaHGjtY1lb/5&#10;0SigaMN/0/KwTb5+3ptXGdO+WEVKPY6H1QsIT4O/h2/tnVaQzNIErm/CE5C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8967HAAAA3QAAAA8AAAAAAAAAAAAAAAAAmAIAAGRy&#10;cy9kb3ducmV2LnhtbFBLBQYAAAAABAAEAPUAAACMAwAAAAA=&#10;" path="m,21890l10632,,,21890,17453,10079,,21890,24274,20158,,21890e" filled="f" strokeweight=".08194mm">
                  <v:path arrowok="t"/>
                </v:shape>
                <v:shape id="Graphic 461" o:spid="_x0000_s1485" style="position:absolute;left:42802;top:9930;width:280;height:279;visibility:visible;mso-wrap-style:square;v-text-anchor:top" coordsize="2794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uuIMcA&#10;AADdAAAADwAAAGRycy9kb3ducmV2LnhtbESPQWvCQBSE7wX/w/KEXorZ1EqQmE1oC4IHIWhFr4/s&#10;axKafRuyWxP99d1CocdhZr5hsmIynbjS4FrLCp6jGARxZXXLtYLTx3axBuE8ssbOMim4kYMinz1k&#10;mGo78oGuR1+LAGGXooLG+z6V0lUNGXSR7YmD92kHgz7IoZZ6wDHATSeXcZxIgy2HhQZ7em+o+jp+&#10;GwXV4dy/7Wt+Kvfre3k22xVdkp1Sj/PpdQPC0+T/w3/tnVawXCUv8PsmPAGZ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GLriDHAAAA3QAAAA8AAAAAAAAAAAAAAAAAmAIAAGRy&#10;cy9kb3ducmV2LnhtbFBLBQYAAAAABAAEAPUAAACMAwAAAAA=&#10;" path="m7534,26233l,15100,1458,7534,12592,r7566,1458l27692,12592r-1459,7566l20667,23925r-5567,3767l7534,26233xe" stroked="f">
                  <v:path arrowok="t"/>
                </v:shape>
                <v:shape id="Graphic 462" o:spid="_x0000_s1486" style="position:absolute;left:42802;top:9930;width:280;height:279;visibility:visible;mso-wrap-style:square;v-text-anchor:top" coordsize="2794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0bVcQA&#10;AADdAAAADwAAAGRycy9kb3ducmV2LnhtbESPT2vCQBTE7wW/w/IEb3XzRyREV1Gh0qON4vmRfU2W&#10;Zt+G7Nak/fTdQqHHYWZ+w2z3k+3EgwZvHCtIlwkI4tppw42C2/XluQDhA7LGzjEp+CIP+93saYul&#10;diO/0aMKjYgQ9iUqaEPoSyl93ZJFv3Q9cfTe3WAxRDk0Ug84RrjtZJYka2nRcFxosadTS/VH9WkV&#10;HM13mstLUSQn67XJz/fqUtyVWsynwwZEoCn8h//ar1pBtlqv4PdNf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tG1XEAAAA3QAAAA8AAAAAAAAAAAAAAAAAmAIAAGRycy9k&#10;b3ducmV2LnhtbFBLBQYAAAAABAAEAPUAAACJAwAAAAA=&#10;" path="m20667,23925r-5567,3767l7534,26233,3767,20667,,15100,1458,7534,7025,3767,12592,r7566,1458l23925,7025r3767,5567l26233,20158r-5566,3767e" filled="f" strokeweight=".08194mm">
                  <v:path arrowok="t"/>
                </v:shape>
                <v:shape id="Graphic 463" o:spid="_x0000_s1487" style="position:absolute;left:21497;top:14077;width:33490;height:12;visibility:visible;mso-wrap-style:square;v-text-anchor:top" coordsize="33489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FbTMYA&#10;AADdAAAADwAAAGRycy9kb3ducmV2LnhtbESPQWvCQBSE70L/w/IKvdWNQcWmrlIiiogHtYrXR/Y1&#10;CWbfptmtRn+9KxQ8DjPzDTOetqYSZ2pcaVlBrxuBIM6sLjlXsP+ev49AOI+ssbJMCq7kYDp56Ywx&#10;0fbCWzrvfC4ChF2CCgrv60RKlxVk0HVtTRy8H9sY9EE2udQNXgLcVDKOoqE0WHJYKLCmtKDstPsz&#10;CqRtj4v4dy2rdH78WPjNLD2sbkq9vbZfnyA8tf4Z/m8vtYK4PxzA4014AnJ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JFbTMYAAADdAAAADwAAAAAAAAAAAAAAAACYAgAAZHJz&#10;L2Rvd25yZXYueG1sUEsFBgAAAAAEAAQA9QAAAIsDAAAAAA==&#10;" path="m,l3348488,e" filled="f" strokeweight=".08194mm">
                  <v:stroke dashstyle="longDash"/>
                  <v:path arrowok="t"/>
                </v:shape>
                <v:shape id="Graphic 464" o:spid="_x0000_s1488" style="position:absolute;left:21725;top:13956;width:32;height:247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0gE8QA&#10;AADdAAAADwAAAGRycy9kb3ducmV2LnhtbESPQWvCQBSE70L/w/IEb7pRStDoKrYgKIWKafH8yD6T&#10;aPZt2F1j+u+7hYLHYWa+YVab3jSiI+drywqmkwQEcWF1zaWC76/deA7CB2SNjWVS8EMeNuuXwQoz&#10;bR98oi4PpYgQ9hkqqEJoMyl9UZFBP7EtcfQu1hkMUbpSaoePCDeNnCVJKg3WHBcqbOm9ouKW342C&#10;3eJwddMjLm7yrf74PLPt9ner1GjYb5cgAvXhGf5v77WC2Wuawt+b+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NIBPEAAAA3QAAAA8AAAAAAAAAAAAAAAAAmAIAAGRycy9k&#10;b3ducmV2LnhtbFBLBQYAAAAABAAEAPUAAACJAwAAAAA=&#10;" path="m2950,r,24339l,24339,,,2950,xe" fillcolor="black" stroked="f">
                  <v:path arrowok="t"/>
                </v:shape>
                <v:shape id="Graphic 465" o:spid="_x0000_s1489" style="position:absolute;left:54779;top:13948;width:215;height:248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Zjx8YA&#10;AADdAAAADwAAAGRycy9kb3ducmV2LnhtbESPQWvCQBSE7wX/w/KE3uqmISQlukq1FFo8NRbR2yP7&#10;moRm34bdVeO/7woFj8PMfMMsVqPpxZmc7ywreJ4lIIhrqztuFHzv3p9eQPiArLG3TAqu5GG1nDws&#10;sNT2wl90rkIjIoR9iQraEIZSSl+3ZNDP7EAcvR/rDIYoXSO1w0uEm16mSZJLgx3HhRYH2rRU/1Yn&#10;oyDk1fbo94Ur0ms+rpvs8Pl2ypR6nI6vcxCBxnAP/7c/tII0ywu4vYlP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kZjx8YAAADdAAAADwAAAAAAAAAAAAAAAACYAgAAZHJz&#10;L2Rvd25yZXYueG1sUEsFBgAAAAAEAAQA9QAAAIsDAAAAAA==&#10;" path="m15325,21020l,12169,21073,,,12169r21073,l,12169r15325,8851em15325,21020r5748,3319l15325,21020e" filled="f" strokeweight=".08194mm">
                  <v:path arrowok="t"/>
                </v:shape>
                <v:shape id="Graphic 466" o:spid="_x0000_s1490" style="position:absolute;left:54535;top:13948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LYyL8A&#10;AADdAAAADwAAAGRycy9kb3ducmV2LnhtbERPzYrCMBC+C/sOYRb2pqlFZKlGEUGox637AGMzNsVm&#10;UprRdt9+cxA8fnz/2/3kO/WkIbaBDSwXGSjiOtiWGwO/l9P8G1QUZItdYDLwRxH2u4/ZFgsbRv6h&#10;ZyWNSiEcCzTgRPpC61g78hgXoSdO3C0MHiXBodF2wDGF+07nWbbWHltODQ57Ojqq79XDG6ikzA7j&#10;43QJtS+dnM/XVe6vxnx9TocNKKFJ3uKXu7QG8tU6zU1v0hPQu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0wtjIvwAAAN0AAAAPAAAAAAAAAAAAAAAAAJgCAABkcnMvZG93bnJl&#10;di54bWxQSwUGAAAAAAQABAD1AAAAhAMAAAAA&#10;" path="m,18890l,5448,5448,,18890,r5449,5448l24339,18890r-2130,2130l2129,21020,,18890xem2129,21020r20080,l18890,24339r-13442,l2129,21020xe" stroked="f">
                  <v:path arrowok="t"/>
                </v:shape>
                <v:shape id="Graphic 467" o:spid="_x0000_s1491" style="position:absolute;left:54535;top:13948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sBusQA&#10;AADdAAAADwAAAGRycy9kb3ducmV2LnhtbESPT2vCQBDF7wW/wzKCt7pJEGmjaxBFiMfaevA2ZMck&#10;mJ0N2c0fv71bKPT4ePN+b942m0wjBupcbVlBvIxAEBdW11wq+Pk+vX+AcB5ZY2OZFDzJQbabvW0x&#10;1XbkLxouvhQBwi5FBZX3bSqlKyoy6Ja2JQ7e3XYGfZBdKXWHY4CbRiZRtJYGaw4NFbZ0qKh4XHoT&#10;3rhdh/h4zcdC9tN5aGXyMGSUWsyn/QaEp8n/H/+lc60gWa0/4XdNQID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+bAbrEAAAA3QAAAA8AAAAAAAAAAAAAAAAAmAIAAGRycy9k&#10;b3ducmV2LnhtbFBLBQYAAAAABAAEAPUAAACJAwAAAAA=&#10;" path="m2129,21020l,18890,,12169,,5448,5448,r6721,l18890,r5449,5448l24339,12169r,6721l22209,21020em22209,21020r-3319,3319l12169,24339r-6721,l2129,21020e" filled="f" strokeweight=".08194mm">
                  <v:path arrowok="t"/>
                </v:shape>
                <v:shape id="Graphic 468" o:spid="_x0000_s1492" style="position:absolute;left:20936;top:10919;width:8293;height:5842;visibility:visible;mso-wrap-style:square;v-text-anchor:top" coordsize="829310,584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zcq8EA&#10;AADdAAAADwAAAGRycy9kb3ducmV2LnhtbERPzYrCMBC+C/sOYRb2ImtqEZVqlLUiCJ6sPsDQzLZ1&#10;m0lJonZ9enMQPH58/8t1b1pxI+cbywrGowQEcWl1w5WC82n3PQfhA7LG1jIp+CcP69XHYImZtnc+&#10;0q0IlYgh7DNUUIfQZVL6siaDfmQ74sj9WmcwROgqqR3eY7hpZZokU2mw4dhQY0d5TeVfcTUKDub8&#10;KMOmLeZ5etnq3NF+6odKfX32PwsQgfrwFr/ce60gnczi/vgmP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PM3KvBAAAA3QAAAA8AAAAAAAAAAAAAAAAAmAIAAGRycy9kb3du&#10;cmV2LnhtbFBLBQYAAAAABAAEAPUAAACGAwAAAAA=&#10;" path="m,l460560,324523em523364,368776l829009,584141e" filled="f" strokeweight=".08194mm">
                  <v:stroke dashstyle="longDash"/>
                  <v:path arrowok="t"/>
                </v:shape>
                <v:shape id="Graphic 469" o:spid="_x0000_s1493" style="position:absolute;left:21053;top:10952;width:165;height:216;visibility:visible;mso-wrap-style:square;v-text-anchor:top" coordsize="1651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9Mw8QA&#10;AADdAAAADwAAAGRycy9kb3ducmV2LnhtbESPUWvCQBCE3wv+h2OFvpR6UaQN0VNKaaiPxvYHLLk1&#10;Ceb2QvZqor/eE4Q+DjPzDbPejq5VZ+ql8WxgPktAEZfeNlwZ+P3JX1NQEpAttp7JwIUEtpvJ0xoz&#10;6wcu6HwIlYoQlgwN1CF0mdZS1uRQZr4jjt7R9w5DlH2lbY9DhLtWL5LkTTtsOC7U2NFnTeXp8OcM&#10;SLrXUuUynIpL/u1eiiS9Xr+MeZ6OHytQgcbwH360d9bAYvk+h/ub+AT0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/TMPEAAAA3QAAAA8AAAAAAAAAAAAAAAAAmAIAAGRycy9k&#10;b3ducmV2LnhtbFBLBQYAAAAABAAEAPUAAACJAwAAAAA=&#10;" path="m16430,1699l2411,21596,,19896,14018,r2412,1699xe" fillcolor="black" stroked="f">
                  <v:path arrowok="t"/>
                </v:shape>
                <v:shape id="Graphic 470" o:spid="_x0000_s1494" style="position:absolute;left:29058;top:16640;width:248;height:223;visibility:visible;mso-wrap-style:square;v-text-anchor:top" coordsize="24765,22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Vhc8YA&#10;AADdAAAADwAAAGRycy9kb3ducmV2LnhtbESPQWvCQBSE74L/YXmCF9GNoahEVxG1pYdeqqIeH9ln&#10;Es2+jdmtpv/eFQo9DjPzDTNbNKYUd6pdYVnBcBCBIE6tLjhTsN+99ycgnEfWWFomBb/kYDFvt2aY&#10;aPvgb7pvfSYChF2CCnLvq0RKl+Zk0A1sRRy8s60N+iDrTOoaHwFuShlH0UgaLDgs5FjRKqf0uv0x&#10;Cqi35tswPX3Eh8tXsZERHXfLnlLdTrOcgvDU+P/wX/tTK4jfxj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Vhc8YAAADdAAAADwAAAAAAAAAAAAAAAACYAgAAZHJz&#10;L2Rvd25yZXYueG1sUEsFBgAAAAAEAAQA9QAAAIsDAAAAAA==&#10;" path="m,l24236,2189,,,17226,12137,,,10217,22086,,e" filled="f" strokeweight=".08194mm">
                  <v:path arrowok="t"/>
                </v:shape>
                <v:shape id="Graphic 471" o:spid="_x0000_s1495" style="position:absolute;left:28821;top:16432;width:279;height:280;visibility:visible;mso-wrap-style:square;v-text-anchor:top" coordsize="2794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I4/cUA&#10;AADdAAAADwAAAGRycy9kb3ducmV2LnhtbESPzarCMBSE94LvEI5wN6KpXlGpRlFBcCGIP+j20Bzb&#10;YnNSmqi99+mNILgcZuYbZjqvTSEeVLncsoJeNwJBnFidc6rgdFx3xiCcR9ZYWCYFf+RgPms2phhr&#10;++Q9PQ4+FQHCLkYFmfdlLKVLMjLourYkDt7VVgZ9kFUqdYXPADeF7EfRUBrMOSxkWNIqo+R2uBsF&#10;yf5cLrcpt3fb8f/ubNYDugw3Sv206sUEhKfaf8Of9kYr6A9Gv/B+E56AnL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Ujj9xQAAAN0AAAAPAAAAAAAAAAAAAAAAAJgCAABkcnMv&#10;ZG93bnJldi54bWxQSwUGAAAAAAQABAD1AAAAigMAAAAA&#10;" path="m,12304l7742,1315,15334,,26323,7742r1316,7592l19896,26323r-7592,1316l6810,23767,1315,19896,,12304xe" stroked="f">
                  <v:path arrowok="t"/>
                </v:shape>
                <v:shape id="Graphic 472" o:spid="_x0000_s1496" style="position:absolute;left:28821;top:16432;width:279;height:280;visibility:visible;mso-wrap-style:square;v-text-anchor:top" coordsize="2794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SNiMUA&#10;AADdAAAADwAAAGRycy9kb3ducmV2LnhtbESPQWvCQBSE7wX/w/IK3ppNVGpIXYMVlB5tlJwf2ddk&#10;afZtyG419td3C4Ueh5n5htmUk+3FlUZvHCvIkhQEceO04VbB5Xx4ykH4gKyxd0wK7uSh3M4eNlho&#10;d+N3ulahFRHCvkAFXQhDIaVvOrLoEzcQR+/DjRZDlGMr9Yi3CLe9XKTps7RoOC50ONC+o+az+rIK&#10;Xs13tpSnPE/31muzPNbVKa+Vmj9OuxcQgabwH/5rv2kFi9V6Bb9v4hO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tI2IxQAAAN0AAAAPAAAAAAAAAAAAAAAAAJgCAABkcnMv&#10;ZG93bnJldi54bWxQSwUGAAAAAAQABAD1AAAAigMAAAAA&#10;" path="m6810,23767l1315,19896,,12304,3871,6810,7742,1315,15334,r5495,3871l26323,7742r1316,7592l23767,20829r-3871,5494l12304,27639,6810,23767e" filled="f" strokeweight=".08194mm">
                  <v:path arrowok="t"/>
                </v:shape>
                <v:shape id="Graphic 473" o:spid="_x0000_s1497" style="position:absolute;left:5562;top:43821;width:36881;height:5340;visibility:visible;mso-wrap-style:square;v-text-anchor:top" coordsize="3688079,5340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JtjMYA&#10;AADdAAAADwAAAGRycy9kb3ducmV2LnhtbESPzWvCQBTE74X+D8sr9KYbQ6sSXUUK/QA9aPTi7Zl9&#10;JsHs25Bd8/HfdwtCj8PM/IZZrntTiZYaV1pWMBlHIIgzq0vOFZyOn6M5COeRNVaWScFADtar56cl&#10;Jtp2fKA29bkIEHYJKii8rxMpXVaQQTe2NXHwrrYx6INscqkb7ALcVDKOoqk0WHJYKLCmj4KyW3o3&#10;CtJtu0nPw32ffZvOD/Ht8rWTW6VeX/rNAoSn3v+HH+0frSB+m73D35vw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wJtjMYAAADdAAAADwAAAAAAAAAAAAAAAACYAgAAZHJz&#10;L2Rvd25yZXYueG1sUEsFBgAAAAAEAAQA9QAAAIsDAAAAAA==&#10;" path="m,533988l1161339,365826em1466958,321572r87802,-12714em1670698,292070l3015406,97357em3321025,53103r40748,-5900em3667389,2950l3687762,em1161339,365826r305619,-44254em3015406,97357l3321025,53103em3361773,47203l3667389,2950e" filled="f" strokeweight=".08194mm">
                  <v:stroke dashstyle="longDash"/>
                  <v:path arrowok="t"/>
                </v:shape>
                <v:shape id="Graphic 474" o:spid="_x0000_s1498" style="position:absolute;left:5773;top:49004;width:70;height:248;visibility:visible;mso-wrap-style:square;v-text-anchor:top" coordsize="698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dY88QA&#10;AADdAAAADwAAAGRycy9kb3ducmV2LnhtbESP3YrCMBSE7wXfIRzBO00ti5auUWRhwRVE/MHrQ3O2&#10;rSYnpYnaffuNIHg5zMw3zHzZWSPu1PrasYLJOAFBXDhdc6ngdPweZSB8QNZoHJOCP/KwXPR7c8y1&#10;e/Ce7odQighhn6OCKoQml9IXFVn0Y9cQR+/XtRZDlG0pdYuPCLdGpkkylRZrjgsVNvRVUXE93KyC&#10;n4nJzLnOtj7bXbvLcRNSPG+VGg661SeIQF14h1/ttVaQfsym8HwTn4B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3WPPEAAAA3QAAAA8AAAAAAAAAAAAAAAAAmAIAAGRycy9k&#10;b3ducmV2LnhtbFBLBQYAAAAABAAEAPUAAACJAwAAAAA=&#10;" path="m2921,l6410,24098r-2921,423l,422,2921,xe" fillcolor="black" stroked="f">
                  <v:path arrowok="t"/>
                </v:shape>
                <v:shape id="Graphic 475" o:spid="_x0000_s1499" style="position:absolute;left:42239;top:43709;width:229;height:241;visibility:visible;mso-wrap-style:square;v-text-anchor:top" coordsize="228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AcMsUA&#10;AADdAAAADwAAAGRycy9kb3ducmV2LnhtbESPS2vDMBCE74X8B7GFXEot50HculGCKQRy6KVODz0u&#10;0vpBrZWR1MT591Gg0OMwM98w2/1kB3EmH3rHChZZDoJYO9Nzq+DrdHh+AREissHBMSm4UoD9bvaw&#10;xdK4C3/SuY6tSBAOJSroYhxLKYPuyGLI3EicvMZ5izFJ30rj8ZLgdpDLPN9Iiz2nhQ5Heu9I/9S/&#10;VoF/XVtTFavvA5mp8QE/uHrSSs0fp+oNRKQp/of/2kejYLkuCri/SU9A7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YBwyxQAAAN0AAAAPAAAAAAAAAAAAAAAAAJgCAABkcnMv&#10;ZG93bnJldi54bWxQSwUGAAAAAAQABAD1AAAAigMAAAAA&#10;" path="m,14949l19119,,,14949,20864,12049,,14949em,14949r22608,9149l,14949e" filled="f" strokeweight=".08197mm">
                  <v:path arrowok="t"/>
                </v:shape>
                <v:shape id="Graphic 476" o:spid="_x0000_s1500" style="position:absolute;left:41989;top:43747;width:260;height:260;visibility:visible;mso-wrap-style:square;v-text-anchor:top" coordsize="26034,26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IG8sUA&#10;AADdAAAADwAAAGRycy9kb3ducmV2LnhtbERPTWvCQBC9C/6HZQq9SN0oQUt0FbEE04KF2tbzmJ0m&#10;wexsyK5J+u+7B6HHx/tebwdTi45aV1lWMJtGIIhzqysuFHx9pk/PIJxH1lhbJgW/5GC7GY/WmGjb&#10;8wd1J1+IEMIuQQWl900ipctLMuimtiEO3I9tDfoA20LqFvsQbmo5j6KFNFhxaCixoX1J+fV0Mwq6&#10;7y6dvLpzZi9H+f5yfVseqvii1OPDsFuB8DT4f/HdnWkF83gZ5oY34Qn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kgbyxQAAAN0AAAAPAAAAAAAAAAAAAAAAAJgCAABkcnMv&#10;ZG93bnJldi54bWxQSwUGAAAAAAQABAD1AAAAigMAAAAA&#10;" path="m440,11148l,8102,4613,1926,17922,r6195,4628l25061,11148r-24621,xem1926,21411l440,11148r24621,l26039,17903r-4628,6195l8102,26025,1926,21411xe" stroked="f">
                  <v:path arrowok="t"/>
                </v:shape>
                <v:shape id="Graphic 477" o:spid="_x0000_s1501" style="position:absolute;left:41989;top:43747;width:260;height:260;visibility:visible;mso-wrap-style:square;v-text-anchor:top" coordsize="26034,26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5gf8YA&#10;AADdAAAADwAAAGRycy9kb3ducmV2LnhtbESPQWsCMRSE74X+h/AEbzWrLNVujSIFQRHE2h48PjbP&#10;3W03LyGJuvrrG0HocZiZb5jpvDOtOJMPjWUFw0EGgri0uuFKwffX8mUCIkRkja1lUnClAPPZ89MU&#10;C20v/EnnfaxEgnAoUEEdoyukDGVNBsPAOuLkHa03GJP0ldQeLwluWjnKsldpsOG0UKOjj5rK3/3J&#10;KJh0+fqw8dvcbXdxczPH28IdfpTq97rFO4hIXfwPP9orrWCUj9/g/iY9ATn7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5gf8YAAADdAAAADwAAAAAAAAAAAAAAAACYAgAAZHJz&#10;L2Rvd25yZXYueG1sUEsFBgAAAAAEAAQA9QAAAIsDAAAAAA==&#10;" path="m440,11148l,8102,4613,1926,11268,963,17922,r6176,4613l25061,11148em25061,11148r964,6774l21411,24098r-6654,963l8102,26025,1926,21411,963,14757,440,11148e" filled="f" strokeweight=".08197mm">
                  <v:path arrowok="t"/>
                </v:shape>
                <v:shape id="Graphic 478" o:spid="_x0000_s1502" style="position:absolute;left:49264;top:9267;width:5728;height:12;visibility:visible;mso-wrap-style:square;v-text-anchor:top" coordsize="5727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G9w8MA&#10;AADdAAAADwAAAGRycy9kb3ducmV2LnhtbERPTYvCMBC9C/sfwix401RZpVajyLILiiCu68Hj0Ixt&#10;tZmUJtbqrzcHwePjfc8WrSlFQ7UrLCsY9CMQxKnVBWcKDv+/vRiE88gaS8uk4E4OFvOPzgwTbW/8&#10;R83eZyKEsEtQQe59lUjp0pwMur6tiAN3srVBH2CdSV3jLYSbUg6jaCwNFhwacqzoO6f0sr8aBctt&#10;dtocJw53zXr0s40fj4tZn5XqfrbLKQhPrX+LX+6VVjD8isP+8CY8AT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2G9w8MAAADdAAAADwAAAAAAAAAAAAAAAACYAgAAZHJzL2Rv&#10;d25yZXYueG1sUEsFBgAAAAAEAAQA9QAAAIgDAAAAAA==&#10;" path="m,l572340,e" filled="f" strokeweight=".08194mm">
                  <v:stroke dashstyle="longDash"/>
                  <v:path arrowok="t"/>
                </v:shape>
                <v:shape id="Graphic 479" o:spid="_x0000_s1503" style="position:absolute;left:49493;top:9146;width:31;height:247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hencQA&#10;AADdAAAADwAAAGRycy9kb3ducmV2LnhtbESPQWvCQBSE70L/w/IKvekmIqKpq7SCYBEU09LzI/ua&#10;pGbfht01xn/vCoLHYWa+YRar3jSiI+drywrSUQKCuLC65lLBz/dmOAPhA7LGxjIpuJKH1fJlsMBM&#10;2wsfqctDKSKEfYYKqhDaTEpfVGTQj2xLHL0/6wyGKF0ptcNLhJtGjpNkKg3WHBcqbGldUXHKz0bB&#10;Zv7179IDzk/ys97tf9l227NV6u21/3gHEagPz/CjvdUKxpNZCvc38Qn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oXp3EAAAA3QAAAA8AAAAAAAAAAAAAAAAAmAIAAGRycy9k&#10;b3ducmV2LnhtbFBLBQYAAAAABAAEAPUAAACJAwAAAAA=&#10;" path="m2950,r,24339l,24339,,,2950,xe" fillcolor="black" stroked="f">
                  <v:path arrowok="t"/>
                </v:shape>
                <v:shape id="Graphic 480" o:spid="_x0000_s1504" style="position:absolute;left:54779;top:9144;width:215;height:248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0mpcYA&#10;AADdAAAADwAAAGRycy9kb3ducmV2LnhtbESPQWvCQBSE74L/YXlCb7ppCFFSV6mKUPHUtJT29si+&#10;JqHZt2F31fjvXaHgcZiZb5jlejCdOJPzrWUFz7MEBHFldcu1gs+P/XQBwgdkjZ1lUnAlD+vVeLTE&#10;QtsLv9O5DLWIEPYFKmhC6AspfdWQQT+zPXH0fq0zGKJ0tdQOLxFuOpkmSS4NthwXGuxp21D1V56M&#10;gpCXxx//NXfz9JoPmzr7PuxOmVJPk+H1BUSgITzC/+03rSDNFinc38Qn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j0mpcYAAADdAAAADwAAAAAAAAAAAAAAAACYAgAAZHJz&#10;L2Rvd25yZXYueG1sUEsFBgAAAAAEAAQA9QAAAIsDAAAAAA==&#10;" path="m10217,6269l,12169r21073,l,12169,21073,24339,,12169,10217,6269em10217,6269l21073,,10217,6269e" filled="f" strokeweight=".08194mm">
                  <v:path arrowok="t"/>
                </v:shape>
                <v:shape id="Graphic 481" o:spid="_x0000_s1505" style="position:absolute;left:54535;top:9144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qsQ8IA&#10;AADdAAAADwAAAGRycy9kb3ducmV2LnhtbESPUWvCQBCE3wv+h2MF3+rFKEVSTxFBiI+N/QFrbs2F&#10;5vZCbjXpv+8VCn0cZuYbZneYfKeeNMQ2sIHVMgNFXAfbcmPg83p+3YKKgmyxC0wGvinCYT972WFh&#10;w8gf9KykUQnCsUADTqQvtI61I49xGXri5N3D4FGSHBptBxwT3Hc6z7I37bHltOCwp5Oj+qt6eAOV&#10;lNlxfJyvofalk8vltsn9zZjFfDq+gxKa5D/81y6tgXyzXcPvm/QE9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aqxDwgAAAN0AAAAPAAAAAAAAAAAAAAAAAJgCAABkcnMvZG93&#10;bnJldi54bWxQSwUGAAAAAAQABAD1AAAAhwMAAAAA&#10;" path="m,6269l,5448,5448,,18890,r5449,5448l24339,6269,,6269xem,18890l,6269r24339,l24339,18890r-5449,5449l5448,24339,,18890xe" stroked="f">
                  <v:path arrowok="t"/>
                </v:shape>
                <v:shape id="Graphic 482" o:spid="_x0000_s1506" style="position:absolute;left:54535;top:9144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ZI3sAA&#10;AADdAAAADwAAAGRycy9kb3ducmV2LnhtbESPzQrCMBCE74LvEFbwpqlFRKpRRBH06N/B29KsbbHZ&#10;lCa29e2NIHgcZuebneW6M6VoqHaFZQWTcQSCOLW64EzB9bIfzUE4j6yxtEwK3uRgver3lpho2/KJ&#10;mrPPRICwS1BB7n2VSOnSnAy6sa2Ig/ewtUEfZJ1JXWMb4KaUcRTNpMGCQ0OOFW1zSp/nlwlv3G/N&#10;ZHc7tKl8dcemkvHTkFFqOOg2CxCeOv8//qUPWkE8nU/huyYgQK4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ZZI3sAAAADdAAAADwAAAAAAAAAAAAAAAACYAgAAZHJzL2Rvd25y&#10;ZXYueG1sUEsFBgAAAAAEAAQA9QAAAIUDAAAAAA=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483" o:spid="_x0000_s1507" style="position:absolute;left:21202;top:27975;width:21183;height:11538;visibility:visible;mso-wrap-style:square;v-text-anchor:top" coordsize="2118360,1153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5mAcYA&#10;AADdAAAADwAAAGRycy9kb3ducmV2LnhtbESPQWvCQBSE74L/YXlCb7pRqtjoKm0hIIgHrRWPj+xr&#10;Njb7NmS3JvrruwWhx2FmvmGW685W4kqNLx0rGI8SEMS50yUXCo4f2XAOwgdkjZVjUnAjD+tVv7fE&#10;VLuW93Q9hEJECPsUFZgQ6lRKnxuy6EeuJo7el2sshiibQuoG2wi3lZwkyUxaLDkuGKzp3VD+ffix&#10;Cry7V21+OmXmeL688cs4220vn0o9DbrXBYhAXfgPP9obrWDyPJ/C35v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5mAcYAAADdAAAADwAAAAAAAAAAAAAAAACYAgAAZHJz&#10;L2Rvd25yZXYueG1sUEsFBgAAAAAEAAQA9QAAAIsDAAAAAA==&#10;" path="m,l644685,351074em753035,410079l1776947,967668em1858209,1011922r167943,91456em2107415,1147631r10835,5901em2026152,1103378r81263,44253em1776947,967668r81262,44254e" filled="f" strokeweight=".08194mm">
                  <v:stroke dashstyle="longDash"/>
                  <v:path arrowok="t"/>
                </v:shape>
                <v:shape id="Graphic 484" o:spid="_x0000_s1508" style="position:absolute;left:21345;top:27977;width:146;height:229;visibility:visible;mso-wrap-style:square;v-text-anchor:top" coordsize="14604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pMKMYA&#10;AADdAAAADwAAAGRycy9kb3ducmV2LnhtbESPT2vCQBTE70K/w/IEb7rR1hCiq0il1F4E/5Ren9ln&#10;Esy+Dburpt++WxA8DjPzG2a+7EwjbuR8bVnBeJSAIC6srrlUcDx8DDMQPiBrbCyTgl/ysFy89OaY&#10;a3vnHd32oRQRwj5HBVUIbS6lLyoy6Ee2JY7e2TqDIUpXSu3wHuGmkZMkSaXBmuNChS29V1Rc9lej&#10;ID1tk8/mkH2V39PjxrWv659VulZq0O9WMxCBuvAMP9obrWDylqXw/y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spMKMYAAADdAAAADwAAAAAAAAAAAAAAAACYAgAAZHJz&#10;L2Rvd25yZXYueG1sUEsFBgAAAAAEAAQA9QAAAIsDAAAAAA==&#10;" path="m14232,1410l2592,22795,,21384,11640,r2592,1410xe" fillcolor="black" stroked="f">
                  <v:path arrowok="t"/>
                </v:shape>
                <v:shape id="Graphic 485" o:spid="_x0000_s1509" style="position:absolute;left:42203;top:39412;width:248;height:216;visibility:visible;mso-wrap-style:square;v-text-anchor:top" coordsize="2476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tgbsYA&#10;AADdAAAADwAAAGRycy9kb3ducmV2LnhtbESPUWsCMRCE3wX/Q1ihL1Jzila5GkVERShCq4W+Lpft&#10;3dFkc1y2ev77plDo4zAz3zDLdeedulIb68AGxqMMFHERbM2lgffL/nEBKgqyRReYDNwpwnrV7y0x&#10;t+HGb3Q9S6kShGOOBiqRJtc6FhV5jKPQECfvM7QeJcm21LbFW4J7pydZ9qQ91pwWKmxoW1Hxdf72&#10;Btzp8LKzF/f6McvcaTifyVEHMeZh0G2eQQl18h/+ax+tgcl0MYffN+kJ6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7tgbsYAAADdAAAADwAAAAAAAAAAAAAAAACYAgAAZHJz&#10;L2Rvd25yZXYueG1sUEsFBgAAAAAEAAQA9QAAAIsDAAAAAA==&#10;" path="m7854,4889r10660,5803l7854,4889em2613,4889l12694,21384,2613,4889em7854,4889l,613,2613,4889em2613,4889l,613,24335,,,613,7854,4889e" filled="f" strokeweight=".08197mm">
                  <v:path arrowok="t"/>
                </v:shape>
                <v:shape id="Graphic 486" o:spid="_x0000_s1510" style="position:absolute;left:41957;top:39221;width:280;height:279;visibility:visible;mso-wrap-style:square;v-text-anchor:top" coordsize="2794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RvTMEA&#10;AADdAAAADwAAAGRycy9kb3ducmV2LnhtbERPTYvCMBC9L+x/CLPgbU23iEi3UURYEETBKizehmaa&#10;FptJaWKt/94cBI+P952vRtuKgXrfOFbwM01AEJdON2wUnE9/3wsQPiBrbB2Tggd5WC0/P3LMtLvz&#10;kYYiGBFD2GeooA6hy6T0ZU0W/dR1xJGrXG8xRNgbqXu8x3DbyjRJ5tJiw7Ghxo42NZXX4mYVuBSP&#10;+/EwbPbVZVcc/mfmwtooNfka178gAo3hLX65t1pBOlvEufFNf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0b0zBAAAA3QAAAA8AAAAAAAAAAAAAAAAAmAIAAGRycy9kb3du&#10;cmV2LnhtbFBLBQYAAAAABAAEAPUAAACGAwAAAAA=&#10;" path="m,13991l6428,2181,13821,,25632,6428r2181,7393l22271,24002r-15281,l2181,21384,,13991xem6990,24002r15281,l21384,25632r-7393,2181l6990,24002xe" stroked="f">
                  <v:path arrowok="t"/>
                </v:shape>
                <v:shape id="Graphic 487" o:spid="_x0000_s1511" style="position:absolute;left:41957;top:39221;width:280;height:279;visibility:visible;mso-wrap-style:square;v-text-anchor:top" coordsize="2794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pRQ8gA&#10;AADdAAAADwAAAGRycy9kb3ducmV2LnhtbESPW2vCQBSE34X+h+UU+qabWgkaXaVIW4r6UC/4fMge&#10;k9js2TS7ufjvuwWhj8PMfMMsVr0pRUu1KywreB5FIIhTqwvOFJyO78MpCOeRNZaWScGNHKyWD4MF&#10;Jtp2vKf24DMRIOwSVJB7XyVSujQng25kK+LgXWxt0AdZZ1LX2AW4KeU4imJpsOCwkGNF65zS70Nj&#10;FMRfm+159zJp2tu56T5+1vHb7LpR6umxf52D8NT7//C9/akVjCfTGfy9CU9AL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ylFDyAAAAN0AAAAPAAAAAAAAAAAAAAAAAJgCAABk&#10;cnMvZG93bnJldi54bWxQSwUGAAAAAAQABAD1AAAAjQMAAAAA&#10;" path="m22271,24002r-887,1630l13991,27813,8086,24599,6990,24002em6990,24002l2181,21384,,13991,3214,8086,6428,2181,13821,r5905,3214l25632,6428r2181,7393l24599,19726r-2328,4276e" filled="f" strokeweight=".08197mm">
                  <v:path arrowok="t"/>
                </v:shape>
                <v:shape id="Graphic 488" o:spid="_x0000_s1512" style="position:absolute;left:21025;top:8145;width:8235;height:13;visibility:visible;mso-wrap-style:square;v-text-anchor:top" coordsize="823594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g7nMMA&#10;AADdAAAADwAAAGRycy9kb3ducmV2LnhtbERPTWvCMBi+D/wP4RW8rallyOwaRQTB08b8OOz2krw2&#10;xeZNaWKt/vrlMNjx4fmu1qNrxUB9aDwrmGc5CGLtTcO1gtNx9/oOIkRkg61nUvCgAOvV5KXC0vg7&#10;f9NwiLVIIRxKVGBj7Eopg7bkMGS+I07cxfcOY4J9LU2P9xTuWlnk+UI6bDg1WOxoa0lfDzen4PZ8&#10;Lr5sh5/7uf4x56aQx00xKDWbjpsPEJHG+C/+c++NguJtmfanN+kJ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g7nMMAAADdAAAADwAAAAAAAAAAAAAAAACYAgAAZHJzL2Rv&#10;d25yZXYueG1sUEsFBgAAAAAEAAQA9QAAAIgDAAAAAA==&#10;" path="m,l823108,e" filled="f" strokeweight=".08194mm">
                  <v:stroke dashstyle="longDash"/>
                  <v:path arrowok="t"/>
                </v:shape>
                <v:shape id="Graphic 489" o:spid="_x0000_s1513" style="position:absolute;left:21253;top:8024;width:32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HIQMUA&#10;AADdAAAADwAAAGRycy9kb3ducmV2LnhtbESP3WrCQBSE7wu+w3KE3tVNpJQmuooKglJo8QevD9lj&#10;Es2eDbtrjG/fLRS8HGbmG2Y6700jOnK+tqwgHSUgiAuray4VHA/rt08QPiBrbCyTggd5mM8GL1PM&#10;tb3zjrp9KEWEsM9RQRVCm0vpi4oM+pFtiaN3ts5giNKVUju8R7hp5DhJPqTBmuNChS2tKiqu+5tR&#10;sM62F5f+YHaVy/rr+8S229ysUq/DfjEBEagPz/B/e6MVjN+zFP7exCcgZ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cchAxQAAAN0AAAAPAAAAAAAAAAAAAAAAAJgCAABkcnMv&#10;ZG93bnJldi54bWxQSwUGAAAAAAQABAD1AAAAigMAAAAA&#10;" path="m2950,r,24339l,24339,,,2950,xe" fillcolor="black" stroked="f">
                  <v:path arrowok="t"/>
                </v:shape>
                <v:shape id="Graphic 490" o:spid="_x0000_s1514" style="position:absolute;left:29047;top:8022;width:216;height:248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SweMYA&#10;AADdAAAADwAAAGRycy9kb3ducmV2LnhtbESPQWvCQBSE74X+h+UJ3nRjCLFNXaUqhYon01La2yP7&#10;moRm34bdVeO/dwWhx2FmvmEWq8F04kTOt5YVzKYJCOLK6pZrBZ8fb5MnED4ga+wsk4ILeVgtHx8W&#10;WGh75gOdylCLCGFfoIImhL6Q0lcNGfRT2xNH79c6gyFKV0vt8BzhppNpkuTSYMtxocGeNg1Vf+XR&#10;KAh5uf/xX3M3Ty/5sK6z7932mCk1Hg2vLyACDeE/fG+/awVp9pzC7U18An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+SweMYAAADdAAAADwAAAAAAAAAAAAAAAACYAgAAZHJz&#10;L2Rvd25yZXYueG1sUEsFBgAAAAAEAAQA9QAAAIsDAAAAAA==&#10;" path="m10217,6269l,12169r21073,l,12169,21073,24339,,12169,10217,6269em10217,6269l21073,,10217,6269e" filled="f" strokeweight=".08194mm">
                  <v:path arrowok="t"/>
                </v:shape>
                <v:shape id="Graphic 491" o:spid="_x0000_s1515" style="position:absolute;left:28804;top:8022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M6nsMA&#10;AADdAAAADwAAAGRycy9kb3ducmV2LnhtbESPUWvCQBCE3wv9D8cW+lYvpiKaeooUhPjY6A9Yc9tc&#10;MLcXcqtJ/32vUPBxmJlvmM1u8p260xDbwAbmswwUcR1sy42B8+nwtgIVBdliF5gM/FCE3fb5aYOF&#10;DSN/0b2SRiUIxwINOJG+0DrWjjzGWeiJk/cdBo+S5NBoO+CY4L7TeZYttceW04LDnj4d1dfq5g1U&#10;Umb78XY4hdqXTo7HyyL3F2NeX6b9ByihSR7h/3ZpDeSL9Tv8vUlPQG9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M6nsMAAADdAAAADwAAAAAAAAAAAAAAAACYAgAAZHJzL2Rv&#10;d25yZXYueG1sUEsFBgAAAAAEAAQA9QAAAIgDAAAAAA==&#10;" path="m,6269l,5448,5448,,18890,r5449,5448l24339,6269,,6269xem,18890l,6269r24339,l24339,18890r-5449,5449l5448,24339,,18890xe" stroked="f">
                  <v:path arrowok="t"/>
                </v:shape>
                <v:shape id="Graphic 492" o:spid="_x0000_s1516" style="position:absolute;left:28804;top:8022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/eA8QA&#10;AADdAAAADwAAAGRycy9kb3ducmV2LnhtbESPQWuDQBCF74H+h2UKucU1EkprXENJCNhjbXPIbXCn&#10;Krqz4m7U/vtuIZDj48373rzssJheTDS61rKCbRSDIK6sbrlW8P113ryCcB5ZY2+ZFPySg0P+tMow&#10;1XbmT5pKX4sAYZeigsb7IZXSVQ0ZdJEdiIP3Y0eDPsixlnrEOcBNL5M4fpEGWw4NDQ50bKjqypsJ&#10;b1wv0/Z0KeZK3paPaZBJZ8gotX5e3vcgPC3+cXxPF1pBsnvbwf+agAC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P3gPEAAAA3QAAAA8AAAAAAAAAAAAAAAAAmAIAAGRycy9k&#10;b3ducmV2LnhtbFBLBQYAAAAABAAEAPUAAACJAwAAAAA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493" o:spid="_x0000_s1517" style="position:absolute;left:5739;top:6434;width:23603;height:13;visibility:visible;mso-wrap-style:square;v-text-anchor:top" coordsize="23602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vrMcYA&#10;AADdAAAADwAAAGRycy9kb3ducmV2LnhtbESPQWvCQBSE74X+h+UVvNVNgy0aXUWEUnszUWmPz+xr&#10;NiT7NmRXjf++Wyh4HGbmG2axGmwrLtT72rGCl3ECgrh0uuZKwWH//jwF4QOyxtYxKbiRh9Xy8WGB&#10;mXZXzulShEpECPsMFZgQukxKXxqy6MeuI47ej+sthij7SuoerxFuW5kmyZu0WHNcMNjRxlDZFGer&#10;oDo0X/ns9tmYkH63eXHaHacfO6VGT8N6DiLQEO7h//ZWK0gns1f4exOf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yvrMcYAAADdAAAADwAAAAAAAAAAAAAAAACYAgAAZHJz&#10;L2Rvd25yZXYueG1sUEsFBgAAAAAEAAQA9QAAAIsDAAAAAA==&#10;" path="m,l2360168,e" filled="f" strokeweight=".08194mm">
                  <v:stroke dashstyle="longDash"/>
                  <v:path arrowok="t"/>
                </v:shape>
                <v:shape id="Graphic 494" o:spid="_x0000_s1518" style="position:absolute;left:5968;top:6313;width:32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hQNMUA&#10;AADdAAAADwAAAGRycy9kb3ducmV2LnhtbESPQWvCQBSE7wX/w/IKvdVNRKSJrlIFwVKwVMXzI/tM&#10;YrJvw+4a03/vFgo9DjPzDbNYDaYVPTlfW1aQjhMQxIXVNZcKTsft6xsIH5A1tpZJwQ95WC1HTwvM&#10;tb3zN/WHUIoIYZ+jgiqELpfSFxUZ9GPbEUfvYp3BEKUrpXZ4j3DTykmSzKTBmuNChR1tKiqaw80o&#10;2GYfV5d+YdbIdf25P7Ptdzer1Mvz8D4HEWgI/+G/9k4rmEyzGfy+iU9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mFA0xQAAAN0AAAAPAAAAAAAAAAAAAAAAAJgCAABkcnMv&#10;ZG93bnJldi54bWxQSwUGAAAAAAQABAD1AAAAigMAAAAA&#10;" path="m2950,r,24339l,24339,,,2950,xe" fillcolor="black" stroked="f">
                  <v:path arrowok="t"/>
                </v:shape>
                <v:shape id="Graphic 495" o:spid="_x0000_s1519" style="position:absolute;left:29136;top:6307;width:216;height:248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MT4McA&#10;AADdAAAADwAAAGRycy9kb3ducmV2LnhtbESPQWvCQBSE74X+h+UJvdWNISRt6irVUmjxZFrE3h7Z&#10;ZxLMvg27q8Z/3xUKPQ4z8w0zX46mF2dyvrOsYDZNQBDXVnfcKPj+en98AuEDssbeMim4kofl4v5u&#10;jqW2F97SuQqNiBD2JSpoQxhKKX3dkkE/tQNx9A7WGQxRukZqh5cIN71MkySXBjuOCy0OtG6pPlYn&#10;oyDk1ebH7wpXpNd8XDXZ/vPtlCn1MBlfX0AEGsN/+K/9oRWk2XMBtzfxCc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TE+DHAAAA3QAAAA8AAAAAAAAAAAAAAAAAmAIAAGRy&#10;cy9kb3ducmV2LnhtbFBLBQYAAAAABAAEAPUAAACMAwAAAAA=&#10;" path="m10217,6269l,12169r21073,l,12169,21073,24339,,12169,10217,6269em10217,6269l21073,,10217,6269e" filled="f" strokeweight=".08194mm">
                  <v:path arrowok="t"/>
                </v:shape>
                <v:shape id="Graphic 496" o:spid="_x0000_s1520" style="position:absolute;left:28892;top:6307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o78AA&#10;AADdAAAADwAAAGRycy9kb3ducmV2LnhtbERPzWrCQBC+F/oOyxR6qxuDSE1dRQpCPBp9gEl2mg1m&#10;Z0N2NOnbdw8Fjx/f/3Y/+149aIxdYAPLRQaKuAm249bA9XL8+AQVBdliH5gM/FKE/e71ZYuFDROf&#10;6VFJq1IIxwINOJGh0Do2jjzGRRiIE/cTRo+S4NhqO+KUwn2v8yxba48dpwaHA307am7V3RuopMwO&#10;0/14CY0vnZxO9Sr3tTHvb/PhC5TQLE/xv7u0BvLVJs1Nb9IT0L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Reo78AAAADdAAAADwAAAAAAAAAAAAAAAACYAgAAZHJzL2Rvd25y&#10;ZXYueG1sUEsFBgAAAAAEAAQA9QAAAIUDAAAAAA==&#10;" path="m,6269l,5448,5448,,18890,r5449,5448l24339,6269,,6269xem,18890l,6269r24339,l24339,18890r-5449,5449l5448,24339,,18890xe" stroked="f">
                  <v:path arrowok="t"/>
                </v:shape>
                <v:shape id="Graphic 497" o:spid="_x0000_s1521" style="position:absolute;left:28892;top:6307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5xncQA&#10;AADdAAAADwAAAGRycy9kb3ducmV2LnhtbESPzWrDMBCE74W+g9hAbo1sE0rtRjahIeAe6zaH3hZr&#10;a5tYK2PJP3n7qFDocZidb3YOxWp6MdPoOssK4l0Egri2uuNGwdfn+ekFhPPIGnvLpOBGDor88eGA&#10;mbYLf9Bc+UYECLsMFbTeD5mUrm7JoNvZgTh4P3Y06IMcG6lHXALc9DKJomdpsOPQ0OJAby3V12oy&#10;4Y3vyxyfLuVSy2l9nweZXA0Zpbab9fgKwtPq/4//0qVWkOzTFH7XBATI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OcZ3EAAAA3QAAAA8AAAAAAAAAAAAAAAAAmAIAAGRycy9k&#10;b3ducmV2LnhtbFBLBQYAAAAABAAEAPUAAACJAwAAAAA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498" o:spid="_x0000_s1522" style="position:absolute;left:6182;top:39778;width:22720;height:3220;visibility:visible;mso-wrap-style:square;v-text-anchor:top" coordsize="2272030,321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OXTcIA&#10;AADdAAAADwAAAGRycy9kb3ducmV2LnhtbERPy2rCQBTdC/2H4Qrd6SSiElJHkUrBTQtVN+4umdtk&#10;NHMnZqZ5/H1nUXB5OO/NbrC16Kj1xrGCdJ6AIC6cNlwquJw/ZhkIH5A11o5JwUgedtuXyQZz7Xr+&#10;pu4UShFD2OeooAqhyaX0RUUW/dw1xJH7ca3FEGFbSt1iH8NtLRdJspYWDceGCht6r6i4n36tgj7F&#10;9Ku7ZvJwWz5WmJ3NaD5HpV6nw/4NRKAhPMX/7qNWsFglcX98E5+A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85dNwgAAAN0AAAAPAAAAAAAAAAAAAAAAAJgCAABkcnMvZG93&#10;bnJldi54bWxQSwUGAAAAAAQABAD1AAAAhwMAAAAA&#10;" path="m,321572l855560,200461em979523,182913l2271661,e" filled="f" strokeweight=".08194mm">
                  <v:stroke dashstyle="longDash"/>
                  <v:path arrowok="t"/>
                </v:shape>
                <v:shape id="Graphic 499" o:spid="_x0000_s1523" style="position:absolute;left:6392;top:42837;width:64;height:248;visibility:visible;mso-wrap-style:square;v-text-anchor:top" coordsize="635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VFpMMA&#10;AADdAAAADwAAAGRycy9kb3ducmV2LnhtbESPQYvCMBSE7wv+h/AEb2tadYtUo4goeNLdut4fzbMt&#10;Ni+libb77zeC4HGYmW+Y5bo3tXhQ6yrLCuJxBII4t7riQsHvef85B+E8ssbaMin4Iwfr1eBjiam2&#10;Hf/QI/OFCBB2KSoovW9SKV1ekkE3tg1x8K62NeiDbAupW+wC3NRyEkWJNFhxWCixoW1J+S27GwX6&#10;nlyS6fF0qTqm2e77FmdnUys1GvabBQhPvX+HX+2DVjD5imJ4vglP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VFpMMAAADdAAAADwAAAAAAAAAAAAAAAACYAgAAZHJzL2Rv&#10;d25yZXYueG1sUEsFBgAAAAAEAAQA9QAAAIgDAAAAAA==&#10;" path="m2922,l6337,24108r-2922,414l,414,2922,xe" fillcolor="black" stroked="f">
                  <v:path arrowok="t"/>
                </v:shape>
                <v:shape id="Graphic 500" o:spid="_x0000_s1524" style="position:absolute;left:28698;top:39663;width:229;height:241;visibility:visible;mso-wrap-style:square;v-text-anchor:top" coordsize="228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MIwMMA&#10;AADdAAAADwAAAGRycy9kb3ducmV2LnhtbESPzarCMBSE94LvEI7gzqYWFKlGEUERN3L92R+aY1ts&#10;TmoTa+99enNBcDnMzDfMYtWZSrTUuNKygnEUgyDOrC45V3A5b0czEM4ja6wsk4JfcrBa9nsLTLV9&#10;8Q+1J5+LAGGXooLC+zqV0mUFGXSRrYmDd7ONQR9kk0vd4CvATSWTOJ5KgyWHhQJr2hSU3U9Po+C5&#10;rScHl7Q4rY6P9vp3yDa7vVNqOOjWcxCeOv8Nf9p7rSCZxAn8vwlPQC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MIwMMAAADdAAAADwAAAAAAAAAAAAAAAACYAgAAZHJzL2Rv&#10;d25yZXYueG1sUEsFBgAAAAAEAAQA9QAAAIgDAAAAAA==&#10;" path="m,15011l19165,,,15011,20873,12054,,15011r22581,9097l,15011e" filled="f" strokeweight=".08197mm">
                  <v:path arrowok="t"/>
                </v:shape>
                <v:shape id="Graphic 501" o:spid="_x0000_s1525" style="position:absolute;left:28448;top:39700;width:260;height:261;visibility:visible;mso-wrap-style:square;v-text-anchor:top" coordsize="26034,26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/5DsMA&#10;AADdAAAADwAAAGRycy9kb3ducmV2LnhtbESPQWsCMRSE74L/IbxCL1KzKmvL1igiCF7Xinh8bJ6b&#10;pcnLkkTd/vumIPQ4zMw3zGozOCvuFGLnWcFsWoAgbrzuuFVw+tq/fYCICVmj9UwKfijCZj0erbDS&#10;/sE13Y+pFRnCsUIFJqW+kjI2hhzGqe+Js3f1wWHKMrRSB3xkuLNyXhRL6bDjvGCwp52h5vt4cwrq&#10;w6V0+3Mdrga1LpO17xM5U+r1Zdh+gkg0pP/ws33QCuZlsYC/N/kJ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/5DsMAAADdAAAADwAAAAAAAAAAAAAAAACYAgAAZHJzL2Rv&#10;d25yZXYueG1sUEsFBgAAAAAEAAQA9QAAAIgDAAAAAA==&#10;" path="m1886,21362l,8047,4632,1886,17947,r6161,4632l25995,17947r-4633,6161l14705,25051r-6658,944l1886,21362xe" stroked="f">
                  <v:path arrowok="t"/>
                </v:shape>
                <v:shape id="Graphic 502" o:spid="_x0000_s1526" style="position:absolute;left:28448;top:39700;width:260;height:261;visibility:visible;mso-wrap-style:square;v-text-anchor:top" coordsize="26034,26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rNe8cA&#10;AADdAAAADwAAAGRycy9kb3ducmV2LnhtbESPQUsDMRSE70L/Q3iCl9ImXWy7rE3LIggieLC29frY&#10;vG4WNy9LEtv13xtB8DjMzDfMZje6XlwoxM6zhsVcgSBuvOm41XB4f5qVIGJCNth7Jg3fFGG3ndxs&#10;sDL+ym902adWZAjHCjXYlIZKythYchjnfiDO3tkHhynL0EoT8JrhrpeFUivpsOO8YHGgR0vN5/7L&#10;aTh++FDW0+m6VK/Lrrar0/nlUGh9dzvWDyASjek//Nd+NhqKpbqH3zf5Ccjt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GqzXvHAAAA3QAAAA8AAAAAAAAAAAAAAAAAmAIAAGRy&#10;cy9kb3ducmV2LnhtbFBLBQYAAAAABAAEAPUAAACMAwAAAAA=&#10;" path="m14705,25051r-6658,944l1886,21362,943,14705,,8047,4632,1886,11289,943,17947,r6161,4632l25051,11289r944,6658l21362,24108r-6657,943e" filled="f" strokeweight=".08197mm">
                  <v:path arrowok="t"/>
                </v:shape>
                <v:shape id="Graphic 503" o:spid="_x0000_s1527" style="position:absolute;left:21231;top:27946;width:7588;height:8616;visibility:visible;mso-wrap-style:square;v-text-anchor:top" coordsize="758825,8616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h/osQA&#10;AADdAAAADwAAAGRycy9kb3ducmV2LnhtbESPQWsCMRSE7wX/Q3iCt5p10aJbo4hiEXqpq70/ktfd&#10;pZuXZRPX9N+bQqHHYWa+YdbbaFsxUO8bxwpm0wwEsXam4UrB9XJ8XoLwAdlg65gU/JCH7Wb0tMbC&#10;uDufaShDJRKEfYEK6hC6Qkqva7Lop64jTt6X6y2GJPtKmh7vCW5bmWfZi7TYcFqosaN9Tfq7vFkF&#10;b++6uqw+84/5QcvSD01cHmZRqck47l5BBIrhP/zXPhkF+SJbwO+b9ATk5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If6LEAAAA3QAAAA8AAAAAAAAAAAAAAAAAmAIAAGRycy9k&#10;b3ducmV2LnhtbFBLBQYAAAAABAAEAPUAAACJAwAAAAA=&#10;" path="m,l758204,861461e" filled="f" strokeweight=".08194mm">
                  <v:stroke dashstyle="longDash"/>
                  <v:path arrowok="t"/>
                </v:shape>
                <v:shape id="Graphic 504" o:spid="_x0000_s1528" style="position:absolute;left:21291;top:28037;width:203;height:184;visibility:visible;mso-wrap-style:square;v-text-anchor:top" coordsize="2032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mamcYA&#10;AADdAAAADwAAAGRycy9kb3ducmV2LnhtbESP3WoCMRSE74W+QzhC7zSrUCmrUargDyitrtrr083p&#10;bujmZNlEXd/eFAq9HGbmG2Yya20lrtR441jBoJ+AIM6dNlwoOB2XvVcQPiBrrByTgjt5mE2fOhNM&#10;tbvxga5ZKESEsE9RQRlCnUrp85Is+r6riaP37RqLIcqmkLrBW4TbSg6TZCQtGo4LJda0KCn/yS5W&#10;QSZNNke5q95XZr828/Pn9uPLKvXcbd/GIAK14T/8195oBcOXZAS/b+ITkN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vmamcYAAADdAAAADwAAAAAAAAAAAAAAAACYAgAAZHJz&#10;L2Rvd25yZXYueG1sUEsFBgAAAAAEAAQA9QAAAIsDAAAAAA==&#10;" path="m20222,2214l1949,18297,,16082,18272,r1950,2214xe" fillcolor="black" stroked="f">
                  <v:path arrowok="t"/>
                </v:shape>
                <v:shape id="Graphic 505" o:spid="_x0000_s1529" style="position:absolute;left:28677;top:36404;width:235;height:242;visibility:visible;mso-wrap-style:square;v-text-anchor:top" coordsize="2349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3xUsUA&#10;AADdAAAADwAAAGRycy9kb3ducmV2LnhtbESPQUsDMRSE74L/IbyCN5vtila3TYssKD0J3fbS23Pz&#10;3CxNXpZNTNd/3wiCx2FmvmHW28lZkWgMvWcFi3kBgrj1uudOwfHwdv8MIkRkjdYzKfihANvN7c0a&#10;K+0vvKfUxE5kCIcKFZgYh0rK0BpyGOZ+IM7elx8dxizHTuoRLxnurCyL4kk67DkvGByoNtSem2+n&#10;wO7p5b1Ln6dUD8dkl6b5eChrpe5m0+sKRKQp/of/2jutoHwslvD7Jj8Bub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ffFSxQAAAN0AAAAPAAAAAAAAAAAAAAAAAJgCAABkcnMv&#10;ZG93bnJldi54bWxQSwUGAAAAAAQABAD1AAAAigMAAAAA&#10;" path="m,l23061,7779,,,13924,15820,,,4788,23862,,e" filled="f" strokeweight=".08194mm">
                  <v:path arrowok="t"/>
                </v:shape>
                <v:shape id="Graphic 506" o:spid="_x0000_s1530" style="position:absolute;left:28461;top:36177;width:273;height:273;visibility:visible;mso-wrap-style:square;v-text-anchor:top" coordsize="27305,27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ewYMQA&#10;AADdAAAADwAAAGRycy9kb3ducmV2LnhtbERP3WqDMBS+H/QdwhnspqxRacdwTaV2rBSEMV0f4GDO&#10;VGZOxGTVvn1zUdjlx/e/zWbTiwuNrrOsIF5FIIhrqztuFJy/P55fQTiPrLG3TAqu5CDbLR62mGo7&#10;cUmXyjcihLBLUUHr/ZBK6eqWDLqVHYgD92NHgz7AsZF6xCmEm14mUfQiDXYcGloc6NBS/Vv9GQXL&#10;4X1dnr90d9zEcVIcTL78LHKlnh7n/RsIT7P/F9/dJ60g2URhbngTnoD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nsGDEAAAA3QAAAA8AAAAAAAAAAAAAAAAAmAIAAGRycy9k&#10;b3ducmV2LnhtbFBLBQYAAAAABAAEAPUAAACJAwAAAAA=&#10;" path="m490,8882l10581,r7691,490l27155,10581r-491,7691l16573,27155,8882,26664,4441,21619,,16573,490,8882xe" stroked="f">
                  <v:path arrowok="t"/>
                </v:shape>
                <v:shape id="Graphic 507" o:spid="_x0000_s1531" style="position:absolute;left:28461;top:36177;width:273;height:273;visibility:visible;mso-wrap-style:square;v-text-anchor:top" coordsize="27305,27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mjx8YA&#10;AADdAAAADwAAAGRycy9kb3ducmV2LnhtbESP3WrCQBSE7wt9h+UUelc3TWmr0TUUQQgUf2qF3h6y&#10;x2wwezZkVxPf3hUKXg4z8w0zywfbiDN1vnas4HWUgCAuna65UrD/Xb6MQfiArLFxTAou5CGfPz7M&#10;MNOu5x8670IlIoR9hgpMCG0mpS8NWfQj1xJH7+A6iyHKrpK6wz7CbSPTJPmQFmuOCwZbWhgqj7uT&#10;VfB98sft2G0mK1Pw2yftaf23WSv1/DR8TUEEGsI9/N8utIL0PZnA7U18An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1mjx8YAAADdAAAADwAAAAAAAAAAAAAAAACYAgAAZHJz&#10;L2Rvd25yZXYueG1sUEsFBgAAAAAEAAQA9QAAAIsDAAAAAA==&#10;" path="m4441,21619l,16573,490,8882,5536,4441,10581,r7691,490l22713,5536r4442,5045l26664,18272r-5045,4441l16573,27155,8882,26664,4441,21619e" filled="f" strokeweight=".08194mm">
                  <v:path arrowok="t"/>
                </v:shape>
                <v:shape id="Graphic 508" o:spid="_x0000_s1532" style="position:absolute;left:5621;top:14106;width:49391;height:19177;visibility:visible;mso-wrap-style:square;v-text-anchor:top" coordsize="4939030,1917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wExcMA&#10;AADdAAAADwAAAGRycy9kb3ducmV2LnhtbERPS2vCQBC+C/6HZYRepG4MPkrqKqUgbfEg0fY+zU6T&#10;0OxsyE5j/PfuoeDx43tvdoNrVE9dqD0bmM8SUMSFtzWXBj7P+8cnUEGQLTaeycCVAuy249EGM+sv&#10;nFN/klLFEA4ZGqhE2kzrUFTkMMx8Sxy5H985lAi7UtsOLzHcNTpNkpV2WHNsqLCl14qK39OfM7CX&#10;r8NC8vXK5tdUT8O3fjt+9MY8TIaXZ1BCg9zF/+53ayBdzuP++CY+Ab2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CwExcMAAADdAAAADwAAAAAAAAAAAAAAAACYAgAAZHJzL2Rv&#10;d25yZXYueG1sUEsFBgAAAAAEAAQA9QAAAIgDAAAAAA==&#10;" path="m,1917636l1800708,1218436em1914677,1174183r32461,-12604em2043842,1124029r258329,-100307em2416140,979469r182350,-70805em2712459,864411l3168334,687399em3282304,643145r7598,-2950em3403870,595942l3874942,413029em3988911,368776l4809486,50153em1800708,1218436r113969,-44253em2302171,1023722r113969,-44253em2598490,908664r113969,-44253em3168334,687399r113970,-44254em3289902,640195r113968,-44253em3874942,413029r113969,-44253em4809486,50153l4923456,5900em4923456,5900l4938651,e" filled="f" strokeweight=".08194mm">
                  <v:stroke dashstyle="longDash"/>
                  <v:path arrowok="t"/>
                </v:shape>
                <v:shape id="Graphic 509" o:spid="_x0000_s1533" style="position:absolute;left:5791;top:33080;width:121;height:241;visibility:visible;mso-wrap-style:square;v-text-anchor:top" coordsize="12065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8Uc8QA&#10;AADdAAAADwAAAGRycy9kb3ducmV2LnhtbESPS2vDMBCE74X8B7GB3hrZbhuCEyXkQR/HvMh5kba2&#10;qbQylhK7/fVVodDjMDPfMIvV4Ky4URcazwrySQaCWHvTcKXgfHp5mIEIEdmg9UwKvijAajm6W2Bp&#10;fM8Huh1jJRKEQ4kK6hjbUsqga3IYJr4lTt6H7xzGJLtKmg77BHdWFlk2lQ4bTgs1trStSX8er06B&#10;1UP8rl7t9q3fPW2Kx3DZO+2Uuh8P6zmISEP8D/+1342C4jnP4fdNeg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PFHPEAAAA3QAAAA8AAAAAAAAAAAAAAAAAmAIAAGRycy9k&#10;b3ducmV2LnhtbFBLBQYAAAAABAAEAPUAAACJAwAAAAA=&#10;" path="m2750,r8812,22694l8811,23762,,1068,2750,xe" fillcolor="black" stroked="f">
                  <v:path arrowok="t"/>
                </v:shape>
                <v:shape id="Graphic 510" o:spid="_x0000_s1534" style="position:absolute;left:54822;top:13994;width:241;height:229;visibility:visible;mso-wrap-style:square;v-text-anchor:top" coordsize="24130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nRF8YA&#10;AADdAAAADwAAAGRycy9kb3ducmV2LnhtbESPT2vCQBTE74V+h+UJvdWNgZY2uootih7swT/o9Zl9&#10;JsHs23R3Nem3dwWhx2FmfsOMJp2pxZWcrywrGPQTEMS51RUXCnbb+esHCB+QNdaWScEfeZiMn59G&#10;mGnb8pqum1CICGGfoYIyhCaT0uclGfR92xBH72SdwRClK6R22Ea4qWWaJO/SYMVxocSGvkvKz5uL&#10;USBXx/3ld23a1f7HHT/xa0HV7KDUS6+bDkEE6sJ/+NFeagXp2yCF+5v4BOT4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nRF8YAAADdAAAADwAAAAAAAAAAAAAAAACYAgAAZHJz&#10;L2Rvd25yZXYueG1sUEsFBgAAAAAEAAQA9QAAAIsDAAAAAA==&#10;" path="m1407,17224l,18976,4512,17224em4512,17224l,18976r24054,3718l,18976,1407,17224em1407,17224l15243,,1407,17224em4512,17224l19648,11347,4512,17224e" filled="f" strokeweight=".08194mm">
                  <v:path arrowok="t"/>
                </v:shape>
                <v:shape id="Graphic 511" o:spid="_x0000_s1535" style="position:absolute;left:54570;top:14090;width:280;height:280;visibility:visible;mso-wrap-style:square;v-text-anchor:top" coordsize="2794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tnJ8UA&#10;AADdAAAADwAAAGRycy9kb3ducmV2LnhtbESPQWvCQBSE7wX/w/KE3urGtIpEVxFBEIqCURBvj+xz&#10;E8y+Ddk1pv++Wyh4HGbmG2ax6m0tOmp95VjBeJSAIC6crtgoOJ+2HzMQPiBrrB2Tgh/ysFoO3haY&#10;affkI3V5MCJC2GeooAyhyaT0RUkW/cg1xNG7udZiiLI1Urf4jHBbyzRJptJixXGhxIY2JRX3/GEV&#10;uBSP+/7Qbfa363d+uHyZK2uj1PuwX89BBOrDK/zf3mkF6WT8CX9v4hO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e2cnxQAAAN0AAAAPAAAAAAAAAAAAAAAAAJgCAABkcnMv&#10;ZG93bnJldi54bWxQSwUGAAAAAAQABAD1AAAAigMAAAAA&#10;" path="m1893,7622l3107,4866,15641,r7053,3107l24447,7622r-22554,xem4866,24453l,11919,1893,7622r22554,l27560,15641r-3107,7053l11919,27560,4866,24453xe" stroked="f">
                  <v:path arrowok="t"/>
                </v:shape>
                <v:shape id="Graphic 512" o:spid="_x0000_s1536" style="position:absolute;left:54570;top:14090;width:280;height:280;visibility:visible;mso-wrap-style:square;v-text-anchor:top" coordsize="2794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TI08QA&#10;AADdAAAADwAAAGRycy9kb3ducmV2LnhtbESPQWsCMRSE70L/Q3hCb5o1dItsjSKFQntUK3h8bl53&#10;Fzcv2+RVt/++KRR6HGbmG2a1GX2vrhRTF9jCYl6AIq6D67ix8H54mS1BJUF22AcmC9+UYLO+m6yw&#10;cuHGO7rupVEZwqlCC63IUGmd6pY8pnkYiLP3EaJHyTI22kW8ZbjvtSmKR+2x47zQ4kDPLdWX/Ze3&#10;EGRpTDqZsWQ57C7HzyGe30pr76fj9gmU0Cj/4b/2q7NgysUD/L7JT0C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EyNPEAAAA3QAAAA8AAAAAAAAAAAAAAAAAmAIAAGRycy9k&#10;b3ducmV2LnhtbFBLBQYAAAAABAAEAPUAAACJAwAAAAA=&#10;" path="m24447,7622r680,1752l27560,15641r-3107,7053l18186,25127r-6267,2433l4866,24453,2433,18186,,11919,1893,7622em1893,7622l3107,4866,9374,2433,15641,r7053,3107l24447,7622e" filled="f" strokeweight=".08194mm">
                  <v:path arrowok="t"/>
                </v:shape>
                <v:shape id="Graphic 513" o:spid="_x0000_s1537" style="position:absolute;left:35572;top:8263;width:7525;height:13;visibility:visible;mso-wrap-style:square;v-text-anchor:top" coordsize="7524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sp2ccA&#10;AADdAAAADwAAAGRycy9kb3ducmV2LnhtbESPT2vCQBTE74LfYXmCl1I3sdhI6ioqFnuQ1n8Hj4/s&#10;axLMvg3ZVeO3dwsFj8PM/IaZzFpTiSs1rrSsIB5EIIgzq0vOFRwPn69jEM4ja6wsk4I7OZhNu50J&#10;ptreeEfXvc9FgLBLUUHhfZ1K6bKCDLqBrYmD92sbgz7IJpe6wVuAm0oOo+hdGiw5LBRY07Kg7Ly/&#10;GAXbrV2fzCpJ4pP9Thbzt8365SdTqt9r5x8gPLX+Gf5vf2kFw1E8gr834QnI6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JLKdnHAAAA3QAAAA8AAAAAAAAAAAAAAAAAmAIAAGRy&#10;cy9kb3ducmV2LnhtbFBLBQYAAAAABAAEAPUAAACMAwAAAAA=&#10;" path="m,l752303,e" filled="f" strokeweight=".08194mm">
                  <v:stroke dashstyle="longDash"/>
                  <v:path arrowok="t"/>
                </v:shape>
                <v:shape id="Graphic 514" o:spid="_x0000_s1538" style="position:absolute;left:35801;top:8142;width:32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pc88UA&#10;AADdAAAADwAAAGRycy9kb3ducmV2LnhtbESPQWvCQBSE7wX/w/IEb3UToVJTN0ELgiK0VKXnR/Y1&#10;Sc2+DbtrjP++Kwg9DjPzDbMsBtOKnpxvLCtIpwkI4tLqhisFp+Pm+RWED8gaW8uk4EYeinz0tMRM&#10;2yt/UX8IlYgQ9hkqqEPoMil9WZNBP7UdcfR+rDMYonSV1A6vEW5aOUuSuTTYcFyosaP3msrz4WIU&#10;bBa7X5d+4uIs183+45ttv71YpSbjYfUGItAQ/sOP9lYrmL2kc7i/iU9A5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qlzzxQAAAN0AAAAPAAAAAAAAAAAAAAAAAJgCAABkcnMv&#10;ZG93bnJldi54bWxQSwUGAAAAAAQABAD1AAAAigMAAAAA&#10;" path="m2950,r,24339l,24339,,,2950,xe" fillcolor="black" stroked="f">
                  <v:path arrowok="t"/>
                </v:shape>
                <v:shape id="Graphic 515" o:spid="_x0000_s1539" style="position:absolute;left:42887;top:8140;width:216;height:248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EfJ8YA&#10;AADdAAAADwAAAGRycy9kb3ducmV2LnhtbESPQWvCQBSE70L/w/IK3nRj0KREV6lKocVT01La2yP7&#10;TEKzb8PuqvHfuwWhx2FmvmFWm8F04kzOt5YVzKYJCOLK6pZrBZ8fL5MnED4ga+wsk4IredisH0Yr&#10;LLS98Dudy1CLCGFfoIImhL6Q0lcNGfRT2xNH72idwRClq6V2eIlw08k0STJpsOW40GBPu4aq3/Jk&#10;FISsPPz4r9zl6TUbtvX8+21/mis1fhyelyACDeE/fG+/agXpYpbD35v4BOT6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KEfJ8YAAADdAAAADwAAAAAAAAAAAAAAAACYAgAAZHJz&#10;L2Rvd25yZXYueG1sUEsFBgAAAAAEAAQA9QAAAIsDAAAAAA==&#10;" path="m10217,6269l,12169r21073,l,12169,21073,24339,,12169,10217,6269em10217,6269l21073,,10217,6269e" filled="f" strokeweight=".08194mm">
                  <v:path arrowok="t"/>
                </v:shape>
                <v:shape id="Graphic 516" o:spid="_x0000_s1540" style="position:absolute;left:42643;top:8140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WkKL8A&#10;AADdAAAADwAAAGRycy9kb3ducmV2LnhtbERPzWrCQBC+C32HZQRvujFokdRVpCDEY6MPMGan2WB2&#10;NmRHk75991Do8eP73x8n36kXDbENbGC9ykAR18G23Bi4Xc/LHagoyBa7wGTghyIcD2+zPRY2jPxF&#10;r0oalUI4FmjAifSF1rF25DGuQk+cuO8weJQEh0bbAccU7judZ9m79thyanDY06ej+lE9vYFKyuw0&#10;Ps/XUPvSyeVy3+T+bsxiPp0+QAlN8i/+c5fWQL5dp7npTXoC+vA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JaQovwAAAN0AAAAPAAAAAAAAAAAAAAAAAJgCAABkcnMvZG93bnJl&#10;di54bWxQSwUGAAAAAAQABAD1AAAAhAMAAAAA&#10;" path="m,6269l,5448,5448,,18890,r5449,5448l24339,6269,,6269xem,18890l,6269r24339,l24339,18890r-5449,5449l5448,24339,,18890xe" stroked="f">
                  <v:path arrowok="t"/>
                </v:shape>
                <v:shape id="Graphic 517" o:spid="_x0000_s1541" style="position:absolute;left:42643;top:8140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x9WsQA&#10;AADdAAAADwAAAGRycy9kb3ducmV2LnhtbESPzWrDMBCE74G8g9hCb4lsQ0vjWjYlpeAemyaH3BZr&#10;axtbK2PJP337qhDIcZidb3ayYjW9mGl0rWUF8T4CQVxZ3XKt4Pz9sXsB4Tyyxt4yKfglB0W+3WSY&#10;arvwF80nX4sAYZeigsb7IZXSVQ0ZdHs7EAfvx44GfZBjLfWIS4CbXiZR9CwNthwaGhzo2FDVnSYT&#10;3rhe5vj9Ui6VnNbPeZBJZ8go9fiwvr2C8LT6+/EtXWoFyVN8gP81AQE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8fVrEAAAA3QAAAA8AAAAAAAAAAAAAAAAAmAIAAGRycy9k&#10;b3ducmV2LnhtbFBLBQYAAAAABAAEAPUAAACJAwAAAAA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518" o:spid="_x0000_s1542" style="position:absolute;left:5592;top:1772;width:49447;height:7467;visibility:visible;mso-wrap-style:square;v-text-anchor:top" coordsize="4944745,746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XK/sEA&#10;AADdAAAADwAAAGRycy9kb3ducmV2LnhtbERPz2vCMBS+D/wfwhN2m6kVp1SjiCK401greH00zybY&#10;vJQmavffm8Ngx4/v93o7uFY8qA/Ws4LpJANBXHttuVFwro4fSxAhImtsPZOCXwqw3Yze1lho/+Qf&#10;epSxESmEQ4EKTIxdIWWoDTkME98RJ+7qe4cxwb6RusdnCnetzLPsUzq0nBoMdrQ3VN/Ku1Ngd/h9&#10;H76WFZtZZeeL8nC7mEqp9/GwW4GINMR/8Z/7pBXk8zztT2/SE5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Vyv7BAAAA3QAAAA8AAAAAAAAAAAAAAAAAmAIAAGRycy9kb3du&#10;cmV2LnhtbFBLBQYAAAAABAAEAPUAAACGAwAAAAA=&#10;" path="m,l1973912,297971em2286611,345174r469048,70805em3048814,460232r840379,126859em4260523,643145r371330,56054em4925008,743452r19544,2951em4676083,705876r248925,37576em3967367,598892r293156,44253em3889193,587091r78174,11801em2755659,415979r293155,44253em1973912,297971r232845,35149e" filled="f" strokeweight=".08194mm">
                  <v:stroke dashstyle="longDash"/>
                  <v:path arrowok="t"/>
                </v:shape>
                <v:shape id="Graphic 519" o:spid="_x0000_s1543" style="position:absolute;left:5800;top:1686;width:70;height:248;visibility:visible;mso-wrap-style:square;v-text-anchor:top" coordsize="698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zgB8UA&#10;AADdAAAADwAAAGRycy9kb3ducmV2LnhtbESPwWrDMBBE74X8g9hAb41sQ4txo4QSCDSBUBoHnxdr&#10;a7uWVsZSHefvo0Khx2Fm3jDr7WyNmGj0nWMF6SoBQVw73XGj4FLun3IQPiBrNI5JwY08bDeLhzUW&#10;2l35k6ZzaESEsC9QQRvCUEjp65Ys+pUbiKP35UaLIcqxkXrEa4RbI7MkeZEWO44LLQ60a6nuzz9W&#10;wSE1uam6/OTzj37+Lo8hw+qk1ONyfnsFEWgO/+G/9rtWkD1nKfy+iU9Ab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zOAHxQAAAN0AAAAPAAAAAAAAAAAAAAAAAJgCAABkcnMv&#10;ZG93bnJldi54bWxQSwUGAAAAAAQABAD1AAAAigMAAAAA&#10;" path="m6552,440l2917,24507,,24066,3635,,6552,440xe" fillcolor="black" stroked="f">
                  <v:path arrowok="t"/>
                </v:shape>
                <v:shape id="Graphic 520" o:spid="_x0000_s1544" style="position:absolute;left:54837;top:9106;width:229;height:242;visibility:visible;mso-wrap-style:square;v-text-anchor:top" coordsize="228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Vc8MQA&#10;AADdAAAADwAAAGRycy9kb3ducmV2LnhtbESPUWvCMBSF3wf+h3AHe5vpApPaGWUKjj2Iw7ofcNfc&#10;tWXNTUlirf/eCMIeD+ec73AWq9F2YiAfWscaXqYZCOLKmZZrDd/H7XMOIkRkg51j0nChAKvl5GGB&#10;hXFnPtBQxlokCIcCNTQx9oWUoWrIYpi6njh5v85bjEn6WhqP5wS3nVRZNpMWW04LDfa0aaj6K09W&#10;Q9jNw2W/VvFLDb70Hz9qk+dK66fH8f0NRKQx/ofv7U+jQb0qBbc36Qn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lXPDEAAAA3QAAAA8AAAAAAAAAAAAAAAAAmAIAAGRycy9k&#10;b3ducmV2LnhtbFBLBQYAAAAABAAEAPUAAACJAwAAAAA=&#10;" path="m1114,9053r19723,2980l1114,9053em210,9053l19019,24066,210,9053em1114,9053l,8885r210,168em210,9053l,8885,22655,,,8885r1114,168e" filled="f" strokeweight=".08194mm">
                  <v:path arrowok="t"/>
                </v:shape>
                <v:shape id="Graphic 521" o:spid="_x0000_s1545" style="position:absolute;left:54587;top:9047;width:266;height:266;visibility:visible;mso-wrap-style:square;v-text-anchor:top" coordsize="26670,2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8PccA&#10;AADdAAAADwAAAGRycy9kb3ducmV2LnhtbESPQWvCQBSE7wX/w/KE3urGlEhIXcVIW4rgoWqhx0f2&#10;NQlm38bsNkn/vSsIPQ4z8w2zXI+mET11rrasYD6LQBAXVtdcKjgd355SEM4ja2wsk4I/crBeTR6W&#10;mGk78Cf1B1+KAGGXoYLK+zaT0hUVGXQz2xIH78d2Bn2QXSl1h0OAm0bGUbSQBmsOCxW2tK2oOB9+&#10;jYL9d2Rd7i75+36+2MWJTtPXr1Spx+m4eQHhafT/4Xv7QyuIk/gZbm/CE5Cr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0S/D3HAAAA3QAAAA8AAAAAAAAAAAAAAAAAmAIAAGRy&#10;cy9kb3ducmV2LnhtbFBLBQYAAAAABAAEAPUAAACMAwAAAAA=&#10;" path="m429,15023l2007,4573,8209,,21501,2007r4573,6202l25045,15023r-24616,xem,17865l429,15023r24616,l24066,21501r-6201,4573l4573,24066,,17865xe" stroked="f">
                  <v:path arrowok="t"/>
                </v:shape>
                <v:shape id="Graphic 522" o:spid="_x0000_s1546" style="position:absolute;left:54587;top:9047;width:266;height:266;visibility:visible;mso-wrap-style:square;v-text-anchor:top" coordsize="26670,2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Ekr8MA&#10;AADdAAAADwAAAGRycy9kb3ducmV2LnhtbESP0YrCMBRE34X9h3AX9k3TLVtZqlHERdQHEV0/4NJc&#10;22JyU5po698bQfBxmJkzzHTeWyNu1PrasYLvUQKCuHC65lLB6X81/AXhA7JG45gU3MnDfPYxmGKu&#10;XccHuh1DKSKEfY4KqhCaXEpfVGTRj1xDHL2zay2GKNtS6ha7CLdGpkkylhZrjgsVNrSsqLgcr1aB&#10;Oe1c97e57hOSYb+1RbZcm0ypr89+MQERqA/v8Ku90QrSLP2B55v4BO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Ekr8MAAADdAAAADwAAAAAAAAAAAAAAAACYAgAAZHJzL2Rv&#10;d25yZXYueG1sUEsFBgAAAAAEAAQA9QAAAIgDAAAAAA==&#10;" path="m25045,15023r-979,6478l17865,26074,11219,25070,4573,24066,,17865,429,15023em429,15023r574,-3804l2007,4573,8209,r6646,1003l21501,2007r4573,6202l25070,14855r-25,168e" filled="f" strokeweight=".08194mm">
                  <v:path arrowok="t"/>
                </v:shape>
                <v:shape id="Graphic 523" o:spid="_x0000_s1547" style="position:absolute;left:5739;top:47539;width:8763;height:13;visibility:visible;mso-wrap-style:square;v-text-anchor:top" coordsize="8763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oIPcMA&#10;AADdAAAADwAAAGRycy9kb3ducmV2LnhtbESPQYvCMBSE78L+h/AEb5paUaRrFFlc2IMXa/H8aN42&#10;1ealNLHWf2+EhT0OM/MNs9kNthE9db52rGA+S0AQl07XXCkozt/TNQgfkDU2jknBkzzsth+jDWba&#10;PfhEfR4qESHsM1RgQmgzKX1pyKKfuZY4er+usxii7CqpO3xEuG1kmiQrabHmuGCwpS9D5S2/WwW0&#10;vl1lfbj2C0OFTMzluMj3pVKT8bD/BBFoCP/hv/aPVpAu0yW838QnIL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0oIPcMAAADdAAAADwAAAAAAAAAAAAAAAACYAgAAZHJzL2Rv&#10;d25yZXYueG1sUEsFBgAAAAAEAAQA9QAAAIgDAAAAAA==&#10;" path="m,l876212,e" filled="f" strokeweight=".08194mm">
                  <v:stroke dashstyle="longDash"/>
                  <v:path arrowok="t"/>
                </v:shape>
                <v:shape id="Graphic 524" o:spid="_x0000_s1548" style="position:absolute;left:5968;top:47418;width:32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aWTsQA&#10;AADdAAAADwAAAGRycy9kb3ducmV2LnhtbESPQWvCQBSE74L/YXlCb7oxUNHUVbQgWAoVo/T8yL4m&#10;qdm3YXeN6b/vCoLHYWa+YZbr3jSiI+drywqmkwQEcWF1zaWC82k3noPwAVljY5kU/JGH9Wo4WGKm&#10;7Y2P1OWhFBHCPkMFVQhtJqUvKjLoJ7Yljt6PdQZDlK6U2uEtwk0j0ySZSYM1x4UKW3qvqLjkV6Ng&#10;t/j4ddMDLi5yW39+fbPt9ler1Muo37yBCNSHZ/jR3msF6Ws6g/ub+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Glk7EAAAA3QAAAA8AAAAAAAAAAAAAAAAAmAIAAGRycy9k&#10;b3ducmV2LnhtbFBLBQYAAAAABAAEAPUAAACJAwAAAAA=&#10;" path="m2950,r,24339l,24339,,,2950,xe" fillcolor="black" stroked="f">
                  <v:path arrowok="t"/>
                </v:shape>
                <v:shape id="Graphic 525" o:spid="_x0000_s1549" style="position:absolute;left:14293;top:47416;width:216;height:247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3VmsYA&#10;AADdAAAADwAAAGRycy9kb3ducmV2LnhtbESPT2vCQBTE70K/w/IKvemmQZOSukr/UKh4MpbS3h7Z&#10;ZxLMvg27q8Zv7wqCx2FmfsPMl4PpxJGcby0reJ4kIIgrq1uuFfxsv8YvIHxA1thZJgVn8rBcPIzm&#10;WGh74g0dy1CLCGFfoIImhL6Q0lcNGfQT2xNHb2edwRClq6V2eIpw08k0STJpsOW40GBPHw1V+/Jg&#10;FISsXP/739zl6Tkb3uvp3+rzMFXq6XF4ewURaAj38K39rRWkszSH65v4BOTi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3VmsYAAADdAAAADwAAAAAAAAAAAAAAAACYAgAAZHJz&#10;L2Rvd25yZXYueG1sUEsFBgAAAAAEAAQA9QAAAIsDAAAAAA==&#10;" path="m10216,6269l,12169r21073,l,12169,21073,24339,,12169,10216,6269em10216,6269l21073,,10216,6269e" filled="f" strokeweight=".08194mm">
                  <v:path arrowok="t"/>
                </v:shape>
                <v:shape id="Graphic 526" o:spid="_x0000_s1550" style="position:absolute;left:14050;top:47416;width:247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lulcAA&#10;AADdAAAADwAAAGRycy9kb3ducmV2LnhtbERPzWrCQBC+C32HZYTedGOopaSuIgUhHht9gEl2mg3N&#10;zobsaOLbu4dCjx/f/+4w+17daYxdYAObdQaKuAm249bA9XJafYCKgmyxD0wGHhThsH9Z7LCwYeJv&#10;ulfSqhTCsUADTmQotI6NI49xHQbixP2E0aMkOLbajjilcN/rPMvetceOU4PDgb4cNb/VzRuopMyO&#10;0+10CY0vnZzP9Vvua2Nel/PxE5TQLP/iP3dpDeTbPM1Nb9IT0P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ElulcAAAADdAAAADwAAAAAAAAAAAAAAAACYAgAAZHJzL2Rvd25y&#10;ZXYueG1sUEsFBgAAAAAEAAQA9QAAAIUDAAAAAA==&#10;" path="m,6269l,5448,5448,,18890,r5449,5448l24339,6269,,6269xem,18890l,6269r24339,l24339,18890r-5449,5449l5448,24339,,18890xe" stroked="f">
                  <v:path arrowok="t"/>
                </v:shape>
                <v:shape id="Graphic 527" o:spid="_x0000_s1551" style="position:absolute;left:14050;top:47416;width:247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C358MA&#10;AADdAAAADwAAAGRycy9kb3ducmV2LnhtbESPQYvCMBCF7wv+hzCCtzW14KLVVEQR3OOqPXgbmrEt&#10;bSaliW33328WBI+PN+9787a70TSip85VlhUs5hEI4tzqigsFt+vpcwXCeWSNjWVS8EsOdunkY4uJ&#10;tgP/UH/xhQgQdgkqKL1vEyldXpJBN7ctcfAetjPog+wKqTscAtw0Mo6iL2mw4tBQYkuHkvL68jTh&#10;jXvWL47Zecjlc/zuWxnXhoxSs+m434DwNPr38St91griZbyG/zUBAT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xC358MAAADdAAAADwAAAAAAAAAAAAAAAACYAgAAZHJzL2Rv&#10;d25yZXYueG1sUEsFBgAAAAAEAAQA9QAAAIgDAAAAAA=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528" o:spid="_x0000_s1552" style="position:absolute;left:5916;top:18296;width:23190;height:13;visibility:visible;mso-wrap-style:square;v-text-anchor:top" coordsize="23190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brrcMA&#10;AADdAAAADwAAAGRycy9kb3ducmV2LnhtbERPy2oCMRTdF/oP4Rbc1YwWrYxGKb5QK4Kv/WVy50En&#10;N9NJHMe/N4tCl4fznsxaU4qGaldYVtDrRiCIE6sLzhRczqv3EQjnkTWWlknBgxzMpq8vE4y1vfOR&#10;mpPPRAhhF6OC3PsqltIlORl0XVsRBy61tUEfYJ1JXeM9hJtS9qNoKA0WHBpyrGieU/JzuhkFi+u5&#10;2a0Py9Xmsq9+l7qXbj+/U6U6b+3XGISn1v+L/9wbraA/+Aj7w5vwBO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brrcMAAADdAAAADwAAAAAAAAAAAAAAAACYAgAAZHJzL2Rv&#10;d25yZXYueG1sUEsFBgAAAAAEAAQA9QAAAIgDAAAAAA==&#10;" path="m,l2318865,e" filled="f" strokeweight=".08194mm">
                  <v:stroke dashstyle="longDash"/>
                  <v:path arrowok="t"/>
                </v:shape>
                <v:shape id="Graphic 529" o:spid="_x0000_s1553" style="position:absolute;left:6145;top:18175;width:32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aY58UA&#10;AADdAAAADwAAAGRycy9kb3ducmV2LnhtbESPQWvCQBSE7wX/w/KE3nQTS4umrqKCYBEqaun5kX1N&#10;otm3YXeN8d+7gtDjMDPfMNN5Z2rRkvOVZQXpMAFBnFtdcaHg57gejEH4gKyxtkwKbuRhPuu9TDHT&#10;9sp7ag+hEBHCPkMFZQhNJqXPSzLoh7Yhjt6fdQZDlK6Q2uE1wk0tR0nyIQ1WHBdKbGhVUn4+XIyC&#10;9eTr5NIdTs5yWW2/f9m2m4tV6rXfLT5BBOrCf/jZ3mgFo/e3FB5v4hO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9pjnxQAAAN0AAAAPAAAAAAAAAAAAAAAAAJgCAABkcnMv&#10;ZG93bnJldi54bWxQSwUGAAAAAAQABAD1AAAAigMAAAAA&#10;" path="m2950,r,24339l,24339,,,2950,xe" fillcolor="black" stroked="f">
                  <v:path arrowok="t"/>
                </v:shape>
                <v:shape id="Graphic 530" o:spid="_x0000_s1554" style="position:absolute;left:28900;top:18170;width:216;height:247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Pg38YA&#10;AADdAAAADwAAAGRycy9kb3ducmV2LnhtbESPQWvCQBSE74L/YXmCN9002iipq9iWQsVT01Ls7ZF9&#10;TYLZt2F31fjvu0LB4zAz3zCrTW9acSbnG8sKHqYJCOLS6oYrBV+fb5MlCB+QNbaWScGVPGzWw8EK&#10;c20v/EHnIlQiQtjnqKAOocul9GVNBv3UdsTR+7XOYIjSVVI7vES4aWWaJJk02HBcqLGjl5rKY3Ey&#10;CkJW7H/898It0mvWP1fzw+71NFdqPOq3TyAC9eEe/m+/awXp4yyF25v4BO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Pg38YAAADdAAAADwAAAAAAAAAAAAAAAACYAgAAZHJz&#10;L2Rvd25yZXYueG1sUEsFBgAAAAAEAAQA9QAAAIsDAAAAAA==&#10;" path="m10217,6269l,12169r21073,l,12169,21073,24339,,12169,10217,6269em10217,6269l21073,,10217,6269e" filled="f" strokeweight=".08194mm">
                  <v:path arrowok="t"/>
                </v:shape>
                <v:shape id="Graphic 531" o:spid="_x0000_s1555" style="position:absolute;left:28656;top:18170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RqOcMA&#10;AADdAAAADwAAAGRycy9kb3ducmV2LnhtbESPUWvCQBCE34X+h2MLfdOLsRVJPUUKQnxs9AesuW0u&#10;mNsLudWk/75XKPRxmJlvmO1+8p160BDbwAaWiwwUcR1sy42By/k434CKgmyxC0wGvinCfvc022Jh&#10;w8if9KikUQnCsUADTqQvtI61I49xEXri5H2FwaMkOTTaDjgmuO90nmVr7bHltOCwpw9H9a26ewOV&#10;lNlhvB/Pofalk9Pp+pr7qzEvz9PhHZTQJP/hv3ZpDeRvqxX8vklPQO9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RqOcMAAADdAAAADwAAAAAAAAAAAAAAAACYAgAAZHJzL2Rv&#10;d25yZXYueG1sUEsFBgAAAAAEAAQA9QAAAIgDAAAAAA==&#10;" path="m,6269l,5448,5448,,18890,r5449,5448l24339,6269,,6269xem,18890l,6269r24339,l24339,18890r-5449,5449l5448,24339,,18890xe" stroked="f">
                  <v:path arrowok="t"/>
                </v:shape>
                <v:shape id="Graphic 532" o:spid="_x0000_s1556" style="position:absolute;left:28656;top:18170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iOpMMA&#10;AADdAAAADwAAAGRycy9kb3ducmV2LnhtbESPS4vCQBCE7wv+h6EFb+vE+ECio8gugh59Hbw1mTYJ&#10;ZnpCZkziv3cEwWNRXV91LdedKUVDtSssKxgNIxDEqdUFZwrOp+3vHITzyBpLy6TgSQ7Wq97PEhNt&#10;Wz5Qc/SZCBB2CSrIva8SKV2ak0E3tBVx8G62NuiDrDOpa2wD3JQyjqKZNFhwaMixor+c0vvxYcIb&#10;10sz+r/s2lQ+un1TyfhuyCg16HebBQhPnf8ef9I7rSCejifwXhMQ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iOpMMAAADdAAAADwAAAAAAAAAAAAAAAACYAgAAZHJzL2Rv&#10;d25yZXYueG1sUEsFBgAAAAAEAAQA9QAAAIgDAAAAAA=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533" o:spid="_x0000_s1557" style="position:absolute;left:6949;top:38834;width:7468;height:13;visibility:visible;mso-wrap-style:square;v-text-anchor:top" coordsize="7467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q9aMcA&#10;AADdAAAADwAAAGRycy9kb3ducmV2LnhtbESPUUvDMBSF3wX/Q7gD37ZkkYmry4YKgihjuI7t9ba5&#10;tsXmpjRx6/79Igx8PJxzvsNZrAbXiiP1ofFsYDpRIIhLbxuuDOzyt/EjiBCRLbaeycCZAqyWtzcL&#10;zKw/8Rcdt7ESCcIhQwN1jF0mZShrchgmviNO3rfvHcYk+0raHk8J7lqplXqQDhtOCzV29FpT+bP9&#10;dQY+8n2h58UmPyu1zvVL+Kz0oTDmbjQ8P4GINMT/8LX9bg3o2f0M/t6kJ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K6vWjHAAAA3QAAAA8AAAAAAAAAAAAAAAAAmAIAAGRy&#10;cy9kb3ducmV2LnhtbFBLBQYAAAAABAAEAPUAAACMAwAAAAA=&#10;" path="m,l746403,e" filled="f" strokeweight=".08194mm">
                  <v:stroke dashstyle="longDash"/>
                  <v:path arrowok="t"/>
                </v:shape>
                <v:shape id="Graphic 534" o:spid="_x0000_s1558" style="position:absolute;left:7178;top:38713;width:31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8Ak8QA&#10;AADdAAAADwAAAGRycy9kb3ducmV2LnhtbESPQWsCMRSE70L/Q3gFb5pVUepqlFYQFKFSFc+Pzevu&#10;1s3LksR1/femIHgcZuYbZr5sTSUacr60rGDQT0AQZ1aXnCs4Hde9DxA+IGusLJOCO3lYLt46c0y1&#10;vfEPNYeQiwhhn6KCIoQ6ldJnBRn0fVsTR+/XOoMhSpdL7fAW4aaSwySZSIMlx4UCa1oVlF0OV6Ng&#10;Pd3+ucEepxf5Ve6+z2ybzdUq1X1vP2cgArXhFX62N1rBcDyawP+b+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fAJPEAAAA3QAAAA8AAAAAAAAAAAAAAAAAmAIAAGRycy9k&#10;b3ducmV2LnhtbFBLBQYAAAAABAAEAPUAAACJAwAAAAA=&#10;" path="m2950,r,24339l,24339,,,2950,xe" fillcolor="black" stroked="f">
                  <v:path arrowok="t"/>
                </v:shape>
                <v:shape id="Graphic 535" o:spid="_x0000_s1559" style="position:absolute;left:14205;top:38711;width:215;height:247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RDR8cA&#10;AADdAAAADwAAAGRycy9kb3ducmV2LnhtbESPQWvCQBSE7wX/w/KE3uqmqSYluoptKVQ8NS2l3h7Z&#10;1ySYfRt2V43/visIHoeZ+YZZrAbTiSM531pW8DhJQBBXVrdcK/j+en94BuEDssbOMik4k4fVcnS3&#10;wELbE3/SsQy1iBD2BSpoQugLKX3VkEE/sT1x9P6sMxiidLXUDk8RbjqZJkkmDbYcFxrs6bWhal8e&#10;jIKQldud/8ldnp6z4aWe/m7eDlOl7sfDeg4i0BBu4Wv7QytIZ085XN7EJyC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UQ0fHAAAA3QAAAA8AAAAAAAAAAAAAAAAAmAIAAGRy&#10;cy9kb3ducmV2LnhtbFBLBQYAAAAABAAEAPUAAACMAwAAAAA=&#10;" path="m15325,21020l,12169,21073,,,12169r21073,l,12169r15325,8851em15325,21020r5748,3319l15325,21020e" filled="f" strokeweight=".08194mm">
                  <v:path arrowok="t"/>
                </v:shape>
                <v:shape id="Graphic 536" o:spid="_x0000_s1560" style="position:absolute;left:13961;top:38711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D4SMAA&#10;AADdAAAADwAAAGRycy9kb3ducmV2LnhtbERPzWrCQBC+C32HZQredNOopaSuIgUhHo0+wJidZkOz&#10;syE7mvTtu4eCx4/vf7uffKceNMQ2sIG3ZQaKuA625cbA9XJcfICKgmyxC0wGfinCfvcy22Jhw8hn&#10;elTSqBTCsUADTqQvtI61I49xGXrixH2HwaMkODTaDjimcN/pPMvetceWU4PDnr4c1T/V3RuopMwO&#10;4/14CbUvnZxOt3Xub8bMX6fDJyihSZ7if3dpDeSbVZqb3qQnoH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ZD4SMAAAADdAAAADwAAAAAAAAAAAAAAAACYAgAAZHJzL2Rvd25y&#10;ZXYueG1sUEsFBgAAAAAEAAQA9QAAAIUDAAAAAA==&#10;" path="m,18890l,5448,5448,,18890,r5449,5448l24339,18890r-2130,2130l2129,21020,,18890xem2129,21020r20080,l18890,24339r-13442,l2129,21020xe" stroked="f">
                  <v:path arrowok="t"/>
                </v:shape>
                <v:shape id="Graphic 537" o:spid="_x0000_s1561" style="position:absolute;left:13961;top:38711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hOsIA&#10;AADdAAAADwAAAGRycy9kb3ducmV2LnhtbESPT6vCMBDE7w/8DmEFb8/UiqLVKPIegh79d/C2NGtb&#10;bDaliW399kYQPA6z85ud5bozpWiodoVlBaNhBII4tbrgTMH5tP2dgXAeWWNpmRQ8ycF61ftZYqJt&#10;ywdqjj4TAcIuQQW591UipUtzMuiGtiIO3s3WBn2QdSZ1jW2Am1LGUTSVBgsODTlW9JdTej8+THjj&#10;emlG/5ddm8pHt28qGd8NGaUG/W6zAOGp89/jT3qnFcST8RzeawIC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ySE6wgAAAN0AAAAPAAAAAAAAAAAAAAAAAJgCAABkcnMvZG93&#10;bnJldi54bWxQSwUGAAAAAAQABAD1AAAAhwMAAAAA&#10;" path="m2129,21020l,18890,,12169,,5448,5448,r6721,l18890,r5449,5448l24339,12169r,6721l22209,21020em22209,21020r-3319,3319l12169,24339r-6721,l2129,21020e" filled="f" strokeweight=".08194mm">
                  <v:path arrowok="t"/>
                </v:shape>
                <v:shape id="Graphic 538" o:spid="_x0000_s1562" style="position:absolute;left:21143;top:24139;width:7880;height:565;visibility:visible;mso-wrap-style:square;v-text-anchor:top" coordsize="788035,56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26c8QA&#10;AADdAAAADwAAAGRycy9kb3ducmV2LnhtbERPTWvCQBC9F/oflhG8FN0oKhKzERFKPaaxRY9jdkyC&#10;2dmQ3Zror+8eCj0+3neyHUwj7tS52rKC2TQCQVxYXXOp4Ov4PlmDcB5ZY2OZFDzIwTZ9fUkw1rbn&#10;T7rnvhQhhF2MCirv21hKV1Rk0E1tSxy4q+0M+gC7UuoO+xBuGjmPopU0WHNoqLClfUXFLf8xCt6y&#10;jz1dVpdh9lx/787LU3Y4F71S49Gw24DwNPh/8Z/7oBXMl4uwP7wJT0C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tunPEAAAA3QAAAA8AAAAAAAAAAAAAAAAAmAIAAGRycy9k&#10;b3ducmV2LnhtbFBLBQYAAAAABAAEAPUAAACJAwAAAAA=&#10;" path="m,56053l497497,20651em572340,15325l787706,e" filled="f" strokeweight=".08194mm">
                  <v:stroke dashstyle="longDash"/>
                  <v:path arrowok="t"/>
                </v:shape>
                <v:shape id="Graphic 539" o:spid="_x0000_s1563" style="position:absolute;left:21363;top:24560;width:50;height:248;visibility:visible;mso-wrap-style:square;v-text-anchor:top" coordsize="508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bAtccA&#10;AADdAAAADwAAAGRycy9kb3ducmV2LnhtbESP3WoCMRSE7wu+QzhC72rWtRZdjSIFQSil+AdeHjbH&#10;3dXNyZpE3fbpm4LQy2FmvmGm89bU4kbOV5YV9HsJCOLc6ooLBbvt8mUEwgdkjbVlUvBNHuazztMU&#10;M23vvKbbJhQiQthnqKAMocmk9HlJBn3PNsTRO1pnMETpCqkd3iPc1DJNkjdpsOK4UGJD7yXl583V&#10;KDBjd/kc6MHX5WO/HO2t/EkPp61Sz912MQERqA3/4Ud7pRWkw9c+/L2JT0DO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GwLXHAAAA3QAAAA8AAAAAAAAAAAAAAAAAmAIAAGRy&#10;cy9kb3ducmV2LnhtbFBLBQYAAAAABAAEAPUAAACMAwAAAAA=&#10;" path="m2943,l4672,24286r-2944,210l,209,2943,xe" fillcolor="black" stroked="f">
                  <v:path arrowok="t"/>
                </v:shape>
                <v:shape id="Graphic 540" o:spid="_x0000_s1564" style="position:absolute;left:28811;top:24019;width:223;height:248;visibility:visible;mso-wrap-style:square;v-text-anchor:top" coordsize="2222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6JCcYA&#10;AADdAAAADwAAAGRycy9kb3ducmV2LnhtbESP0WrCQBRE34X+w3ILfZFm02ClpK5iBalv0sQPuM3e&#10;Jkuyd9PsqtGvdwsFH4eZOcMsVqPtxIkGbxwreElSEMSV04ZrBYdy+/wGwgdkjZ1jUnAhD6vlw2SB&#10;uXZn/qJTEWoRIexzVNCE0OdS+qohiz5xPXH0ftxgMUQ51FIPeI5w28ksTefSouG40GBPm4aqtjha&#10;BWN7XV/KTTv94PJ3Z/aGi+/sU6mnx3H9DiLQGO7h//ZOK8heZxn8vYlP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6JCcYAAADdAAAADwAAAAAAAAAAAAAAAACYAgAAZHJz&#10;L2Rvd25yZXYueG1sUEsFBgAAAAAEAAQA9QAAAIsDAAAAAA==&#10;" path="m,13640l20163,,,13640,21027,12143,,13640,21892,24286,,13640e" filled="f" strokeweight=".08197mm">
                  <v:path arrowok="t"/>
                </v:shape>
                <v:shape id="Graphic 541" o:spid="_x0000_s1565" style="position:absolute;left:28564;top:24038;width:254;height:254;visibility:visible;mso-wrap-style:square;v-text-anchor:top" coordsize="25400,2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YSjcgA&#10;AADdAAAADwAAAGRycy9kb3ducmV2LnhtbESPQU/CQBCF7yT+h82YeIOtKEUqC1ESE8ADoRrxOOmO&#10;bbU7W3cXqP/eJSHh+PLmfW/edN6ZRhzI+dqygttBAoK4sLrmUsH720v/AYQPyBoby6TgjzzMZ1e9&#10;KWbaHnlLhzyUIkLYZ6igCqHNpPRFRQb9wLbE0fuyzmCI0pVSOzxGuGnkMElSabDm2FBhS4uKip98&#10;b+Ib6Xg32jwvvtPV5NO71/yXNx9rpW6uu6dHEIG6cDk+p5dawXB0fwenNREBcvY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3RhKNyAAAAN0AAAAPAAAAAAAAAAAAAAAAAJgCAABk&#10;cnMvZG93bnJldi54bWxQSwUGAAAAAAQABAD1AAAAjQMAAAAA&#10;" path="m954,20191l,6778,5049,954,18463,r5823,5049l25241,18463r-5050,5823l13485,24764r-6707,477l954,20191xe" stroked="f">
                  <v:path arrowok="t"/>
                </v:shape>
                <v:shape id="Graphic 542" o:spid="_x0000_s1566" style="position:absolute;left:28564;top:24038;width:254;height:254;visibility:visible;mso-wrap-style:square;v-text-anchor:top" coordsize="25400,2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XF+8UA&#10;AADdAAAADwAAAGRycy9kb3ducmV2LnhtbESPQYvCMBSE74L/IbwFL6KpoqvbNYoIiogetgq7x0fz&#10;ti02L6WJWv+9EQSPw8x8w8wWjSnFlWpXWFYw6EcgiFOrC84UnI7r3hSE88gaS8uk4E4OFvN2a4ax&#10;tjf+oWviMxEg7GJUkHtfxVK6NCeDrm8r4uD929qgD7LOpK7xFuCmlMMo+pQGCw4LOVa0yik9Jxej&#10;4OzYfG1+sTgcJ3906OJ+U+6cUp2PZvkNwlPj3+FXe6sVDMejETzfhCc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RcX7xQAAAN0AAAAPAAAAAAAAAAAAAAAAAJgCAABkcnMv&#10;ZG93bnJldi54bWxQSwUGAAAAAAQABAD1AAAAigMAAAAA&#10;" path="m13485,24764r-6707,477l954,20191,477,13485,,6778,5049,954,11756,477,18463,r5823,5049l24764,11756r477,6707l20191,24286r-6706,478e" filled="f" strokeweight=".08197mm">
                  <v:path arrowok="t"/>
                </v:shape>
                <v:shape id="Graphic 543" o:spid="_x0000_s1567" style="position:absolute;left:21084;top:38155;width:7613;height:13;visibility:visible;mso-wrap-style:square;v-text-anchor:top" coordsize="7613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EuW8cA&#10;AADdAAAADwAAAGRycy9kb3ducmV2LnhtbESPT2sCMRTE7wW/Q3iCl6JZRVvZGsU/SBW8VKXQ22Pz&#10;ml3dvCyb6G6/fVMQehxm5jfMbNHaUtyp9oVjBcNBAoI4c7pgo+B82vanIHxA1lg6JgU/5GEx7zzN&#10;MNWu4Q+6H4MREcI+RQV5CFUqpc9ysugHriKO3rerLYYoayN1jU2E21KOkuRFWiw4LuRY0Tqn7Hq8&#10;WQVUPb+/bsz29tkclrTaf2Xmog9K9brt8g1EoDb8hx/tnVYwmown8PcmPg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pRLlvHAAAA3QAAAA8AAAAAAAAAAAAAAAAAmAIAAGRy&#10;cy9kb3ducmV2LnhtbFBLBQYAAAAABAAEAPUAAACMAwAAAAA=&#10;" path="m,l761154,e" filled="f" strokeweight=".08194mm">
                  <v:stroke dashstyle="longDash"/>
                  <v:path arrowok="t"/>
                </v:shape>
                <v:shape id="Graphic 544" o:spid="_x0000_s1568" style="position:absolute;left:21312;top:38034;width:32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lz7sQA&#10;AADdAAAADwAAAGRycy9kb3ducmV2LnhtbESPQWsCMRSE70L/Q3gFb5pVVOpqlFYQFKFSFc+Pzevu&#10;1s3LksR1/femIHgcZuYbZr5sTSUacr60rGDQT0AQZ1aXnCs4Hde9DxA+IGusLJOCO3lYLt46c0y1&#10;vfEPNYeQiwhhn6KCIoQ6ldJnBRn0fVsTR+/XOoMhSpdL7fAW4aaSwySZSIMlx4UCa1oVlF0OV6Ng&#10;Pd3+ucEepxf5Ve6+z2ybzdUq1X1vP2cgArXhFX62N1rBcDyawP+b+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Zc+7EAAAA3QAAAA8AAAAAAAAAAAAAAAAAmAIAAGRycy9k&#10;b3ducmV2LnhtbFBLBQYAAAAABAAEAPUAAACJAwAAAAA=&#10;" path="m2950,r,24339l,24339,,,2950,xe" fillcolor="black" stroked="f">
                  <v:path arrowok="t"/>
                </v:shape>
                <v:shape id="Graphic 545" o:spid="_x0000_s1569" style="position:absolute;left:28487;top:38032;width:216;height:248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IwOscA&#10;AADdAAAADwAAAGRycy9kb3ducmV2LnhtbESPT0vDQBTE74LfYXmCN7sxxERit8E/FCo9GaXU2yP7&#10;TILZt2F306bf3hUKPQ4z8xtmWc1mEAdyvres4H6RgCBurO65VfD1ub57BOEDssbBMik4kYdqdX21&#10;xFLbI3/QoQ6tiBD2JSroQhhLKX3TkUG/sCNx9H6sMxiidK3UDo8RbgaZJkkuDfYcFzoc6bWj5ree&#10;jIKQ19tvvytckZ7y+aXN9u9vU6bU7c38/AQi0Bwu4XN7oxWkD1kB/2/iE5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8SMDrHAAAA3QAAAA8AAAAAAAAAAAAAAAAAmAIAAGRy&#10;cy9kb3ducmV2LnhtbFBLBQYAAAAABAAEAPUAAACMAwAAAAA=&#10;" path="m10217,6269l,12169r21073,l,12169,21073,24339,,12169,10217,6269em10217,6269l21073,,10217,6269e" filled="f" strokeweight=".08194mm">
                  <v:path arrowok="t"/>
                </v:shape>
                <v:shape id="Graphic 546" o:spid="_x0000_s1570" style="position:absolute;left:28243;top:38032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aLNcAA&#10;AADdAAAADwAAAGRycy9kb3ducmV2LnhtbERPzWrCQBC+F/oOyxR6qxuDFkldRQpCPBp9gEl2mg1m&#10;Z0N2NOnbdw8Fjx/f/3Y/+149aIxdYAPLRQaKuAm249bA9XL82ICKgmyxD0wGfinCfvf6ssXChonP&#10;9KikVSmEY4EGnMhQaB0bRx7jIgzEifsJo0dJcGy1HXFK4b7XeZZ9ao8dpwaHA307am7V3RuopMwO&#10;0/14CY0vnZxO9Sr3tTHvb/PhC5TQLE/xv7u0BvL1Ks1Nb9IT0L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ZaLNcAAAADdAAAADwAAAAAAAAAAAAAAAACYAgAAZHJzL2Rvd25y&#10;ZXYueG1sUEsFBgAAAAAEAAQA9QAAAIUDAAAAAA==&#10;" path="m,6269l,5448,5448,,18890,r5449,5448l24339,6269,,6269xem,18890l,6269r24339,l24339,18890r-5449,5449l5448,24339,,18890xe" stroked="f">
                  <v:path arrowok="t"/>
                </v:shape>
                <v:shape id="Graphic 547" o:spid="_x0000_s1571" style="position:absolute;left:28243;top:38032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9SR8IA&#10;AADdAAAADwAAAGRycy9kb3ducmV2LnhtbESPT6vCMBDE7w/8DmEFb8/UoqLVKPIegh79d/C2NGtb&#10;bDaliW399kYQPA6z85ud5bozpWiodoVlBaNhBII4tbrgTMH5tP2dgXAeWWNpmRQ8ycF61ftZYqJt&#10;ywdqjj4TAcIuQQW591UipUtzMuiGtiIO3s3WBn2QdSZ1jW2Am1LGUTSVBgsODTlW9JdTej8+THjj&#10;emlG/5ddm8pHt28qGd8NGaUG/W6zAOGp89/jT3qnFcST8RzeawIC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z1JHwgAAAN0AAAAPAAAAAAAAAAAAAAAAAJgCAABkcnMvZG93&#10;bnJldi54bWxQSwUGAAAAAAQABAD1AAAAhwMAAAAA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548" o:spid="_x0000_s1572" style="position:absolute;left:6713;top:30085;width:23666;height:32;visibility:visible;mso-wrap-style:square;v-text-anchor:top" coordsize="236664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AjOsEA&#10;AADdAAAADwAAAGRycy9kb3ducmV2LnhtbERPz2vCMBS+C/4P4Q1203SKY3RGEVHwONMednxrnk2x&#10;ealNtN1/vxyEHT++3+vt6FrxoD40nhW8zTMQxJU3DdcKyuI4+wARIrLB1jMp+KUA2810ssbc+IHP&#10;9NCxFimEQ44KbIxdLmWoLDkMc98RJ+7ie4cxwb6WpschhbtWLrLsXTpsODVY7Ghvqbrqu1Owu7XD&#10;V+HLb30Yi4NZWr3kH63U68u4+wQRaYz/4qf7ZBQsVqu0P71JT0B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AIzrBAAAA3QAAAA8AAAAAAAAAAAAAAAAAmAIAAGRycy9kb3du&#10;cmV2LnhtbFBLBQYAAAAABAAEAPUAAACGAwAAAAA=&#10;" path="m2366068,2950l,2950,,,2366068,r,2950xe" fillcolor="black" stroked="f">
                  <v:path arrowok="t"/>
                </v:shape>
                <v:shape id="Graphic 549" o:spid="_x0000_s1573" style="position:absolute;left:6942;top:29979;width:31;height:247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l9R8QA&#10;AADdAAAADwAAAGRycy9kb3ducmV2LnhtbESPQWvCQBSE70L/w/IK3nQTQdHUVVpBsAiKaen5kX1N&#10;UrNvw+4a03/vCoLHYWa+YZbr3jSiI+drywrScQKCuLC65lLB99d2NAfhA7LGxjIp+CcP69XLYImZ&#10;tlc+UZeHUkQI+wwVVCG0mZS+qMigH9uWOHq/1hkMUbpSaofXCDeNnCTJTBqsOS5U2NKmouKcX4yC&#10;7eLzz6VHXJzlR70//LDtdher1PC1f38DEagPz/CjvdMKJtNpCvc38Qn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pfUfEAAAA3QAAAA8AAAAAAAAAAAAAAAAAmAIAAGRycy9k&#10;b3ducmV2LnhtbFBLBQYAAAAABAAEAPUAAACJAwAAAAA=&#10;" path="m2950,r,24339l,24339,,,2950,xe" fillcolor="black" stroked="f">
                  <v:path arrowok="t"/>
                </v:shape>
                <v:shape id="Graphic 550" o:spid="_x0000_s1574" style="position:absolute;left:30169;top:29973;width:215;height:248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wFf8YA&#10;AADdAAAADwAAAGRycy9kb3ducmV2LnhtbESPQWvCQBSE7wX/w/KE3urGoFGiq2hLoaWnRhG9PbLP&#10;JJh9G3ZXjf++Wyj0OMzMN8xy3ZtW3Mj5xrKC8SgBQVxa3XClYL97f5mD8AFZY2uZFDzIw3o1eFpi&#10;ru2dv+lWhEpECPscFdQhdLmUvqzJoB/Zjjh6Z+sMhihdJbXDe4SbVqZJkkmDDceFGjt6ram8FFej&#10;IGTF18kfZm6WPrJ+W02On2/XiVLPw36zABGoD//hv/aHVpBOpyn8volP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rwFf8YAAADdAAAADwAAAAAAAAAAAAAAAACYAgAAZHJz&#10;L2Rvd25yZXYueG1sUEsFBgAAAAAEAAQA9QAAAIsDAAAAAA==&#10;" path="m15325,21020l,12169,21073,,,12169r21073,l,12169r15325,8851em15325,21020r5748,3319l15325,21020e" filled="f" strokeweight=".08194mm">
                  <v:path arrowok="t"/>
                </v:shape>
                <v:shape id="Graphic 551" o:spid="_x0000_s1575" style="position:absolute;left:29925;top:29973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uPmcMA&#10;AADdAAAADwAAAGRycy9kb3ducmV2LnhtbESPUWvCQBCE3wv9D8cWfKsXYxVJPUUKQnxs9AesuW0u&#10;mNsLudWk/75XKPRxmJlvmO1+8p160BDbwAYW8wwUcR1sy42By/n4ugEVBdliF5gMfFOE/e75aYuF&#10;DSN/0qOSRiUIxwINOJG+0DrWjjzGeeiJk/cVBo+S5NBoO+CY4L7TeZattceW04LDnj4c1bfq7g1U&#10;UmaH8X48h9qXTk6n61vur8bMXqbDOyihSf7Df+3SGshXqyX8vklPQO9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uPmcMAAADdAAAADwAAAAAAAAAAAAAAAACYAgAAZHJzL2Rv&#10;d25yZXYueG1sUEsFBgAAAAAEAAQA9QAAAIgDAAAAAA==&#10;" path="m,18890l,5448,5448,,18890,r5449,5448l24339,18890r-2130,2130l2129,21020,,18890xem2129,21020r20080,l18890,24339r-13442,l2129,21020xe" stroked="f">
                  <v:path arrowok="t"/>
                </v:shape>
                <v:shape id="Graphic 552" o:spid="_x0000_s1576" style="position:absolute;left:29925;top:29973;width:248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drBMQA&#10;AADdAAAADwAAAGRycy9kb3ducmV2LnhtbESPT2vCQBDF7wW/wzKCt7pJ0FKiaxBFiMfaevA2ZMck&#10;mJ0N2c0fv71bKPT4ePN+b942m0wjBupcbVlBvIxAEBdW11wq+Pk+vX+CcB5ZY2OZFDzJQbabvW0x&#10;1XbkLxouvhQBwi5FBZX3bSqlKyoy6Ja2JQ7e3XYGfZBdKXWHY4CbRiZR9CEN1hwaKmzpUFHxuPQm&#10;vHG7DvHxmo+F7Kfz0MrkYcgotZhP+w0IT5P/P/5L51pBsl6v4HdNQID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XawTEAAAA3QAAAA8AAAAAAAAAAAAAAAAAmAIAAGRycy9k&#10;b3ducmV2LnhtbFBLBQYAAAAABAAEAPUAAACJAwAAAAA=&#10;" path="m2129,21020l,18890,,12169,,5448,5448,r6721,l18890,r5449,5448l24339,12169r,6721l22209,21020em22209,21020r-3319,3319l12169,24339r-6721,l2129,21020e" filled="f" strokeweight=".08194mm">
                  <v:path arrowok="t"/>
                </v:shape>
                <v:shape id="Graphic 553" o:spid="_x0000_s1577" style="position:absolute;left:5946;top:37388;width:8471;height:13;visibility:visible;mso-wrap-style:square;v-text-anchor:top" coordsize="8470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3KLMYA&#10;AADdAAAADwAAAGRycy9kb3ducmV2LnhtbESPT2vCQBTE70K/w/IEb7rRkiKpq/QPFW8SFezxkX3N&#10;ps2+Ddk1Rj+9KxQ8DjPzG2ax6m0tOmp95VjBdJKAIC6crrhUcNh/jecgfEDWWDsmBRfysFo+DRaY&#10;aXfmnLpdKEWEsM9QgQmhyaT0hSGLfuIa4uj9uNZiiLItpW7xHOG2lrMkeZEWK44LBhv6MFT87U5W&#10;wfHIn/tr975dp6dtY57zTf5rv5UaDfu3VxCB+vAI/7c3WsEsTVO4v4lP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3KLMYAAADdAAAADwAAAAAAAAAAAAAAAACYAgAAZHJz&#10;L2Rvd25yZXYueG1sUEsFBgAAAAAEAAQA9QAAAIsDAAAAAA==&#10;" path="m,l846710,e" filled="f" strokeweight=".08194mm">
                  <v:stroke dashstyle="longDash"/>
                  <v:path arrowok="t"/>
                </v:shape>
                <v:shape id="Graphic 554" o:spid="_x0000_s1578" style="position:absolute;left:6174;top:37267;width:32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DlM8QA&#10;AADdAAAADwAAAGRycy9kb3ducmV2LnhtbESPQYvCMBSE78L+h/AWvGmqoGg1yu6CoAiKuuz50Tzb&#10;rs1LSWKt/94IgsdhZr5h5svWVKIh50vLCgb9BARxZnXJuYLf06o3AeEDssbKMim4k4fl4qMzx1Tb&#10;Gx+oOYZcRAj7FBUUIdSplD4ryKDv25o4emfrDIYoXS61w1uEm0oOk2QsDZYcFwqs6aeg7HK8GgWr&#10;6ebfDfY4vcjvcrv7Y9usr1ap7mf7NQMRqA3v8Ku91gqGo9EYnm/iE5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A5TPEAAAA3QAAAA8AAAAAAAAAAAAAAAAAmAIAAGRycy9k&#10;b3ducmV2LnhtbFBLBQYAAAAABAAEAPUAAACJAwAAAAA=&#10;" path="m2950,r,24339l,24339,,,2950,xe" fillcolor="black" stroked="f">
                  <v:path arrowok="t"/>
                </v:shape>
                <v:shape id="Graphic 555" o:spid="_x0000_s1579" style="position:absolute;left:14205;top:37265;width:215;height:247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um58YA&#10;AADdAAAADwAAAGRycy9kb3ducmV2LnhtbESPT2vCQBTE7wW/w/KE3uqmQRNJXaV/KFR6Moro7ZF9&#10;TUKzb8PuqvHbd4WCx2FmfsMsVoPpxJmcby0reJ4kIIgrq1uuFey2n09zED4ga+wsk4IreVgtRw8L&#10;LLS98IbOZahFhLAvUEETQl9I6auGDPqJ7Ymj92OdwRClq6V2eIlw08k0STJpsOW40GBP7w1Vv+XJ&#10;KAhZ+X30+9zl6TUb3urpYf1xmir1OB5eX0AEGsI9/N/+0grS2SyH25v4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um58YAAADdAAAADwAAAAAAAAAAAAAAAACYAgAAZHJz&#10;L2Rvd25yZXYueG1sUEsFBgAAAAAEAAQA9QAAAIsDAAAAAA==&#10;" path="m10217,6268l,12169r21073,l,12169,21073,24339,,12169,10217,6268em10217,6268l21073,,10217,6268e" filled="f" strokeweight=".08194mm">
                  <v:path arrowok="t"/>
                </v:shape>
                <v:shape id="Graphic 556" o:spid="_x0000_s1580" style="position:absolute;left:13961;top:37265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8d6MAA&#10;AADdAAAADwAAAGRycy9kb3ducmV2LnhtbERPzWrCQBC+C32HZQq96aZBRVJXkYIQj40+wCQ7zYZm&#10;Z0N2NOnbu4dCjx/f//44+149aIxdYAPvqwwUcRNsx62B2/W83IGKgmyxD0wGfinC8fCy2GNhw8Rf&#10;9KikVSmEY4EGnMhQaB0bRx7jKgzEifsOo0dJcGy1HXFK4b7XeZZttceOU4PDgT4dNT/V3RuopMxO&#10;0/18DY0vnVwu9Tr3tTFvr/PpA5TQLP/iP3dpDeSbTZqb3qQnoA9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E8d6MAAAADdAAAADwAAAAAAAAAAAAAAAACYAgAAZHJzL2Rvd25y&#10;ZXYueG1sUEsFBgAAAAAEAAQA9QAAAIUDAAAAAA==&#10;" path="m,6268l,5448,5448,,18890,r5449,5448l24339,6268,,6268xem,18890l,6268r24339,l24339,18890r-5449,5449l5448,24339,,18890xe" stroked="f">
                  <v:path arrowok="t"/>
                </v:shape>
                <v:shape id="Graphic 557" o:spid="_x0000_s1581" style="position:absolute;left:13961;top:37265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bEmsQA&#10;AADdAAAADwAAAGRycy9kb3ducmV2LnhtbESPQWuDQBCF74H+h2UKucU1QkprXENJCNhjbXPIbXCn&#10;Krqz4m7U/vtuIZDj48373rzssJheTDS61rKCbRSDIK6sbrlW8P113ryCcB5ZY2+ZFPySg0P+tMow&#10;1XbmT5pKX4sAYZeigsb7IZXSVQ0ZdJEdiIP3Y0eDPsixlnrEOcBNL5M4fpEGWw4NDQ50bKjqypsJ&#10;b1wv0/Z0KeZK3paPaZBJZ8gotX5e3vcgPC3+cXxPF1pBstu9wf+agAC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WxJrEAAAA3QAAAA8AAAAAAAAAAAAAAAAAmAIAAGRycy9k&#10;b3ducmV2LnhtbFBLBQYAAAAABAAEAPUAAACJAwAAAAA=&#10;" path="m24339,6268r,5901l24339,18890r-5449,5449l12169,24339r-6721,l,18890,,12169,,6268em,6268l,5448,5448,r6721,l18890,r5449,5448l24339,6268e" filled="f" strokeweight=".08194mm">
                  <v:path arrowok="t"/>
                </v:shape>
                <v:shape id="Graphic 558" o:spid="_x0000_s1582" style="position:absolute;left:5739;top:14431;width:8293;height:12;visibility:visible;mso-wrap-style:square;v-text-anchor:top" coordsize="8293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S6F8AA&#10;AADdAAAADwAAAGRycy9kb3ducmV2LnhtbERPTWsCMRC9F/ofwhS81WxXlLIaxRYKhZ507X3YjLuL&#10;m8mSjJr6682h4PHxvleb5AZ1oRB7zwbepgUo4sbbnlsDh/rr9R1UFGSLg2cy8EcRNuvnpxVW1l95&#10;R5e9tCqHcKzQQCcyVlrHpiOHcepH4swdfXAoGYZW24DXHO4GXRbFQjvsOTd0ONJnR81pf3YGrK5D&#10;/TG/lelHfkc532a6TjNjJi9puwQllOQh/nd/WwPlfJH35zf5Ce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vS6F8AAAADdAAAADwAAAAAAAAAAAAAAAACYAgAAZHJzL2Rvd25y&#10;ZXYueG1sUEsFBgAAAAAEAAQA9QAAAIUDAAAAAA==&#10;" path="m,l829009,e" filled="f" strokeweight=".08194mm">
                  <v:stroke dashstyle="longDash"/>
                  <v:path arrowok="t"/>
                </v:shape>
                <v:shape id="Graphic 559" o:spid="_x0000_s1583" style="position:absolute;left:5968;top:14310;width:32;height:247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W3+sUA&#10;AADdAAAADwAAAGRycy9kb3ducmV2LnhtbESPQWvCQBSE7wX/w/IEb3UToVJTN0ELgiK0VKXnR/Y1&#10;Sc2+DbtrjP++Kwg9DjPzDbMsBtOKnpxvLCtIpwkI4tLqhisFp+Pm+RWED8gaW8uk4EYeinz0tMRM&#10;2yt/UX8IlYgQ9hkqqEPoMil9WZNBP7UdcfR+rDMYonSV1A6vEW5aOUuSuTTYcFyosaP3msrz4WIU&#10;bBa7X5d+4uIs183+45ttv71YpSbjYfUGItAQ/sOP9lYrmL3MU7i/iU9A5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bf6xQAAAN0AAAAPAAAAAAAAAAAAAAAAAJgCAABkcnMv&#10;ZG93bnJldi54bWxQSwUGAAAAAAQABAD1AAAAigMAAAAA&#10;" path="m2950,r,24339l,24339,,,2950,xe" fillcolor="black" stroked="f">
                  <v:path arrowok="t"/>
                </v:shape>
                <v:shape id="Graphic 560" o:spid="_x0000_s1584" style="position:absolute;left:13821;top:14307;width:216;height:248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DPwsYA&#10;AADdAAAADwAAAGRycy9kb3ducmV2LnhtbESPQWvCQBSE7wX/w/KE3urGYKNEV7EthUpPTUX09sg+&#10;k2D2bdhdNf77rlDwOMzMN8xi1ZtWXMj5xrKC8SgBQVxa3XClYPv7+TID4QOyxtYyKbiRh9Vy8LTA&#10;XNsr/9ClCJWIEPY5KqhD6HIpfVmTQT+yHXH0jtYZDFG6SmqH1wg3rUyTJJMGG44LNXb0XlN5Ks5G&#10;QciK74PfTd00vWX9WzXZbz7OE6Weh/16DiJQHx7h//aXVpC+Zinc38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DPwsYAAADdAAAADwAAAAAAAAAAAAAAAACYAgAAZHJz&#10;L2Rvd25yZXYueG1sUEsFBgAAAAAEAAQA9QAAAIsDAAAAAA==&#10;" path="m10217,6269l,12169r21073,l,12169,21073,24339,,12169,10217,6269em10217,6269l21073,,10217,6269e" filled="f" strokeweight=".08194mm">
                  <v:path arrowok="t"/>
                </v:shape>
                <v:shape id="Graphic 561" o:spid="_x0000_s1585" style="position:absolute;left:13578;top:14307;width:247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dFJMMA&#10;AADdAAAADwAAAGRycy9kb3ducmV2LnhtbESPUWvCQBCE3wv9D8cWfKuXpq1I9BQpCPGx0R+w5tZc&#10;MLcXcqtJ/71XKPRxmJlvmPV28p260xDbwAbe5hko4jrYlhsDp+P+dQkqCrLFLjAZ+KEI283z0xoL&#10;G0b+pnsljUoQjgUacCJ9oXWsHXmM89ATJ+8SBo+S5NBoO+CY4L7TeZYttMeW04LDnr4c1dfq5g1U&#10;Uma78bY/htqXTg6H80fuz8bMXqbdCpTQJP/hv3ZpDeSfi3f4fZOegN4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dFJMMAAADdAAAADwAAAAAAAAAAAAAAAACYAgAAZHJzL2Rv&#10;d25yZXYueG1sUEsFBgAAAAAEAAQA9QAAAIgDAAAAAA==&#10;" path="m,6269l,5448,5448,,18890,r5449,5448l24339,6269,,6269xem,18890l,6269r24339,l24339,18890r-5449,5449l5448,24339,,18890xe" stroked="f">
                  <v:path arrowok="t"/>
                </v:shape>
                <v:shape id="Graphic 562" o:spid="_x0000_s1586" style="position:absolute;left:13578;top:14307;width:247;height:248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uhucQA&#10;AADdAAAADwAAAGRycy9kb3ducmV2LnhtbESPQWvCQBCF7wX/wzKCt2ZjsKHErCKKoMem9eBtyI5J&#10;MDsbsmsS/71bKPT4ePO+Ny/fTqYVA/WusaxgGcUgiEurG64U/Hwf3z9BOI+ssbVMCp7kYLuZveWY&#10;aTvyFw2Fr0SAsMtQQe19l0npypoMush2xMG72d6gD7KvpO5xDHDTyiSOU2mw4dBQY0f7msp78TDh&#10;jetlWB4up7GUj+k8dDK5GzJKLebTbg3C0+T/j//SJ60g+UhX8LsmIEB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7obnEAAAA3QAAAA8AAAAAAAAAAAAAAAAAmAIAAGRycy9k&#10;b3ducmV2LnhtbFBLBQYAAAAABAAEAPUAAACJAwAAAAA=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563" o:spid="_x0000_s1587" style="position:absolute;left:21143;top:28005;width:9442;height:831;visibility:visible;mso-wrap-style:square;v-text-anchor:top" coordsize="944244,83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WaysUA&#10;AADdAAAADwAAAGRycy9kb3ducmV2LnhtbESPT4vCMBTE78J+h/CEvYim6z+kGqUsyIo367Lg7dE8&#10;m2LzUpqsdvfTG0HwOMzMb5jVprO1uFLrK8cKPkYJCOLC6YpLBd/H7XABwgdkjbVjUvBHHjbrt94K&#10;U+1ufKBrHkoRIexTVGBCaFIpfWHIoh+5hjh6Z9daDFG2pdQt3iLc1nKcJHNpseK4YLChT0PFJf+1&#10;Cmy+NWb6fzL01ZyzHxMm2WDPSr33u2wJIlAXXuFne6cVjGfzGTzexCc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VZrKxQAAAN0AAAAPAAAAAAAAAAAAAAAAAJgCAABkcnMv&#10;ZG93bnJldi54bWxQSwUGAAAAAAQABAD1AAAAigMAAAAA&#10;" path="m,l842917,73755em842917,73755r101150,8850e" filled="f" strokeweight=".08194mm">
                  <v:path arrowok="t"/>
                </v:shape>
                <v:shape id="Graphic 564" o:spid="_x0000_s1588" style="position:absolute;left:21361;top:27904;width:50;height:247;visibility:visible;mso-wrap-style:square;v-text-anchor:top" coordsize="508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oEocYA&#10;AADdAAAADwAAAGRycy9kb3ducmV2LnhtbESPQWvCQBSE74L/YXlCb7ox0mCjq4ggFKSUagWPj+xr&#10;kpp9G3dXjf76bqHQ4zAz3zDzZWcacSXna8sKxqMEBHFhdc2lgs/9ZjgF4QOyxsYyKbiTh+Wi35tj&#10;ru2NP+i6C6WIEPY5KqhCaHMpfVGRQT+yLXH0vqwzGKJ0pdQObxFuGpkmSSYN1hwXKmxpXVFx2l2M&#10;AvPizm8TPXk/bw+b6cHKR3r83iv1NOhWMxCBuvAf/mu/agXpc5bB75v4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1oEocYAAADdAAAADwAAAAAAAAAAAAAAAACYAgAAZHJz&#10;L2Rvd25yZXYueG1sUEsFBgAAAAAEAAQA9QAAAIsDAAAAAA==&#10;" path="m5066,257l2940,24513,,24255,2126,,5066,257xe" fillcolor="black" stroked="f">
                  <v:path arrowok="t"/>
                </v:shape>
                <v:shape id="Graphic 565" o:spid="_x0000_s1589" style="position:absolute;left:30373;top:28711;width:222;height:248;visibility:visible;mso-wrap-style:square;v-text-anchor:top" coordsize="2222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wvfsgA&#10;AADdAAAADwAAAGRycy9kb3ducmV2LnhtbESPS2/CMBCE75X4D9Yi9VYckHgoYFCgreDCgUdLua3i&#10;bRIRryPbhfTf40pIPY5m5hvNbNGaWlzJ+cqygn4vAUGcW11xoeB4eH+ZgPABWWNtmRT8kofFvPM0&#10;w1TbG+/oug+FiBD2KSooQ2hSKX1ekkHfsw1x9L6tMxiidIXUDm8Rbmo5SJKRNFhxXCixoVVJ+WX/&#10;YxSc158fw+3uS5+rzWm9zFz2+nYolHruttkURKA2/Icf7Y1WMBiOxvD3Jj4BOb8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TC9+yAAAAN0AAAAPAAAAAAAAAAAAAAAAAJgCAABk&#10;cnMvZG93bnJldi54bWxQSwUGAAAAAAQABAD1AAAAjQMAAAAA&#10;" path="m15136,3229l22063,,15136,3229em15136,3229l,10286r21000,1841l,10286,19937,24255,,10286,15136,3229e" filled="f" strokeweight=".08197mm">
                  <v:path arrowok="t"/>
                </v:shape>
                <v:shape id="Graphic 566" o:spid="_x0000_s1590" style="position:absolute;left:30125;top:28676;width:260;height:260;visibility:visible;mso-wrap-style:square;v-text-anchor:top" coordsize="26034,26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qfssQA&#10;AADdAAAADwAAAGRycy9kb3ducmV2LnhtbERPy2rCQBTdF/yH4QpuSp1UrJXoKFIRH6Cgtq6vmWsS&#10;zNwJmTHGv3cWBZeH8x5PG1OImiqXW1bw2Y1AECdW55wq+D0uPoYgnEfWWFgmBQ9yMJ203sYYa3vn&#10;PdUHn4oQwi5GBZn3ZSylSzIy6Lq2JA7cxVYGfYBVKnWF9xBuCtmLooE0mHNoyLCkn4yS6+FmFNR/&#10;9eJ97U4re97K3fy6+V7m/bNSnXYzG4Hw1PiX+N+90gp6X4MwN7wJT0BO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qn7LEAAAA3QAAAA8AAAAAAAAAAAAAAAAAmAIAAGRycy9k&#10;b3ducmV2LnhtbFBLBQYAAAAABAAEAPUAAACJAwAAAAA=&#10;" path="m,18349l1019,6721r24110,l25430,7080,24255,20476r-5906,4954l4953,24255,,18349xem1019,6721l1174,4953,7080,,20476,1174r4653,5547l1019,6721xe" stroked="f">
                  <v:path arrowok="t"/>
                </v:shape>
                <v:shape id="Graphic 567" o:spid="_x0000_s1591" style="position:absolute;left:30125;top:28676;width:260;height:260;visibility:visible;mso-wrap-style:square;v-text-anchor:top" coordsize="26034,26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b5P8YA&#10;AADdAAAADwAAAGRycy9kb3ducmV2LnhtbESPT2sCMRTE74V+h/AK3mpWUdHVKFIoVASpfw4eH5vn&#10;7urmJSSprn76plDwOMzMb5jZojWNuJIPtWUFvW4GgriwuuZSwWH/+T4GESKyxsYyKbhTgMX89WWG&#10;ubY33tJ1F0uRIBxyVFDF6HIpQ1GRwdC1jjh5J+sNxiR9KbXHW4KbRvazbCQN1pwWKnT0UVFx2f0Y&#10;BeN2sDqu/WbgNt9x/TCnx9Idz0p13trlFESkNj7D/+0vraA/HE3g7016An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ib5P8YAAADdAAAADwAAAAAAAAAAAAAAAACYAgAAZHJz&#10;L2Rvd25yZXYueG1sUEsFBgAAAAAEAAQA9QAAAIsDAAAAAA==&#10;" path="m1019,6721l1174,4953,7080,r6698,587l20476,1174r4653,5547em25129,6721r301,359l24842,13778r-587,6698l18349,25430r-6698,-588l4953,24255,,18349,587,11651,1019,6721e" filled="f" strokeweight=".08197mm">
                  <v:path arrowok="t"/>
                </v:shape>
                <v:shape id="Graphic 568" o:spid="_x0000_s1592" style="position:absolute;left:6949;top:9916;width:7525;height:13;visibility:visible;mso-wrap-style:square;v-text-anchor:top" coordsize="7524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Nv4cQA&#10;AADdAAAADwAAAGRycy9kb3ducmV2LnhtbERPy4rCMBTdC/5DuMJsZExVtNIxig4juhDH18LlpbnT&#10;Fpub0mS0/r1ZCC4P5z2dN6YUN6pdYVlBvxeBIE6tLjhTcD6tPicgnEfWWFomBQ9yMJ+1W1NMtL3z&#10;gW5Hn4kQwi5BBbn3VSKlS3My6Hq2Ig7cn60N+gDrTOoa7yHclHIQRWNpsODQkGNF3zml1+O/UbDf&#10;2/XF/MRx/2J38XIx3K67v6lSH51m8QXCU+Pf4pd7oxUMRnHYH96EJy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jb+HEAAAA3QAAAA8AAAAAAAAAAAAAAAAAmAIAAGRycy9k&#10;b3ducmV2LnhtbFBLBQYAAAAABAAEAPUAAACJAwAAAAA=&#10;" path="m,l752303,e" filled="f" strokeweight=".08194mm">
                  <v:stroke dashstyle="longDash"/>
                  <v:path arrowok="t"/>
                </v:shape>
                <v:shape id="Graphic 569" o:spid="_x0000_s1593" style="position:absolute;left:7178;top:9795;width:31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whJ8UA&#10;AADdAAAADwAAAGRycy9kb3ducmV2LnhtbESPQWvCQBSE7wX/w/KE3nQToa2mrqKCYBEqaun5kX1N&#10;otm3YXeN8d+7gtDjMDPfMNN5Z2rRkvOVZQXpMAFBnFtdcaHg57gejEH4gKyxtkwKbuRhPuu9TDHT&#10;9sp7ag+hEBHCPkMFZQhNJqXPSzLoh7Yhjt6fdQZDlK6Q2uE1wk0tR0nyLg1WHBdKbGhVUn4+XIyC&#10;9eTr5NIdTs5yWW2/f9m2m4tV6rXfLT5BBOrCf/jZ3mgFo7ePFB5v4hO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nCEnxQAAAN0AAAAPAAAAAAAAAAAAAAAAAJgCAABkcnMv&#10;ZG93bnJldi54bWxQSwUGAAAAAAQABAD1AAAAigMAAAAA&#10;" path="m2950,r,24339l,24339,,,2950,xe" fillcolor="black" stroked="f">
                  <v:path arrowok="t"/>
                </v:shape>
                <v:shape id="Graphic 570" o:spid="_x0000_s1594" style="position:absolute;left:14264;top:9793;width:215;height:247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lZH8YA&#10;AADdAAAADwAAAGRycy9kb3ducmV2LnhtbESPT2vCQBTE70K/w/IKvemmQZOSukr/UKh4MpbS3h7Z&#10;ZxLMvg27q8Zv7wqCx2FmfsPMl4PpxJGcby0reJ4kIIgrq1uuFfxsv8YvIHxA1thZJgVn8rBcPIzm&#10;WGh74g0dy1CLCGFfoIImhL6Q0lcNGfQT2xNHb2edwRClq6V2eIpw08k0STJpsOW40GBPHw1V+/Jg&#10;FISsXP/739zl6Tkb3uvp3+rzMFXq6XF4ewURaAj38K39rRWkszyF65v4BOTi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lZH8YAAADdAAAADwAAAAAAAAAAAAAAAACYAgAAZHJz&#10;L2Rvd25yZXYueG1sUEsFBgAAAAAEAAQA9QAAAIsDAAAAAA==&#10;" path="m10217,6269l,12169r21073,l,12169,21073,24339,,12169,10217,6269em10217,6269l21073,,10217,6269e" filled="f" strokeweight=".08194mm">
                  <v:path arrowok="t"/>
                </v:shape>
                <v:shape id="Graphic 571" o:spid="_x0000_s1595" style="position:absolute;left:14020;top:9793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7T+cMA&#10;AADdAAAADwAAAGRycy9kb3ducmV2LnhtbESPUWvCQBCE3wv+h2MLfauXplVL6ikiCPHR6A9Yc9tc&#10;aG4v5FaT/vteodDHYWa+YdbbyXfqTkNsAxt4mWegiOtgW24MXM6H53dQUZAtdoHJwDdF2G5mD2ss&#10;bBj5RPdKGpUgHAs04ET6QutYO/IY56EnTt5nGDxKkkOj7YBjgvtO51m21B5bTgsOe9o7qr+qmzdQ&#10;SZntxtvhHGpfOjker2+5vxrz9DjtPkAJTfIf/muX1kC+WL3C75v0BP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7T+cMAAADdAAAADwAAAAAAAAAAAAAAAACYAgAAZHJzL2Rv&#10;d25yZXYueG1sUEsFBgAAAAAEAAQA9QAAAIgDAAAAAA==&#10;" path="m,6269l,5448,5448,,18890,r5449,5448l24339,6269,,6269xem,18890l,6269r24339,l24339,18890r-5449,5449l5448,24339,,18890xe" stroked="f">
                  <v:path arrowok="t"/>
                </v:shape>
                <v:shape id="Graphic 572" o:spid="_x0000_s1596" style="position:absolute;left:14020;top:9793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I3ZMIA&#10;AADdAAAADwAAAGRycy9kb3ducmV2LnhtbESPS4vCQBCE7wv+h6EFb+vE4IvoKLKLoEdfB29Npk2C&#10;mZ6QGZP47x1B8FhU11ddy3VnStFQ7QrLCkbDCARxanXBmYLzafs7B+E8ssbSMil4koP1qvezxETb&#10;lg/UHH0mAoRdggpy76tESpfmZNANbUUcvJutDfog60zqGtsAN6WMo2gqDRYcGnKs6C+n9H58mPDG&#10;9dKM/i+7NpWPbt9UMr4bMkoN+t1mAcJT57/Hn/ROK4gnszG81wQE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ojdkwgAAAN0AAAAPAAAAAAAAAAAAAAAAAJgCAABkcnMvZG93&#10;bnJldi54bWxQSwUGAAAAAAQABAD1AAAAhwMAAAAA&#10;" path="m24339,6269r,5900l24339,18890r-5449,5449l12169,24339r-6721,l,18890,,12169,,6269em,6269l,5448,5448,r6721,l18890,r5449,5448l24339,6269e" filled="f" strokeweight=".08194mm">
                  <v:path arrowok="t"/>
                </v:shape>
                <v:shape id="Graphic 573" o:spid="_x0000_s1597" style="position:absolute;left:5828;top:7673;width:8648;height:13;visibility:visible;mso-wrap-style:square;v-text-anchor:top" coordsize="864869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LB+MUA&#10;AADdAAAADwAAAGRycy9kb3ducmV2LnhtbESPQYvCMBSE7wv+h/AEL6Kpsl2lGkVEwYOwrIrg7dk8&#10;22LzUppYu//eLAh7HGbmG2a+bE0pGqpdYVnBaBiBIE6tLjhTcDpuB1MQziNrLC2Tgl9ysFx0PuaY&#10;aPvkH2oOPhMBwi5BBbn3VSKlS3My6Ia2Ig7ezdYGfZB1JnWNzwA3pRxH0Zc0WHBYyLGidU7p/fAw&#10;ClI/We83F3eWsaNH3L9+t59Vo1Sv265mIDy1/j/8bu+0gnE8ieHvTXgCcvE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ksH4xQAAAN0AAAAPAAAAAAAAAAAAAAAAAJgCAABkcnMv&#10;ZG93bnJldi54bWxQSwUGAAAAAAQABAD1AAAAigMAAAAA&#10;" path="m,l864411,e" filled="f" strokeweight=".08194mm">
                  <v:stroke dashstyle="longDash"/>
                  <v:path arrowok="t"/>
                </v:shape>
                <v:shape id="Graphic 574" o:spid="_x0000_s1598" style="position:absolute;left:6056;top:7552;width:32;height:248;visibility:visible;mso-wrap-style:square;v-text-anchor:top" coordsize="317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W5U8UA&#10;AADdAAAADwAAAGRycy9kb3ducmV2LnhtbESPQWvCQBSE70L/w/IKvekmAbWmrtIKgqWgNC09P7Kv&#10;SWr2bdhdY/z3bkHwOMzMN8xyPZhW9OR8Y1lBOklAEJdWN1wp+P7ajp9B+ICssbVMCi7kYb16GC0x&#10;1/bMn9QXoRIRwj5HBXUIXS6lL2sy6Ce2I47er3UGQ5SuktrhOcJNK7MkmUmDDceFGjva1FQei5NR&#10;sF28/7n0gIujfGs+9j9s+93JKvX0OLy+gAg0hHv41t5pBdl0PoP/N/EJ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dblTxQAAAN0AAAAPAAAAAAAAAAAAAAAAAJgCAABkcnMv&#10;ZG93bnJldi54bWxQSwUGAAAAAAQABAD1AAAAigMAAAAA&#10;" path="m2950,r,24339l,24339,,,2950,xe" fillcolor="black" stroked="f">
                  <v:path arrowok="t"/>
                </v:shape>
                <v:shape id="Graphic 575" o:spid="_x0000_s1599" style="position:absolute;left:14264;top:7550;width:215;height:247;visibility:visible;mso-wrap-style:square;v-text-anchor:top" coordsize="21590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76h8YA&#10;AADdAAAADwAAAGRycy9kb3ducmV2LnhtbESPQWvCQBSE7wX/w/KE3urGYJMSXcW2FCo9NS2it0f2&#10;mQSzb8PuqvHfd4WCx2FmvmEWq8F04kzOt5YVTCcJCOLK6pZrBb8/H08vIHxA1thZJgVX8rBajh4W&#10;WGh74W86l6EWEcK+QAVNCH0hpa8aMugntieO3sE6gyFKV0vt8BLhppNpkmTSYMtxocGe3hqqjuXJ&#10;KAhZ+bX329zl6TUbXuvZbvN+min1OB7WcxCBhnAP/7c/tYL0Oc/h9iY+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76h8YAAADdAAAADwAAAAAAAAAAAAAAAACYAgAAZHJz&#10;L2Rvd25yZXYueG1sUEsFBgAAAAAEAAQA9QAAAIsDAAAAAA==&#10;" path="m15325,21020l,12169,21073,,,12169r21073,l,12169r15325,8851em15325,21020r5748,3319l15325,21020e" filled="f" strokeweight=".08194mm">
                  <v:path arrowok="t"/>
                </v:shape>
                <v:shape id="Graphic 576" o:spid="_x0000_s1600" style="position:absolute;left:14020;top:7550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pBiMAA&#10;AADdAAAADwAAAGRycy9kb3ducmV2LnhtbERPzWrCQBC+C32HZQredNOgtqSuIgUhHo0+wJidZkOz&#10;syE7mvTtu4eCx4/vf7uffKceNMQ2sIG3ZQaKuA625cbA9XJcfICKgmyxC0wGfinCfvcy22Jhw8hn&#10;elTSqBTCsUADTqQvtI61I49xGXrixH2HwaMkODTaDjimcN/pPMs22mPLqcFhT1+O6p/q7g1UUmaH&#10;8X68hNqXTk6n2yr3N2Pmr9PhE5TQJE/xv7u0BvL1e5qb3qQnoH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/pBiMAAAADdAAAADwAAAAAAAAAAAAAAAACYAgAAZHJzL2Rvd25y&#10;ZXYueG1sUEsFBgAAAAAEAAQA9QAAAIUDAAAAAA==&#10;" path="m,18890l,5448,5448,,18890,r5449,5448l24339,18890r-2130,2130l2129,21020,,18890xem2129,21020r20080,l18890,24339r-13442,l2129,21020xe" stroked="f">
                  <v:path arrowok="t"/>
                </v:shape>
                <v:shape id="Graphic 577" o:spid="_x0000_s1601" style="position:absolute;left:14020;top:7550;width:248;height:247;visibility:visible;mso-wrap-style:square;v-text-anchor:top" coordsize="24765,24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OY+sIA&#10;AADdAAAADwAAAGRycy9kb3ducmV2LnhtbESPS4vCQBCE7wv+h6EFb+vEgK/oKLKLoEdfB29Npk2C&#10;mZ6QGZP47x1B8FhU11ddy3VnStFQ7QrLCkbDCARxanXBmYLzafs7A+E8ssbSMil4koP1qvezxETb&#10;lg/UHH0mAoRdggpy76tESpfmZNANbUUcvJutDfog60zqGtsAN6WMo2giDRYcGnKs6C+n9H58mPDG&#10;9dKM/i+7NpWPbt9UMr4bMkoN+t1mAcJT57/Hn/ROK4jH0zm81wQE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o5j6wgAAAN0AAAAPAAAAAAAAAAAAAAAAAJgCAABkcnMvZG93&#10;bnJldi54bWxQSwUGAAAAAAQABAD1AAAAhwMAAAAA&#10;" path="m2129,21020l,18890,,12169,,5448,5448,r6721,l18890,r5449,5448l24339,12169r,6721l22209,21020em22209,21020r-3319,3319l12169,24339r-6721,l2129,21020e" filled="f" strokeweight=".08194mm">
                  <v:path arrowok="t"/>
                </v:shape>
                <v:shape id="Graphic 578" o:spid="_x0000_s1602" style="position:absolute;left:20788;top:43851;width:21686;height:800;visibility:visible;mso-wrap-style:square;v-text-anchor:top" coordsize="2168525,80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qu1sIA&#10;AADdAAAADwAAAGRycy9kb3ducmV2LnhtbERPTYvCMBC9L/gfwgje1tSCi1SjiKCsCyvU6n1sxrba&#10;TEqTrd1/bw6Cx8f7Xqx6U4uOWldZVjAZRyCIc6srLhScsu3nDITzyBpry6TgnxysloOPBSbaPjil&#10;7ugLEULYJaig9L5JpHR5SQbd2DbEgbva1qAPsC2kbvERwk0t4yj6kgYrDg0lNrQpKb8f/4yCW9ad&#10;9tdzs57eJ4fo55Klv7s4VWo07NdzEJ56/xa/3N9aQTydhf3hTXgC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Wq7WwgAAAN0AAAAPAAAAAAAAAAAAAAAAAJgCAABkcnMvZG93&#10;bnJldi54bWxQSwUGAAAAAAQABAD1AAAAhwMAAAAA&#10;" path="m,79655l2168404,e" filled="f" strokeweight=".08194mm">
                  <v:stroke dashstyle="longDash"/>
                  <v:path arrowok="t"/>
                </v:shape>
                <v:shape id="Image 579" o:spid="_x0000_s1603" type="#_x0000_t75" style="position:absolute;width:62044;height:509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6M11/FAAAA3QAAAA8AAABkcnMvZG93bnJldi54bWxEj0FrwkAUhO9C/8PyCr3pxoCSpq4ihYK3&#10;YlRKb4/sSzZt9m3Irkn8926h4HGYmW+YzW6yrRio941jBctFAoK4dLrhWsH59DHPQPiArLF1TApu&#10;5GG3fZptMNdu5CMNRahFhLDPUYEJocul9KUhi37hOuLoVa63GKLsa6l7HCPctjJNkrW02HBcMNjR&#10;u6Hyt7haBZ9f6c/KZPZye62GU11U++/2OCr18jzt30AEmsIj/N8+aAXpKlvC35v4BOT2D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jNdfxQAAAN0AAAAPAAAAAAAAAAAAAAAA&#10;AJ8CAABkcnMvZG93bnJldi54bWxQSwUGAAAAAAQABAD3AAAAkQMAAAAA&#10;">
                  <v:imagedata r:id="rId248" o:title=""/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1"/>
          <w:numId w:val="50"/>
        </w:numPr>
        <w:tabs>
          <w:tab w:val="left" w:pos="875"/>
        </w:tabs>
        <w:autoSpaceDE w:val="0"/>
        <w:autoSpaceDN w:val="0"/>
        <w:spacing w:before="288" w:after="0" w:line="240" w:lineRule="auto"/>
        <w:ind w:hanging="505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22" w:name="_Toc216866958"/>
      <w:r w:rsidRPr="00EF11A1">
        <w:rPr>
          <w:rFonts w:ascii="Times New Roman" w:eastAsia="Arial" w:hAnsi="Times New Roman" w:cs="Times New Roman"/>
          <w:b/>
          <w:bCs/>
          <w:color w:val="4F81BD"/>
          <w:spacing w:val="-2"/>
          <w:sz w:val="26"/>
          <w:szCs w:val="26"/>
        </w:rPr>
        <w:t>author</w:t>
      </w:r>
      <w:bookmarkEnd w:id="22"/>
    </w:p>
    <w:p w:rsidR="00F633FD" w:rsidRPr="00EF11A1" w:rsidRDefault="00F633FD" w:rsidP="00D76197">
      <w:pPr>
        <w:widowControl w:val="0"/>
        <w:numPr>
          <w:ilvl w:val="2"/>
          <w:numId w:val="50"/>
        </w:numPr>
        <w:tabs>
          <w:tab w:val="left" w:pos="721"/>
        </w:tabs>
        <w:autoSpaceDE w:val="0"/>
        <w:autoSpaceDN w:val="0"/>
        <w:spacing w:before="270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659264" behindDoc="0" locked="0" layoutInCell="1" allowOverlap="1" wp14:anchorId="15AC11C0" wp14:editId="0531AFE5">
            <wp:simplePos x="0" y="0"/>
            <wp:positionH relativeFrom="page">
              <wp:posOffset>609600</wp:posOffset>
            </wp:positionH>
            <wp:positionV relativeFrom="paragraph">
              <wp:posOffset>-165981</wp:posOffset>
            </wp:positionV>
            <wp:extent cx="165100" cy="165100"/>
            <wp:effectExtent l="0" t="0" r="0" b="0"/>
            <wp:wrapNone/>
            <wp:docPr id="2582" name="Image 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 58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_bookmark1"/>
      <w:bookmarkEnd w:id="23"/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50432" behindDoc="1" locked="0" layoutInCell="1" allowOverlap="1" wp14:anchorId="5E35A00F" wp14:editId="4A4A3E4F">
                <wp:simplePos x="0" y="0"/>
                <wp:positionH relativeFrom="page">
                  <wp:posOffset>609600</wp:posOffset>
                </wp:positionH>
                <wp:positionV relativeFrom="paragraph">
                  <wp:posOffset>51837</wp:posOffset>
                </wp:positionV>
                <wp:extent cx="6324600" cy="237490"/>
                <wp:effectExtent l="0" t="0" r="0" b="0"/>
                <wp:wrapTopAndBottom/>
                <wp:docPr id="581" name="Textbox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81" o:spid="_x0000_s1073" type="#_x0000_t202" style="position:absolute;margin-left:48pt;margin-top:4.1pt;width:498pt;height:18.7pt;z-index:-2512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AU4zNtzgEAAH8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51456" behindDoc="1" locked="0" layoutInCell="1" allowOverlap="1" wp14:anchorId="1D4534E4" wp14:editId="030AE0A7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582" name="Textbox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2" o:spid="_x0000_s1074" type="#_x0000_t202" style="position:absolute;margin-left:48pt;margin-top:5.05pt;width:498pt;height:18.7pt;z-index:-2512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19CoY8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50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52480" behindDoc="1" locked="0" layoutInCell="1" allowOverlap="1" wp14:anchorId="535927A1" wp14:editId="1E5237D7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583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1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first_name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3" o:spid="_x0000_s1075" style="position:absolute;margin-left:48pt;margin-top:4.1pt;width:498pt;height:42.05pt;z-index:-251264000;mso-wrap-distance-left:0;mso-wrap-distance-right:0;mso-position-horizontal-relative:page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">
                <v:shape id="Graphic 584" o:spid="_x0000_s1076" style="position:absolute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NMU8QA&#10;AADcAAAADwAAAGRycy9kb3ducmV2LnhtbESPT2sCMRDF7wW/Qxihl1KzlrbI1ihisXjopWo9D5tx&#10;s7qZLMlU12/fFAoeH+/Pjzed975VZ4qpCWxgPCpAEVfBNlwb2G1XjxNQSZAttoHJwJUSzGeDuymW&#10;Nlz4i84bqVUe4VSiASfSlVqnypHHNAodcfYOIXqULGOtbcRLHvetfiqKV+2x4Uxw2NHSUXXa/PgM&#10;2e0/HrZH+Yx+ze+nvazG7vptzP2wX7yBEurlFv5vr62Bl8kz/J3JR0DP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jTFPEAAAA3A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585" o:spid="_x0000_s1077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vh/MMA&#10;AADcAAAADwAAAGRycy9kb3ducmV2LnhtbESPQWvCQBSE7wX/w/KE3urGom2MrmKkQm8lKp4f2Wc2&#10;mH0bs1sT/323UOhxmJlvmNVmsI24U+drxwqmkwQEcel0zZWC03H/koLwAVlj45gUPMjDZj16WmGm&#10;Xc8F3Q+hEhHCPkMFJoQ2k9KXhiz6iWuJo3dxncUQZVdJ3WEf4baRr0nyJi3WHBcMtrQzVF4P31bB&#10;mWe3RV70H7mvzLvfyvwrXRRKPY+H7RJEoCH8h//an1rBPJ3D75l4BO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vh/MMAAADcAAAADwAAAAAAAAAAAAAAAACYAgAAZHJzL2Rv&#10;d25yZXYueG1sUEsFBgAAAAAEAAQA9QAAAIgDAAAAAA==&#10;" path="m1257109,296392l,296392,,,1257109,r,296392xe" fillcolor="#dbe5f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86" o:spid="_x0000_s1078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3wp1nCAAAA3AAAAA8AAABkcnMvZG93bnJldi54bWxEj0+LwjAUxO8LfofwBG9ruv5DuqZFK6JX&#10;dS97ezRvm7LNS2mi1m9vBMHjMDO/YVZ5bxtxpc7XjhV8jRMQxKXTNVcKfs67zyUIH5A1No5JwZ08&#10;5NngY4Wpdjc+0vUUKhEh7FNUYEJoUyl9aciiH7uWOHp/rrMYouwqqTu8Rbht5CRJFtJizXHBYEuF&#10;ofL/dLEK5GxvJ/NfO90ezyYpCi42PtyVGg379TeIQH14h1/tg1YwXy7geSYeAZk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t8KdZwgAAANwAAAAPAAAAAAAAAAAAAAAAAJ8C&#10;AABkcnMvZG93bnJldi54bWxQSwUGAAAAAAQABAD3AAAAjgMAAAAA&#10;">
                  <v:imagedata r:id="rId250" o:title=""/>
                </v:shape>
                <v:shape id="Graphic 587" o:spid="_x0000_s1079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ZF5sYA&#10;AADcAAAADwAAAGRycy9kb3ducmV2LnhtbESPT2vCQBTE7wW/w/KEXkrd2FIbUlcRRSoeFP/Q8yP7&#10;TILZt3F31eTbu4VCj8PM/IYZT1tTixs5X1lWMBwkIIhzqysuFBwPy9cUhA/IGmvLpKAjD9NJ72mM&#10;mbZ33tFtHwoRIewzVFCG0GRS+rwkg35gG+LonawzGKJ0hdQO7xFuavmWJCNpsOK4UGJD85Ly8/5q&#10;FGy1Wy/sT9VtLu1i9dKl39Z370o999vZF4hAbfgP/7VXWsFH+gm/Z+IRkJ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ZF5sYAAADc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588" o:spid="_x0000_s1080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TyqsEA&#10;AADcAAAADwAAAGRycy9kb3ducmV2LnhtbERPTYvCMBC9C/sfwix401RB0WoUWVwQBLHWwx5nm7EN&#10;NpNuk9X6781B8Ph438t1Z2txo9YbxwpGwwQEceG04VLBOf8ezED4gKyxdkwKHuRhvfroLTHV7s4Z&#10;3U6hFDGEfYoKqhCaVEpfVGTRD11DHLmLay2GCNtS6hbvMdzWcpwkU2nRcGyosKGviorr6d8q2Pxw&#10;tjV/h99jdslMns8T3k+vSvU/u80CRKAuvMUv904rmMz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08qrBAAAA3AAAAA8AAAAAAAAAAAAAAAAAmAIAAGRycy9kb3du&#10;cmV2LnhtbFBLBQYAAAAABAAEAPUAAACG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first_name</w:t>
                        </w:r>
                      </w:p>
                    </w:txbxContent>
                  </v:textbox>
                </v:shape>
                <v:shape id="Textbox 589" o:spid="_x0000_s1081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hXMcUA&#10;AADcAAAADwAAAGRycy9kb3ducmV2LnhtbESPQWvCQBSE74X+h+UVvNVNhYpJ3YgUCwVBGuOhx9fs&#10;S7KYfZtmtxr/fVcQPA4z8w2zXI22EycavHGs4GWagCCunDbcKDiUH88LED4ga+wck4ILeVjljw9L&#10;zLQ7c0GnfWhEhLDPUEEbQp9J6auWLPqp64mjV7vBYohyaKQe8BzhtpOzJJlLi4bjQos9vbdUHfd/&#10;VsH6m4uN+d39fBV1YcoyTXg7Pyo1eRrXbyACjeEevrU/tYLXRQ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uFcx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590" o:spid="_x0000_s108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toccMA&#10;AADcAAAADwAAAGRycy9kb3ducmV2LnhtbERPz2vCMBS+C/sfwhN201Rhop2xlDFBGIzV7rDjW/Ns&#10;Q5uXrom1+++Xw8Djx/d7n022EyMN3jhWsFomIIgrpw3XCj7L42ILwgdkjZ1jUvBLHrLDw2yPqXY3&#10;Lmg8h1rEEPYpKmhC6FMpfdWQRb90PXHkLm6wGCIcaqkHvMVw28l1kmykRcOxocGeXhqq2vPVKsi/&#10;uHg1P+/fH8WlMGW5S/ht0yr1OJ/yZxCBpnAX/7tPWsHTLs6P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toccMAAADc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53504" behindDoc="1" locked="0" layoutInCell="1" allowOverlap="1" wp14:anchorId="5334F03F" wp14:editId="30F1831E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591" name="Group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1" o:spid="_x0000_s1083" style="position:absolute;margin-left:48pt;margin-top:5.1pt;width:498pt;height:23.35pt;z-index:-251262976;mso-wrap-distance-left:0;mso-wrap-distance-right:0;mso-position-horizontal-relative:page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">
                <v:shape id="Graphic 592" o:spid="_x0000_s108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vvVcMA&#10;AADcAAAADwAAAGRycy9kb3ducmV2LnhtbESPQWvCQBSE7wX/w/IEb3Wj2Gqiq5jSQm8lKp4f2Wc2&#10;mH0bs1uT/vtuoeBxmJlvmM1usI24U+drxwpm0wQEcel0zZWC0/HjeQXCB2SNjWNS8EMedtvR0wYz&#10;7Xou6H4IlYgQ9hkqMCG0mZS+NGTRT11LHL2L6yyGKLtK6g77CLeNnCfJq7RYc1ww2NKbofJ6+LYK&#10;zry4pXnRv+e+Mku/l/nXKi2UmoyH/RpEoCE8wv/tT63gJZ3D35l4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vvVc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593" o:spid="_x0000_s108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ekhzEAAAA3AAAAA8AAABkcnMvZG93bnJldi54bWxEj0FrwkAUhO8F/8PyCt7qprEWTV3FRkq9&#10;JunF2yP7zIZm34bsNsZ/3y0UPA4z8w2z3U+2EyMNvnWs4HmRgCCunW65UfBVfTytQfiArLFzTApu&#10;5GG/mz1sMdPuygWNZWhEhLDPUIEJoc+k9LUhi37heuLoXdxgMUQ5NFIPeI1w28k0SV6lxZbjgsGe&#10;ckP1d/ljFciXT5uuznZ5LCqT5Dnn7z7clJo/Toc3EIGmcA//t09awWqzhL8z8QjI3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hekhzEAAAA3AAAAA8AAAAAAAAAAAAAAAAA&#10;nwIAAGRycy9kb3ducmV2LnhtbFBLBQYAAAAABAAEAPcAAACQAwAAAAA=&#10;">
                  <v:imagedata r:id="rId250" o:title=""/>
                </v:shape>
                <v:shape id="Graphic 594" o:spid="_x0000_s108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1NTMUA&#10;AADcAAAADwAAAGRycy9kb3ducmV2LnhtbESPQWsCMRSE74L/ITyhl6LZ2iq6NYooRfFgqYrnx+Z1&#10;d+nmZU1S3f33plDwOMzMN8xs0ZhKXMn50rKCl0ECgjizuuRcwen40Z+A8AFZY2WZFLTkYTHvdmaY&#10;anvjL7oeQi4ihH2KCooQ6lRKnxVk0A9sTRy9b+sMhihdLrXDW4SbSg6TZCwNlhwXCqxpVVD2c/g1&#10;Cj61263tuWz3l2a9fW4nG+vbV6Wees3yHUSgJjzC/+2tVjCavsHf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PU1M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595" o:spid="_x0000_s108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zL6cQA&#10;AADcAAAADwAAAGRycy9kb3ducmV2LnhtbESPQWvCQBSE74L/YXlCb7pRUDS6ihQLBaEY46HH1+wz&#10;Wcy+TbNbjf++Kwgeh5n5hlltOluLK7XeOFYwHiUgiAunDZcKTvnHcA7CB2SNtWNScCcPm3W/t8JU&#10;uxtndD2GUkQI+xQVVCE0qZS+qMiiH7mGOHpn11oMUbal1C3eItzWcpIkM2nRcFyosKH3iorL8c8q&#10;2H5ztjO/Xz+H7JyZPF8kvJ9dlHobdNsliEBdeIWf7U+tYLqYwuN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sy+n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middle_name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50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660288" behindDoc="0" locked="0" layoutInCell="1" allowOverlap="1" wp14:anchorId="3C3FF4C2" wp14:editId="7C9D8EAA">
            <wp:simplePos x="0" y="0"/>
            <wp:positionH relativeFrom="page">
              <wp:posOffset>635000</wp:posOffset>
            </wp:positionH>
            <wp:positionV relativeFrom="paragraph">
              <wp:posOffset>-939637</wp:posOffset>
            </wp:positionV>
            <wp:extent cx="165100" cy="165100"/>
            <wp:effectExtent l="0" t="0" r="0" b="0"/>
            <wp:wrapNone/>
            <wp:docPr id="2583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661312" behindDoc="0" locked="0" layoutInCell="1" allowOverlap="1" wp14:anchorId="437707F1" wp14:editId="48788FE0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584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184" w:after="0" w:line="240" w:lineRule="auto"/>
        <w:rPr>
          <w:rFonts w:ascii="Times New Roman" w:eastAsia="Arial" w:hAnsi="Times New Roman" w:cs="Times New Roman"/>
          <w:b/>
        </w:rPr>
        <w:sectPr w:rsidR="00F633FD" w:rsidRPr="00EF11A1">
          <w:pgSz w:w="11910" w:h="16840"/>
          <w:pgMar w:top="142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63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lastRenderedPageBreak/>
        <w:drawing>
          <wp:anchor distT="0" distB="0" distL="0" distR="0" simplePos="0" relativeHeight="251662336" behindDoc="0" locked="0" layoutInCell="1" allowOverlap="1" wp14:anchorId="543470B8" wp14:editId="7AD535B5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2585" name="Image 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667456" behindDoc="0" locked="0" layoutInCell="1" allowOverlap="1" wp14:anchorId="607A4C0D" wp14:editId="4EC46CC2">
            <wp:simplePos x="0" y="0"/>
            <wp:positionH relativeFrom="page">
              <wp:posOffset>635000</wp:posOffset>
            </wp:positionH>
            <wp:positionV relativeFrom="page">
              <wp:posOffset>9395446</wp:posOffset>
            </wp:positionV>
            <wp:extent cx="165100" cy="165100"/>
            <wp:effectExtent l="0" t="0" r="0" b="0"/>
            <wp:wrapNone/>
            <wp:docPr id="2586" name="Image 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Image 599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first_name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08D26BE" wp14:editId="22141FD1">
                <wp:simplePos x="0" y="0"/>
                <wp:positionH relativeFrom="page">
                  <wp:posOffset>609600</wp:posOffset>
                </wp:positionH>
                <wp:positionV relativeFrom="paragraph">
                  <wp:posOffset>653060</wp:posOffset>
                </wp:positionV>
                <wp:extent cx="6324600" cy="237490"/>
                <wp:effectExtent l="0" t="0" r="0" b="0"/>
                <wp:wrapNone/>
                <wp:docPr id="600" name="Textbox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0" o:spid="_x0000_s1088" type="#_x0000_t202" style="position:absolute;margin-left:48pt;margin-top:51.4pt;width:498pt;height:18.7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91551C4" wp14:editId="41EEB8ED">
                <wp:simplePos x="0" y="0"/>
                <wp:positionH relativeFrom="page">
                  <wp:posOffset>609600</wp:posOffset>
                </wp:positionH>
                <wp:positionV relativeFrom="paragraph">
                  <wp:posOffset>179020</wp:posOffset>
                </wp:positionV>
                <wp:extent cx="6324600" cy="237490"/>
                <wp:effectExtent l="0" t="0" r="0" b="0"/>
                <wp:wrapNone/>
                <wp:docPr id="601" name="Textbox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1" o:spid="_x0000_s1089" type="#_x0000_t202" style="position:absolute;margin-left:48pt;margin-top:14.1pt;width:498pt;height:18.7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bMCskzQEAAH8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663360" behindDoc="0" locked="0" layoutInCell="1" allowOverlap="1" wp14:anchorId="7E392526" wp14:editId="715326D3">
            <wp:simplePos x="0" y="0"/>
            <wp:positionH relativeFrom="page">
              <wp:posOffset>609600</wp:posOffset>
            </wp:positionH>
            <wp:positionV relativeFrom="paragraph">
              <wp:posOffset>322401</wp:posOffset>
            </wp:positionV>
            <wp:extent cx="165100" cy="165100"/>
            <wp:effectExtent l="0" t="0" r="0" b="0"/>
            <wp:wrapNone/>
            <wp:docPr id="2587" name="Image 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 602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54528" behindDoc="1" locked="0" layoutInCell="1" allowOverlap="1" wp14:anchorId="1E056ECE" wp14:editId="51789BF1">
                <wp:simplePos x="0" y="0"/>
                <wp:positionH relativeFrom="page">
                  <wp:posOffset>609600</wp:posOffset>
                </wp:positionH>
                <wp:positionV relativeFrom="paragraph">
                  <wp:posOffset>178702</wp:posOffset>
                </wp:positionV>
                <wp:extent cx="6324600" cy="237490"/>
                <wp:effectExtent l="0" t="0" r="0" b="0"/>
                <wp:wrapTopAndBottom/>
                <wp:docPr id="603" name="Textbox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3" o:spid="_x0000_s1090" type="#_x0000_t202" style="position:absolute;margin-left:48pt;margin-top:14.05pt;width:498pt;height:18.7pt;z-index:-2512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55552" behindDoc="1" locked="0" layoutInCell="1" allowOverlap="1" wp14:anchorId="1B0354DB" wp14:editId="69DB030A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604" name="Textbox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4" o:spid="_x0000_s1091" type="#_x0000_t202" style="position:absolute;margin-left:48pt;margin-top:5.05pt;width:498pt;height:18.7pt;z-index:-2512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45F60s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664384" behindDoc="0" locked="0" layoutInCell="1" allowOverlap="1" wp14:anchorId="12107A4A" wp14:editId="1D3032B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588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last_name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5D15608E" wp14:editId="18260087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606" name="Textbox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6" o:spid="_x0000_s1092" type="#_x0000_t202" style="position:absolute;margin-left:48pt;margin-top:51.4pt;width:498pt;height:18.7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EhUZcM4BAAB/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4EF05D3" wp14:editId="60BF2DC4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607" name="Textbox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7" o:spid="_x0000_s1093" type="#_x0000_t202" style="position:absolute;margin-left:48pt;margin-top:14.1pt;width:498pt;height:18.7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Z3pNrc4BAAB/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665408" behindDoc="0" locked="0" layoutInCell="1" allowOverlap="1" wp14:anchorId="214BA84C" wp14:editId="6E843B41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2589" name="Image 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1E23009" wp14:editId="3D59BA09">
                <wp:simplePos x="0" y="0"/>
                <wp:positionH relativeFrom="page">
                  <wp:posOffset>609600</wp:posOffset>
                </wp:positionH>
                <wp:positionV relativeFrom="paragraph">
                  <wp:posOffset>540039</wp:posOffset>
                </wp:positionV>
                <wp:extent cx="6324600" cy="237490"/>
                <wp:effectExtent l="0" t="0" r="0" b="0"/>
                <wp:wrapNone/>
                <wp:docPr id="609" name="Textbox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9" o:spid="_x0000_s1094" type="#_x0000_t202" style="position:absolute;margin-left:48pt;margin-top:42.5pt;width:498pt;height:18.7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middle_name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642D345" wp14:editId="3CAFDC67">
                <wp:simplePos x="0" y="0"/>
                <wp:positionH relativeFrom="page">
                  <wp:posOffset>609600</wp:posOffset>
                </wp:positionH>
                <wp:positionV relativeFrom="paragraph">
                  <wp:posOffset>525778</wp:posOffset>
                </wp:positionV>
                <wp:extent cx="6324600" cy="237490"/>
                <wp:effectExtent l="0" t="0" r="0" b="0"/>
                <wp:wrapNone/>
                <wp:docPr id="610" name="Textbox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0" o:spid="_x0000_s1095" type="#_x0000_t202" style="position:absolute;margin-left:48pt;margin-top:41.4pt;width:498pt;height:18.7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539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Nullable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D76197">
      <w:pPr>
        <w:widowControl w:val="0"/>
        <w:numPr>
          <w:ilvl w:val="2"/>
          <w:numId w:val="50"/>
        </w:numPr>
        <w:tabs>
          <w:tab w:val="left" w:pos="721"/>
        </w:tabs>
        <w:autoSpaceDE w:val="0"/>
        <w:autoSpaceDN w:val="0"/>
        <w:spacing w:before="286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56576" behindDoc="1" locked="0" layoutInCell="1" allowOverlap="1" wp14:anchorId="41A72932" wp14:editId="44E42B78">
                <wp:simplePos x="0" y="0"/>
                <wp:positionH relativeFrom="page">
                  <wp:posOffset>609600</wp:posOffset>
                </wp:positionH>
                <wp:positionV relativeFrom="paragraph">
                  <wp:posOffset>51914</wp:posOffset>
                </wp:positionV>
                <wp:extent cx="6324600" cy="474345"/>
                <wp:effectExtent l="0" t="0" r="0" b="0"/>
                <wp:wrapTopAndBottom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1600034" y="282124"/>
                            <a:ext cx="5403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25400" y="282124"/>
                            <a:ext cx="11379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idx_author_last_name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1" o:spid="_x0000_s1096" style="position:absolute;margin-left:48pt;margin-top:4.1pt;width:498pt;height:37.35pt;z-index:-251259904;mso-wrap-distance-left:0;mso-wrap-distance-right:0;mso-position-horizontal-relative:page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">
                <v:shape id="Graphic 612" o:spid="_x0000_s1097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mFR8MA&#10;AADcAAAADwAAAGRycy9kb3ducmV2LnhtbESPT2sCMRDF7wW/Q5hCL6Vm14PI1ihSsXjopWo9D5vp&#10;ZnUzWZKprt++KRQ8Pt6fH2++HHynLhRTG9hAOS5AEdfBttwYOOw3LzNQSZAtdoHJwI0SLBejhzlW&#10;Nlz5ky47aVQe4VShASfSV1qn2pHHNA49cfa+Q/QoWcZG24jXPO47PSmKqfbYciY47OnNUX3e/fgM&#10;ORzfn/cn+Yh+y+vzUTalu30Z8/Q4rF5BCQ1yD/+3t9bAtJzA35l8BP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mFR8MAAADcAAAADwAAAAAAAAAAAAAAAACYAgAAZHJzL2Rv&#10;d25yZXYueG1sUEsFBgAAAAAEAAQA9QAAAIgDAAAAAA==&#10;" path="m6324460,l1574634,,,,,237020r1574634,l6324460,237020,6324460,xe" fillcolor="#b8cce4" stroked="f">
                  <v:path arrowok="t"/>
                </v:shape>
                <v:shape id="Graphic 613" o:spid="_x0000_s1098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kp7McA&#10;AADcAAAADwAAAGRycy9kb3ducmV2LnhtbESPwW7CMBBE75X4B2uReisOIFGaYhCiIHEBtcAHbO1t&#10;EhKv09hN0n49rlSpx9HMvNEsVr2tREuNLxwrGI8SEMTamYIzBZfz7mEOwgdkg5VjUvBNHlbLwd0C&#10;U+M6fqP2FDIRIexTVJCHUKdSep2TRT9yNXH0PlxjMUTZZNI02EW4reQkSWbSYsFxIceaNjnp8vRl&#10;FVy3l58nrd83n4/lte0Ox9dD+ZIpdT/s188gAvXhP/zX3hsFs/EUfs/EI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GpKezHAAAA3A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614" o:spid="_x0000_s1099" type="#_x0000_t202" style="position:absolute;left:16000;top:2821;width:540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YMVM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lgxU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v:shape id="Textbox 615" o:spid="_x0000_s1100" type="#_x0000_t202" style="position:absolute;left:254;top:2821;width:1137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qpz8UA&#10;AADcAAAADwAAAGRycy9kb3ducmV2LnhtbESPQWvCQBSE74L/YXlCb7qx0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2qnP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idx_author_last_name</w:t>
                        </w:r>
                      </w:p>
                    </w:txbxContent>
                  </v:textbox>
                </v:shape>
                <v:shape id="Textbox 616" o:spid="_x0000_s1101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g3uMQA&#10;AADcAAAADwAAAGRycy9kb3ducmV2LnhtbESPQWvCQBSE7wX/w/IK3upGD8GmriJFQRDEmB56fM0+&#10;k8Xs25hdNf57VxB6HGbmG2a26G0jrtR541jBeJSAIC6dNlwp+CnWH1MQPiBrbByTgjt5WMwHbzPM&#10;tLtxTtdDqESEsM9QQR1Cm0npy5os+pFriaN3dJ3FEGVXSd3hLcJtIydJkkqLhuNCjS1911SeDher&#10;YPnL+cqcd3/7/JibovhMeJuelBq+98svEIH68B9+tTdaQTpO4Xk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IN7j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617" o:spid="_x0000_s110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SSI8UA&#10;AADcAAAADwAAAGRycy9kb3ducmV2LnhtbESPQWvCQBSE7wX/w/IEb3VjD7FGVxFpQRBKYzx4fGaf&#10;yWL2bZpdNf33bqHgcZiZb5jFqreNuFHnjWMFk3ECgrh02nCl4FB8vr6D8AFZY+OYFPySh9Vy8LLA&#10;TLs753Tbh0pECPsMFdQhtJmUvqzJoh+7ljh6Z9dZDFF2ldQd3iPcNvItSVJp0XBcqLGlTU3lZX+1&#10;CtZHzj/Mz9fpOz/npihmCe/Si1KjYb+egwjUh2f4v73VCtLJFP7O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RJIj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50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57600" behindDoc="1" locked="0" layoutInCell="1" allowOverlap="1" wp14:anchorId="00647F4D" wp14:editId="2A74653F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11900" cy="534035"/>
                <wp:effectExtent l="0" t="0" r="0" b="0"/>
                <wp:wrapTopAndBottom/>
                <wp:docPr id="6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Graphic 622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" name="Image 62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Textbox 626"/>
                        <wps:cNvSpPr txBox="1"/>
                        <wps:spPr>
                          <a:xfrm>
                            <a:off x="4609846" y="341497"/>
                            <a:ext cx="648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3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book_author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2717698" y="341497"/>
                            <a:ext cx="3371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author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190500" y="341497"/>
                            <a:ext cx="10807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fkbook_autho683369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8" o:spid="_x0000_s1103" style="position:absolute;margin-left:48pt;margin-top:4.1pt;width:497pt;height:42.05pt;z-index:-251258880;mso-wrap-distance-left:0;mso-wrap-distance-right:0;mso-position-horizontal-relative:page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">
                <v:shape id="Graphic 619" o:spid="_x0000_s1104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xZccYA&#10;AADcAAAADwAAAGRycy9kb3ducmV2LnhtbESPQWvCQBSE70L/w/KEXkQ3tkU0uopVhBxbFcTbM/vM&#10;BrNvQ3Y1aX99t1DocZiZb5jFqrOVeFDjS8cKxqMEBHHudMmFguNhN5yC8AFZY+WYFHyRh9XyqbfA&#10;VLuWP+mxD4WIEPYpKjAh1KmUPjdk0Y9cTRy9q2sshiibQuoG2wi3lXxJkom0WHJcMFjTxlB+29+t&#10;gstAvpvX7+19nbQffD2dsrfNOVPqud+t5yACdeE//NfOtILJeAa/Z+IR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zxZccYAAADcAAAADwAAAAAAAAAAAAAAAACYAgAAZHJz&#10;L2Rvd25yZXYueG1sUEsFBgAAAAAEAAQA9QAAAIsDAAAAAA==&#10;" path="m6311493,l4419346,,2527198,,,,,237020r2527198,l4419346,237020r1892147,l6311493,xe" fillcolor="#b8cce4" stroked="f">
                  <v:path arrowok="t"/>
                </v:shape>
                <v:shape id="Graphic 620" o:spid="_x0000_s1105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2KjMMA&#10;AADcAAAADwAAAGRycy9kb3ducmV2LnhtbERPXUvDMBR9F/wP4Qp7c6mFDanLRhEElSGzE8S3a3Nt&#10;ypqbkmRb3K9fHgZ7PJzvxSrZQRzIh96xgodpAYK4dbrnTsHX9uX+EUSIyBoHx6TgnwKslrc3C6y0&#10;O/InHZrYiRzCoUIFJsaxkjK0hiyGqRuJM/fnvMWYoe+k9njM4XaQZVHMpcWec4PBkZ4NtbtmbxXs&#10;Nr5Zv5f9788s7dOb+a5Ps49aqcldqp9ARErxKr64X7WCeZnn5zP5CMjlG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2KjMMAAADcAAAADwAAAAAAAAAAAAAAAACYAgAAZHJzL2Rv&#10;d25yZXYueG1sUEsFBgAAAAAEAAQA9QAAAIgDAAAAAA==&#10;" path="m2527198,296392l,296392,,,2527198,r,296392xe" fillcolor="#dbe5f1" stroked="f">
                  <v:path arrowok="t"/>
                </v:shape>
                <v:shape id="Image 621" o:spid="_x0000_s1106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OX/fEAAAA3AAAAA8AAABkcnMvZG93bnJldi54bWxEj82qwjAUhPeC7xDOBXeaqiDaa5SLILoQ&#10;8afi9tCc2xabk9JErT69EQSXw8x8w0znjSnFjWpXWFbQ70UgiFOrC84UJMdldwzCeWSNpWVS8CAH&#10;81m7NcVY2zvv6XbwmQgQdjEqyL2vYildmpNB17MVcfD+bW3QB1lnUtd4D3BTykEUjaTBgsNCjhUt&#10;ckovh6tRsE6uz2Omk8lpW56Hm8vKnHaFUarz0/z9gvDU+G/4015rBaNBH95nwhGQs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oOX/fEAAAA3AAAAA8AAAAAAAAAAAAAAAAA&#10;nwIAAGRycy9kb3ducmV2LnhtbFBLBQYAAAAABAAEAPcAAACQAwAAAAA=&#10;">
                  <v:imagedata r:id="rId254" o:title=""/>
                </v:shape>
                <v:shape id="Graphic 622" o:spid="_x0000_s1107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95a8MA&#10;AADcAAAADwAAAGRycy9kb3ducmV2LnhtbESPQYvCMBSE74L/ITxhL6KpRUS6RhFR8KhdFY+P5m1a&#10;bF5KE7XrrzcLC3scZuYbZrHqbC0e1PrKsYLJOAFBXDhdsVFw+tqN5iB8QNZYOyYFP+Rhtez3Fphp&#10;9+QjPfJgRISwz1BBGUKTSemLkiz6sWuIo/ftWoshytZI3eIzwm0t0ySZSYsVx4USG9qUVNzyu1Xw&#10;MvqC98nUXM7d8Fgd7HW7y/dKfQy69SeIQF34D/+191rBLE3h90w8AnL5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95a8MAAADcAAAADwAAAAAAAAAAAAAAAACYAgAAZHJzL2Rv&#10;d25yZXYueG1sUEsFBgAAAAAEAAQA9QAAAIgDAAAAAA==&#10;" path="m1892147,296392l,296392,,,1892147,r,296392xe" fillcolor="#dbe5f1" stroked="f">
                  <v:path arrowok="t"/>
                </v:shape>
                <v:shape id="Image 623" o:spid="_x0000_s1108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s9ujEAAAA3AAAAA8AAABkcnMvZG93bnJldi54bWxEj9FqwkAURN8L/sNyBd/qxphKk7qKCIJS&#10;LNT6AdfsbRLM3g27q4l/3y0U+jjMzBlmuR5MK+7kfGNZwWyagCAurW64UnD+2j2/gvABWWNrmRQ8&#10;yMN6NXpaYqFtz590P4VKRAj7AhXUIXSFlL6syaCf2o44et/WGQxRukpqh32Em1amSbKQBhuOCzV2&#10;tK2pvJ5uRsHx3Wb5kH4cep9nl/xFZseby5SajIfNG4hAQ/gP/7X3WsEincPvmXgE5O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Ds9ujEAAAA3AAAAA8AAAAAAAAAAAAAAAAA&#10;nwIAAGRycy9kb3ducmV2LnhtbFBLBQYAAAAABAAEAPcAAACQAwAAAAA=&#10;">
                  <v:imagedata r:id="rId255" o:title=""/>
                </v:shape>
                <v:shape id="Graphic 624" o:spid="_x0000_s1109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pEhMUA&#10;AADcAAAADwAAAGRycy9kb3ducmV2LnhtbESPQWvCQBSE7wX/w/KEXopuDEFKdBWRCjlqbKXHR/Z1&#10;E5p9G7Krif313ULB4zAz3zDr7WhbcaPeN44VLOYJCOLK6YaNgvfzYfYKwgdkja1jUnAnD9vN5GmN&#10;uXYDn+hWBiMihH2OCuoQulxKX9Vk0c9dRxy9L9dbDFH2Ruoehwi3rUyTZCktNhwXauxoX1P1XV6t&#10;gh+jL3hdZObyMb6cmqP9fDuUhVLP03G3AhFoDI/wf7vQCpZpBn9n4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akSExQAAANwAAAAPAAAAAAAAAAAAAAAAAJgCAABkcnMv&#10;ZG93bnJldi54bWxQSwUGAAAAAAQABAD1AAAAigMAAAAA&#10;" path="m1892147,296392l,296392,,,1892147,r,296392xe" fillcolor="#dbe5f1" stroked="f">
                  <v:path arrowok="t"/>
                </v:shape>
                <v:shape id="Image 625" o:spid="_x0000_s1110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JywfEAAAA3AAAAA8AAABkcnMvZG93bnJldi54bWxEj9FqwkAURN8L/sNyBd/qxhClia4ihYKl&#10;KFT9gGv2mgSzd8PuatK/7xYKPg4zc4ZZbQbTigc531hWMJsmIIhLqxuuFJxPH69vIHxA1thaJgU/&#10;5GGzHr2ssNC25296HEMlIoR9gQrqELpCSl/WZNBPbUccvat1BkOUrpLaYR/hppVpkiykwYbjQo0d&#10;vddU3o53o2D/ZbN8SA+fvc+zSz6X2f7uMqUm42G7BBFoCM/wf3unFSzSOfydiU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BJywfEAAAA3AAAAA8AAAAAAAAAAAAAAAAA&#10;nwIAAGRycy9kb3ducmV2LnhtbFBLBQYAAAAABAAEAPcAAACQAwAAAAA=&#10;">
                  <v:imagedata r:id="rId255" o:title=""/>
                </v:shape>
                <v:shape id="Textbox 626" o:spid="_x0000_s1111" type="#_x0000_t202" style="position:absolute;left:46098;top:3414;width:6483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T9Bc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TpJ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k/QX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3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book_author</w:t>
                          </w:r>
                        </w:hyperlink>
                      </w:p>
                    </w:txbxContent>
                  </v:textbox>
                </v:shape>
                <v:shape id="Textbox 627" o:spid="_x0000_s1112" type="#_x0000_t202" style="position:absolute;left:27176;top:3414;width:337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hYns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aTj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Fie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author</w:t>
                          </w:r>
                        </w:hyperlink>
                      </w:p>
                    </w:txbxContent>
                  </v:textbox>
                </v:shape>
                <v:shape id="Textbox 628" o:spid="_x0000_s1113" type="#_x0000_t202" style="position:absolute;left:1905;top:3414;width:10807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fM7M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3zOzBAAAA3AAAAA8AAAAAAAAAAAAAAAAAmAIAAGRycy9kb3du&#10;cmV2LnhtbFBLBQYAAAAABAAEAPUAAACG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fkbook_autho683369</w:t>
                        </w:r>
                      </w:p>
                    </w:txbxContent>
                  </v:textbox>
                </v:shape>
                <v:shape id="Textbox 629" o:spid="_x0000_s1114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tpd8UA&#10;AADcAAAADwAAAGRycy9kb3ducmV2LnhtbESPQWvCQBSE70L/w/KE3sxGD6FGV5FSQSgUYzx4fM0+&#10;k8Xs25hdNf33bqHQ4zAz3zDL9WBbcafeG8cKpkkKgrhy2nCt4FhuJ28gfEDW2DomBT/kYb16GS0x&#10;1+7BBd0PoRYRwj5HBU0IXS6lrxqy6BPXEUfv7HqLIcq+lrrHR4TbVs7SNJMWDceFBjt6b6i6HG5W&#10;webExYe5fn3vi3NhynKe8md2Uep1PGwWIAIN4T/8195pBdlsDr9n4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+2l3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630" o:spid="_x0000_s1115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hWN8IA&#10;AADcAAAADwAAAGRycy9kb3ducmV2LnhtbERPz2vCMBS+D/wfwhN2m6kblFlNRWQDYTCs9eDx2by2&#10;weala6J2//1yEHb8+H6v1qPtxI0GbxwrmM8SEMSV04YbBcfy8+UdhA/IGjvHpOCXPKzzydMKM+3u&#10;XNDtEBoRQ9hnqKANoc+k9FVLFv3M9cSRq91gMUQ4NFIPeI/htpOvSZJKi4ZjQ4s9bVuqLoerVbA5&#10;cfFhfr7P+6IuTFkuEv5KL0o9T8fNEkSgMfyLH+6dVpC+xf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GFY3wgAAANwAAAAPAAAAAAAAAAAAAAAAAJgCAABkcnMvZG93&#10;bnJldi54bWxQSwUGAAAAAAQABAD1AAAAhw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631" o:spid="_x0000_s1116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TzrMUA&#10;AADcAAAADwAAAGRycy9kb3ducmV2LnhtbESPQWvCQBSE74L/YXlCb7qxhVCjq4hYKBSKMR48PrPP&#10;ZDH7Nma3mv77rlDwOMzMN8xi1dtG3KjzxrGC6SQBQVw6bbhScCg+xu8gfEDW2DgmBb/kYbUcDhaY&#10;aXfnnG77UIkIYZ+hgjqENpPSlzVZ9BPXEkfv7DqLIcqukrrDe4TbRr4mSSotGo4LNba0qam87H+s&#10;gvWR8625fp92+Tk3RTFL+Cu9KPUy6tdzEIH68Az/tz+1gvRt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VPOs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1"/>
          <w:numId w:val="50"/>
        </w:numPr>
        <w:tabs>
          <w:tab w:val="left" w:pos="875"/>
        </w:tabs>
        <w:autoSpaceDE w:val="0"/>
        <w:autoSpaceDN w:val="0"/>
        <w:spacing w:before="195" w:after="0" w:line="240" w:lineRule="auto"/>
        <w:ind w:hanging="505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24" w:name="_Toc216866959"/>
      <w:r w:rsidRPr="00EF11A1">
        <w:rPr>
          <w:rFonts w:ascii="Times New Roman" w:eastAsia="Arial" w:hAnsi="Times New Roman" w:cs="Times New Roman"/>
          <w:b/>
          <w:bCs/>
          <w:color w:val="4F81BD"/>
          <w:spacing w:val="-4"/>
          <w:sz w:val="26"/>
          <w:szCs w:val="26"/>
        </w:rPr>
        <w:t>book</w:t>
      </w:r>
      <w:bookmarkEnd w:id="24"/>
    </w:p>
    <w:p w:rsidR="00F633FD" w:rsidRPr="00EF11A1" w:rsidRDefault="00F633FD" w:rsidP="00D76197">
      <w:pPr>
        <w:widowControl w:val="0"/>
        <w:numPr>
          <w:ilvl w:val="2"/>
          <w:numId w:val="50"/>
        </w:numPr>
        <w:tabs>
          <w:tab w:val="left" w:pos="721"/>
        </w:tabs>
        <w:autoSpaceDE w:val="0"/>
        <w:autoSpaceDN w:val="0"/>
        <w:spacing w:before="270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666432" behindDoc="0" locked="0" layoutInCell="1" allowOverlap="1" wp14:anchorId="4E5CE52C" wp14:editId="5CD0B58E">
            <wp:simplePos x="0" y="0"/>
            <wp:positionH relativeFrom="page">
              <wp:posOffset>609600</wp:posOffset>
            </wp:positionH>
            <wp:positionV relativeFrom="paragraph">
              <wp:posOffset>-165719</wp:posOffset>
            </wp:positionV>
            <wp:extent cx="165100" cy="165100"/>
            <wp:effectExtent l="0" t="0" r="0" b="0"/>
            <wp:wrapNone/>
            <wp:docPr id="2590" name="Image 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 632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_bookmark2"/>
      <w:bookmarkEnd w:id="25"/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58624" behindDoc="1" locked="0" layoutInCell="1" allowOverlap="1" wp14:anchorId="4DD1E9FE" wp14:editId="090A9436">
                <wp:simplePos x="0" y="0"/>
                <wp:positionH relativeFrom="page">
                  <wp:posOffset>609600</wp:posOffset>
                </wp:positionH>
                <wp:positionV relativeFrom="paragraph">
                  <wp:posOffset>52099</wp:posOffset>
                </wp:positionV>
                <wp:extent cx="6324600" cy="237490"/>
                <wp:effectExtent l="0" t="0" r="0" b="0"/>
                <wp:wrapTopAndBottom/>
                <wp:docPr id="633" name="Text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3" o:spid="_x0000_s1117" type="#_x0000_t202" style="position:absolute;margin-left:48pt;margin-top:4.1pt;width:498pt;height:18.7pt;z-index:-2512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59648" behindDoc="1" locked="0" layoutInCell="1" allowOverlap="1" wp14:anchorId="75E49469" wp14:editId="5D1E7435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634" name="Textbox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4" o:spid="_x0000_s1118" type="#_x0000_t202" style="position:absolute;margin-left:48pt;margin-top:5.05pt;width:498pt;height:18.7pt;z-index:-2512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HrdaG8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50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60672" behindDoc="1" locked="0" layoutInCell="1" allowOverlap="1" wp14:anchorId="745CFD07" wp14:editId="2E63E556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635" name="Group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0" y="1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available_quantity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5" o:spid="_x0000_s1119" style="position:absolute;margin-left:48pt;margin-top:4.1pt;width:498pt;height:42.05pt;z-index:-251255808;mso-wrap-distance-left:0;mso-wrap-distance-right:0;mso-position-horizontal-relative:page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">
                <v:shape id="Graphic 636" o:spid="_x0000_s1120" style="position:absolute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ffJMQA&#10;AADcAAAADwAAAGRycy9kb3ducmV2LnhtbESPT2sCMRDF7wW/Q5hCL6VmbWEpW6MUi8VDL1XrediM&#10;m9XNZEmmun77piB4fLw/P950PvhOnSimNrCBybgARVwH23JjYLtZPr2CSoJssQtMBi6UYD4b3U2x&#10;suHM33RaS6PyCKcKDTiRvtI61Y48pnHoibO3D9GjZBkbbSOe87jv9HNRlNpjy5ngsKeFo/q4/vUZ&#10;st19Pm4O8hX9ij+OO1lO3OXHmIf74f0NlNAgt/C1vbIGypcS/s/kI6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n3yTEAAAA3A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637" o:spid="_x0000_s1121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9yi8QA&#10;AADcAAAADwAAAGRycy9kb3ducmV2LnhtbESPT2vCQBTE7wW/w/KE3urGWvwTXcVIhd5KVDw/ss9s&#10;MPs2ZrcmfvtuoeBxmJnfMKtNb2txp9ZXjhWMRwkI4sLpiksFp+P+bQ7CB2SNtWNS8CAPm/XgZYWp&#10;dh3ndD+EUkQI+xQVmBCaVEpfGLLoR64hjt7FtRZDlG0pdYtdhNtavifJVFqsOC4YbGhnqLgefqyC&#10;M3/cFlnefWa+NDO/ldn3fJEr9Trst0sQgfrwDP+3v7SC6WQGf2fiEZ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vcovEAAAA3AAAAA8AAAAAAAAAAAAAAAAAmAIAAGRycy9k&#10;b3ducmV2LnhtbFBLBQYAAAAABAAEAPUAAACJAwAAAAA=&#10;" path="m1257109,296392l,296392,,,1257109,r,296392xe" fillcolor="#dbe5f1" stroked="f">
                  <v:path arrowok="t"/>
                </v:shape>
                <v:shape id="Image 638" o:spid="_x0000_s1122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5PivAAAAA3AAAAA8AAABkcnMvZG93bnJldi54bWxETz1vwjAQ3SvxH6xD6lYcSIlQwCBIVZWV&#10;hIXtFF/jqPE5ig0J/74eKnV8et+7w2Q78aDBt44VLBcJCOLa6ZYbBdfq820DwgdkjZ1jUvAkD4f9&#10;7GWHuXYjX+hRhkbEEPY5KjAh9LmUvjZk0S9cTxy5bzdYDBEOjdQDjjHcdnKVJJm02HJsMNhTYaj+&#10;Ke9WgXz/sqv1zaYfl8okRcHFyYenUq/z6bgFEWgK/+I/91kryNK4Np6JR0Duf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7k+K8AAAADcAAAADwAAAAAAAAAAAAAAAACfAgAA&#10;ZHJzL2Rvd25yZXYueG1sUEsFBgAAAAAEAAQA9wAAAIwDAAAAAA==&#10;">
                  <v:imagedata r:id="rId250" o:title=""/>
                </v:shape>
                <v:shape id="Graphic 639" o:spid="_x0000_s1123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/clMUA&#10;AADcAAAADwAAAGRycy9kb3ducmV2LnhtbESPQWvCQBSE74X+h+UVehHdWEFidJViKBUPlVrx/Mg+&#10;k9Ds23R3G5N/7xaEHoeZ+YZZbXrTiI6cry0rmE4SEMSF1TWXCk5fb+MUhA/IGhvLpGAgD5v148MK&#10;M22v/EndMZQiQthnqKAKoc2k9EVFBv3EtsTRu1hnMETpSqkdXiPcNPIlSebSYM1xocKWthUV38df&#10;o+Cg3T6353r4+Onz3WhI360fZko9P/WvSxCB+vAfvrd3WsF8toC/M/EIy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f9yU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640" o:spid="_x0000_s1124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4lSsIA&#10;AADcAAAADwAAAGRycy9kb3ducmV2LnhtbERPz2vCMBS+D/wfwhN2m6ljlFlNRWQDYTCs9eDx2by2&#10;weala6J2//1yEHb8+H6v1qPtxI0GbxwrmM8SEMSV04YbBcfy8+UdhA/IGjvHpOCXPKzzydMKM+3u&#10;XNDtEBoRQ9hnqKANoc+k9FVLFv3M9cSRq91gMUQ4NFIPeI/htpOvSZJKi4ZjQ4s9bVuqLoerVbA5&#10;cfFhfr7P+6IuTFkuEv5KL0o9T8fNEkSgMfyLH+6dVpC+xf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HiVKwgAAANwAAAAPAAAAAAAAAAAAAAAAAJgCAABkcnMvZG93&#10;bnJldi54bWxQSwUGAAAAAAQABAD1AAAAhw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available_quantity</w:t>
                        </w:r>
                      </w:p>
                    </w:txbxContent>
                  </v:textbox>
                </v:shape>
                <v:shape id="Textbox 641" o:spid="_x0000_s1125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KA0c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vRt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UoDR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642" o:spid="_x0000_s1126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Aeps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vR9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gB6m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genreid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61696" behindDoc="1" locked="0" layoutInCell="1" allowOverlap="1" wp14:anchorId="4961EE61" wp14:editId="4D02ECC8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96545"/>
                <wp:effectExtent l="0" t="0" r="0" b="0"/>
                <wp:wrapTopAndBottom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3" o:spid="_x0000_s1127" style="position:absolute;margin-left:48pt;margin-top:5.05pt;width:498pt;height:23.35pt;z-index:-251254784;mso-wrap-distance-left:0;mso-wrap-distance-right:0;mso-position-horizontal-relative:page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">
                <v:shape id="Graphic 644" o:spid="_x0000_s1128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ufgcMA&#10;AADcAAAADwAAAGRycy9kb3ducmV2LnhtbESPQWvCQBSE7wX/w/IEb3VjCVajq5ii4K3EFs+P7DMb&#10;zL6N2dWk/74rFHocZuYbZr0dbCMe1PnasYLZNAFBXDpdc6Xg++vwugDhA7LGxjEp+CEP283oZY2Z&#10;dj0X9DiFSkQI+wwVmBDaTEpfGrLop64ljt7FdRZDlF0ldYd9hNtGviXJXFqsOS4YbOnDUHk93a2C&#10;M6e3ZV70+9xX5t3vZP65WBZKTcbDbgUi0BD+w3/to1YwT1N4nolH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ufgc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645" o:spid="_x0000_s1129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kfDrGAAAA3AAAAA8AAABkcnMvZG93bnJldi54bWxEj1trAjEUhN8L/Q/hCH2rWesF3RrFFqQ+&#10;iVfo42Fz3KzdnCybuG799U1B8HGYmW+Y6by1pWio9oVjBb1uAoI4c7rgXMFhv3wdg/ABWWPpmBT8&#10;kof57Plpiql2V95Sswu5iBD2KSowIVSplD4zZNF3XUUcvZOrLYYo61zqGq8Rbkv5liQjabHguGCw&#10;ok9D2c/uYhV8ma1pbutj/7xxg/7io7effOdnpV467eIdRKA2PML39korGA2G8H8mHgE5+w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yR8OsYAAADcAAAADwAAAAAAAAAAAAAA&#10;AACfAgAAZHJzL2Rvd25yZXYueG1sUEsFBgAAAAAEAAQA9wAAAJIDAAAAAA==&#10;">
                  <v:imagedata r:id="rId256" o:title=""/>
                </v:shape>
                <v:shape id="Graphic 646" o:spid="_x0000_s1130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Y7m8UA&#10;AADcAAAADwAAAGRycy9kb3ducmV2LnhtbESPQWvCQBSE74X+h+UJvUjdWEuQ6CYUpVR6qGjF8yP7&#10;TILZt+nuVpN/7xaEHoeZ+YZZFr1pxYWcbywrmE4SEMSl1Q1XCg7f789zED4ga2wtk4KBPBT548MS&#10;M22vvKPLPlQiQthnqKAOocuk9GVNBv3EdsTRO1lnMETpKqkdXiPctPIlSVJpsOG4UGNHq5rK8/7X&#10;KNhq97m2x2b4+unXm/Ew/7B+mCn1NOrfFiAC9eE/fG9vtIL0NYW/M/EIy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5jub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647" o:spid="_x0000_s1131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9PsUA&#10;AADcAAAADwAAAGRycy9kb3ducmV2LnhtbESPQWvCQBSE74L/YXmF3nRTKamNriLSQqFQTOKhx2f2&#10;mSxm38bsVtN/3xUKHoeZ+YZZrgfbigv13jhW8DRNQBBXThuuFezL98kchA/IGlvHpOCXPKxX49ES&#10;M+2unNOlCLWIEPYZKmhC6DIpfdWQRT91HXH0jq63GKLsa6l7vEa4beUsSVJp0XBcaLCjbUPVqfix&#10;CjbfnL+Z89dhlx9zU5avCX+mJ6UeH4bNAkSgIdzD/+0PrSB9foH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970+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6"/>
          <w:szCs w:val="24"/>
        </w:rPr>
        <w:sectPr w:rsidR="00F633FD" w:rsidRPr="00EF11A1">
          <w:pgSz w:w="11910" w:h="16840"/>
          <w:pgMar w:top="112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 wp14:anchorId="0442A3EE" wp14:editId="0B978AD3">
                <wp:extent cx="6324600" cy="237490"/>
                <wp:effectExtent l="0" t="0" r="0" b="0"/>
                <wp:docPr id="648" name="Textbox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48" o:spid="_x0000_s1132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" fillcolor="#b8cce4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Name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Description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44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drawing>
          <wp:anchor distT="0" distB="0" distL="0" distR="0" simplePos="0" relativeHeight="251674624" behindDoc="0" locked="0" layoutInCell="1" allowOverlap="1" wp14:anchorId="4FB57E51" wp14:editId="00BBD613">
            <wp:simplePos x="0" y="0"/>
            <wp:positionH relativeFrom="page">
              <wp:posOffset>635000</wp:posOffset>
            </wp:positionH>
            <wp:positionV relativeFrom="paragraph">
              <wp:posOffset>57289</wp:posOffset>
            </wp:positionV>
            <wp:extent cx="165100" cy="165100"/>
            <wp:effectExtent l="0" t="0" r="0" b="0"/>
            <wp:wrapNone/>
            <wp:docPr id="2591" name="Image 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spacing w:val="-2"/>
          <w:sz w:val="18"/>
        </w:rPr>
        <w:t>title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62720" behindDoc="1" locked="0" layoutInCell="1" allowOverlap="1" wp14:anchorId="411058EA" wp14:editId="2B2FE3D3">
                <wp:simplePos x="0" y="0"/>
                <wp:positionH relativeFrom="page">
                  <wp:posOffset>609600</wp:posOffset>
                </wp:positionH>
                <wp:positionV relativeFrom="paragraph">
                  <wp:posOffset>64298</wp:posOffset>
                </wp:positionV>
                <wp:extent cx="6324600" cy="296545"/>
                <wp:effectExtent l="0" t="0" r="0" b="0"/>
                <wp:wrapTopAndBottom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Graphic 653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total_quantity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0" o:spid="_x0000_s1133" style="position:absolute;margin-left:48pt;margin-top:5.05pt;width:498pt;height:23.35pt;z-index:-25125376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">
                <v:shape id="Graphic 651" o:spid="_x0000_s113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WqxMMA&#10;AADcAAAADwAAAGRycy9kb3ducmV2LnhtbESPT2vCQBTE74V+h+UJ3upGqf+iq5hiwVuJlp4f2Wc2&#10;mH2bZleTfntXKHgcZuY3zHrb21rcqPWVYwXjUQKCuHC64lLB9+nzbQHCB2SNtWNS8EcetpvXlzWm&#10;2nWc0+0YShEh7FNUYEJoUil9YciiH7mGOHpn11oMUbal1C12EW5rOUmSmbRYcVww2NCHoeJyvFoF&#10;P/z+u8zybp/50sz9TmZfi2Wu1HDQ71YgAvXhGf5vH7SC2XQMjzPxCM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WqxM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652" o:spid="_x0000_s113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O7GHDAAAA3AAAAA8AAABkcnMvZG93bnJldi54bWxEj81qwzAQhO+BvoPYQm+JHDcJxY0SWpeS&#10;XO3k0ttibS0Ta2Us1T9vXxUKOQ4z8w2zP062FQP1vnGsYL1KQBBXTjdcK7hePpcvIHxA1tg6JgUz&#10;eTgeHhZ7zLQbuaChDLWIEPYZKjAhdJmUvjJk0a9cRxy9b9dbDFH2tdQ9jhFuW5kmyU5abDguGOwo&#10;N1Tdyh+rQG5ONt1+2eeP4mKSPOf83YdZqafH6e0VRKAp3MP/7bNWsNum8HcmHgF5+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47sYcMAAADcAAAADwAAAAAAAAAAAAAAAACf&#10;AgAAZHJzL2Rvd25yZXYueG1sUEsFBgAAAAAEAAQA9wAAAI8DAAAAAA==&#10;">
                  <v:imagedata r:id="rId250" o:title=""/>
                </v:shape>
                <v:shape id="Graphic 653" o:spid="_x0000_s113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gO3sUA&#10;AADcAAAADwAAAGRycy9kb3ducmV2LnhtbESPT2vCQBTE74V+h+UVvBTdVDFIdJVSEaUHxT94fmSf&#10;STD7Nt1dNfn2bqHQ4zAzv2Fmi9bU4k7OV5YVfAwSEMS51RUXCk7HVX8CwgdkjbVlUtCRh8X89WWG&#10;mbYP3tP9EAoRIewzVFCG0GRS+rwkg35gG+LoXawzGKJ0hdQOHxFuajlMklQarDgulNjQV0n59XAz&#10;CnbafS/tueq2P+1y895N1tZ3I6V6b+3nFESgNvyH/9obrSAdj+D3TDw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SA7e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654" o:spid="_x0000_s113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y1lMUA&#10;AADcAAAADwAAAGRycy9kb3ducmV2LnhtbESPQWvCQBSE7wX/w/IK3uqmRYONriLSgiBIYzz0+Mw+&#10;k8Xs2zS7avrvu0LB4zAz3zDzZW8bcaXOG8cKXkcJCOLSacOVgkPx+TIF4QOyxsYxKfglD8vF4GmO&#10;mXY3zum6D5WIEPYZKqhDaDMpfVmTRT9yLXH0Tq6zGKLsKqk7vEW4beRbkqTSouG4UGNL65rK8/5i&#10;Fay+Of8wP7vjV37KTVG8J7xNz0oNn/vVDESgPjzC/+2NVpBOxn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/LWU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total_quantity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50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675648" behindDoc="0" locked="0" layoutInCell="1" allowOverlap="1" wp14:anchorId="6743DA49" wp14:editId="311A0B0C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592" name="Image 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Image 65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available_quantity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63744" behindDoc="1" locked="0" layoutInCell="1" allowOverlap="1" wp14:anchorId="4F268DBF" wp14:editId="1518AFAE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656" name="Textbox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6" o:spid="_x0000_s1138" type="#_x0000_t202" style="position:absolute;margin-left:48pt;margin-top:14.1pt;width:498pt;height:18.7pt;z-index:-2512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9CeWBs4BAAB/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64768" behindDoc="1" locked="0" layoutInCell="1" allowOverlap="1" wp14:anchorId="6F187123" wp14:editId="17B93E22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657" name="Text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7" o:spid="_x0000_s1139" type="#_x0000_t202" style="position:absolute;margin-left:48pt;margin-top:5.05pt;width:498pt;height:18.7pt;z-index:-2512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cITv5zQEAAH8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genreid</w:t>
      </w:r>
    </w:p>
    <w:p w:rsidR="00F633FD" w:rsidRPr="00EF11A1" w:rsidRDefault="00F633FD" w:rsidP="00F633FD">
      <w:pPr>
        <w:widowControl w:val="0"/>
        <w:autoSpaceDE w:val="0"/>
        <w:autoSpaceDN w:val="0"/>
        <w:spacing w:before="51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5"/>
        <w:gridCol w:w="8404"/>
      </w:tblGrid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948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  <w:p w:rsidR="00F633FD" w:rsidRPr="00EF11A1" w:rsidRDefault="00F633FD" w:rsidP="00F633FD">
            <w:pPr>
              <w:spacing w:before="142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81792" behindDoc="0" locked="0" layoutInCell="1" allowOverlap="1" wp14:anchorId="38915FEA" wp14:editId="3C196B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658" name="Group 6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9" name="Image 659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8" o:spid="_x0000_s1026" style="position:absolute;margin-left:0;margin-top:6.7pt;width:13pt;height:13pt;z-index:25168179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">
                      <v:shape id="Image 659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w4OLGAAAA3AAAAA8AAABkcnMvZG93bnJldi54bWxEj09rAjEUxO8Fv0N4greaVVvR1Si2UNpT&#10;8S94fGyem9XNy7KJ67afvikIHoeZ+Q0zX7a2FA3VvnCsYNBPQBBnThecK9jvPp4nIHxA1lg6JgU/&#10;5GG56DzNMdXuxhtqtiEXEcI+RQUmhCqV0meGLPq+q4ijd3K1xRBlnUtd4y3CbSmHSTKWFguOCwYr&#10;ejeUXbZXq+DTbEzz+30YndfuZbR6G+ymx/ysVK/brmYgArXhEb63v7SC8esU/s/EIyAX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7Dg4sYAAADcAAAADwAAAAAAAAAAAAAA&#10;AACfAgAAZHJzL2Rvd25yZXYueG1sUEsFBgAAAAAEAAQA9wAAAJIDAAAAAA==&#10;">
                        <v:imagedata r:id="rId257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272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Primary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45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676672" behindDoc="0" locked="0" layoutInCell="1" allowOverlap="1" wp14:anchorId="363913C6" wp14:editId="46B85ADC">
            <wp:simplePos x="0" y="0"/>
            <wp:positionH relativeFrom="page">
              <wp:posOffset>609600</wp:posOffset>
            </wp:positionH>
            <wp:positionV relativeFrom="paragraph">
              <wp:posOffset>-2540431</wp:posOffset>
            </wp:positionV>
            <wp:extent cx="165100" cy="165100"/>
            <wp:effectExtent l="0" t="0" r="0" b="0"/>
            <wp:wrapNone/>
            <wp:docPr id="2593" name="Image 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 660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677696" behindDoc="0" locked="0" layoutInCell="1" allowOverlap="1" wp14:anchorId="29829226" wp14:editId="112D88AF">
            <wp:simplePos x="0" y="0"/>
            <wp:positionH relativeFrom="page">
              <wp:posOffset>609600</wp:posOffset>
            </wp:positionH>
            <wp:positionV relativeFrom="paragraph">
              <wp:posOffset>86842</wp:posOffset>
            </wp:positionV>
            <wp:extent cx="165100" cy="165100"/>
            <wp:effectExtent l="0" t="0" r="0" b="0"/>
            <wp:wrapNone/>
            <wp:docPr id="2594" name="Image 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title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AE162FD" wp14:editId="539F4D57">
                <wp:simplePos x="0" y="0"/>
                <wp:positionH relativeFrom="page">
                  <wp:posOffset>609600</wp:posOffset>
                </wp:positionH>
                <wp:positionV relativeFrom="paragraph">
                  <wp:posOffset>652768</wp:posOffset>
                </wp:positionV>
                <wp:extent cx="6324600" cy="237490"/>
                <wp:effectExtent l="0" t="0" r="0" b="0"/>
                <wp:wrapNone/>
                <wp:docPr id="662" name="Text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2" o:spid="_x0000_s1140" type="#_x0000_t202" style="position:absolute;margin-left:48pt;margin-top:51.4pt;width:498pt;height:18.7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2166DCBF" wp14:editId="022F5293">
                <wp:simplePos x="0" y="0"/>
                <wp:positionH relativeFrom="page">
                  <wp:posOffset>609600</wp:posOffset>
                </wp:positionH>
                <wp:positionV relativeFrom="paragraph">
                  <wp:posOffset>178728</wp:posOffset>
                </wp:positionV>
                <wp:extent cx="6324600" cy="237490"/>
                <wp:effectExtent l="0" t="0" r="0" b="0"/>
                <wp:wrapNone/>
                <wp:docPr id="663" name="Textbox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3" o:spid="_x0000_s1141" type="#_x0000_t202" style="position:absolute;margin-left:48pt;margin-top:14.05pt;width:498pt;height:18.7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255</w:t>
      </w:r>
    </w:p>
    <w:p w:rsidR="00F633FD" w:rsidRPr="00EF11A1" w:rsidRDefault="00F633FD" w:rsidP="00F633FD">
      <w:pPr>
        <w:widowControl w:val="0"/>
        <w:autoSpaceDE w:val="0"/>
        <w:autoSpaceDN w:val="0"/>
        <w:spacing w:before="515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678720" behindDoc="0" locked="0" layoutInCell="1" allowOverlap="1" wp14:anchorId="6C7F73F1" wp14:editId="708FDAA3">
            <wp:simplePos x="0" y="0"/>
            <wp:positionH relativeFrom="page">
              <wp:posOffset>609600</wp:posOffset>
            </wp:positionH>
            <wp:positionV relativeFrom="paragraph">
              <wp:posOffset>322109</wp:posOffset>
            </wp:positionV>
            <wp:extent cx="165100" cy="165100"/>
            <wp:effectExtent l="0" t="0" r="0" b="0"/>
            <wp:wrapNone/>
            <wp:docPr id="2595" name="Image 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 66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total_quantity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i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927"/>
        <w:gridCol w:w="488"/>
        <w:gridCol w:w="7545"/>
      </w:tblGrid>
      <w:tr w:rsidR="00F633FD" w:rsidRPr="00EF11A1" w:rsidTr="00F633FD">
        <w:trPr>
          <w:trHeight w:val="373"/>
        </w:trPr>
        <w:tc>
          <w:tcPr>
            <w:tcW w:w="1927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8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  <w:tc>
          <w:tcPr>
            <w:tcW w:w="7545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927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488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  <w:tc>
          <w:tcPr>
            <w:tcW w:w="754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927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48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  <w:tc>
          <w:tcPr>
            <w:tcW w:w="7545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519"/>
        </w:trPr>
        <w:tc>
          <w:tcPr>
            <w:tcW w:w="1927" w:type="dxa"/>
          </w:tcPr>
          <w:p w:rsidR="00F633FD" w:rsidRPr="00EF11A1" w:rsidRDefault="00F633FD" w:rsidP="00F633FD">
            <w:pPr>
              <w:spacing w:before="184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1.2.4.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Indices</w:t>
            </w:r>
          </w:p>
        </w:tc>
        <w:tc>
          <w:tcPr>
            <w:tcW w:w="488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754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927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488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754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Column</w:t>
            </w:r>
          </w:p>
        </w:tc>
      </w:tr>
      <w:tr w:rsidR="00F633FD" w:rsidRPr="00EF11A1" w:rsidTr="00F633FD">
        <w:trPr>
          <w:trHeight w:val="373"/>
        </w:trPr>
        <w:tc>
          <w:tcPr>
            <w:tcW w:w="1927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idx_book_genreid</w:t>
            </w:r>
          </w:p>
        </w:tc>
        <w:tc>
          <w:tcPr>
            <w:tcW w:w="488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754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genreid</w:t>
            </w:r>
          </w:p>
        </w:tc>
      </w:tr>
      <w:tr w:rsidR="00F633FD" w:rsidRPr="00EF11A1" w:rsidTr="00F633FD">
        <w:trPr>
          <w:trHeight w:val="810"/>
        </w:trPr>
        <w:tc>
          <w:tcPr>
            <w:tcW w:w="1927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idx_book_title</w:t>
            </w:r>
          </w:p>
          <w:p w:rsidR="00F633FD" w:rsidRPr="00EF11A1" w:rsidRDefault="00F633FD" w:rsidP="00F633FD">
            <w:pPr>
              <w:spacing w:before="78"/>
              <w:rPr>
                <w:rFonts w:ascii="Times New Roman" w:eastAsia="Times New Roman" w:hAnsi="Times New Roman" w:cs="Times New Roman"/>
                <w:b/>
                <w:i/>
                <w:sz w:val="18"/>
              </w:rPr>
            </w:pPr>
          </w:p>
          <w:p w:rsidR="00F633FD" w:rsidRPr="00EF11A1" w:rsidRDefault="00F633FD" w:rsidP="00F633FD">
            <w:pPr>
              <w:spacing w:before="1" w:line="233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1.2.5.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Constraints</w:t>
            </w:r>
          </w:p>
        </w:tc>
        <w:tc>
          <w:tcPr>
            <w:tcW w:w="488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754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title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3" w:after="1" w:line="240" w:lineRule="auto"/>
        <w:rPr>
          <w:rFonts w:ascii="Times New Roman" w:eastAsia="Courier New" w:hAnsi="Times New Roman" w:cs="Times New Roman"/>
          <w:b/>
          <w:i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275"/>
        <w:gridCol w:w="3029"/>
        <w:gridCol w:w="4654"/>
      </w:tblGrid>
      <w:tr w:rsidR="00F633FD" w:rsidRPr="00EF11A1" w:rsidTr="00F633FD">
        <w:trPr>
          <w:trHeight w:val="373"/>
        </w:trPr>
        <w:tc>
          <w:tcPr>
            <w:tcW w:w="227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302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27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book_title_key</w:t>
            </w:r>
          </w:p>
        </w:tc>
        <w:tc>
          <w:tcPr>
            <w:tcW w:w="302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UNIQUE(title)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5" w:after="0" w:line="240" w:lineRule="auto"/>
        <w:rPr>
          <w:rFonts w:ascii="Times New Roman" w:eastAsia="Courier New" w:hAnsi="Times New Roman" w:cs="Times New Roman"/>
          <w:b/>
        </w:rPr>
      </w:pPr>
      <w:r w:rsidRPr="00EF11A1">
        <w:rPr>
          <w:rFonts w:ascii="Times New Roman" w:eastAsia="Courier New" w:hAnsi="Times New Roman" w:cs="Times New Roman"/>
          <w:b/>
          <w:color w:val="4F81BD"/>
        </w:rPr>
        <w:t xml:space="preserve">1.2.6. </w:t>
      </w:r>
      <w:r w:rsidRPr="00EF11A1">
        <w:rPr>
          <w:rFonts w:ascii="Times New Roman" w:eastAsia="Courier New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180"/>
        <w:gridCol w:w="2690"/>
        <w:gridCol w:w="1370"/>
        <w:gridCol w:w="2721"/>
      </w:tblGrid>
      <w:tr w:rsidR="00F633FD" w:rsidRPr="00EF11A1" w:rsidTr="00F633FD">
        <w:trPr>
          <w:trHeight w:val="373"/>
        </w:trPr>
        <w:tc>
          <w:tcPr>
            <w:tcW w:w="318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lastRenderedPageBreak/>
              <w:t>Relationship</w:t>
            </w:r>
          </w:p>
        </w:tc>
        <w:tc>
          <w:tcPr>
            <w:tcW w:w="269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137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ind w:right="18"/>
              <w:jc w:val="righ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  <w:tc>
          <w:tcPr>
            <w:tcW w:w="2721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466"/>
        </w:trPr>
        <w:tc>
          <w:tcPr>
            <w:tcW w:w="318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85888" behindDoc="0" locked="0" layoutInCell="1" allowOverlap="1" wp14:anchorId="59C39A2C" wp14:editId="3FFE66AC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65" name="Group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6" name="Image 666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5" o:spid="_x0000_s1026" style="position:absolute;margin-left:2pt;margin-top:5.2pt;width:13pt;height:13pt;z-index:25168588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">
                      <v:shape id="Image 66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NfkPDAAAA3AAAAA8AAABkcnMvZG93bnJldi54bWxEj0GLwjAUhO8L/ofwBG9rqkJZq1FEED3I&#10;4mrF66N5tsXmpTRR6/56Iwgeh5n5hpnOW1OJGzWutKxg0I9AEGdWl5wrSA+r7x8QziNrrCyTggc5&#10;mM86X1NMtL3zH932PhcBwi5BBYX3dSKlywoy6Pq2Jg7e2TYGfZBNLnWD9wA3lRxGUSwNlhwWCqxp&#10;WVB22V+Ngk16/T/kOh0ff6vTaHtZm+OuNEr1uu1iAsJT6z/hd3ujFcRxDK8z4QjI2R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41+Q8MAAADc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fkbook_autho786924</w:t>
            </w:r>
          </w:p>
        </w:tc>
        <w:tc>
          <w:tcPr>
            <w:tcW w:w="269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99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86912" behindDoc="0" locked="0" layoutInCell="1" allowOverlap="1" wp14:anchorId="1DB5A26A" wp14:editId="5C246C63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67" name="Group 6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8" name="Image 66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7" o:spid="_x0000_s1026" style="position:absolute;margin-left:42pt;margin-top:5.2pt;width:13pt;height:13pt;z-index:25168691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">
                      <v:shape id="Image 668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i3VnBAAAA3AAAAA8AAABkcnMvZG93bnJldi54bWxET91qwjAUvh/4DuEI3s1U6cpaTYsMBo7h&#10;YOoDHJtjW2xOShJt9/bLxWCXH9//tppMLx7kfGdZwWqZgCCure64UXA+vT+/gvABWWNvmRT8kIeq&#10;nD1tsdB25G96HEMjYgj7AhW0IQyFlL5uyaBf2oE4clfrDIYIXSO1wzGGm16ukySTBjuODS0O9NZS&#10;fTvejYLDp03zaf31Mfo8veQvMj3cXarUYj7tNiACTeFf/OfeawVZFtfGM/EIyPI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gi3VnBAAAA3AAAAA8AAAAAAAAAAAAAAAAAnwIA&#10;AGRycy9kb3ducmV2LnhtbFBLBQYAAAAABAAEAPcAAACN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7C5EEE6C" wp14:editId="60EDAAFB">
                  <wp:extent cx="164591" cy="164592"/>
                  <wp:effectExtent l="0" t="0" r="0" b="0"/>
                  <wp:docPr id="2596" name="Image 6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3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book_author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180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87936" behindDoc="0" locked="0" layoutInCell="1" allowOverlap="1" wp14:anchorId="18C541DE" wp14:editId="627C9D9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70" name="Group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1" name="Image 671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0" o:spid="_x0000_s1026" style="position:absolute;margin-left:2pt;margin-top:5.2pt;width:13pt;height:13pt;z-index:25168793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">
                      <v:shape id="Image 671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9cOrEAAAA3AAAAA8AAABkcnMvZG93bnJldi54bWxEj0GLwjAUhO+C/yG8BW9rqoKrXaOIIHoQ&#10;WWtlr4/mbVtsXkoTtfrrjbDgcZiZb5jZojWVuFLjSssKBv0IBHFmdcm5gvS4/pyAcB5ZY2WZFNzJ&#10;wWLe7cww1vbGB7omPhcBwi5GBYX3dSylywoy6Pq2Jg7en20M+iCbXOoGbwFuKjmMorE0WHJYKLCm&#10;VUHZObkYBdv08jjmOp2e9tXvaHfemNNPaZTqfbTLbxCeWv8O/7e3WsH4awCvM+EIyPkT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m9cOrEAAAA3A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fkbook_copy961686</w:t>
            </w:r>
          </w:p>
        </w:tc>
        <w:tc>
          <w:tcPr>
            <w:tcW w:w="2690" w:type="dxa"/>
          </w:tcPr>
          <w:p w:rsidR="00F633FD" w:rsidRPr="00EF11A1" w:rsidRDefault="00F633FD" w:rsidP="00F633FD">
            <w:pPr>
              <w:spacing w:before="158"/>
              <w:ind w:right="99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88960" behindDoc="0" locked="0" layoutInCell="1" allowOverlap="1" wp14:anchorId="61B68FAE" wp14:editId="33B300A5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72" name="Group 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3" name="Image 673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2" o:spid="_x0000_s1026" style="position:absolute;margin-left:42pt;margin-top:5.2pt;width:13pt;height:13pt;z-index:25168896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">
                      <v:shape id="Image 673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f2fXFAAAA3AAAAA8AAABkcnMvZG93bnJldi54bWxEj9FqwkAURN+F/sNyhb7pRk3VRFcpQqGl&#10;WKj6AdfsNQlm74bd1aR/3y0UfBxm5gyz3vamEXdyvrasYDJOQBAXVtdcKjgd30ZLED4ga2wsk4If&#10;8rDdPA3WmGvb8TfdD6EUEcI+RwVVCG0upS8qMujHtiWO3sU6gyFKV0rtsItw08hpksylwZrjQoUt&#10;7SoqroebUbD/tGnWT78+Op+l5+xFpvubS5V6HvavKxCB+vAI/7fftYL5YgZ/Z+IRkJ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X9n1xQAAANwAAAAPAAAAAAAAAAAAAAAA&#10;AJ8CAABkcnMvZG93bnJldi54bWxQSwUGAAAAAAQABAD3AAAAkQ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752C8C23" wp14:editId="4908FE85">
                  <wp:extent cx="164591" cy="164592"/>
                  <wp:effectExtent l="0" t="0" r="0" b="0"/>
                  <wp:docPr id="2597" name="Image 6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4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book_copy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18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89984" behindDoc="0" locked="0" layoutInCell="1" allowOverlap="1" wp14:anchorId="79190C0E" wp14:editId="50F069D3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75" name="Group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6" name="Image 676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5" o:spid="_x0000_s1026" style="position:absolute;margin-left:2pt;margin-top:5.2pt;width:13pt;height:13pt;z-index:25168998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">
                      <v:shape id="Image 67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U6J7EAAAA3AAAAA8AAABkcnMvZG93bnJldi54bWxEj0GLwjAUhO8L/ofwBG+aqtDVahQRlvWw&#10;yKoVr4/m2Rabl9JE7frrjSDscZiZb5j5sjWVuFHjSssKhoMIBHFmdcm5gvTw1Z+AcB5ZY2WZFPyR&#10;g+Wi8zHHRNs77+i297kIEHYJKii8rxMpXVaQQTewNXHwzrYx6INscqkbvAe4qeQoimJpsOSwUGBN&#10;64Kyy/5qFGzS6+OQ63R63Fan8c/l2xx/S6NUr9uuZiA8tf4//G5vtIL4M4bXmXAE5OIJ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ZU6J7EAAAA3A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fkbook500794</w:t>
            </w:r>
          </w:p>
        </w:tc>
        <w:tc>
          <w:tcPr>
            <w:tcW w:w="269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99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91008" behindDoc="0" locked="0" layoutInCell="1" allowOverlap="1" wp14:anchorId="32189D58" wp14:editId="7558FCB3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77" name="Group 6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8" name="Image 67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7" o:spid="_x0000_s1026" style="position:absolute;margin-left:42pt;margin-top:5.2pt;width:13pt;height:13pt;z-index:25169100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">
                      <v:shape id="Image 678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37S4TCAAAA3AAAAA8AAABkcnMvZG93bnJldi54bWxET91qwjAUvh/sHcIZeDdTpXO2My1jIDhE&#10;YeoDHJuztticlCTa+vbmYrDLj+9/VY6mEzdyvrWsYDZNQBBXVrdcKzgd169LED4ga+wsk4I7eSiL&#10;56cV5toO/EO3Q6hFDGGfo4ImhD6X0lcNGfRT2xNH7tc6gyFCV0vtcIjhppPzJFlIgy3HhgZ7+mqo&#10;uhyuRsFua9NsnO+/B5+l5+xNprurS5WavIyfHyACjeFf/OfeaAWL97g2nolHQBY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9+0uEwgAAANw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0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genre</w:t>
              </w:r>
            </w:hyperlink>
          </w:p>
        </w:tc>
        <w:tc>
          <w:tcPr>
            <w:tcW w:w="1370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71E36705" wp14:editId="3BF41EBB">
                  <wp:extent cx="164591" cy="164592"/>
                  <wp:effectExtent l="0" t="0" r="0" b="0"/>
                  <wp:docPr id="2598" name="Image 6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2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180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92032" behindDoc="0" locked="0" layoutInCell="1" allowOverlap="1" wp14:anchorId="1F4BC5C6" wp14:editId="38EF0E9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80" name="Group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1" name="Image 681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0" o:spid="_x0000_s1026" style="position:absolute;margin-left:2pt;margin-top:5.2pt;width:13pt;height:13pt;z-index:25169203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">
                      <v:shape id="Image 681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oAM3EAAAA3AAAAA8AAABkcnMvZG93bnJldi54bWxEj0GLwjAUhO+C/yE8wZum7oJoNRURlvUg&#10;4mrF66N5tqXNS2midvfXG2HB4zAz3zDLVWdqcafWlZYVTMYRCOLM6pJzBenpazQD4TyyxtoyKfgl&#10;B6uk31tirO2Df+h+9LkIEHYxKii8b2IpXVaQQTe2DXHwrrY16INsc6lbfAS4qeVHFE2lwZLDQoEN&#10;bQrKquPNKNimt79TrtP5eV9fPnfVtzkfSqPUcNCtFyA8df4d/m9vtYLpbAKvM+EIyOQJ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xoAM3EAAAA3A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fkissue_item694591</w:t>
            </w:r>
          </w:p>
        </w:tc>
        <w:tc>
          <w:tcPr>
            <w:tcW w:w="2690" w:type="dxa"/>
          </w:tcPr>
          <w:p w:rsidR="00F633FD" w:rsidRPr="00EF11A1" w:rsidRDefault="00F633FD" w:rsidP="00F633FD">
            <w:pPr>
              <w:spacing w:before="158"/>
              <w:ind w:right="99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93056" behindDoc="0" locked="0" layoutInCell="1" allowOverlap="1" wp14:anchorId="46100356" wp14:editId="6F5CC877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82" name="Group 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3" name="Image 683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2" o:spid="_x0000_s1026" style="position:absolute;margin-left:42pt;margin-top:5.2pt;width:13pt;height:13pt;z-index:25169305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">
                      <v:shape id="Image 683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aKqdLEAAAA3AAAAA8AAABkcnMvZG93bnJldi54bWxEj9FqwkAURN8L/YflFnyrGzUVE11FBEEp&#10;Cmo/4DZ7TYLZu2F3NfHvu4VCH4eZOcMsVr1pxIOcry0rGA0TEMSF1TWXCr4u2/cZCB+QNTaWScGT&#10;PKyWry8LzLXt+ESPcyhFhLDPUUEVQptL6YuKDPqhbYmjd7XOYIjSlVI77CLcNHKcJFNpsOa4UGFL&#10;m4qK2/luFBw+bZr14+O+81n6nX3I9HB3qVKDt349BxGoD//hv/ZOK5jOJvB7Jh4Buf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aKqdL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55836F58" wp14:editId="2E537563">
                  <wp:extent cx="164591" cy="164592"/>
                  <wp:effectExtent l="0" t="0" r="0" b="0"/>
                  <wp:docPr id="2599" name="Image 6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12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issue_item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18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94080" behindDoc="0" locked="0" layoutInCell="1" allowOverlap="1" wp14:anchorId="52CB1874" wp14:editId="5475EA8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85" name="Group 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6" name="Image 686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5" o:spid="_x0000_s1026" style="position:absolute;margin-left:2pt;margin-top:5.2pt;width:13pt;height:13pt;z-index:25169408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">
                      <v:shape id="Image 68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BmLnEAAAA3AAAAA8AAABkcnMvZG93bnJldi54bWxEj0+LwjAUxO+C3yE8wZumrlC0GkWERQ+y&#10;+Kfi9dE822LzUpqo3f30G0HwOMzMb5j5sjWVeFDjSssKRsMIBHFmdcm5gvT0PZiAcB5ZY2WZFPyS&#10;g+Wi25ljou2TD/Q4+lwECLsEFRTe14mULivIoBvamjh4V9sY9EE2udQNPgPcVPIrimJpsOSwUGBN&#10;64Ky2/FuFGzT+98p1+n0/FNdxrvbxpz3pVGq32tXMxCeWv8Jv9tbrSCexPA6E46AXPw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OBmLnEAAAA3A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fkmanager_re167454</w:t>
            </w:r>
          </w:p>
        </w:tc>
        <w:tc>
          <w:tcPr>
            <w:tcW w:w="269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99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95104" behindDoc="0" locked="0" layoutInCell="1" allowOverlap="1" wp14:anchorId="4AB38626" wp14:editId="642E4DB9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687" name="Group 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8" name="Image 68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7" o:spid="_x0000_s1026" style="position:absolute;margin-left:42pt;margin-top:5.2pt;width:13pt;height:13pt;z-index:25169510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">
                      <v:shape id="Image 688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uO6PAAAAA3AAAAA8AAABkcnMvZG93bnJldi54bWxET82KwjAQvgv7DmEW9qbpShVbjbIIwooo&#10;6O4DjM3YFptJSaKtb28OgseP73+x6k0j7uR8bVnB9ygBQVxYXXOp4P9vM5yB8AFZY2OZFDzIw2r5&#10;MVhgrm3HR7qfQiliCPscFVQhtLmUvqjIoB/ZljhyF+sMhghdKbXDLoabRo6TZCoN1hwbKmxpXVFx&#10;Pd2Mgv3Oplk/Pmw7n6XnbCLT/c2lSn199j9zEIH68Ba/3L9awXQW18Yz8QjI5R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C47o8AAAADcAAAADwAAAAAAAAAAAAAAAACfAgAA&#10;ZHJzL2Rvd25yZXYueG1sUEsFBgAAAAAEAAQA9wAAAIw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5F689DF4" wp14:editId="4B807B1F">
                  <wp:extent cx="164591" cy="164592"/>
                  <wp:effectExtent l="0" t="0" r="0" b="0"/>
                  <wp:docPr id="2600" name="Image 6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16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manager_request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180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96128" behindDoc="0" locked="0" layoutInCell="1" allowOverlap="1" wp14:anchorId="1B003A2B" wp14:editId="72C4384B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90" name="Group 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1" name="Image 691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0" o:spid="_x0000_s1026" style="position:absolute;margin-left:2pt;margin-top:5.2pt;width:13pt;height:13pt;z-index:25169612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">
                      <v:shape id="Image 691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xlhDEAAAA3AAAAA8AAABkcnMvZG93bnJldi54bWxEj82qwjAUhPcXfIdwBHfXVAXRahQRRBdy&#10;8afi9tAc22JzUpqo9T69EQSXw8x8w0znjSnFnWpXWFbQ60YgiFOrC84UJMfV7wiE88gaS8uk4EkO&#10;5rPWzxRjbR+8p/vBZyJA2MWoIPe+iqV0aU4GXddWxMG72NqgD7LOpK7xEeCmlP0oGkqDBYeFHCta&#10;5pReDzejYJPc/o+ZTsanv/I82F7X5rQrjFKddrOYgPDU+G/4095oBcNxD95nwhGQs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mxlhDEAAAA3A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fkpurchase_r396518</w:t>
            </w:r>
          </w:p>
        </w:tc>
        <w:tc>
          <w:tcPr>
            <w:tcW w:w="2690" w:type="dxa"/>
          </w:tcPr>
          <w:p w:rsidR="00F633FD" w:rsidRPr="00EF11A1" w:rsidRDefault="00F633FD" w:rsidP="00F633FD">
            <w:pPr>
              <w:spacing w:before="158"/>
              <w:ind w:right="99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97152" behindDoc="0" locked="0" layoutInCell="1" allowOverlap="1" wp14:anchorId="6CB089AF" wp14:editId="4B9EE2C1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92" name="Group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3" name="Image 693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2" o:spid="_x0000_s1026" style="position:absolute;margin-left:42pt;margin-top:5.2pt;width:13pt;height:13pt;z-index:25169715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">
                      <v:shape id="Image 693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TPw/EAAAA3AAAAA8AAABkcnMvZG93bnJldi54bWxEj9FqwkAURN8L/sNyBd90o41iUlcRoaAU&#10;C9V+wG32Nglm74bd1cS/7wpCH4eZOcOsNr1pxI2cry0rmE4SEMSF1TWXCr7P7+MlCB+QNTaWScGd&#10;PGzWg5cV5tp2/EW3UyhFhLDPUUEVQptL6YuKDPqJbYmj92udwRClK6V22EW4aeQsSRbSYM1xocKW&#10;dhUVl9PVKDh+2DTrZ5+HzmfpTzaX6fHqUqVGw377BiJQH/7Dz/ZeK1hkr/A4E4+AXP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NTPw/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296DDA69" wp14:editId="7660AEE1">
                  <wp:extent cx="164591" cy="164592"/>
                  <wp:effectExtent l="0" t="0" r="0" b="0"/>
                  <wp:docPr id="2601" name="Image 6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20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purchase_request_item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18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98176" behindDoc="0" locked="0" layoutInCell="1" allowOverlap="1" wp14:anchorId="7621EB8A" wp14:editId="0E560C7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95" name="Group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6" name="Image 696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5" o:spid="_x0000_s1026" style="position:absolute;margin-left:2pt;margin-top:5.2pt;width:13pt;height:13pt;z-index:25169817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">
                      <v:shape id="Image 69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YDmTEAAAA3AAAAA8AAABkcnMvZG93bnJldi54bWxEj0GLwjAUhO+C/yE8wZumq1C2XaMsguhB&#10;xNWK10fzti02L6WJWv31ZmHB4zAz3zCzRWdqcaPWVZYVfIwjEMS51RUXCrLjavQJwnlkjbVlUvAg&#10;B4t5vzfDVNs7/9Dt4AsRIOxSVFB636RSurwkg25sG+Lg/drWoA+yLaRu8R7gppaTKIqlwYrDQokN&#10;LUvKL4erUbDJrs9jobPktKvP0+1lbU77yig1HHTfXyA8df4d/m9vtII4ieHvTDgCcv4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ZYDmTEAAAA3A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fksupply_ite528158</w:t>
            </w:r>
          </w:p>
        </w:tc>
        <w:tc>
          <w:tcPr>
            <w:tcW w:w="269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99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99200" behindDoc="0" locked="0" layoutInCell="1" allowOverlap="1" wp14:anchorId="1627EF8B" wp14:editId="151D6C95">
                      <wp:simplePos x="0" y="0"/>
                      <wp:positionH relativeFrom="column">
                        <wp:posOffset>533228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697" name="Group 6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8" name="Image 69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7" o:spid="_x0000_s1026" style="position:absolute;margin-left:42pt;margin-top:5.2pt;width:13pt;height:13pt;z-index:25169920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">
                      <v:shape id="Image 698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33rX7BAAAA3AAAAA8AAABkcnMvZG93bnJldi54bWxET8uKwjAU3QvzD+EOzE7TkSq2GmUQhBlE&#10;wccHXJtrW2xuShJt5+/NQnB5OO/FqjeNeJDztWUF36MEBHFhdc2lgvNpM5yB8AFZY2OZFPyTh9Xy&#10;Y7DAXNuOD/Q4hlLEEPY5KqhCaHMpfVGRQT+yLXHkrtYZDBG6UmqHXQw3jRwnyVQarDk2VNjSuqLi&#10;drwbBbutTbN+vP/rfJZesolMd3eXKvX12f/MQQTqw1v8cv9qBdMsro1n4hGQy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33rX7BAAAA3AAAAA8AAAAAAAAAAAAAAAAAnwIA&#10;AGRycy9kb3ducmV2LnhtbFBLBQYAAAAABAAEAPcAAACN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70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24DB55BD" wp14:editId="0D7503B0">
                  <wp:extent cx="164591" cy="164592"/>
                  <wp:effectExtent l="0" t="0" r="0" b="0"/>
                  <wp:docPr id="2602" name="Image 6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27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180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29952" behindDoc="1" locked="0" layoutInCell="1" allowOverlap="1" wp14:anchorId="5D1B2A1D" wp14:editId="762B76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700" name="Group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1" name="Image 701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0" o:spid="_x0000_s1026" style="position:absolute;margin-left:0;margin-top:11.65pt;width:13pt;height:13pt;z-index:-25128652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">
                      <v:shape id="Image 701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mnvnEAAAA3AAAAA8AAABkcnMvZG93bnJldi54bWxEj9FqwkAURN+F/sNyC77pRonWRFcpBaFS&#10;FLR+wDV7m4Rm74bd1aR/3xUEH4eZOcOsNr1pxI2cry0rmIwTEMSF1TWXCs7f29EChA/IGhvLpOCP&#10;PGzWL4MV5tp2fKTbKZQiQtjnqKAKoc2l9EVFBv3YtsTR+7HOYIjSlVI77CLcNHKaJHNpsOa4UGFL&#10;HxUVv6erUbD/smnWTw+7zmfpJZvJdH91qVLD1/59CSJQH57hR/tTK3hLJnA/E4+AXP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Imnvn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1.3.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book_author</w:t>
            </w:r>
          </w:p>
        </w:tc>
        <w:tc>
          <w:tcPr>
            <w:tcW w:w="269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37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45" w:after="0" w:line="240" w:lineRule="auto"/>
        <w:rPr>
          <w:rFonts w:ascii="Times New Roman" w:eastAsia="Courier New" w:hAnsi="Times New Roman" w:cs="Times New Roman"/>
          <w:b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Cs w:val="24"/>
          <w:lang w:eastAsia="ru-RU"/>
        </w:rPr>
        <w:drawing>
          <wp:anchor distT="0" distB="0" distL="0" distR="0" simplePos="0" relativeHeight="251684864" behindDoc="0" locked="0" layoutInCell="1" allowOverlap="1" wp14:anchorId="7C757489" wp14:editId="41049EEF">
            <wp:simplePos x="0" y="0"/>
            <wp:positionH relativeFrom="page">
              <wp:posOffset>609600</wp:posOffset>
            </wp:positionH>
            <wp:positionV relativeFrom="page">
              <wp:posOffset>7518069</wp:posOffset>
            </wp:positionV>
            <wp:extent cx="165100" cy="165100"/>
            <wp:effectExtent l="0" t="0" r="0" b="0"/>
            <wp:wrapNone/>
            <wp:docPr id="2603" name="Image 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3FD" w:rsidRPr="00EF11A1" w:rsidRDefault="00F633FD" w:rsidP="00D76197">
      <w:pPr>
        <w:widowControl w:val="0"/>
        <w:numPr>
          <w:ilvl w:val="2"/>
          <w:numId w:val="49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65792" behindDoc="1" locked="0" layoutInCell="1" allowOverlap="1" wp14:anchorId="695217B4" wp14:editId="0D644F47">
                <wp:simplePos x="0" y="0"/>
                <wp:positionH relativeFrom="page">
                  <wp:posOffset>609600</wp:posOffset>
                </wp:positionH>
                <wp:positionV relativeFrom="paragraph">
                  <wp:posOffset>51970</wp:posOffset>
                </wp:positionV>
                <wp:extent cx="6324600" cy="237490"/>
                <wp:effectExtent l="0" t="0" r="0" b="0"/>
                <wp:wrapTopAndBottom/>
                <wp:docPr id="703" name="Textbox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3" o:spid="_x0000_s1142" type="#_x0000_t202" style="position:absolute;margin-left:48pt;margin-top:4.1pt;width:498pt;height:18.7pt;z-index:-2512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DdJc8bNAQAAfw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66816" behindDoc="1" locked="0" layoutInCell="1" allowOverlap="1" wp14:anchorId="5C420612" wp14:editId="6BEFD1FA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04" name="Textbox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26" w:name="_bookmark3"/>
                            <w:bookmarkEnd w:id="26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4" o:spid="_x0000_s1143" type="#_x0000_t202" style="position:absolute;margin-left:48pt;margin-top:5.05pt;width:498pt;height:18.7pt;z-index:-2512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jC4OPzQEAAH8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27" w:name="_bookmark3"/>
                      <w:bookmarkEnd w:id="27"/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9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67840" behindDoc="1" locked="0" layoutInCell="1" allowOverlap="1" wp14:anchorId="6A57642C" wp14:editId="35AACBAB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705" name="Group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8" name="Image 70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authorid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05" o:spid="_x0000_s1144" style="position:absolute;margin-left:48pt;margin-top:4.1pt;width:498pt;height:42.05pt;z-index:-25124864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">
                <v:shape id="Graphic 706" o:spid="_x0000_s114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oaBMMA&#10;AADcAAAADwAAAGRycy9kb3ducmV2LnhtbESPT2sCMRDF70K/QxihF9GsPWhZjSItFg+9VK3nYTPd&#10;bN1MlmSq67dvCgWPj/fnx1uue9+qC8XUBDYwnRSgiKtgG64NHA/b8TOoJMgW28Bk4EYJ1quHwRJL&#10;G678QZe91CqPcCrRgBPpSq1T5chjmoSOOHtfIXqULGOtbcRrHvetfiqKmfbYcCY47OjFUXXe//gM&#10;OZ7eRodveY9+x6/nk2yn7vZpzOOw3yxACfVyD/+3d9bAvJjB35l8BP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oaBMMAAADcAAAADwAAAAAAAAAAAAAAAACYAgAAZHJzL2Rv&#10;d25yZXYueG1sUEsFBgAAAAAEAAQA9QAAAIgDAAAAAA==&#10;" path="m6324447,l1257109,,,,,237020r1257109,l6324447,237020,6324447,xe" fillcolor="#b8cce4" stroked="f">
                  <v:path arrowok="t"/>
                </v:shape>
                <v:shape id="Graphic 707" o:spid="_x0000_s1146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K3q8MA&#10;AADcAAAADwAAAGRycy9kb3ducmV2LnhtbESPQWvCQBSE7wX/w/IEb3WjSKPRVUxR6K1ExfMj+8wG&#10;s29jdmvSf98tFHocZuYbZrMbbCOe1PnasYLZNAFBXDpdc6Xgcj6+LkH4gKyxcUwKvsnDbjt62WCm&#10;Xc8FPU+hEhHCPkMFJoQ2k9KXhiz6qWuJo3dzncUQZVdJ3WEf4baR8yR5kxZrjgsGW3o3VN5PX1bB&#10;lRePVV70h9xXJvV7mX8uV4VSk/GwX4MINIT/8F/7QytIkxR+z8Qj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K3q8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708" o:spid="_x0000_s1147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vAdDBAAAA3AAAAA8AAABkcnMvZG93bnJldi54bWxET89rwjAUvg/8H8ITdpupDlatpjIGgnib&#10;HcPjo3k2pc1LbWJb99cvh8GOH9/v3X6yrRio97VjBctFAoK4dLrmSsFXcXhZg/ABWWPrmBQ8yMM+&#10;nz3tMNNu5E8azqESMYR9hgpMCF0mpS8NWfQL1xFH7up6iyHCvpK6xzGG21aukuRNWqw5Nhjs6MNQ&#10;2ZzvVsFNmmuR0indTGN7aeineP0eCqWe59P7FkSgKfyL/9xHrSBN4tp4Jh4Bmf8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wvAdDBAAAA3AAAAA8AAAAAAAAAAAAAAAAAnwIA&#10;AGRycy9kb3ducmV2LnhtbFBLBQYAAAAABAAEAPcAAACNAwAAAAA=&#10;">
                  <v:imagedata r:id="rId261" o:title=""/>
                </v:shape>
                <v:shape id="Graphic 709" o:spid="_x0000_s1148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ZtMUA&#10;AADcAAAADwAAAGRycy9kb3ducmV2LnhtbESPQWvCQBSE74L/YXmCF6mbKlSbugmlIkoPirb0/Mi+&#10;JqHZt+nuqsm/7xYEj8PMfMOs8s404kLO15YVPE4TEMSF1TWXCj4/Ng9LED4ga2wsk4KePOTZcLDC&#10;VNsrH+lyCqWIEPYpKqhCaFMpfVGRQT+1LXH0vq0zGKJ0pdQOrxFuGjlLkidpsOa4UGFLbxUVP6ez&#10;UXDQ7n1tv+p+/9utd5N+ubW+nys1HnWvLyACdeEevrV3WsEieYb/M/EI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8hm0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710" o:spid="_x0000_s1149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wFysEA&#10;AADcAAAADwAAAGRycy9kb3ducmV2LnhtbERPy4rCMBTdC/MP4QruNHUWPqpRZHBgQBBrXczyTnNt&#10;g81NbTJa/94sBJeH816uO1uLG7XeOFYwHiUgiAunDZcKTvn3cAbCB2SNtWNS8CAP69VHb4mpdnfO&#10;6HYMpYgh7FNUUIXQpFL6oiKLfuQa4sidXWsxRNiWUrd4j+G2lp9JMpEWDceGChv6qqi4HP+tgs0v&#10;Z1tz3f8dsnNm8nye8G5yUWrQ7zYLEIG68Ba/3D9awXQc58cz8Qj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MBcrBAAAA3AAAAA8AAAAAAAAAAAAAAAAAmAIAAGRycy9kb3du&#10;cmV2LnhtbFBLBQYAAAAABAAEAPUAAACG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authorid</w:t>
                        </w:r>
                      </w:p>
                    </w:txbxContent>
                  </v:textbox>
                </v:shape>
                <v:shape id="Textbox 711" o:spid="_x0000_s1150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CgUcUA&#10;AADcAAAADwAAAGRycy9kb3ducmV2LnhtbESPQWvCQBSE74X+h+UJ3uomPWiNriLFQkEQYzz0+Jp9&#10;JovZtzG71fjvXaHgcZiZb5j5sreNuFDnjWMF6SgBQVw6bbhScCi+3j5A+ICssXFMCm7kYbl4fZlj&#10;pt2Vc7rsQyUihH2GCuoQ2kxKX9Zk0Y9cSxy9o+sshii7SuoOrxFuG/meJGNp0XBcqLGlz5rK0/7P&#10;Klj9cL425+3vLj/mpiimCW/GJ6WGg341AxGoD8/wf/tbK5ikK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AKBR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712" o:spid="_x0000_s115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I+JsUA&#10;AADcAAAADwAAAGRycy9kb3ducmV2LnhtbESPQWvCQBSE70L/w/IKvelGD7ambkSkBaEgjfHg8TX7&#10;TJZk38bsqvHfdwsFj8PMfMMsV4NtxZV6bxwrmE4SEMSl04YrBYfic/wGwgdkja1jUnAnD6vsabTE&#10;VLsb53Tdh0pECPsUFdQhdKmUvqzJop+4jjh6J9dbDFH2ldQ93iLctnKWJHNp0XBcqLGjTU1ls79Y&#10;Besj5x/mvPv5zk+5KYpFwl/zRqmX52H9DiLQEB7h//ZWK3idzuDvTDw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0j4m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bookid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9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682816" behindDoc="0" locked="0" layoutInCell="1" allowOverlap="1" wp14:anchorId="7454373C" wp14:editId="5DD7EA03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604" name="Image 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 713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683840" behindDoc="0" locked="0" layoutInCell="1" allowOverlap="1" wp14:anchorId="3F39609D" wp14:editId="173C339D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605" name="Image 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authorid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68864" behindDoc="1" locked="0" layoutInCell="1" allowOverlap="1" wp14:anchorId="7B94D9EF" wp14:editId="1879A61B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715" name="Textbox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5" o:spid="_x0000_s1152" type="#_x0000_t202" style="position:absolute;margin-left:48pt;margin-top:14.1pt;width:498pt;height:18.7pt;z-index:-2512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A1j8jzPAQAAfw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69888" behindDoc="1" locked="0" layoutInCell="1" allowOverlap="1" wp14:anchorId="0DE60C17" wp14:editId="4D6A7D43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16" name="Textbox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6" o:spid="_x0000_s1153" type="#_x0000_t202" style="position:absolute;margin-left:48pt;margin-top:5.05pt;width:498pt;height:18.7pt;z-index:-2512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KdJdvfPAQAAfw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70912" behindDoc="1" locked="0" layoutInCell="1" allowOverlap="1" wp14:anchorId="095441F1" wp14:editId="007282C9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17" name="Textbox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 xml:space="preserve">Foreign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7" o:spid="_x0000_s1154" type="#_x0000_t202" style="position:absolute;margin-left:48pt;margin-top:5.05pt;width:498pt;height:18.7pt;z-index:-2512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OqJcDzMAQAAfw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 xml:space="preserve">Foreign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8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bookid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71936" behindDoc="1" locked="0" layoutInCell="1" allowOverlap="1" wp14:anchorId="44101064" wp14:editId="3751AF16">
                <wp:simplePos x="0" y="0"/>
                <wp:positionH relativeFrom="page">
                  <wp:posOffset>609600</wp:posOffset>
                </wp:positionH>
                <wp:positionV relativeFrom="paragraph">
                  <wp:posOffset>51880</wp:posOffset>
                </wp:positionV>
                <wp:extent cx="6324600" cy="237490"/>
                <wp:effectExtent l="0" t="0" r="0" b="0"/>
                <wp:wrapTopAndBottom/>
                <wp:docPr id="718" name="Textbox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8" o:spid="_x0000_s1155" type="#_x0000_t202" style="position:absolute;margin-left:48pt;margin-top:4.1pt;width:498pt;height:18.7pt;z-index:-2512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72960" behindDoc="1" locked="0" layoutInCell="1" allowOverlap="1" wp14:anchorId="53B6AD5E" wp14:editId="2225C8D7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19" name="Textbox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9" o:spid="_x0000_s1156" type="#_x0000_t202" style="position:absolute;margin-left:48pt;margin-top:5.05pt;width:498pt;height:18.7pt;z-index:-2512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paTWic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73984" behindDoc="1" locked="0" layoutInCell="1" allowOverlap="1" wp14:anchorId="1E96A3D8" wp14:editId="141850BD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20" name="Textbox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 xml:space="preserve">Foreign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0" o:spid="_x0000_s1157" type="#_x0000_t202" style="position:absolute;margin-left:48pt;margin-top:5.05pt;width:498pt;height:18.7pt;z-index:-2512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UGkO2zQEAAH8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 xml:space="preserve">Foreign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8"/>
                        </w:rPr>
                        <w:t>Key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9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75008" behindDoc="1" locked="0" layoutInCell="1" allowOverlap="1" wp14:anchorId="03DE3024" wp14:editId="7DE98182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474345"/>
                <wp:effectExtent l="0" t="0" r="0" b="0"/>
                <wp:wrapTopAndBottom/>
                <wp:docPr id="721" name="Group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0" y="237020"/>
                            <a:ext cx="6324600" cy="237490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tabs>
                                  <w:tab w:val="left" w:pos="2519"/>
                                </w:tabs>
                                <w:spacing w:before="65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</w:rPr>
                                <w:t>idx_book_author_authorid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</w:rPr>
                                <w:t>authorid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1" o:spid="_x0000_s1158" style="position:absolute;margin-left:48pt;margin-top:4.1pt;width:498pt;height:37.35pt;z-index:-251241472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">
                <v:shape id="Graphic 722" o:spid="_x0000_s115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RAZ8QA&#10;AADcAAAADwAAAGRycy9kb3ducmV2LnhtbESPT2sCMRDF74V+hzBCL6Vm3UNbtkaRisVDL1XrediM&#10;m9XNZElGXb99Uyj0+Hh/frzpfPCdulBMbWADk3EBirgOtuXGwG67enoFlQTZYheYDNwowXx2fzfF&#10;yoYrf9FlI43KI5wqNOBE+krrVDvymMahJ87eIUSPkmVstI14zeO+02VRPGuPLWeCw57eHdWnzdln&#10;yG7/8bg9ymf0a16e9rKauNu3MQ+jYfEGSmiQ//Bfe20NvJQl/J7JR0DP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kQGfEAAAA3A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Textbox 723" o:spid="_x0000_s1160" type="#_x0000_t202" style="position:absolute;top:2370;width:63246;height:2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CGMMMA&#10;AADcAAAADwAAAGRycy9kb3ducmV2LnhtbESPQUsDMRSE74L/ITyhN5u1LVbWpkWFQqEHbSqen5vn&#10;bnDzEpK43f57Iwg9DjPzDbPajK4XA8VkPSu4m1YgiBtvLLcK3o/b2wcQKSMb7D2TgjMl2Kyvr1ZY&#10;G3/iAw06t6JAONWooMs51FKmpiOHaeoDcfG+fHSYi4ytNBFPBe56Oauqe+nQclnoMNBLR823/nEK&#10;3vbB+c/8rPVuObx+6GjDwlmlJjfj0yOITGO+hP/bO6NgOZvD35lyBO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CGMMMAAADcAAAADwAAAAAAAAAAAAAAAACYAgAAZHJzL2Rv&#10;d25yZXYueG1sUEsFBgAAAAAEAAQA9QAAAIgDAAAAAA==&#10;" fillcolor="#dbe5f1" stroked="f">
                  <v:textbox inset="0,0,0,0">
                    <w:txbxContent>
                      <w:p w:rsidR="00B077D7" w:rsidRDefault="00B077D7" w:rsidP="00F633FD">
                        <w:pPr>
                          <w:tabs>
                            <w:tab w:val="left" w:pos="2519"/>
                          </w:tabs>
                          <w:spacing w:before="65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</w:rPr>
                          <w:t>idx_book_author_authorid</w:t>
                        </w:r>
                        <w:r>
                          <w:rPr>
                            <w:rFonts w:ascii="Arial MT"/>
                            <w:color w:val="000000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</w:rPr>
                          <w:t>authorid</w:t>
                        </w:r>
                      </w:p>
                    </w:txbxContent>
                  </v:textbox>
                </v:shape>
                <v:shape id="Textbox 724" o:spid="_x0000_s1161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vJdM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5Z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xvJdMYAAADc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725" o:spid="_x0000_s116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ds78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5Z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Fds78YAAADc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9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before="184" w:after="0" w:line="240" w:lineRule="auto"/>
        <w:rPr>
          <w:rFonts w:ascii="Times New Roman" w:eastAsia="Arial" w:hAnsi="Times New Roman" w:cs="Times New Roman"/>
          <w:b/>
        </w:rPr>
        <w:sectPr w:rsidR="00F633FD" w:rsidRPr="00EF11A1">
          <w:pgSz w:w="11910" w:h="16840"/>
          <w:pgMar w:top="920" w:right="705" w:bottom="280" w:left="850" w:header="720" w:footer="720" w:gutter="0"/>
          <w:cols w:space="720"/>
        </w:sect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79"/>
        <w:gridCol w:w="2816"/>
        <w:gridCol w:w="1345"/>
        <w:gridCol w:w="2721"/>
      </w:tblGrid>
      <w:tr w:rsidR="00F633FD" w:rsidRPr="00EF11A1" w:rsidTr="00F633FD">
        <w:trPr>
          <w:trHeight w:val="373"/>
        </w:trPr>
        <w:tc>
          <w:tcPr>
            <w:tcW w:w="307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lastRenderedPageBreak/>
              <w:t>Relationship</w:t>
            </w:r>
          </w:p>
        </w:tc>
        <w:tc>
          <w:tcPr>
            <w:tcW w:w="281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ind w:right="578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134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ind w:right="18"/>
              <w:jc w:val="righ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  <w:tc>
          <w:tcPr>
            <w:tcW w:w="2721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466"/>
        </w:trPr>
        <w:tc>
          <w:tcPr>
            <w:tcW w:w="3079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04320" behindDoc="0" locked="0" layoutInCell="1" allowOverlap="1" wp14:anchorId="021A4D6B" wp14:editId="4618B8A5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26" name="Group 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7" name="Image 727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6" o:spid="_x0000_s1026" style="position:absolute;margin-left:2pt;margin-top:5.2pt;width:13pt;height:13pt;z-index:25170432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">
                      <v:shape id="Image 727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KbYXFAAAA3AAAAA8AAABkcnMvZG93bnJldi54bWxEj0+LwjAUxO/CfofwFvamqS74pxpFhGU9&#10;yKK14vXRPNti81KaqNVPvxEEj8PM/IaZLVpTiSs1rrSsoN+LQBBnVpecK0j3P90xCOeRNVaWScGd&#10;HCzmH50ZxtreeEfXxOciQNjFqKDwvo6ldFlBBl3P1sTBO9nGoA+yyaVu8BbgppKDKBpKgyWHhQJr&#10;WhWUnZOLUbBOL499rtPJ4a86fm/Ov+awLY1SX5/tcgrCU+vf4Vd7rRWMBiN4nglHQM7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MSm2FxQAAANwAAAAPAAAAAAAAAAAAAAAA&#10;AJ8CAABkcnMvZG93bnJldi54bWxQSwUGAAAAAAQABAD3AAAAkQMAAAAA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fkbook_autho683369</w:t>
            </w:r>
          </w:p>
        </w:tc>
        <w:tc>
          <w:tcPr>
            <w:tcW w:w="2816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482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05344" behindDoc="0" locked="0" layoutInCell="1" allowOverlap="1" wp14:anchorId="3D706351" wp14:editId="1B9EEEF3">
                      <wp:simplePos x="0" y="0"/>
                      <wp:positionH relativeFrom="column">
                        <wp:posOffset>597357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28" name="Group 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9" name="Image 729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8" o:spid="_x0000_s1026" style="position:absolute;margin-left:47.05pt;margin-top:5.2pt;width:13pt;height:13pt;z-index:25170534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">
                      <v:shape id="Image 729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lzp/EAAAA3AAAAA8AAABkcnMvZG93bnJldi54bWxEj9FqwkAURN8L/sNyhb7ppiHVJnUVEQot&#10;oqD1A67Z2yQ0ezfsrib9e1cQ+jjMzBlmsRpMK67kfGNZwcs0AUFcWt1wpeD0/TF5A+EDssbWMin4&#10;Iw+r5ehpgYW2PR/oegyViBD2BSqoQ+gKKX1Zk0E/tR1x9H6sMxiidJXUDvsIN61Mk2QmDTYcF2rs&#10;aFNT+Xu8GAW7rc3yId1/9T7PzvmrzHYXlyn1PB7W7yACDeE//Gh/agXzNIf7mXgE5PIG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flzp/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author</w:t>
              </w:r>
            </w:hyperlink>
          </w:p>
        </w:tc>
        <w:tc>
          <w:tcPr>
            <w:tcW w:w="1345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3B418F8F" wp14:editId="5D2D2C07">
                  <wp:extent cx="164591" cy="164592"/>
                  <wp:effectExtent l="0" t="0" r="0" b="0"/>
                  <wp:docPr id="2606" name="Image 7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3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book_author</w:t>
              </w:r>
            </w:hyperlink>
          </w:p>
        </w:tc>
      </w:tr>
      <w:tr w:rsidR="00F633FD" w:rsidRPr="00EF11A1" w:rsidTr="00F633FD">
        <w:trPr>
          <w:trHeight w:val="961"/>
        </w:trPr>
        <w:tc>
          <w:tcPr>
            <w:tcW w:w="3079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06368" behindDoc="0" locked="0" layoutInCell="1" allowOverlap="1" wp14:anchorId="28FEE289" wp14:editId="55455B04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731" name="Group 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2" name="Image 732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1" o:spid="_x0000_s1026" style="position:absolute;margin-left:2pt;margin-top:5.2pt;width:13pt;height:13pt;z-index:25170636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">
                      <v:shape id="Image 73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kWMDGAAAA3AAAAA8AAABkcnMvZG93bnJldi54bWxEj0FrwkAUhO8F/8PyBG910whWU9cgQqkH&#10;kaqRXh/Z1ySYfRuyaxL767tCocdhZr5hVulgatFR6yrLCl6mEQji3OqKCwXZ+f15AcJ5ZI21ZVJw&#10;JwfpevS0wkTbno/UnXwhAoRdggpK75tESpeXZNBNbUMcvG/bGvRBtoXULfYBbmoZR9FcGqw4LJTY&#10;0Lak/Hq6GQW77PZzLnS2vBzqr9n++mEun5VRajIeNm8gPA3+P/zX3mkFr7MYHmfCEZDr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eRYwMYAAADcAAAADwAAAAAAAAAAAAAA&#10;AACfAgAAZHJzL2Rvd25yZXYueG1sUEsFBgAAAAAEAAQA9wAAAJI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fkbook_autho786924</w:t>
            </w:r>
          </w:p>
          <w:p w:rsidR="00F633FD" w:rsidRPr="00EF11A1" w:rsidRDefault="00F633FD" w:rsidP="00F633FD">
            <w:pPr>
              <w:spacing w:before="90"/>
              <w:rPr>
                <w:rFonts w:ascii="Times New Roman" w:eastAsia="Times New Roman" w:hAnsi="Times New Roman" w:cs="Times New Roman"/>
                <w:b/>
                <w:sz w:val="18"/>
              </w:rPr>
            </w:pPr>
          </w:p>
          <w:p w:rsidR="00F633FD" w:rsidRPr="00EF11A1" w:rsidRDefault="00F633FD" w:rsidP="00F633FD">
            <w:pPr>
              <w:spacing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30976" behindDoc="1" locked="0" layoutInCell="1" allowOverlap="1" wp14:anchorId="60C17999" wp14:editId="7962D7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733" name="Group 7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4" name="Image 734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3" o:spid="_x0000_s1026" style="position:absolute;margin-left:0;margin-top:1.9pt;width:13pt;height:13pt;z-index:-25128550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">
                      <v:shape id="Image 73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999zFAAAA3AAAAA8AAABkcnMvZG93bnJldi54bWxEj1FrwjAUhd8H+w/hCnubqS5O2xllDAaO&#10;4WDqD7g217asuSlJtPXfLwNhj4dzznc4y/VgW3EhHxrHGibjDARx6UzDlYbD/v1xASJEZIOtY9Jw&#10;pQDr1f3dEgvjev6myy5WIkE4FKihjrErpAxlTRbD2HXEyTs5bzEm6StpPPYJbls5zbJnabHhtFBj&#10;R281lT+7s9Ww/XQqH6ZfH33I1TGfSbU9e6X1w2h4fQERaYj/4Vt7YzTMnxT8nUlHQK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PffcxQAAANwAAAAPAAAAAAAAAAAAAAAA&#10;AJ8CAABkcnMvZG93bnJldi54bWxQSwUGAAAAAAQABAD3AAAAkQMAAAAA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1.4.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book_copy</w:t>
            </w:r>
          </w:p>
        </w:tc>
        <w:tc>
          <w:tcPr>
            <w:tcW w:w="2816" w:type="dxa"/>
          </w:tcPr>
          <w:p w:rsidR="00F633FD" w:rsidRPr="00EF11A1" w:rsidRDefault="00F633FD" w:rsidP="00F633FD">
            <w:pPr>
              <w:spacing w:before="158"/>
              <w:ind w:right="482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07392" behindDoc="0" locked="0" layoutInCell="1" allowOverlap="1" wp14:anchorId="60023D71" wp14:editId="50FC079E">
                      <wp:simplePos x="0" y="0"/>
                      <wp:positionH relativeFrom="column">
                        <wp:posOffset>597357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735" name="Group 7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6" name="Image 73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5" o:spid="_x0000_s1026" style="position:absolute;margin-left:47.05pt;margin-top:5.2pt;width:13pt;height:13pt;z-index:25170739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">
                      <v:shape id="Image 736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jzDDFAAAA3AAAAA8AAABkcnMvZG93bnJldi54bWxEj9FqwkAURN+F/sNyhb7pRk3VRFcpQqGl&#10;WKj6AdfsNQlm74bd1aR/3y0UfBxm5gyz3vamEXdyvrasYDJOQBAXVtdcKjgd30ZLED4ga2wsk4If&#10;8rDdPA3WmGvb8TfdD6EUEcI+RwVVCG0upS8qMujHtiWO3sU6gyFKV0rtsItw08hpksylwZrjQoUt&#10;7SoqroebUbD/tGnWT78+Op+l5+xFpvubS5V6HvavKxCB+vAI/7fftYLFbA5/Z+IRkJ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o8wwxQAAANwAAAAPAAAAAAAAAAAAAAAA&#10;AJ8CAABkcnMvZG93bnJldi54bWxQSwUGAAAAAAQABAD3AAAAkQ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1345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6FBD23FE" wp14:editId="461AC12F">
                  <wp:extent cx="164591" cy="164592"/>
                  <wp:effectExtent l="0" t="0" r="0" b="0"/>
                  <wp:docPr id="2607" name="Image 7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3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book_author</w:t>
              </w:r>
            </w:hyperlink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40" w:after="0" w:line="240" w:lineRule="auto"/>
        <w:rPr>
          <w:rFonts w:ascii="Times New Roman" w:eastAsia="Courier New" w:hAnsi="Times New Roman" w:cs="Times New Roman"/>
          <w:b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Cs w:val="24"/>
          <w:lang w:eastAsia="ru-RU"/>
        </w:rPr>
        <w:drawing>
          <wp:anchor distT="0" distB="0" distL="0" distR="0" simplePos="0" relativeHeight="251700224" behindDoc="0" locked="0" layoutInCell="1" allowOverlap="1" wp14:anchorId="0B71EFEF" wp14:editId="2D0E5EB8">
            <wp:simplePos x="0" y="0"/>
            <wp:positionH relativeFrom="page">
              <wp:posOffset>635000</wp:posOffset>
            </wp:positionH>
            <wp:positionV relativeFrom="page">
              <wp:posOffset>3777932</wp:posOffset>
            </wp:positionV>
            <wp:extent cx="165100" cy="165100"/>
            <wp:effectExtent l="0" t="0" r="0" b="0"/>
            <wp:wrapNone/>
            <wp:docPr id="2608" name="Image 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 738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noProof/>
          <w:szCs w:val="24"/>
          <w:lang w:eastAsia="ru-RU"/>
        </w:rPr>
        <w:drawing>
          <wp:anchor distT="0" distB="0" distL="0" distR="0" simplePos="0" relativeHeight="251703296" behindDoc="0" locked="0" layoutInCell="1" allowOverlap="1" wp14:anchorId="1B5489D8" wp14:editId="1538E482">
            <wp:simplePos x="0" y="0"/>
            <wp:positionH relativeFrom="page">
              <wp:posOffset>609600</wp:posOffset>
            </wp:positionH>
            <wp:positionV relativeFrom="page">
              <wp:posOffset>6451243</wp:posOffset>
            </wp:positionV>
            <wp:extent cx="165100" cy="165100"/>
            <wp:effectExtent l="0" t="0" r="0" b="0"/>
            <wp:wrapNone/>
            <wp:docPr id="2609" name="Image 7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Image 739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3FD" w:rsidRPr="00EF11A1" w:rsidRDefault="00F633FD" w:rsidP="00D76197">
      <w:pPr>
        <w:widowControl w:val="0"/>
        <w:numPr>
          <w:ilvl w:val="2"/>
          <w:numId w:val="48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76032" behindDoc="1" locked="0" layoutInCell="1" allowOverlap="1" wp14:anchorId="42A31C2E" wp14:editId="067CD918">
                <wp:simplePos x="0" y="0"/>
                <wp:positionH relativeFrom="page">
                  <wp:posOffset>609600</wp:posOffset>
                </wp:positionH>
                <wp:positionV relativeFrom="paragraph">
                  <wp:posOffset>52097</wp:posOffset>
                </wp:positionV>
                <wp:extent cx="6324600" cy="237490"/>
                <wp:effectExtent l="0" t="0" r="0" b="0"/>
                <wp:wrapTopAndBottom/>
                <wp:docPr id="740" name="Textbox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27" w:name="_bookmark4"/>
                            <w:bookmarkEnd w:id="27"/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0" o:spid="_x0000_s1163" type="#_x0000_t202" style="position:absolute;margin-left:48pt;margin-top:4.1pt;width:498pt;height:18.7pt;z-index:-2512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CmF/PMzgEAAH8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29" w:name="_bookmark4"/>
                      <w:bookmarkEnd w:id="29"/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77056" behindDoc="1" locked="0" layoutInCell="1" allowOverlap="1" wp14:anchorId="7EA13306" wp14:editId="092F6E0F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41" name="Textbox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1" o:spid="_x0000_s1164" type="#_x0000_t202" style="position:absolute;margin-left:48pt;margin-top:5.05pt;width:498pt;height:18.7pt;z-index:-2512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03inEc4BAAB/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8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78080" behindDoc="1" locked="0" layoutInCell="1" allowOverlap="1" wp14:anchorId="7B9DF91B" wp14:editId="766A81D5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742" name="Group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Graphic 746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arrival_date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2" o:spid="_x0000_s1165" style="position:absolute;margin-left:48pt;margin-top:4.1pt;width:498pt;height:42.05pt;z-index:-25123840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">
                <v:shape id="Graphic 743" o:spid="_x0000_s1166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AXMUA&#10;AADcAAAADwAAAGRycy9kb3ducmV2LnhtbESPS0sDMRSF90L/Q7gFN2IzVdEybVpKpdKFmz7s+jK5&#10;TsZObobk2k7/vREEl4fz+DizRe9bdaaYmsAGxqMCFHEVbMO1gcN+fT8BlQTZYhuYDFwpwWI+uJlh&#10;acOFt3TeSa3yCKcSDTiRrtQ6VY48plHoiLP3GaJHyTLW2ka85HHf6oeieNYeG84Ehx2tHFWn3bfP&#10;kMPx7W7/Je/Rb/j1dJT12F0/jLkd9sspKKFe/sN/7Y018PL0CL9n8hH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dwBcxQAAANw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744" o:spid="_x0000_s1167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qQHMMA&#10;AADcAAAADwAAAGRycy9kb3ducmV2LnhtbESPQWvCQBSE7wX/w/IEb3VjCVWjq5ii0JvEFs+P7DMb&#10;zL6N2dWk/74rFHocZuYbZr0dbCMe1PnasYLZNAFBXDpdc6Xg++vwugDhA7LGxjEp+CEP283oZY2Z&#10;dj0X9DiFSkQI+wwVmBDaTEpfGrLop64ljt7FdRZDlF0ldYd9hNtGviXJu7RYc1ww2NKHofJ6ulsF&#10;Z05vy7zo97mvzNzvZH5cLAulJuNhtwIRaAj/4b/2p1YwT1N4nolH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qQHM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745" o:spid="_x0000_s1168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f7VXEAAAA3AAAAA8AAABkcnMvZG93bnJldi54bWxEj0FrwkAUhO+C/2F5hd500zRpS+oqNkX0&#10;Gu2lt0f2NRuafRuy2xj/fVcQPA4z8w2z2ky2EyMNvnWs4GmZgCCunW65UfB12i3eQPiArLFzTAou&#10;5GGzns9WWGh35orGY2hEhLAvUIEJoS+k9LUhi37peuLo/bjBYohyaKQe8BzhtpNpkrxIiy3HBYM9&#10;lYbq3+OfVSCzvU3zb/v8WZ1MUpZcfvhwUerxYdq+gwg0hXv41j5oBa9ZDtcz8QjI9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tf7VXEAAAA3AAAAA8AAAAAAAAAAAAAAAAA&#10;nwIAAGRycy9kb3ducmV2LnhtbFBLBQYAAAAABAAEAPcAAACQAwAAAAA=&#10;">
                  <v:imagedata r:id="rId250" o:title=""/>
                </v:shape>
                <v:shape id="Graphic 746" o:spid="_x0000_s1169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c0BsUA&#10;AADcAAAADwAAAGRycy9kb3ducmV2LnhtbESPT2sCMRTE7wW/Q3hCL0WztaKyGkWUUvFg8Q+eH5vn&#10;7uLmZZukuvvtG0HocZiZ3zCzRWMqcSPnS8sK3vsJCOLM6pJzBafjZ28CwgdkjZVlUtCSh8W88zLD&#10;VNs77+l2CLmIEPYpKihCqFMpfVaQQd+3NXH0LtYZDFG6XGqH9wg3lRwkyUgaLDkuFFjTqqDsevg1&#10;Cr61267tuWx3P81689ZOvqxvP5R67TbLKYhATfgPP9sbrWA8HMHjTDw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BzQG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747" o:spid="_x0000_s1170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ayo8YA&#10;AADcAAAADwAAAGRycy9kb3ducmV2LnhtbESPQWvCQBSE74X+h+UVvNVNi6hN3YgUBUEojemhx9fs&#10;M1mSfRuzq8Z/7xYKHoeZ+YZZLAfbijP13jhW8DJOQBCXThuuFHwXm+c5CB+QNbaOScGVPCyzx4cF&#10;ptpdOKfzPlQiQtinqKAOoUul9GVNFv3YdcTRO7jeYoiyr6Tu8RLhtpWvSTKVFg3HhRo7+qipbPYn&#10;q2D1w/naHD9/v/JDboriLeHdtFFq9DSs3kEEGsI9/N/eagWzyQz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ayo8YAAADc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arrival_date</w:t>
                        </w:r>
                      </w:p>
                    </w:txbxContent>
                  </v:textbox>
                </v:shape>
                <v:shape id="Textbox 748" o:spid="_x0000_s1171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km0c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s9x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iSbRwgAAANwAAAAPAAAAAAAAAAAAAAAAAJgCAABkcnMvZG93&#10;bnJldi54bWxQSwUGAAAAAAQABAD1AAAAhw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749" o:spid="_x0000_s117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WDSsUA&#10;AADcAAAADwAAAGRycy9kb3ducmV2LnhtbESPQWvCQBSE74L/YXlCb7qxFKupq4goFAQxpoceX7PP&#10;ZDH7Ns1uNf57Vyh4HGbmG2a+7GwtLtR641jBeJSAIC6cNlwq+Mq3wykIH5A11o5JwY08LBf93hxT&#10;7a6c0eUYShEh7FNUUIXQpFL6oiKLfuQa4uidXGsxRNmWUrd4jXBby9ckmUiLhuNChQ2tKyrOxz+r&#10;YPXN2cb87n8O2SkzeT5LeDc5K/Uy6FYfIAJ14Rn+b39qBe9vM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xYNK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book_copy_statusid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79104" behindDoc="1" locked="0" layoutInCell="1" allowOverlap="1" wp14:anchorId="6F03C056" wp14:editId="7DF69C19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750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3" name="Graphic 753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0" o:spid="_x0000_s1173" style="position:absolute;margin-left:48pt;margin-top:5.1pt;width:498pt;height:23.35pt;z-index:-25123737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">
                <v:shape id="Graphic 751" o:spid="_x0000_s117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lWcMA&#10;AADcAAAADwAAAGRycy9kb3ducmV2LnhtbESPQWvCQBSE74X+h+UVeqsbpVZNXcUUBW8lKp4f2Wc2&#10;NPs2Zrcm/ntXEDwOM/MNM1/2thYXan3lWMFwkIAgLpyuuFRw2G8+piB8QNZYOyYFV/KwXLy+zDHV&#10;ruOcLrtQighhn6ICE0KTSukLQxb9wDXE0Tu51mKIsi2lbrGLcFvLUZJ8SYsVxwWDDf0YKv52/1bB&#10;kT/Psyzv1pkvzcSvZPY7neVKvb/1q28QgfrwDD/aW61gMh7C/Uw8An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rSlWc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752" o:spid="_x0000_s117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c/D/CAAAA3AAAAA8AAABkcnMvZG93bnJldi54bWxEj0FrAjEUhO8F/0N4grea7WJVVqOIsFJ6&#10;62rp9bF53SxuXpYk6vrvG0HocZiZb5j1drCduJIPrWMFb9MMBHHtdMuNgtOxfF2CCBFZY+eYFNwp&#10;wHYzelljod2Nv+haxUYkCIcCFZgY+0LKUBuyGKauJ07er/MWY5K+kdrjLcFtJ/Msm0uLLacFgz3t&#10;DdXn6mIV7Ofnn+/cGt+UxlX5YdZln1QqNRkPuxWISEP8Dz/bH1rB4j2Hx5l0BOTm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SnPw/wgAAANwAAAAPAAAAAAAAAAAAAAAAAJ8C&#10;AABkcnMvZG93bnJldi54bWxQSwUGAAAAAAQABAD3AAAAjgMAAAAA&#10;">
                  <v:imagedata r:id="rId262" o:title=""/>
                </v:shape>
                <v:shape id="Graphic 753" o:spid="_x0000_s117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kBQ8YA&#10;AADcAAAADwAAAGRycy9kb3ducmV2LnhtbESPT2vCQBTE70K/w/KEXkQ3NbRK6ipFKZUeLP7B8yP7&#10;mgSzb9PdrUm+fbcgeBxm5jfMYtWZWlzJ+cqygqdJAoI4t7riQsHp+D6eg/ABWWNtmRT05GG1fBgs&#10;MNO25T1dD6EQEcI+QwVlCE0mpc9LMugntiGO3rd1BkOUrpDaYRvhppbTJHmRBiuOCyU2tC4pvxx+&#10;jYIv7T439lz1u59usx318w/r+1Spx2H39goiUBfu4Vt7qxXMnlP4PxOP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6kBQ8YAAADc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754" o:spid="_x0000_s117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26CcYA&#10;AADcAAAADwAAAGRycy9kb3ducmV2LnhtbESPQWvCQBSE70L/w/IKvemmpdqauoqIBaEgTeLB4zP7&#10;TBazb9PsVtN/7wpCj8PMfMPMFr1txJk6bxwreB4lIIhLpw1XCnbF5/AdhA/IGhvHpOCPPCzmD4MZ&#10;ptpdOKNzHioRIexTVFCH0KZS+rImi37kWuLoHV1nMUTZVVJ3eIlw28iXJJlIi4bjQo0trWoqT/mv&#10;VbDcc7Y2P9vDd3bMTFFME/6anJR6euyXHyAC9eE/fG9vtIK38S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26CcYAAADc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80128" behindDoc="1" locked="0" layoutInCell="1" allowOverlap="1" wp14:anchorId="78CF6AD5" wp14:editId="4842620B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755" name="Group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inventory_number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5" o:spid="_x0000_s1178" style="position:absolute;margin-left:48pt;margin-top:5.1pt;width:498pt;height:23.35pt;z-index:-25123635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">
                <v:shape id="Graphic 756" o:spid="_x0000_s1179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09LcQA&#10;AADcAAAADwAAAGRycy9kb3ducmV2LnhtbESPT2vCQBTE7wW/w/KE3urGYv0TXcVIhd5KVDw/ss9s&#10;MPs2ZrcmfvtuoeBxmJnfMKtNb2txp9ZXjhWMRwkI4sLpiksFp+P+bQ7CB2SNtWNS8CAPm/XgZYWp&#10;dh3ndD+EUkQI+xQVmBCaVEpfGLLoR64hjt7FtRZDlG0pdYtdhNtavifJVFqsOC4YbGhnqLgefqyC&#10;M09uiyzvPjNfmpnfyux7vsiVeh322yWIQH14hv/bX1rB7GMKf2fiEZ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dPS3EAAAA3AAAAA8AAAAAAAAAAAAAAAAAmAIAAGRycy9k&#10;b3ducmV2LnhtbFBLBQYAAAAABAAEAPUAAACJAwAAAAA=&#10;" path="m1257109,296392l,296392,,,1257109,r,296392xe" fillcolor="#dbe5f1" stroked="f">
                  <v:path arrowok="t"/>
                </v:shape>
                <v:shape id="Image 757" o:spid="_x0000_s1180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EYQGTBAAAA3AAAAA8AAABkcnMvZG93bnJldi54bWxEj82LwjAUxO+C/0N4gjdN/V66RtGKuFc/&#10;Lnt7NG+bYvNSmqj1vzeCsMdhZn7DLNetrcSdGl86VjAaJiCIc6dLLhRczvvBFwgfkDVWjknBkzys&#10;V93OElPtHnyk+ykUIkLYp6jAhFCnUvrckEU/dDVx9P5cYzFE2RRSN/iIcFvJcZLMpcWS44LBmjJD&#10;+fV0swrk9GDHs1872R3PJskyzrY+PJXq99rNN4hAbfgPf9o/WsFitoD3mXgE5Oo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EYQGTBAAAA3AAAAA8AAAAAAAAAAAAAAAAAnwIA&#10;AGRycy9kb3ducmV2LnhtbFBLBQYAAAAABAAEAPcAAACNAwAAAAA=&#10;">
                  <v:imagedata r:id="rId250" o:title=""/>
                </v:shape>
                <v:shape id="Graphic 758" o:spid="_x0000_s1181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2TMsIA&#10;AADcAAAADwAAAGRycy9kb3ducmV2LnhtbERPz2vCMBS+C/4P4QlexkznmEo1iiii7KDYjZ0fzbMt&#10;Ni9dErX975fDwOPH93uxak0t7uR8ZVnB2ygBQZxbXXGh4Ptr9zoD4QOyxtoyKejIw2rZ7y0w1fbB&#10;Z7pnoRAxhH2KCsoQmlRKn5dk0I9sQxy5i3UGQ4SukNrhI4abWo6TZCINVhwbSmxoU1J+zW5GwUm7&#10;z639qbrjb7s9vHSzvfXdu1LDQbuegwjUhqf4333QCqYfcW08E4+A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DZMywgAAANwAAAAPAAAAAAAAAAAAAAAAAJgCAABkcnMvZG93&#10;bnJldi54bWxQSwUGAAAAAAQABAD1AAAAhwMAAAAA&#10;" path="m5067350,296392l,296392,,,5067350,r,296392xe" fillcolor="#dbe5f1" stroked="f">
                  <v:path arrowok="t"/>
                </v:shape>
                <v:shape id="Textbox 759" o:spid="_x0000_s1182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wVl8UA&#10;AADcAAAADwAAAGRycy9kb3ducmV2LnhtbESPQWvCQBSE74L/YXlCb7qxUKupq4goFAQxpoceX7PP&#10;ZDH7Ns1uNf57Vyh4HGbmG2a+7GwtLtR641jBeJSAIC6cNlwq+Mq3wykIH5A11o5JwY08LBf93hxT&#10;7a6c0eUYShEh7FNUUIXQpFL6oiKLfuQa4uidXGsxRNmWUrd4jXBby9ckmUiLhuNChQ2tKyrOxz+r&#10;YPXN2cb87n8O2SkzeT5LeDc5K/Uy6FYfIAJ14Rn+b39qBe9vM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BWX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inventory_number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8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01248" behindDoc="0" locked="0" layoutInCell="1" allowOverlap="1" wp14:anchorId="35B812CB" wp14:editId="71B5C491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2610" name="Image 7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age 760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02272" behindDoc="0" locked="0" layoutInCell="1" allowOverlap="1" wp14:anchorId="6542F22C" wp14:editId="545179CB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611" name="Image 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Image 76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arrival_date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81152" behindDoc="1" locked="0" layoutInCell="1" allowOverlap="1" wp14:anchorId="54BA4B98" wp14:editId="09F2E0D0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762" name="Textbox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2" o:spid="_x0000_s1183" type="#_x0000_t202" style="position:absolute;margin-left:48pt;margin-top:14.1pt;width:498pt;height:18.7pt;z-index:-2512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JYpo3H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82176" behindDoc="1" locked="0" layoutInCell="1" allowOverlap="1" wp14:anchorId="45A72FD4" wp14:editId="39E2AE8F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63" name="Textbox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3" o:spid="_x0000_s1184" type="#_x0000_t202" style="position:absolute;margin-left:48pt;margin-top:5.05pt;width:498pt;height:18.7pt;z-index:-2512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AOe3/z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book_copy_statusid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51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0"/>
        <w:gridCol w:w="8410"/>
      </w:tblGrid>
      <w:tr w:rsidR="00F633FD" w:rsidRPr="00EF11A1" w:rsidTr="00F633FD">
        <w:trPr>
          <w:trHeight w:val="373"/>
        </w:trPr>
        <w:tc>
          <w:tcPr>
            <w:tcW w:w="155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1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5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1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41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948"/>
        </w:trPr>
        <w:tc>
          <w:tcPr>
            <w:tcW w:w="155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  <w:p w:rsidR="00F633FD" w:rsidRPr="00EF11A1" w:rsidRDefault="00F633FD" w:rsidP="00F633FD">
            <w:pPr>
              <w:spacing w:before="142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08416" behindDoc="0" locked="0" layoutInCell="1" allowOverlap="1" wp14:anchorId="484F75EC" wp14:editId="2B6BAD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764" name="Group 7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5" name="Image 765"/>
                                <pic:cNvPicPr/>
                              </pic:nvPicPr>
                              <pic:blipFill>
                                <a:blip r:embed="rId2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4" o:spid="_x0000_s1026" style="position:absolute;margin-left:0;margin-top:6.7pt;width:13pt;height:13pt;z-index:25170841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">
                      <v:shape id="Image 765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ZrvbDAAAA3AAAAA8AAABkcnMvZG93bnJldi54bWxEj0FrwkAUhO8F/8PyBG9102BjSV1FhEjp&#10;rVHx+si+ZoPZt2F31fjvu4VCj8PMfMOsNqPtxY186BwreJlnIIgbpztuFRwP1fMbiBCRNfaOScGD&#10;AmzWk6cVltrd+YtudWxFgnAoUYGJcSilDI0hi2HuBuLkfTtvMSbpW6k93hPc9jLPskJa7DgtGBxo&#10;Z6i51FerYFdczqfcGt9WxtX5ftFnn1QpNZuO23cQkcb4H/5rf2gFy+IVfs+kIyD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xmu9sMAAADcAAAADwAAAAAAAAAAAAAAAACf&#10;AgAAZHJzL2Rvd25yZXYueG1sUEsFBgAAAAAEAAQA9wAAAI8DAAAAAA==&#10;">
                        <v:imagedata r:id="rId263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2"/>
              </w:rPr>
              <w:t>bookid</w:t>
            </w:r>
          </w:p>
        </w:tc>
        <w:tc>
          <w:tcPr>
            <w:tcW w:w="841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373"/>
        </w:trPr>
        <w:tc>
          <w:tcPr>
            <w:tcW w:w="155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1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5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1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41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948"/>
        </w:trPr>
        <w:tc>
          <w:tcPr>
            <w:tcW w:w="155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  <w:p w:rsidR="00F633FD" w:rsidRPr="00EF11A1" w:rsidRDefault="00F633FD" w:rsidP="00F633FD">
            <w:pPr>
              <w:spacing w:before="142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09440" behindDoc="0" locked="0" layoutInCell="1" allowOverlap="1" wp14:anchorId="5CF103F4" wp14:editId="25319B4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85024</wp:posOffset>
                      </wp:positionV>
                      <wp:extent cx="165100" cy="165100"/>
                      <wp:effectExtent l="0" t="0" r="0" b="0"/>
                      <wp:wrapNone/>
                      <wp:docPr id="766" name="Group 7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7" name="Image 767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6" o:spid="_x0000_s1026" style="position:absolute;margin-left:0;margin-top:6.7pt;width:13pt;height:13pt;z-index:25170944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">
                      <v:shape id="Image 767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uFCvGAAAA3AAAAA8AAABkcnMvZG93bnJldi54bWxEj1trAjEUhN8F/0M4gm+atRYvW6NYobRP&#10;xSv08bA5blY3J8smXbf99U1B8HGYmW+Yxaq1pWio9oVjBaNhAoI4c7rgXMHx8DaYgfABWWPpmBT8&#10;kIfVsttZYKrdjXfU7EMuIoR9igpMCFUqpc8MWfRDVxFH7+xqiyHKOpe6xluE21I+JclEWiw4Lhis&#10;aGMou+6/rYJ3szPN7+dpfNm65/H6dXSYf+UXpfq9dv0CIlAbHuF7+0MrmE6m8H8mHgG5/A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1e4UK8YAAADcAAAADwAAAAAAAAAAAAAA&#10;AACfAgAAZHJzL2Rvd25yZXYueG1sUEsFBgAAAAAEAAQA9wAAAJIDAAAAAA==&#10;">
                        <v:imagedata r:id="rId257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1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373"/>
        </w:trPr>
        <w:tc>
          <w:tcPr>
            <w:tcW w:w="155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1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272"/>
        </w:trPr>
        <w:tc>
          <w:tcPr>
            <w:tcW w:w="1550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10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after="0" w:line="187" w:lineRule="exact"/>
        <w:rPr>
          <w:rFonts w:ascii="Times New Roman" w:eastAsia="Times New Roman" w:hAnsi="Times New Roman" w:cs="Times New Roman"/>
          <w:sz w:val="18"/>
        </w:rPr>
        <w:sectPr w:rsidR="00F633FD" w:rsidRPr="00EF11A1">
          <w:pgSz w:w="11910" w:h="16840"/>
          <w:pgMar w:top="92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 wp14:anchorId="7B1DF0DD" wp14:editId="46AE4FD6">
                <wp:extent cx="6324600" cy="237490"/>
                <wp:effectExtent l="0" t="0" r="0" b="0"/>
                <wp:docPr id="768" name="Textbox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68" o:spid="_x0000_s1185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1979"/>
        </w:tabs>
        <w:autoSpaceDE w:val="0"/>
        <w:autoSpaceDN w:val="0"/>
        <w:spacing w:before="50" w:after="0" w:line="240" w:lineRule="auto"/>
        <w:ind w:right="7758"/>
        <w:jc w:val="center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  <w:lang w:val="en-US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  <w:lang w:val="en-US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3" w:after="0" w:line="240" w:lineRule="auto"/>
        <w:ind w:right="7688"/>
        <w:jc w:val="center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10464" behindDoc="0" locked="0" layoutInCell="1" allowOverlap="1" wp14:anchorId="2839A0D5" wp14:editId="45DBC7EC">
            <wp:simplePos x="0" y="0"/>
            <wp:positionH relativeFrom="page">
              <wp:posOffset>609600</wp:posOffset>
            </wp:positionH>
            <wp:positionV relativeFrom="paragraph">
              <wp:posOffset>85571</wp:posOffset>
            </wp:positionV>
            <wp:extent cx="165100" cy="165100"/>
            <wp:effectExtent l="0" t="0" r="0" b="0"/>
            <wp:wrapNone/>
            <wp:docPr id="2612" name="Image 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Image 7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1B917996" wp14:editId="36F22298">
                <wp:simplePos x="0" y="0"/>
                <wp:positionH relativeFrom="page">
                  <wp:posOffset>609600</wp:posOffset>
                </wp:positionH>
                <wp:positionV relativeFrom="paragraph">
                  <wp:posOffset>303172</wp:posOffset>
                </wp:positionV>
                <wp:extent cx="6324600" cy="237490"/>
                <wp:effectExtent l="0" t="0" r="0" b="0"/>
                <wp:wrapNone/>
                <wp:docPr id="770" name="Textbox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0" o:spid="_x0000_s1186" type="#_x0000_t202" style="position:absolute;left:0;text-align:left;margin-left:48pt;margin-top:23.85pt;width:498pt;height:18.7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  <w:lang w:val="en-US"/>
        </w:rPr>
        <w:t>inventory_number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0225F66B" wp14:editId="056B0825">
                <wp:simplePos x="0" y="0"/>
                <wp:positionH relativeFrom="page">
                  <wp:posOffset>609600</wp:posOffset>
                </wp:positionH>
                <wp:positionV relativeFrom="paragraph">
                  <wp:posOffset>525766</wp:posOffset>
                </wp:positionV>
                <wp:extent cx="6324600" cy="237490"/>
                <wp:effectExtent l="0" t="0" r="0" b="0"/>
                <wp:wrapNone/>
                <wp:docPr id="771" name="Textbox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1" o:spid="_x0000_s1187" type="#_x0000_t202" style="position:absolute;margin-left:48pt;margin-top:41.4pt;width:498pt;height:18.7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0VXF4c4BAACA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  <w:lang w:val="en-US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48"/>
        </w:numPr>
        <w:tabs>
          <w:tab w:val="left" w:pos="721"/>
        </w:tabs>
        <w:autoSpaceDE w:val="0"/>
        <w:autoSpaceDN w:val="0"/>
        <w:spacing w:before="659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83200" behindDoc="1" locked="0" layoutInCell="1" allowOverlap="1" wp14:anchorId="7624196E" wp14:editId="61F08551">
                <wp:simplePos x="0" y="0"/>
                <wp:positionH relativeFrom="page">
                  <wp:posOffset>609600</wp:posOffset>
                </wp:positionH>
                <wp:positionV relativeFrom="paragraph">
                  <wp:posOffset>51725</wp:posOffset>
                </wp:positionV>
                <wp:extent cx="6324600" cy="474345"/>
                <wp:effectExtent l="0" t="0" r="0" b="0"/>
                <wp:wrapTopAndBottom/>
                <wp:docPr id="772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1600034" y="282124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25400" y="282124"/>
                            <a:ext cx="11760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idx_book_copy_bookid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2" o:spid="_x0000_s1188" style="position:absolute;margin-left:48pt;margin-top:4.05pt;width:498pt;height:37.35pt;z-index:-251233280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">
                <v:shape id="Graphic 773" o:spid="_x0000_s118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vK4cQA&#10;AADcAAAADwAAAGRycy9kb3ducmV2LnhtbESPT2sCMRDF7wW/Qxihl1KztlDL1ihisXjopWo9D5tx&#10;s7qZLMlU12/fFAoeH+/Pjzed975VZ4qpCWxgPCpAEVfBNlwb2G1Xj6+gkiBbbAOTgSslmM8Gd1Ms&#10;bbjwF503Uqs8wqlEA06kK7VOlSOPaRQ64uwdQvQoWcZa24iXPO5b/VQUL9pjw5ngsKOlo+q0+fEZ&#10;stt/PGyP8hn9mt9Pe1mN3fXbmPthv3gDJdTLLfzfXlsDk8kz/J3JR0DP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byuHEAAAA3A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Graphic 774" o:spid="_x0000_s1190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5bpccA&#10;AADcAAAADwAAAGRycy9kb3ducmV2LnhtbESP0U7CQBRE3038h8018U22GGKlsBADmPiCQeADLruX&#10;trR7t3TXtvr1romJj5OZOZOZLwdbi45aXzpWMB4lIIi1MyXnCo6H14dnED4gG6wdk4Iv8rBc3N7M&#10;MTOu5w/q9iEXEcI+QwVFCE0mpdcFWfQj1xBH7+xaiyHKNpemxT7CbS0fk+RJWiw5LhTY0KogXe0/&#10;rYLL5vg91fq0uqbVpeu377tttc6Vur8bXmYgAg3hP/zXfjMK0nQCv2fiEZ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V+W6XHAAAA3A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775" o:spid="_x0000_s1191" type="#_x0000_t202" style="position:absolute;left:16000;top:2821;width:349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RD8sYA&#10;AADcAAAADwAAAGRycy9kb3ducmV2LnhtbESPT2vCQBTE74V+h+UVvNVNC/5p6kakKAhCaUwPPb5m&#10;n8mS7NuYXTV+e7dQ8DjMzG+YxXKwrThT741jBS/jBARx6bThSsF3sXmeg/ABWWPrmBRcycMye3xY&#10;YKrdhXM670MlIoR9igrqELpUSl/WZNGPXUccvYPrLYYo+0rqHi8Rblv5miRTadFwXKixo4+aymZ/&#10;sgpWP5yvzfHz9ys/5KYo3hLeTRulRk/D6h1EoCHcw//trVYwm03g70w8AjK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+RD8sYAAADc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776" o:spid="_x0000_s1192" type="#_x0000_t202" style="position:absolute;left:254;top:2821;width:11760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bdhcUA&#10;AADcAAAADwAAAGRycy9kb3ducmV2LnhtbESPQWvCQBSE7wX/w/IEb3VjD7FGVxGpIBRKYzx4fGaf&#10;yWL2bcyumv77bqHgcZiZb5jFqreNuFPnjWMFk3ECgrh02nCl4FBsX99B+ICssXFMCn7Iw2o5eFlg&#10;pt2Dc7rvQyUihH2GCuoQ2kxKX9Zk0Y9dSxy9s+sshii7SuoOHxFuG/mWJKm0aDgu1NjSpqbysr9Z&#10;Besj5x/m+nX6zs+5KYpZwp/pRanRsF/PQQTqwzP8395pBdNpCn9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Nt2F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idx_book_copy_bookid</w:t>
                        </w:r>
                      </w:p>
                    </w:txbxContent>
                  </v:textbox>
                </v:shape>
                <v:shape id="Textbox 777" o:spid="_x0000_s1193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p4HsUA&#10;AADcAAAADwAAAGRycy9kb3ducmV2LnhtbESPQWvCQBSE70L/w/IKvelGD0ajq4hYKBSkMR56fM0+&#10;k8Xs25jdavrv3YLgcZiZb5jlureNuFLnjWMF41ECgrh02nCl4Fi8D2cgfEDW2DgmBX/kYb16GSwx&#10;0+7GOV0PoRIRwj5DBXUIbSalL2uy6EeuJY7eyXUWQ5RdJXWHtwi3jZwkyVRaNBwXamxpW1N5Pvxa&#10;BZtvznfmsv/5yk+5KYp5wp/Ts1Jvr/1mASJQH57hR/tDK0jTFP7PxCM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enge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778" o:spid="_x0000_s119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XsbMMA&#10;AADcAAAADwAAAGRycy9kb3ducmV2LnhtbERPz2vCMBS+D/wfwhO8zdQddKuNpcgGwmCsdgePz+a1&#10;DTYvtcm0+++Xw2DHj+93lk+2FzcavXGsYLVMQBDXThtuFXxVb4/PIHxA1tg7JgU/5CHfzR4yTLW7&#10;c0m3Y2hFDGGfooIuhCGV0tcdWfRLNxBHrnGjxRDh2Eo94j2G214+JclaWjQcGzocaN9RfTl+WwXF&#10;ictXc/04f5ZNaarqJeH39UWpxXwqtiACTeFf/Oc+aAWbTVwbz8Qj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XsbMMAAADc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idx_book_copy_statusid</w:t>
      </w:r>
      <w:r w:rsidRPr="00EF11A1">
        <w:rPr>
          <w:rFonts w:ascii="Times New Roman" w:eastAsia="Courier New" w:hAnsi="Times New Roman" w:cs="Times New Roman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book_copy_statusid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  <w:lang w:val="en-US"/>
        </w:rPr>
      </w:pPr>
    </w:p>
    <w:p w:rsidR="00F633FD" w:rsidRPr="00EF11A1" w:rsidRDefault="00F633FD" w:rsidP="00D76197">
      <w:pPr>
        <w:widowControl w:val="0"/>
        <w:numPr>
          <w:ilvl w:val="2"/>
          <w:numId w:val="48"/>
        </w:numPr>
        <w:tabs>
          <w:tab w:val="left" w:pos="721"/>
        </w:tabs>
        <w:autoSpaceDE w:val="0"/>
        <w:autoSpaceDN w:val="0"/>
        <w:spacing w:before="1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6"/>
        <w:gridCol w:w="2209"/>
        <w:gridCol w:w="4654"/>
      </w:tblGrid>
      <w:tr w:rsidR="00F633FD" w:rsidRPr="00EF11A1" w:rsidTr="00F633FD">
        <w:trPr>
          <w:trHeight w:val="373"/>
        </w:trPr>
        <w:tc>
          <w:tcPr>
            <w:tcW w:w="309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20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309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book_copy_inventory_number_key</w:t>
            </w:r>
          </w:p>
        </w:tc>
        <w:tc>
          <w:tcPr>
            <w:tcW w:w="220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UNIQUE(inventory_number)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534"/>
        <w:gridCol w:w="2831"/>
        <w:gridCol w:w="874"/>
        <w:gridCol w:w="2720"/>
      </w:tblGrid>
      <w:tr w:rsidR="00F633FD" w:rsidRPr="00EF11A1" w:rsidTr="00F633FD">
        <w:trPr>
          <w:trHeight w:val="327"/>
        </w:trPr>
        <w:tc>
          <w:tcPr>
            <w:tcW w:w="3534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1.4.6.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425" w:type="dxa"/>
            <w:gridSpan w:val="3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534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2831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874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ind w:right="17"/>
              <w:jc w:val="righ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  <w:tc>
          <w:tcPr>
            <w:tcW w:w="2720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466"/>
        </w:trPr>
        <w:tc>
          <w:tcPr>
            <w:tcW w:w="3534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16608" behindDoc="0" locked="0" layoutInCell="1" allowOverlap="1" wp14:anchorId="6337706E" wp14:editId="60E11D6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79" name="Group 7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0" name="Image 780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79" o:spid="_x0000_s1026" style="position:absolute;margin-left:2pt;margin-top:5.2pt;width:13pt;height:13pt;z-index:25171660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">
                      <v:shape id="Image 780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FqsvCAAAA3AAAAA8AAABkcnMvZG93bnJldi54bWxET02LwjAQvS/4H8II3tZUBdetTWVZED2I&#10;7GrF69CMbbGZlCZq9debg+Dx8b6TRWdqcaXWVZYVjIYRCOLc6ooLBdl++TkD4TyyxtoyKbiTg0Xa&#10;+0gw1vbG/3Td+UKEEHYxKii9b2IpXV6SQTe0DXHgTrY16ANsC6lbvIVwU8txFE2lwYpDQ4kN/ZaU&#10;n3cXo2CdXR77Qmffh219nGzOK3P4q4xSg373MwfhqfNv8cu91gq+ZmF+OBOOgEy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xarLwgAAANwAAAAPAAAAAAAAAAAAAAAAAJ8C&#10;AABkcnMvZG93bnJldi54bWxQSwUGAAAAAAQABAD3AAAAjgMAAAAA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fkbook_copy587427</w:t>
            </w:r>
          </w:p>
        </w:tc>
        <w:tc>
          <w:tcPr>
            <w:tcW w:w="2831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17632" behindDoc="0" locked="0" layoutInCell="1" allowOverlap="1" wp14:anchorId="3731D268" wp14:editId="0D61BF65">
                      <wp:simplePos x="0" y="0"/>
                      <wp:positionH relativeFrom="column">
                        <wp:posOffset>308311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81" name="Group 7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2" name="Image 78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1" o:spid="_x0000_s1026" style="position:absolute;margin-left:24.3pt;margin-top:5.2pt;width:13pt;height:13pt;z-index:25171763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">
                      <v:shape id="Image 782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nA9TEAAAA3AAAAA8AAABkcnMvZG93bnJldi54bWxEj9FqwkAURN8L/sNyBd/qpiGtJrqKCIKl&#10;WKj6AdfsNQnN3g27q4l/3y0U+jjMzBlmuR5MK+7kfGNZwcs0AUFcWt1wpeB82j3PQfiArLG1TAoe&#10;5GG9Gj0tsdC25y+6H0MlIoR9gQrqELpCSl/WZNBPbUccvat1BkOUrpLaYR/hppVpkrxJgw3HhRo7&#10;2tZUfh9vRsHhw2b5kH6+9z7PLvmrzA43lyk1GQ+bBYhAQ/gP/7X3WsFsnsLvmXgE5O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8nA9T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5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book_copy_status</w:t>
              </w:r>
            </w:hyperlink>
          </w:p>
        </w:tc>
        <w:tc>
          <w:tcPr>
            <w:tcW w:w="874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79F83079" wp14:editId="4168874C">
                  <wp:extent cx="164212" cy="164591"/>
                  <wp:effectExtent l="0" t="0" r="0" b="0"/>
                  <wp:docPr id="2613" name="Image 7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" name="Image 78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4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book_copy</w:t>
              </w:r>
            </w:hyperlink>
          </w:p>
        </w:tc>
      </w:tr>
      <w:tr w:rsidR="00F633FD" w:rsidRPr="00EF11A1" w:rsidTr="00F633FD">
        <w:trPr>
          <w:trHeight w:val="961"/>
        </w:trPr>
        <w:tc>
          <w:tcPr>
            <w:tcW w:w="3534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18656" behindDoc="0" locked="0" layoutInCell="1" allowOverlap="1" wp14:anchorId="621B3351" wp14:editId="488C99EB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84" name="Group 7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5" name="Image 785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4" o:spid="_x0000_s1026" style="position:absolute;margin-left:2pt;margin-top:5.2pt;width:13pt;height:13pt;z-index:25171865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DOcf9SJAIAAA0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785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yCVPFAAAA3AAAAA8AAABkcnMvZG93bnJldi54bWxEj0uLwkAQhO+C/2FowZtOVNZHdBRZWNaD&#10;LD4iXptMmwQzPSEzanZ/vbMgeCyq6itqsWpMKe5Uu8KygkE/AkGcWl1wpiA5fvWmIJxH1lhaJgW/&#10;5GC1bLcWGGv74D3dDz4TAcIuRgW591UspUtzMuj6tiIO3sXWBn2QdSZ1jY8AN6UcRtFYGiw4LORY&#10;0WdO6fVwMwo2ye3vmOlkdvopz6Pt9ducdoVRqttp1nMQnhr/Dr/aG61gMv2A/zPhCMjlE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1sglTxQAAANwAAAAPAAAAAAAAAAAAAAAA&#10;AJ8CAABkcnMvZG93bnJldi54bWxQSwUGAAAAAAQABAD3AAAAkQMAAAAA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fkbook_copy961686</w:t>
            </w:r>
          </w:p>
          <w:p w:rsidR="00F633FD" w:rsidRPr="00EF11A1" w:rsidRDefault="00F633FD" w:rsidP="00F633FD">
            <w:pPr>
              <w:spacing w:before="90"/>
              <w:rPr>
                <w:rFonts w:ascii="Times New Roman" w:eastAsia="Times New Roman" w:hAnsi="Times New Roman" w:cs="Times New Roman"/>
                <w:b/>
                <w:sz w:val="18"/>
              </w:rPr>
            </w:pPr>
          </w:p>
          <w:p w:rsidR="00F633FD" w:rsidRPr="00EF11A1" w:rsidRDefault="00F633FD" w:rsidP="00F633FD">
            <w:pPr>
              <w:spacing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32000" behindDoc="1" locked="0" layoutInCell="1" allowOverlap="1" wp14:anchorId="54F9B100" wp14:editId="0A0824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786" name="Group 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7" name="Image 787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6" o:spid="_x0000_s1026" style="position:absolute;margin-left:0;margin-top:1.9pt;width:13pt;height:13pt;z-index:-25128448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">
                      <v:shape id="Image 787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9QoEzFAAAA3AAAAA8AAABkcnMvZG93bnJldi54bWxEj91qwkAUhO8LvsNyhN7VjZJWE11FhEKL&#10;KPjzAMfsMQlmz4bd1aRv7xYKvRxm5htmsepNIx7kfG1ZwXiUgCAurK65VHA+fb7NQPiArLGxTAp+&#10;yMNqOXhZYK5txwd6HEMpIoR9jgqqENpcSl9UZNCPbEscvat1BkOUrpTaYRfhppGTJPmQBmuOCxW2&#10;tKmouB3vRsFua9Osn+y/O5+ll+xdpru7S5V6HfbrOYhAffgP/7W/tILpbAq/Z+IRkMsn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PUKBMxQAAANwAAAAPAAAAAAAAAAAAAAAA&#10;AJ8CAABkcnMvZG93bnJldi54bWxQSwUGAAAAAAQABAD3AAAAkQMAAAAA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1.5. </w:t>
            </w:r>
            <w:bookmarkStart w:id="28" w:name="_bookmark5"/>
            <w:bookmarkEnd w:id="28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book_copy_status</w:t>
            </w:r>
          </w:p>
        </w:tc>
        <w:tc>
          <w:tcPr>
            <w:tcW w:w="2831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19680" behindDoc="0" locked="0" layoutInCell="1" allowOverlap="1" wp14:anchorId="75737B86" wp14:editId="6A56C7DA">
                      <wp:simplePos x="0" y="0"/>
                      <wp:positionH relativeFrom="column">
                        <wp:posOffset>308311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788" name="Group 7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9" name="Image 789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8" o:spid="_x0000_s1026" style="position:absolute;margin-left:24.3pt;margin-top:5.2pt;width:13pt;height:13pt;z-index:25171968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">
                      <v:shape id="Image 789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DkaXEAAAA3AAAAA8AAABkcnMvZG93bnJldi54bWxEj9FqwkAURN8L/sNyhb7VjZJWE11FhIJF&#10;LFT9gGv2mgSzd8PuauLfu4VCH4eZOcMsVr1pxJ2cry0rGI8SEMSF1TWXCk7Hz7cZCB+QNTaWScGD&#10;PKyWg5cF5tp2/EP3QyhFhLDPUUEVQptL6YuKDPqRbYmjd7HOYIjSlVI77CLcNHKSJB/SYM1xocKW&#10;NhUV18PNKNjvbJr1k++vzmfpOXuX6f7mUqVeh/16DiJQH/7Df+2tVjCdZfB7Jh4BuX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GDkaX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874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1E3DDFEC" wp14:editId="46C41F86">
                  <wp:extent cx="164212" cy="164591"/>
                  <wp:effectExtent l="0" t="0" r="0" b="0"/>
                  <wp:docPr id="2614" name="Image 7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Image 79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4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book_copy</w:t>
              </w:r>
            </w:hyperlink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7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84224" behindDoc="1" locked="0" layoutInCell="1" allowOverlap="1" wp14:anchorId="6CFA39C2" wp14:editId="5686BEC3">
                <wp:simplePos x="0" y="0"/>
                <wp:positionH relativeFrom="page">
                  <wp:posOffset>609600</wp:posOffset>
                </wp:positionH>
                <wp:positionV relativeFrom="paragraph">
                  <wp:posOffset>52198</wp:posOffset>
                </wp:positionV>
                <wp:extent cx="6324600" cy="237490"/>
                <wp:effectExtent l="0" t="0" r="0" b="0"/>
                <wp:wrapTopAndBottom/>
                <wp:docPr id="791" name="Textbox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1" o:spid="_x0000_s1195" type="#_x0000_t202" style="position:absolute;margin-left:48pt;margin-top:4.1pt;width:498pt;height:18.7pt;z-index:-2512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BA1CL8zgEAAIA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85248" behindDoc="1" locked="0" layoutInCell="1" allowOverlap="1" wp14:anchorId="0A511F47" wp14:editId="65299180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792" name="Textbox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2" o:spid="_x0000_s1196" type="#_x0000_t202" style="position:absolute;margin-left:48pt;margin-top:5.05pt;width:498pt;height:18.7pt;z-index:-2512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ONtFK3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7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86272" behindDoc="1" locked="0" layoutInCell="1" allowOverlap="1" wp14:anchorId="06BFC9E0" wp14:editId="06B038D9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793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6" name="Image 796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Graphic 797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3" o:spid="_x0000_s1197" style="position:absolute;margin-left:48pt;margin-top:4.1pt;width:498pt;height:42.05pt;z-index:-25123020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">
                <v:shape id="Graphic 794" o:spid="_x0000_s119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60b8UA&#10;AADcAAAADwAAAGRycy9kb3ducmV2LnhtbESPS0sDMRSF90L/Q7gFN2IzFVE7bVpKpdKFmz7s+jK5&#10;TsZObobk2k7/vREEl4fz+DizRe9bdaaYmsAGxqMCFHEVbMO1gcN+ff8CKgmyxTYwGbhSgsV8cDPD&#10;0oYLb+m8k1rlEU4lGnAiXal1qhx5TKPQEWfvM0SPkmWstY14yeO+1Q9F8aQ9NpwJDjtaOapOu2+f&#10;IYfj293+S96j3/Dr6Sjrsbt+GHM77JdTUEK9/If/2htr4HnyCL9n8hH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/rRvxQAAANw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795" o:spid="_x0000_s1199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YZwMMA&#10;AADcAAAADwAAAGRycy9kb3ducmV2LnhtbESPQWvCQBSE7wX/w/IEb3Wj2GqiqxhpobcSK54f2Wc2&#10;mH0bs6tJ/323UOhxmJlvmM1usI14UOdrxwpm0wQEcel0zZWC09f78wqED8gaG8ek4Js87Lajpw1m&#10;2vVc0OMYKhEh7DNUYEJoMyl9aciin7qWOHoX11kMUXaV1B32EW4bOU+SV2mx5rhgsKWDofJ6vFsF&#10;Z17c0rzo33JfmaXfy/xzlRZKTcbDfg0i0BD+w3/tD61gmb7A75l4BO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YZwM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796" o:spid="_x0000_s120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93wZfGAAAA3AAAAA8AAABkcnMvZG93bnJldi54bWxEj1trAjEUhN8L/odwBN9q1lq8bI1iC6JP&#10;xSv4eNicbtZuTpZNXLf++qZQ8HGYmW+Y2aK1pWio9oVjBYN+AoI4c7rgXMHxsHqegPABWWPpmBT8&#10;kIfFvPM0w1S7G++o2YdcRAj7FBWYEKpUSp8Zsuj7riKO3perLYYo61zqGm8Rbkv5kiQjabHguGCw&#10;og9D2ff+ahWszc4098/T8LJ1r8Pl++AwPecXpXrddvkGIlAbHuH/9kYrGE9H8HcmHgE5/w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3fBl8YAAADcAAAADwAAAAAAAAAAAAAA&#10;AACfAgAAZHJzL2Rvd25yZXYueG1sUEsFBgAAAAAEAAQA9wAAAJIDAAAAAA==&#10;">
                  <v:imagedata r:id="rId256" o:title=""/>
                </v:shape>
                <v:shape id="Graphic 797" o:spid="_x0000_s1201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u92sYA&#10;AADcAAAADwAAAGRycy9kb3ducmV2LnhtbESPT2vCQBTE74V+h+UJvRTdVKFq6ipFKQ09KP7B8yP7&#10;mgSzb9PdrUm+vVsoeBxm5jfMYtWZWlzJ+cqygpdRAoI4t7riQsHp+DGcgfABWWNtmRT05GG1fHxY&#10;YKpty3u6HkIhIoR9igrKEJpUSp+XZNCPbEMcvW/rDIYoXSG1wzbCTS3HSfIqDVYcF0psaF1Sfjn8&#10;GgU77b429lz1259ukz33s0/r+4lST4Pu/Q1EoC7cw//tTCuYzqfwdyYe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u92sYAAADc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798" o:spid="_x0000_s1202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kKlsMA&#10;AADcAAAADwAAAGRycy9kb3ducmV2LnhtbERPz2vCMBS+D/wfwhN2m6keulmNpcgEYTBWu8OOz+bZ&#10;hjYvXRO1+++Xw2DHj+/3Np9sL240euNYwXKRgCCunTbcKPisDk8vIHxA1tg7JgU/5CHfzR62mGl3&#10;55Jup9CIGMI+QwVtCEMmpa9bsugXbiCO3MWNFkOEYyP1iPcYbnu5SpJUWjQcG1ocaN9S3Z2uVkHx&#10;xeWr+X4/f5SX0lTVOuG3tFPqcT4VGxCBpvAv/nMftYLndVwbz8Qj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kKlsMAAADc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799" o:spid="_x0000_s1203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WvDcUA&#10;AADcAAAADwAAAGRycy9kb3ducmV2LnhtbESPQWvCQBSE7wX/w/IEb3VjD9pEVxFpQRBKYzx4fGaf&#10;yWL2bZpdNf33bqHgcZiZb5jFqreNuFHnjWMFk3ECgrh02nCl4FB8vr6D8AFZY+OYFPySh9Vy8LLA&#10;TLs753Tbh0pECPsMFdQhtJmUvqzJoh+7ljh6Z9dZDFF2ldQd3iPcNvItSabSouG4UGNLm5rKy/5q&#10;FayPnH+Yn6/Td37OTVGkCe+mF6VGw349BxGoD8/wf3urFczSFP7O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a8N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800" o:spid="_x0000_s120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EHQcEA&#10;AADcAAAADwAAAGRycy9kb3ducmV2LnhtbERPz2vCMBS+D/wfwhO8zUQP4qpRRBwIgqzWg8dn82yD&#10;zUvXRO3+++Uw2PHj+71c964RT+qC9axhMlYgiEtvLFcazsXn+xxEiMgGG8+k4YcCrFeDtyVmxr84&#10;p+cpViKFcMhQQx1jm0kZypochrFviRN3853DmGBXSdPhK4W7Rk6VmkmHllNDjS1tayrvp4fTsLlw&#10;vrPfx+tXfsttUXwoPszuWo+G/WYBIlIf/8V/7r3RMFdpfjqTjoB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hB0HBAAAA3AAAAA8AAAAAAAAAAAAAAAAAmAIAAGRycy9kb3du&#10;cmV2LnhtbFBLBQYAAAAABAAEAPUAAACG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7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11488" behindDoc="0" locked="0" layoutInCell="1" allowOverlap="1" wp14:anchorId="31817F3A" wp14:editId="4FFA95DB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615" name="Image 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Image 80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12512" behindDoc="0" locked="0" layoutInCell="1" allowOverlap="1" wp14:anchorId="5B53DED4" wp14:editId="3B9856EA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616" name="Image 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 802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87296" behindDoc="1" locked="0" layoutInCell="1" allowOverlap="1" wp14:anchorId="5E4B1810" wp14:editId="01E6FB7A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803" name="Textbox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3" o:spid="_x0000_s1205" type="#_x0000_t202" style="position:absolute;margin-left:48pt;margin-top:14.1pt;width:498pt;height:18.7pt;z-index:-2512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AQYyf/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88320" behindDoc="1" locked="0" layoutInCell="1" allowOverlap="1" wp14:anchorId="154A2CBF" wp14:editId="59A3626B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04" name="Textbox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4" o:spid="_x0000_s1206" type="#_x0000_t202" style="position:absolute;margin-left:48pt;margin-top:5.05pt;width:498pt;height:18.7pt;z-index:-2512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L7FxxX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13536" behindDoc="0" locked="0" layoutInCell="1" allowOverlap="1" wp14:anchorId="6C039B34" wp14:editId="61660F27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17" name="Image 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Image 80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89344" behindDoc="1" locked="0" layoutInCell="1" allowOverlap="1" wp14:anchorId="23602F59" wp14:editId="3C053D8D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24600" cy="237490"/>
                <wp:effectExtent l="0" t="0" r="0" b="0"/>
                <wp:wrapTopAndBottom/>
                <wp:docPr id="806" name="Textbox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6" o:spid="_x0000_s1207" type="#_x0000_t202" style="position:absolute;margin-left:48pt;margin-top:4.05pt;width:498pt;height:18.7pt;z-index:-2512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DahRSfzQEAAIA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67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720704" behindDoc="0" locked="0" layoutInCell="1" allowOverlap="1" wp14:anchorId="30172A5B" wp14:editId="03C0C0A0">
                <wp:simplePos x="0" y="0"/>
                <wp:positionH relativeFrom="page">
                  <wp:posOffset>609600</wp:posOffset>
                </wp:positionH>
                <wp:positionV relativeFrom="paragraph">
                  <wp:posOffset>238429</wp:posOffset>
                </wp:positionV>
                <wp:extent cx="6324600" cy="237490"/>
                <wp:effectExtent l="0" t="0" r="0" b="0"/>
                <wp:wrapNone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37490"/>
                          <a:chOff x="0" y="0"/>
                          <a:chExt cx="6324600" cy="237490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25400" y="45104"/>
                            <a:ext cx="3117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Scale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1282509" y="45104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7" o:spid="_x0000_s1208" style="position:absolute;margin-left:48pt;margin-top:18.75pt;width:498pt;height:18.7pt;z-index:251720704;mso-wrap-distance-left:0;mso-wrap-distance-right:0;mso-position-horizontal-relative:page;mso-position-vertical-relative:text" coordsize="63246,2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">
                <v:shape id="Graphic 808" o:spid="_x0000_s120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G2i8MA&#10;AADcAAAADwAAAGRycy9kb3ducmV2LnhtbERPS27CMBDdV+IO1lRiB067oDRgEOIjsaEqlAMM9pCE&#10;xOM0Nkna09cLpC6f3n++7G0lWmp84VjByzgBQaydKThTcP7ajaYgfEA2WDkmBT/kYbkYPM0xNa7j&#10;I7WnkIkYwj5FBXkIdSql1zlZ9GNXE0fu6hqLIcImk6bBLobbSr4myURaLDg25FjTOiddnu5WwW17&#10;/n3X+rL+fitvbXf4+DyUm0yp4XO/moEI1Id/8cO9NwqmSVwbz8Qj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oG2i8MAAADcAAAADwAAAAAAAAAAAAAAAACYAgAAZHJzL2Rv&#10;d25yZXYueG1sUEsFBgAAAAAEAAQA9QAAAIgDAAAAAA==&#10;" path="m6324447,l1257109,,,,,237020r1257109,l6324447,237020,6324447,xe" fillcolor="#dbe5f1" stroked="f">
                  <v:path arrowok="t"/>
                </v:shape>
                <v:shape id="Textbox 809" o:spid="_x0000_s1210" type="#_x0000_t202" style="position:absolute;left:254;top:451;width:3117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uu3MQA&#10;AADcAAAADwAAAGRycy9kb3ducmV2LnhtbESPQWsCMRSE74L/IbyCN03qQXRrFCkKQkG6roceXzfP&#10;3eDmZd2kuv33TUHwOMzMN8xy3btG3KgL1rOG14kCQVx6Y7nScCp24zmIEJENNp5Jwy8FWK+GgyVm&#10;xt85p9sxViJBOGSooY6xzaQMZU0Ow8S3xMk7+85hTLKrpOnwnuCukVOlZtKh5bRQY0vvNZWX44/T&#10;sPnifGuvh+/P/Jzbolgo/phdtB699Js3EJH6+Aw/2nujYa4W8H8mHQ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brtz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Scale</w:t>
                        </w:r>
                      </w:p>
                    </w:txbxContent>
                  </v:textbox>
                </v:shape>
                <v:shape id="Textbox 810" o:spid="_x0000_s1211" type="#_x0000_t202" style="position:absolute;left:12825;top:451;width:768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iRnMEA&#10;AADcAAAADwAAAGRycy9kb3ducmV2LnhtbERPTYvCMBC9L/gfwgjetql7EK1GEVFYEMTaPexxbMY2&#10;2ExqE7X77zcHwePjfS9WvW3EgzpvHCsYJykI4tJpw5WCn2L3OQXhA7LGxjEp+CMPq+XgY4GZdk/O&#10;6XEKlYgh7DNUUIfQZlL6siaLPnEtceQurrMYIuwqqTt8xnDbyK80nUiLhmNDjS1taiqvp7tVsP7l&#10;fGtuh/Mxv+SmKGYp7ydXpUbDfj0HEagPb/HL/a0VTMdxfjwTj4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4kZzBAAAA3AAAAA8AAAAAAAAAAAAAAAAAmAIAAGRycy9kb3du&#10;cmV2LnhtbFBLBQYAAAAABAAEAPUAAACG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drawing>
          <wp:anchor distT="0" distB="0" distL="0" distR="0" simplePos="0" relativeHeight="251722752" behindDoc="0" locked="0" layoutInCell="1" allowOverlap="1" wp14:anchorId="14AA6C41" wp14:editId="6907C0F1">
            <wp:simplePos x="0" y="0"/>
            <wp:positionH relativeFrom="page">
              <wp:posOffset>635000</wp:posOffset>
            </wp:positionH>
            <wp:positionV relativeFrom="page">
              <wp:posOffset>5681763</wp:posOffset>
            </wp:positionV>
            <wp:extent cx="165100" cy="165100"/>
            <wp:effectExtent l="0" t="0" r="0" b="0"/>
            <wp:wrapNone/>
            <wp:docPr id="2618" name="Image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Image 81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47"/>
        </w:numPr>
        <w:tabs>
          <w:tab w:val="left" w:pos="721"/>
        </w:tabs>
        <w:autoSpaceDE w:val="0"/>
        <w:autoSpaceDN w:val="0"/>
        <w:spacing w:before="659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891"/>
        <w:gridCol w:w="2415"/>
        <w:gridCol w:w="4655"/>
      </w:tblGrid>
      <w:tr w:rsidR="00F633FD" w:rsidRPr="00EF11A1" w:rsidTr="00F633FD">
        <w:trPr>
          <w:trHeight w:val="373"/>
        </w:trPr>
        <w:tc>
          <w:tcPr>
            <w:tcW w:w="2891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41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891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book_copy_status_name_key</w:t>
            </w:r>
          </w:p>
        </w:tc>
        <w:tc>
          <w:tcPr>
            <w:tcW w:w="241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1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020"/>
        <w:gridCol w:w="1236"/>
        <w:gridCol w:w="3111"/>
        <w:gridCol w:w="3595"/>
      </w:tblGrid>
      <w:tr w:rsidR="00F633FD" w:rsidRPr="00EF11A1" w:rsidTr="00F633FD">
        <w:trPr>
          <w:trHeight w:val="327"/>
        </w:trPr>
        <w:tc>
          <w:tcPr>
            <w:tcW w:w="3256" w:type="dxa"/>
            <w:gridSpan w:val="2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1.5.5.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706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02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1236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111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359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202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29920" behindDoc="0" locked="0" layoutInCell="1" allowOverlap="1" wp14:anchorId="6981DAC1" wp14:editId="35B20BF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812" name="Group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3" name="Image 813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12" o:spid="_x0000_s1026" style="position:absolute;margin-left:2pt;margin-top:5.2pt;width:13pt;height:13pt;z-index:25172992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Dk8ktnJAIAAA0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813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pNW3EAAAA3AAAAA8AAABkcnMvZG93bnJldi54bWxEj0GLwjAUhO8L/ofwhL2tqSuIVlMRYVkP&#10;Iq5WvD6aZ1vavJQmavXXG2HB4zAz3zDzRWdqcaXWlZYVDAcRCOLM6pJzBenh52sCwnlkjbVlUnAn&#10;B4uk9zHHWNsb/9F173MRIOxiVFB438RSuqwgg25gG+LgnW1r0AfZ5lK3eAtwU8vvKBpLgyWHhQIb&#10;WhWUVfuLUbBOL49DrtPpcVufRpvq1xx3pVHqs98tZyA8df4d/m+vtYLJcASvM+EIyOQJ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upNW3EAAAA3A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fkbook_copy587427</w:t>
            </w:r>
          </w:p>
        </w:tc>
        <w:tc>
          <w:tcPr>
            <w:tcW w:w="1236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111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30944" behindDoc="0" locked="0" layoutInCell="1" allowOverlap="1" wp14:anchorId="0A819AC9" wp14:editId="291BD043">
                      <wp:simplePos x="0" y="0"/>
                      <wp:positionH relativeFrom="column">
                        <wp:posOffset>485723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814" name="Group 8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5" name="Image 815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14" o:spid="_x0000_s1026" style="position:absolute;margin-left:38.25pt;margin-top:5.2pt;width:13pt;height:13pt;z-index:25173094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">
                      <v:shape id="Image 815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5wmnHEAAAA3AAAAA8AAABkcnMvZG93bnJldi54bWxEj91qwkAUhO8LvsNyBO/qRonFRFcRoVAp&#10;Fvx5gGP2mASzZ8PuauLbu4VCL4eZ+YZZrnvTiAc5X1tWMBknIIgLq2suFZxPn+9zED4ga2wsk4In&#10;eVivBm9LzLXt+ECPYyhFhLDPUUEVQptL6YuKDPqxbYmjd7XOYIjSlVI77CLcNHKaJB/SYM1xocKW&#10;thUVt+PdKNh/2zTrpz+7zmfpJZvJdH93qVKjYb9ZgAjUh//wX/tLK5hPZvB7Jh4BuX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5wmnH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5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book_copy_status</w:t>
              </w:r>
            </w:hyperlink>
          </w:p>
        </w:tc>
        <w:tc>
          <w:tcPr>
            <w:tcW w:w="3595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31968" behindDoc="0" locked="0" layoutInCell="1" allowOverlap="1" wp14:anchorId="2B115982" wp14:editId="53A3886C">
                      <wp:simplePos x="0" y="0"/>
                      <wp:positionH relativeFrom="column">
                        <wp:posOffset>402835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816" name="Group 8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7" name="Image 817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16" o:spid="_x0000_s1026" style="position:absolute;margin-left:31.7pt;margin-top:5.2pt;width:13pt;height:13pt;z-index:25173196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">
                      <v:shape id="Image 817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HuoZ3EAAAA3AAAAA8AAABkcnMvZG93bnJldi54bWxEj9FqwkAURN8F/2G5Qt/qRklbE12lFAot&#10;olD1A67ZaxLM3g27q0n/3hUEH4eZOcMsVr1pxJWcry0rmIwTEMSF1TWXCg7779cZCB+QNTaWScE/&#10;eVgth4MF5tp2/EfXXShFhLDPUUEVQptL6YuKDPqxbYmjd7LOYIjSlVI77CLcNHKaJO/SYM1xocKW&#10;vioqzruLUbBZ2zTrp9vfzmfpMXuT6ebiUqVeRv3nHESgPjzDj/aPVjCbfMD9TDwCcn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HuoZ3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4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book_copy</w:t>
              </w:r>
            </w:hyperlink>
          </w:p>
        </w:tc>
      </w:tr>
      <w:tr w:rsidR="00F633FD" w:rsidRPr="00EF11A1" w:rsidTr="00F633FD">
        <w:trPr>
          <w:trHeight w:val="1099"/>
        </w:trPr>
        <w:tc>
          <w:tcPr>
            <w:tcW w:w="2020" w:type="dxa"/>
          </w:tcPr>
          <w:p w:rsidR="00F633FD" w:rsidRPr="00EF11A1" w:rsidRDefault="00F633FD" w:rsidP="00F633FD">
            <w:pPr>
              <w:spacing w:before="195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33024" behindDoc="1" locked="0" layoutInCell="1" allowOverlap="1" wp14:anchorId="43B579EA" wp14:editId="2412E8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818" name="Group 8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9" name="Image 819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18" o:spid="_x0000_s1026" style="position:absolute;margin-left:0;margin-top:11.65pt;width:13pt;height:13pt;z-index:-25128345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">
                      <v:shape id="Image 819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9kHTEAAAA3AAAAA8AAABkcnMvZG93bnJldi54bWxEj91qwkAUhO+FvsNyCr3TjRLFRFcphUKL&#10;KPjzAMfsMQnNng27q0nf3hUEL4eZ+YZZrnvTiBs5X1tWMB4lIIgLq2suFZyO38M5CB+QNTaWScE/&#10;eViv3gZLzLXteE+3QyhFhLDPUUEVQptL6YuKDPqRbYmjd7HOYIjSlVI77CLcNHKSJDNpsOa4UGFL&#10;XxUVf4erUbDd2DTrJ7vfzmfpOZvKdHt1qVIf7/3nAkSgPrzCz/aPVjAfZ/A4E4+AXN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89kHT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1.6. </w:t>
            </w:r>
            <w:bookmarkStart w:id="29" w:name="_bookmark6"/>
            <w:bookmarkEnd w:id="29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employee</w:t>
            </w:r>
          </w:p>
          <w:p w:rsidR="00F633FD" w:rsidRPr="00EF11A1" w:rsidRDefault="00F633FD" w:rsidP="00F633FD">
            <w:pPr>
              <w:spacing w:before="270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1.6.1.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Properties</w:t>
            </w:r>
          </w:p>
        </w:tc>
        <w:tc>
          <w:tcPr>
            <w:tcW w:w="1236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11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59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02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Discriminator</w:t>
            </w:r>
          </w:p>
        </w:tc>
        <w:tc>
          <w:tcPr>
            <w:tcW w:w="123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5"/>
                <w:sz w:val="18"/>
              </w:rPr>
              <w:t>N/A</w:t>
            </w:r>
          </w:p>
        </w:tc>
        <w:tc>
          <w:tcPr>
            <w:tcW w:w="3111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595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02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Class </w:t>
            </w: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model</w:t>
            </w:r>
          </w:p>
        </w:tc>
        <w:tc>
          <w:tcPr>
            <w:tcW w:w="123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5"/>
                <w:sz w:val="18"/>
              </w:rPr>
              <w:t>N/A</w:t>
            </w:r>
          </w:p>
        </w:tc>
        <w:tc>
          <w:tcPr>
            <w:tcW w:w="311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59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02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Schema</w:t>
            </w:r>
          </w:p>
        </w:tc>
        <w:tc>
          <w:tcPr>
            <w:tcW w:w="123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public</w:t>
            </w:r>
          </w:p>
        </w:tc>
        <w:tc>
          <w:tcPr>
            <w:tcW w:w="3111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595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D76197">
      <w:pPr>
        <w:widowControl w:val="0"/>
        <w:numPr>
          <w:ilvl w:val="2"/>
          <w:numId w:val="46"/>
        </w:numPr>
        <w:tabs>
          <w:tab w:val="left" w:pos="721"/>
        </w:tabs>
        <w:autoSpaceDE w:val="0"/>
        <w:autoSpaceDN w:val="0"/>
        <w:spacing w:before="186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21728" behindDoc="0" locked="0" layoutInCell="1" allowOverlap="1" wp14:anchorId="04672AE5" wp14:editId="04E540E7">
            <wp:simplePos x="0" y="0"/>
            <wp:positionH relativeFrom="page">
              <wp:posOffset>635000</wp:posOffset>
            </wp:positionH>
            <wp:positionV relativeFrom="paragraph">
              <wp:posOffset>930986</wp:posOffset>
            </wp:positionV>
            <wp:extent cx="165100" cy="165100"/>
            <wp:effectExtent l="0" t="0" r="0" b="0"/>
            <wp:wrapNone/>
            <wp:docPr id="2619" name="Image 8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age 82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90368" behindDoc="1" locked="0" layoutInCell="1" allowOverlap="1" wp14:anchorId="69F789C0" wp14:editId="586C6E8E">
                <wp:simplePos x="0" y="0"/>
                <wp:positionH relativeFrom="page">
                  <wp:posOffset>609600</wp:posOffset>
                </wp:positionH>
                <wp:positionV relativeFrom="paragraph">
                  <wp:posOffset>52312</wp:posOffset>
                </wp:positionV>
                <wp:extent cx="6324600" cy="534035"/>
                <wp:effectExtent l="0" t="0" r="0" b="0"/>
                <wp:wrapTopAndBottom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employment_date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1" o:spid="_x0000_s1212" style="position:absolute;margin-left:48pt;margin-top:4.1pt;width:498pt;height:42.05pt;z-index:-25122611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">
                <v:shape id="Graphic 822" o:spid="_x0000_s1213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DUMcMA&#10;AADcAAAADwAAAGRycy9kb3ducmV2LnhtbESPT2sCMRDF7wW/Qxihl1Kz7qHI1iiiWDz0UrWeh810&#10;s7qZLMlU12/fFAo9Pt6fH2++HHynrhRTG9jAdFKAIq6DbbkxcDxsn2egkiBb7AKTgTslWC5GD3Os&#10;bLjxB1330qg8wqlCA06kr7ROtSOPaRJ64ux9hehRsoyNthFvedx3uiyKF+2x5Uxw2NPaUX3Zf/sM&#10;OZ7eng5neY9+x5vLSbZTd/805nE8rF5BCQ3yH/5r76yBWVnC75l8BP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FDUMcMAAADcAAAADwAAAAAAAAAAAAAAAACYAgAAZHJzL2Rv&#10;d25yZXYueG1sUEsFBgAAAAAEAAQA9QAAAIgDAAAAAA==&#10;" path="m6324447,l1257109,,,,,237020r1257109,l6324447,237020,6324447,xe" fillcolor="#b8cce4" stroked="f">
                  <v:path arrowok="t"/>
                </v:shape>
                <v:shape id="Graphic 823" o:spid="_x0000_s1214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h5nsMA&#10;AADcAAAADwAAAGRycy9kb3ducmV2LnhtbESPQWvCQBSE7wX/w/IEb3Wjlhqjq5jSQm8lKp4f2Wc2&#10;mH0bs1uT/vtuoeBxmJlvmM1usI24U+drxwpm0wQEcel0zZWC0/HjOQXhA7LGxjEp+CEPu+3oaYOZ&#10;dj0XdD+ESkQI+wwVmBDaTEpfGrLop64ljt7FdRZDlF0ldYd9hNtGzpPkVVqsOS4YbOnNUHk9fFsF&#10;Z365rfKif899ZZZ+L/OvdFUoNRkP+zWIQEN4hP/bn1pBOl/A35l4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5h5ns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824" o:spid="_x0000_s1215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4OTjBAAAA3AAAAA8AAABkcnMvZG93bnJldi54bWxEj0+LwjAUxO8LfofwBG9ranVFqlG0IuvV&#10;Pxdvj+bZFJuX0kSt394sCHscZuY3zGLV2Vo8qPWVYwWjYQKCuHC64lLB+bT7noHwAVlj7ZgUvMjD&#10;atn7WmCm3ZMP9DiGUkQI+wwVmBCaTEpfGLLoh64hjt7VtRZDlG0pdYvPCLe1TJNkKi1WHBcMNpQb&#10;Km7Hu1UgJ782/bnY8fZwMkmec77x4aXUoN+t5yACdeE//GnvtYJZOoG/M/EIyOU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94OTjBAAAA3AAAAA8AAAAAAAAAAAAAAAAAnwIA&#10;AGRycy9kb3ducmV2LnhtbFBLBQYAAAAABAAEAPcAAACNAwAAAAA=&#10;">
                  <v:imagedata r:id="rId250" o:title=""/>
                </v:shape>
                <v:shape id="Graphic 825" o:spid="_x0000_s1216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7bh8UA&#10;AADcAAAADwAAAGRycy9kb3ducmV2LnhtbESPQWvCQBSE74L/YXmCl1I3WpQQXUUUUXqwVIvnR/Y1&#10;Cc2+jburJv++Wyh4HGbmG2axak0t7uR8ZVnBeJSAIM6trrhQ8HXevaYgfEDWWFsmBR15WC37vQVm&#10;2j74k+6nUIgIYZ+hgjKEJpPS5yUZ9CPbEEfv2zqDIUpXSO3wEeGmlpMkmUmDFceFEhvalJT/nG5G&#10;wYd271t7qbrjtd0eXrp0b333ptRw0K7nIAK14Rn+bx+0gnQyh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vtuH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826" o:spid="_x0000_s1217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FmzsQA&#10;AADcAAAADwAAAGRycy9kb3ducmV2LnhtbESPQWvCQBSE7wX/w/KE3upGD8FGVxFREAqlMR48PrPP&#10;ZDH7NmZXTf99VxB6HGbmG2a+7G0j7tR541jBeJSAIC6dNlwpOBTbjykIH5A1No5JwS95WC4Gb3PM&#10;tHtwTvd9qESEsM9QQR1Cm0npy5os+pFriaN3dp3FEGVXSd3hI8JtIydJkkqLhuNCjS2tayov+5tV&#10;sDpyvjHX79NPfs5NUXwm/JVelHof9qsZiEB9+A+/2jutYDpJ4Xk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xZs7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employment_date</w:t>
                        </w:r>
                      </w:p>
                    </w:txbxContent>
                  </v:textbox>
                </v:shape>
                <v:shape id="Textbox 827" o:spid="_x0000_s1218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3DVcUA&#10;AADcAAAADwAAAGRycy9kb3ducmV2LnhtbESPQWvCQBSE7wX/w/IKvTWberCauoqIQkEojfHg8TX7&#10;TBazb2N21fjvu4LgcZiZb5jpvLeNuFDnjWMFH0kKgrh02nClYFes38cgfEDW2DgmBTfyMJ8NXqaY&#10;aXflnC7bUIkIYZ+hgjqENpPSlzVZ9IlriaN3cJ3FEGVXSd3hNcJtI4dpOpIWDceFGlta1lQet2er&#10;YLHnfGVOP3+/+SE3RTFJeTM6KvX22i++QATqwzP8aH9rBePhJ9zPx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fcNV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828" o:spid="_x0000_s1219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JXJ8AA&#10;AADcAAAADwAAAGRycy9kb3ducmV2LnhtbERPTYvCMBC9L/gfwgje1lQP4lajiCgIgli7hz2OzdgG&#10;m0ltotZ/bw7CHh/ve77sbC0e1HrjWMFomIAgLpw2XCr4zbffUxA+IGusHZOCF3lYLnpfc0y1e3JG&#10;j1MoRQxhn6KCKoQmldIXFVn0Q9cQR+7iWoshwraUusVnDLe1HCfJRFo0HBsqbGhdUXE93a2C1R9n&#10;G3M7nI/ZJTN5/pPwfnJVatDvVjMQgbrwL/64d1rBdBzXxjPx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JXJ8AAAADcAAAADwAAAAAAAAAAAAAAAACYAgAAZHJzL2Rvd25y&#10;ZXYueG1sUEsFBgAAAAAEAAQA9QAAAIU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first_name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91392" behindDoc="1" locked="0" layoutInCell="1" allowOverlap="1" wp14:anchorId="52DA1553" wp14:editId="137105E5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829" name="Group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9" o:spid="_x0000_s1220" style="position:absolute;margin-left:48pt;margin-top:5.1pt;width:498pt;height:23.35pt;z-index:-25122508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">
                <v:shape id="Graphic 830" o:spid="_x0000_s1221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NxNMEA&#10;AADcAAAADwAAAGRycy9kb3ducmV2LnhtbERPz2vCMBS+D/Y/hDfwNtPNMWs1LXY48Daq4vnRPJuy&#10;5qVrMlv/e3MY7Pjx/d4Uk+3ElQbfOlbwMk9AENdOt9woOB0/n1MQPiBr7ByTght5KPLHhw1m2o1c&#10;0fUQGhFD2GeowITQZ1L62pBFP3c9ceQubrAYIhwaqQccY7jt5GuSvEuLLccGgz19GKq/D79WwZnf&#10;flZlNe5K35il38ryK11VSs2epu0aRKAp/Iv/3HutIF3E+fFMPAIy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TcTTBAAAA3AAAAA8AAAAAAAAAAAAAAAAAmAIAAGRycy9kb3du&#10;cmV2LnhtbFBLBQYAAAAABAAEAPUAAACGAwAAAAA=&#10;" path="m1257109,296392l,296392,,,1257109,r,296392xe" fillcolor="#dbe5f1" stroked="f">
                  <v:path arrowok="t"/>
                </v:shape>
                <v:shape id="Image 831" o:spid="_x0000_s122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Mko/GAAAA3AAAAA8AAABkcnMvZG93bnJldi54bWxEj0FrwkAUhO8F/8PyhN7qJkaKRlfRQmlP&#10;UrWCx0f2NRubfRuy2xj99d2C0OMwM98wi1Vva9FR6yvHCtJRAoK4cLriUsHn4fVpCsIHZI21Y1Jw&#10;JQ+r5eBhgbl2F95Rtw+liBD2OSowITS5lL4wZNGPXEMcvS/XWgxRtqXULV4i3NZynCTP0mLFccFg&#10;Qy+Giu/9j1XwZnamu22P2fnDTbL1Jj3MTuVZqcdhv56DCNSH//C9/a4VTLMU/s7EIyC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EySj8YAAADcAAAADwAAAAAAAAAAAAAA&#10;AACfAgAAZHJzL2Rvd25yZXYueG1sUEsFBgAAAAAEAAQA9wAAAJIDAAAAAA==&#10;">
                  <v:imagedata r:id="rId256" o:title=""/>
                </v:shape>
                <v:shape id="Graphic 832" o:spid="_x0000_s1223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7VLsQA&#10;AADcAAAADwAAAGRycy9kb3ducmV2LnhtbESPQWvCQBSE7wX/w/KEXopuVJCQuoooUulB0RbPj+xr&#10;Esy+jbtbTf69Kwgeh5n5hpktWlOLKzlfWVYwGiYgiHOrKy4U/P5sBikIH5A11pZJQUceFvPe2wwz&#10;bW98oOsxFCJC2GeooAyhyaT0eUkG/dA2xNH7s85giNIVUju8Rbip5ThJptJgxXGhxIZWJeXn479R&#10;sNfue21PVbe7tOvtR5d+Wd9NlHrvt8tPEIHa8Ao/21utIJ2M4XEmHgE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O1S7EAAAA3AAAAA8AAAAAAAAAAAAAAAAAmAIAAGRycy9k&#10;b3ducmV2LnhtbFBLBQYAAAAABAAEAPUAAACJAwAAAAA=&#10;" path="m5067350,296392l,296392,,,5067350,r,296392xe" fillcolor="#dbe5f1" stroked="f">
                  <v:path arrowok="t"/>
                </v:shape>
                <v:shape id="Textbox 833" o:spid="_x0000_s1224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9Ti8UA&#10;AADcAAAADwAAAGRycy9kb3ducmV2LnhtbESPQWvCQBSE74L/YXmF3nRTBbGpGxGpIBRKYzx4fM0+&#10;kyXZt2l21fTfdwWhx2FmvmFW68G24kq9N44VvEwTEMSl04YrBcdiN1mC8AFZY+uYFPySh3U2Hq0w&#10;1e7GOV0PoRIRwj5FBXUIXSqlL2uy6KeuI47e2fUWQ5R9JXWPtwi3rZwlyUJaNBwXauxoW1PZHC5W&#10;webE+bv5+fz+ys+5KYrXhD8WjVLPT8PmDUSgIfyHH+29VrCcz+F+Jh4B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n1OL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last_name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92416" behindDoc="1" locked="0" layoutInCell="1" allowOverlap="1" wp14:anchorId="71FBD584" wp14:editId="653B130D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834" name="Group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6" name="Image 83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7" name="Graphic 837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libraryid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4" o:spid="_x0000_s1225" style="position:absolute;margin-left:48pt;margin-top:5.1pt;width:498pt;height:23.35pt;z-index:-25122406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">
                <v:shape id="Graphic 835" o:spid="_x0000_s1226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TSrMQA&#10;AADcAAAADwAAAGRycy9kb3ducmV2LnhtbESPQWvCQBSE7wX/w/KE3nSjbW1MXcVIC71JrHh+ZF+z&#10;wezbmF1N+u+7BaHHYWa+YVabwTbiRp2vHSuYTRMQxKXTNVcKjl8fkxSED8gaG8ek4Ic8bNajhxVm&#10;2vVc0O0QKhEh7DNUYEJoMyl9aciin7qWOHrfrrMYouwqqTvsI9w2cp4kC2mx5rhgsKWdofJ8uFoF&#10;J36+LPOif899ZV79Vub7dFko9Tgetm8gAg3hP3xvf2oF6dML/J2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k0qzEAAAA3AAAAA8AAAAAAAAAAAAAAAAAmAIAAGRycy9k&#10;b3ducmV2LnhtbFBLBQYAAAAABAAEAPUAAACJAwAAAAA=&#10;" path="m1257109,296392l,296392,,,1257109,r,296392xe" fillcolor="#dbe5f1" stroked="f">
                  <v:path arrowok="t"/>
                </v:shape>
                <v:shape id="Image 836" o:spid="_x0000_s1227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Mi8rCAAAA3AAAAA8AAABkcnMvZG93bnJldi54bWxEj0FrwkAUhO8F/8PyBG9101iCpK5ShIh4&#10;a6p4fWRfs8Hs27C7avz3bqHQ4zAz3zCrzWh7cSMfOscK3uYZCOLG6Y5bBcfv6nUJIkRkjb1jUvCg&#10;AJv15GWFpXZ3/qJbHVuRIBxKVGBiHEopQ2PIYpi7gTh5P85bjEn6VmqP9wS3vcyzrJAWO04LBgfa&#10;Gmou9dUq2BaX8ym3xreVcXW+e++zA1VKzabj5weISGP8D/+191rBclHA75l0BOT6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zIvKwgAAANwAAAAPAAAAAAAAAAAAAAAAAJ8C&#10;AABkcnMvZG93bnJldi54bWxQSwUGAAAAAAQABAD3AAAAjgMAAAAA&#10;">
                  <v:imagedata r:id="rId262" o:title=""/>
                </v:shape>
                <v:shape id="Graphic 837" o:spid="_x0000_s1228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l2tsUA&#10;AADcAAAADwAAAGRycy9kb3ducmV2LnhtbESPQWvCQBSE70L/w/IKvRTdWMGGmI2USqn0oGjF8yP7&#10;TILZt3F3q8m/7xYKHoeZ+YbJl71pxZWcbywrmE4SEMSl1Q1XCg7fH+MUhA/IGlvLpGAgD8viYZRj&#10;pu2Nd3Tdh0pECPsMFdQhdJmUvqzJoJ/Yjjh6J+sMhihdJbXDW4SbVr4kyVwabDgu1NjRe03lef9j&#10;FGy1+1rZYzNsLv1q/Tykn9YPM6WeHvu3BYhAfbiH/9trrSCdvcLfmXgEZP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+Xa2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838" o:spid="_x0000_s1229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B+sEA&#10;AADcAAAADwAAAGRycy9kb3ducmV2LnhtbERPTYvCMBC9C/sfwix401QF0WoUWVwQBLHWwx5nm7EN&#10;NpNuk9X6781B8Ph438t1Z2txo9YbxwpGwwQEceG04VLBOf8ezED4gKyxdkwKHuRhvfroLTHV7s4Z&#10;3U6hFDGEfYoKqhCaVEpfVGTRD11DHLmLay2GCNtS6hbvMdzWcpwkU2nRcGyosKGviorr6d8q2Pxw&#10;tjV/h99jdslMns8T3k+vSvU/u80CRKAuvMUv904rmE3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7wfrBAAAA3AAAAA8AAAAAAAAAAAAAAAAAmAIAAGRycy9kb3du&#10;cmV2LnhtbFBLBQYAAAAABAAEAPUAAACG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libraryid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middle_name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093440" behindDoc="1" locked="0" layoutInCell="1" allowOverlap="1" wp14:anchorId="2656BB5B" wp14:editId="685E5F88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839" name="Group 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positionid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39" o:spid="_x0000_s1230" style="position:absolute;margin-left:48pt;margin-top:5.1pt;width:498pt;height:23.35pt;z-index:-25122304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">
                <v:shape id="Graphic 840" o:spid="_x0000_s1231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UCScEA&#10;AADcAAAADwAAAGRycy9kb3ducmV2LnhtbERPz2vCMBS+D/Y/hDfYbaYT0do1FSsbeJOq7Pxo3pqy&#10;5qVrMlv/e3MQPH58v/PNZDtxocG3jhW8zxIQxLXTLTcKzqevtxSED8gaO8ek4EoeNsXzU46ZdiNX&#10;dDmGRsQQ9hkqMCH0mZS+NmTRz1xPHLkfN1gMEQ6N1AOOMdx2cp4kS2mx5dhgsKedofr3+G8VfPPi&#10;b11W42fpG7PyW1ke0nWl1OvLtP0AEWgKD/HdvdcK0kWcH8/EIyC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VAknBAAAA3AAAAA8AAAAAAAAAAAAAAAAAmAIAAGRycy9kb3du&#10;cmV2LnhtbFBLBQYAAAAABAAEAPUAAACGAwAAAAA=&#10;" path="m1257109,296392l,296392,,,1257109,r,296392xe" fillcolor="#dbe5f1" stroked="f">
                  <v:path arrowok="t"/>
                </v:shape>
                <v:shape id="Image 841" o:spid="_x0000_s123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jYMPBAAAA3AAAAA8AAABkcnMvZG93bnJldi54bWxEj0GLwjAUhO8L/ofwBG9rahGRahQRuize&#10;rC57fTTPpti8lCRq/fdGWNjjMDPfMOvtYDtxJx9axwpm0wwEce10y42C86n8XIIIEVlj55gUPCnA&#10;djP6WGOh3YOPdK9iIxKEQ4EKTIx9IWWoDVkMU9cTJ+/ivMWYpG+k9vhIcNvJPMsW0mLLacFgT3tD&#10;9bW6WQX7xfX3J7fGN6VxVf4177IDlUpNxsNuBSLSEP/Df+1vrWA5n8H7TDoCcvM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EjYMPBAAAA3AAAAA8AAAAAAAAAAAAAAAAAnwIA&#10;AGRycy9kb3ducmV2LnhtbFBLBQYAAAAABAAEAPcAAACNAwAAAAA=&#10;">
                  <v:imagedata r:id="rId262" o:title=""/>
                </v:shape>
                <v:shape id="Graphic 842" o:spid="_x0000_s1233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imU8UA&#10;AADcAAAADwAAAGRycy9kb3ducmV2LnhtbESPQWvCQBSE74L/YXmCl1I3WpEQXUUUUXqwVIvnR/Y1&#10;Cc2+jburJv++Wyh4HGbmG2axak0t7uR8ZVnBeJSAIM6trrhQ8HXevaYgfEDWWFsmBR15WC37vQVm&#10;2j74k+6nUIgIYZ+hgjKEJpPS5yUZ9CPbEEfv2zqDIUpXSO3wEeGmlpMkmUmDFceFEhvalJT/nG5G&#10;wYd271t7qbrjtd0eXrp0b333ptRw0K7nIAK14Rn+bx+0gnQ6g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KZT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843" o:spid="_x0000_s1234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kg9sUA&#10;AADcAAAADwAAAGRycy9kb3ducmV2LnhtbESPQWvCQBSE7wX/w/IEb3WjLaLRVURaEARpjAePz+wz&#10;Wcy+TbOrpv/eLRR6HGbmG2ax6mwt7tR641jBaJiAIC6cNlwqOOafr1MQPiBrrB2Tgh/ysFr2XhaY&#10;avfgjO6HUIoIYZ+igiqEJpXSFxVZ9EPXEEfv4lqLIcq2lLrFR4TbWo6TZCItGo4LFTa0qai4Hm5W&#10;wfrE2Yf53p+/sktm8nyW8G5yVWrQ79ZzEIG68B/+a2+1gun7G/yei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mSD2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positionid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6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23776" behindDoc="0" locked="0" layoutInCell="1" allowOverlap="1" wp14:anchorId="0783DD92" wp14:editId="68D7D280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2620" name="Image 8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age 8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24800" behindDoc="0" locked="0" layoutInCell="1" allowOverlap="1" wp14:anchorId="3AB355A3" wp14:editId="0CE91F97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621" name="Image 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Image 84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employment_date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94464" behindDoc="1" locked="0" layoutInCell="1" allowOverlap="1" wp14:anchorId="666DA15F" wp14:editId="16D49839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846" name="Textbox 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6" o:spid="_x0000_s1235" type="#_x0000_t202" style="position:absolute;margin-left:48pt;margin-top:14.1pt;width:498pt;height:18.7pt;z-index:-2512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DobyK7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95488" behindDoc="1" locked="0" layoutInCell="1" allowOverlap="1" wp14:anchorId="74E08CF5" wp14:editId="658C936E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47" name="Textbox 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7" o:spid="_x0000_s1236" type="#_x0000_t202" style="position:absolute;margin-left:48pt;margin-top:5.05pt;width:498pt;height:18.7pt;z-index:-2512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+GvnwzQEAAIA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first_name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drawing>
          <wp:anchor distT="0" distB="0" distL="0" distR="0" simplePos="0" relativeHeight="251725824" behindDoc="0" locked="0" layoutInCell="1" allowOverlap="1" wp14:anchorId="5D00C989" wp14:editId="0240802A">
            <wp:simplePos x="0" y="0"/>
            <wp:positionH relativeFrom="page">
              <wp:posOffset>609600</wp:posOffset>
            </wp:positionH>
            <wp:positionV relativeFrom="paragraph">
              <wp:posOffset>-165721</wp:posOffset>
            </wp:positionV>
            <wp:extent cx="165100" cy="165100"/>
            <wp:effectExtent l="0" t="0" r="0" b="0"/>
            <wp:wrapNone/>
            <wp:docPr id="2622" name="Image 8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age 84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7F81743D" wp14:editId="24555614">
                <wp:simplePos x="0" y="0"/>
                <wp:positionH relativeFrom="page">
                  <wp:posOffset>609600</wp:posOffset>
                </wp:positionH>
                <wp:positionV relativeFrom="paragraph">
                  <wp:posOffset>652920</wp:posOffset>
                </wp:positionV>
                <wp:extent cx="6324600" cy="237490"/>
                <wp:effectExtent l="0" t="0" r="0" b="0"/>
                <wp:wrapNone/>
                <wp:docPr id="849" name="Textbox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9" o:spid="_x0000_s1237" type="#_x0000_t202" style="position:absolute;margin-left:48pt;margin-top:51.4pt;width:498pt;height:18.7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8D408B7" wp14:editId="795F514F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None/>
                <wp:docPr id="850" name="Textbox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0" o:spid="_x0000_s1238" type="#_x0000_t202" style="position:absolute;margin-left:48pt;margin-top:14.1pt;width:498pt;height:18.7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Gswj4M4BAACA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F633FD">
      <w:pPr>
        <w:widowControl w:val="0"/>
        <w:autoSpaceDE w:val="0"/>
        <w:autoSpaceDN w:val="0"/>
        <w:spacing w:before="515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26848" behindDoc="0" locked="0" layoutInCell="1" allowOverlap="1" wp14:anchorId="58BF3511" wp14:editId="3A63A046">
            <wp:simplePos x="0" y="0"/>
            <wp:positionH relativeFrom="page">
              <wp:posOffset>609600</wp:posOffset>
            </wp:positionH>
            <wp:positionV relativeFrom="paragraph">
              <wp:posOffset>322262</wp:posOffset>
            </wp:positionV>
            <wp:extent cx="165100" cy="165100"/>
            <wp:effectExtent l="0" t="0" r="0" b="0"/>
            <wp:wrapNone/>
            <wp:docPr id="2623" name="Image 8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Image 85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96512" behindDoc="1" locked="0" layoutInCell="1" allowOverlap="1" wp14:anchorId="1B0861C4" wp14:editId="2B9B68DB">
                <wp:simplePos x="0" y="0"/>
                <wp:positionH relativeFrom="page">
                  <wp:posOffset>609600</wp:posOffset>
                </wp:positionH>
                <wp:positionV relativeFrom="paragraph">
                  <wp:posOffset>179057</wp:posOffset>
                </wp:positionV>
                <wp:extent cx="6324600" cy="237490"/>
                <wp:effectExtent l="0" t="0" r="0" b="0"/>
                <wp:wrapTopAndBottom/>
                <wp:docPr id="852" name="Textbox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2" o:spid="_x0000_s1239" type="#_x0000_t202" style="position:absolute;margin-left:48pt;margin-top:14.1pt;width:498pt;height:18.7pt;z-index:-2512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LjNXrP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7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lastRenderedPageBreak/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97536" behindDoc="1" locked="0" layoutInCell="1" allowOverlap="1" wp14:anchorId="04126C6F" wp14:editId="51D68DC1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853" name="Textbox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3" o:spid="_x0000_s1240" type="#_x0000_t202" style="position:absolute;margin-left:48pt;margin-top:5.05pt;width:498pt;height:18.7pt;z-index:-2512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P6tucD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32992" behindDoc="0" locked="0" layoutInCell="1" allowOverlap="1" wp14:anchorId="2F08FE21" wp14:editId="070A09BD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24" name="Image 8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age 85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last_name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272451A8" wp14:editId="375D6423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855" name="Textbox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5" o:spid="_x0000_s1241" type="#_x0000_t202" style="position:absolute;margin-left:48pt;margin-top:51.4pt;width:498pt;height:18.7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lh9n1s4BAACA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14D75ED8" wp14:editId="255E4CED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856" name="Textbox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6" o:spid="_x0000_s1242" type="#_x0000_t202" style="position:absolute;margin-left:48pt;margin-top:14.1pt;width:498pt;height:18.7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aMGTms4BAACA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34016" behindDoc="0" locked="0" layoutInCell="1" allowOverlap="1" wp14:anchorId="2DB9EC60" wp14:editId="50ADF544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2625" name="Image 8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Image 857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libraryid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98560" behindDoc="1" locked="0" layoutInCell="1" allowOverlap="1" wp14:anchorId="3CA71C1A" wp14:editId="71EDE896">
                <wp:simplePos x="0" y="0"/>
                <wp:positionH relativeFrom="page">
                  <wp:posOffset>609600</wp:posOffset>
                </wp:positionH>
                <wp:positionV relativeFrom="paragraph">
                  <wp:posOffset>178738</wp:posOffset>
                </wp:positionV>
                <wp:extent cx="6324600" cy="237490"/>
                <wp:effectExtent l="0" t="0" r="0" b="0"/>
                <wp:wrapTopAndBottom/>
                <wp:docPr id="858" name="Text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8" o:spid="_x0000_s1243" type="#_x0000_t202" style="position:absolute;margin-left:48pt;margin-top:14.05pt;width:498pt;height:18.7pt;z-index:-2512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099584" behindDoc="1" locked="0" layoutInCell="1" allowOverlap="1" wp14:anchorId="4F00A5D9" wp14:editId="66E74A20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59" name="Textbox 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9" o:spid="_x0000_s1244" type="#_x0000_t202" style="position:absolute;margin-left:48pt;margin-top:5.05pt;width:498pt;height:18.7pt;z-index:-2512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Gi6aU/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35040" behindDoc="0" locked="0" layoutInCell="1" allowOverlap="1" wp14:anchorId="521394BA" wp14:editId="543D7B03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26" name="Image 8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age 86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middle_name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55A4FAF4" wp14:editId="353C4CD1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861" name="Textbox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1" o:spid="_x0000_s1245" type="#_x0000_t202" style="position:absolute;margin-left:48pt;margin-top:51.4pt;width:498pt;height:18.7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AqHhDc4BAACA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55BB029" wp14:editId="0982049E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862" name="Textbox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2" o:spid="_x0000_s1246" type="#_x0000_t202" style="position:absolute;margin-left:48pt;margin-top:14.1pt;width:498pt;height:18.7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aYSVuzQEAAIA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36064" behindDoc="0" locked="0" layoutInCell="1" allowOverlap="1" wp14:anchorId="5BF7CE34" wp14:editId="4CAE928E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2627" name="Image 8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Image 863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positionid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i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00608" behindDoc="1" locked="0" layoutInCell="1" allowOverlap="1" wp14:anchorId="6039407A" wp14:editId="0F6B81EF">
                <wp:simplePos x="0" y="0"/>
                <wp:positionH relativeFrom="page">
                  <wp:posOffset>609600</wp:posOffset>
                </wp:positionH>
                <wp:positionV relativeFrom="paragraph">
                  <wp:posOffset>51738</wp:posOffset>
                </wp:positionV>
                <wp:extent cx="6324600" cy="237490"/>
                <wp:effectExtent l="0" t="0" r="0" b="0"/>
                <wp:wrapTopAndBottom/>
                <wp:docPr id="864" name="Textbox 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4" o:spid="_x0000_s1247" type="#_x0000_t202" style="position:absolute;margin-left:48pt;margin-top:4.05pt;width:498pt;height:18.7pt;z-index:-2512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Dy0/t4zQEAAIA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01632" behindDoc="1" locked="0" layoutInCell="1" allowOverlap="1" wp14:anchorId="2A6459BC" wp14:editId="66D345B4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65" name="Textbox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5" o:spid="_x0000_s1248" type="#_x0000_t202" style="position:absolute;margin-left:48pt;margin-top:5.05pt;width:498pt;height:18.7pt;z-index:-2512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OnU3hb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6"/>
        </w:numPr>
        <w:tabs>
          <w:tab w:val="left" w:pos="721"/>
        </w:tabs>
        <w:autoSpaceDE w:val="0"/>
        <w:autoSpaceDN w:val="0"/>
        <w:spacing w:before="1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02656" behindDoc="1" locked="0" layoutInCell="1" allowOverlap="1" wp14:anchorId="52260460" wp14:editId="1782A5A1">
                <wp:simplePos x="0" y="0"/>
                <wp:positionH relativeFrom="page">
                  <wp:posOffset>609600</wp:posOffset>
                </wp:positionH>
                <wp:positionV relativeFrom="paragraph">
                  <wp:posOffset>51750</wp:posOffset>
                </wp:positionV>
                <wp:extent cx="6324600" cy="474345"/>
                <wp:effectExtent l="0" t="0" r="0" b="0"/>
                <wp:wrapTopAndBottom/>
                <wp:docPr id="866" name="Group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1600034" y="282124"/>
                            <a:ext cx="5403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25400" y="282124"/>
                            <a:ext cx="13093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idx_employee_last_name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6" o:spid="_x0000_s1249" style="position:absolute;margin-left:48pt;margin-top:4.05pt;width:498pt;height:37.35pt;z-index:-251213824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">
                <v:shape id="Graphic 867" o:spid="_x0000_s1250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3OacQA&#10;AADcAAAADwAAAGRycy9kb3ducmV2LnhtbESPS2sCMRSF9wX/Q7iFbopm7MLKaJRisbhwU1/ry+R2&#10;MnVyMyS3Ov77Rih0eTiPjzNf9r5VF4qpCWxgPCpAEVfBNlwbOOzXwymoJMgW28Bk4EYJlovBwxxL&#10;G678SZed1CqPcCrRgBPpSq1T5chjGoWOOHtfIXqULGOtbcRrHvetfimKifbYcCY47GjlqDrvfnyG&#10;HE4fz/tv2Ua/4ffzSdZjdzsa8/TYv81ACfXyH/5rb6yB6eQV7mfyEd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NzmnEAAAA3A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Graphic 868" o:spid="_x0000_s1251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5TK8MA&#10;AADcAAAADwAAAGRycy9kb3ducmV2LnhtbERPS27CMBDdV+IO1iCxAwcWlAYMQlCkbqha4ACDPSQh&#10;8TiN3STt6esFUpdP77/a9LYSLTW+cKxgOklAEGtnCs4UXM6H8QKED8gGK8ek4Ic8bNaDpxWmxnX8&#10;Se0pZCKGsE9RQR5CnUrpdU4W/cTVxJG7ucZiiLDJpGmwi+G2krMkmUuLBceGHGva5aTL07dVcH+9&#10;/L5ofd19PZf3tju+fxzLfabUaNhvlyAC9eFf/HC/GQWLeVwbz8Qj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15TK8MAAADcAAAADwAAAAAAAAAAAAAAAACYAgAAZHJzL2Rv&#10;d25yZXYueG1sUEsFBgAAAAAEAAQA9QAAAIgDAAAAAA==&#10;" path="m6324460,l1574634,,,,,237020r1574634,l6324460,237020,6324460,xe" fillcolor="#dbe5f1" stroked="f">
                  <v:path arrowok="t"/>
                </v:shape>
                <v:shape id="Textbox 869" o:spid="_x0000_s1252" type="#_x0000_t202" style="position:absolute;left:16000;top:2821;width:540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RLfMUA&#10;AADcAAAADwAAAGRycy9kb3ducmV2LnhtbESPQWvCQBSE70L/w/KE3szGHoJGN0FKCwWhNMaDx9fs&#10;M1nMvk2zq6b/vlso9DjMzDfMtpxsL240euNYwTJJQRA3ThtuFRzr18UKhA/IGnvHpOCbPJTFw2yL&#10;uXZ3ruh2CK2IEPY5KuhCGHIpfdORRZ+4gTh6ZzdaDFGOrdQj3iPc9vIpTTNp0XBc6HCg546ay+Fq&#10;FexOXL2Yr/fPj+pcmbpep7zPLko9zqfdBkSgKfyH/9pvWsEqW8PvmXgEZP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xEt8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v:shape id="Textbox 870" o:spid="_x0000_s1253" type="#_x0000_t202" style="position:absolute;left:254;top:2821;width:13093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d0PMMA&#10;AADcAAAADwAAAGRycy9kb3ducmV2LnhtbERPz2vCMBS+C/sfwht409QdaleNImMDYSDW7rDjW/Ns&#10;g81L12Rt99+bw2DHj+/3dj/ZVgzUe+NYwWqZgCCunDZcK/go3xYZCB+QNbaOScEvedjvHmZbzLUb&#10;uaDhEmoRQ9jnqKAJocul9FVDFv3SdcSRu7reYoiwr6XucYzhtpVPSZJKi4ZjQ4MdvTRU3S4/VsHh&#10;k4tX8336OhfXwpTlc8Lv6U2p+eN02IAINIV/8Z/7qBVk6zg/nolHQO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d0PMMAAADc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idx_employee_last_name</w:t>
                        </w:r>
                      </w:p>
                    </w:txbxContent>
                  </v:textbox>
                </v:shape>
                <v:shape id="Textbox 871" o:spid="_x0000_s1254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vRp8YA&#10;AADcAAAADwAAAGRycy9kb3ducmV2LnhtbESPQWvCQBSE74X+h+UVvDUbe1CbuhGRCkJBGuPB42v2&#10;mSzJvo3ZVdN/3y0Uehxm5htmuRptJ240eONYwTRJQRBXThuuFRzL7fMChA/IGjvHpOCbPKzyx4cl&#10;ZtrduaDbIdQiQthnqKAJoc+k9FVDFn3ieuLond1gMUQ51FIPeI9w28mXNJ1Ji4bjQoM9bRqq2sPV&#10;KlifuHg3l/3XZ3EuTFm+pvwxa5WaPI3rNxCBxvAf/mvvtILFfAq/Z+IRk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mvRp8YAAADc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872" o:spid="_x0000_s125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lP0MUA&#10;AADcAAAADwAAAGRycy9kb3ducmV2LnhtbESPQWvCQBSE7wX/w/IKvTWberCauoqIQkEojfHg8TX7&#10;TBazb2N21fjvu4LgcZiZb5jpvLeNuFDnjWMFH0kKgrh02nClYFes38cgfEDW2DgmBTfyMJ8NXqaY&#10;aXflnC7bUIkIYZ+hgjqENpPSlzVZ9IlriaN3cJ3FEGVXSd3hNcJtI4dpOpIWDceFGlta1lQet2er&#10;YLHnfGVOP3+/+SE3RTFJeTM6KvX22i++QATqwzP8aH9rBePPIdzPx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uU/Q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idx_employee_libraryid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libraryid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03680" behindDoc="1" locked="0" layoutInCell="1" allowOverlap="1" wp14:anchorId="0A18C14C" wp14:editId="72BC2FBD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873" name="Textbox 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Pr="00C64C5E" w:rsidRDefault="00B077D7" w:rsidP="00F633FD">
                            <w:pPr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idx_employee_name_</w:t>
                            </w:r>
                            <w:proofErr w:type="gramStart"/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search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36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first</w:t>
                            </w:r>
                            <w:proofErr w:type="gramEnd"/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_name,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1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last_name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3" o:spid="_x0000_s1256" type="#_x0000_t202" style="position:absolute;margin-left:48pt;margin-top:5.05pt;width:498pt;height:18.7pt;z-index:-2512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Eti43X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Pr="00C64C5E" w:rsidRDefault="00B077D7" w:rsidP="00F633FD">
                      <w:pPr>
                        <w:spacing w:before="65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idx_employee_name_</w:t>
                      </w:r>
                      <w:proofErr w:type="gramStart"/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search</w:t>
                      </w:r>
                      <w:r w:rsidRPr="00C64C5E">
                        <w:rPr>
                          <w:rFonts w:ascii="Arial MT"/>
                          <w:color w:val="000000"/>
                          <w:spacing w:val="36"/>
                          <w:sz w:val="18"/>
                          <w:lang w:val="en-US"/>
                        </w:rPr>
                        <w:t xml:space="preserve"> 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first</w:t>
                      </w:r>
                      <w:proofErr w:type="gramEnd"/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_name,</w:t>
                      </w:r>
                      <w:r w:rsidRPr="00C64C5E">
                        <w:rPr>
                          <w:rFonts w:ascii="Arial MT"/>
                          <w:color w:val="000000"/>
                          <w:spacing w:val="1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last_name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idx_employee_positionid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positionid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6"/>
        </w:numPr>
        <w:tabs>
          <w:tab w:val="left" w:pos="721"/>
        </w:tabs>
        <w:autoSpaceDE w:val="0"/>
        <w:autoSpaceDN w:val="0"/>
        <w:spacing w:before="1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37088" behindDoc="0" locked="0" layoutInCell="1" allowOverlap="1" wp14:anchorId="3880492A" wp14:editId="2C83B27E">
            <wp:simplePos x="0" y="0"/>
            <wp:positionH relativeFrom="page">
              <wp:posOffset>635000</wp:posOffset>
            </wp:positionH>
            <wp:positionV relativeFrom="paragraph">
              <wp:posOffset>812949</wp:posOffset>
            </wp:positionV>
            <wp:extent cx="165100" cy="165100"/>
            <wp:effectExtent l="0" t="0" r="0" b="0"/>
            <wp:wrapNone/>
            <wp:docPr id="2628" name="Image 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age 874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04704" behindDoc="1" locked="0" layoutInCell="1" allowOverlap="1" wp14:anchorId="53634445" wp14:editId="223EE342">
                <wp:simplePos x="0" y="0"/>
                <wp:positionH relativeFrom="page">
                  <wp:posOffset>609600</wp:posOffset>
                </wp:positionH>
                <wp:positionV relativeFrom="paragraph">
                  <wp:posOffset>51750</wp:posOffset>
                </wp:positionV>
                <wp:extent cx="6311900" cy="534035"/>
                <wp:effectExtent l="0" t="0" r="0" b="0"/>
                <wp:wrapTopAndBottom/>
                <wp:docPr id="875" name="Group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Graphic 879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0" name="Image 88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1" name="Graphic 881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3" name="Textbox 883"/>
                        <wps:cNvSpPr txBox="1"/>
                        <wps:spPr>
                          <a:xfrm>
                            <a:off x="4609846" y="341497"/>
                            <a:ext cx="50863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6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employee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2717698" y="341497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5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library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190500" y="341497"/>
                            <a:ext cx="9791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fkemployee514608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5" o:spid="_x0000_s1257" style="position:absolute;margin-left:48pt;margin-top:4.05pt;width:497pt;height:42.05pt;z-index:-251211776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">
                <v:shape id="Graphic 876" o:spid="_x0000_s1258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mzaMcA&#10;AADcAAAADwAAAGRycy9kb3ducmV2LnhtbESPT2vCQBTE74V+h+UVeim6sZYoqauopZBj/QPS22v2&#10;mQ3Nvg3Z1UQ/vVsoeBxm5jfMbNHbWpyp9ZVjBaNhAoK4cLriUsF+9zmYgvABWWPtmBRcyMNi/vgw&#10;w0y7jjd03oZSRAj7DBWYEJpMSl8YsuiHriGO3tG1FkOUbSl1i12E21q+JkkqLVYcFww2tDZU/G5P&#10;VsHPi1yZ8fXjtEy6Lz4eDvnb+jtX6vmpX76DCNSHe/i/nWsF00kKf2fiEZD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8ps2jHAAAA3AAAAA8AAAAAAAAAAAAAAAAAmAIAAGRy&#10;cy9kb3ducmV2LnhtbFBLBQYAAAAABAAEAPUAAACMAwAAAAA=&#10;" path="m6311493,l4419346,,2527198,,,,,237020r2527198,l4419346,237020r1892147,l6311493,xe" fillcolor="#b8cce4" stroked="f">
                  <v:path arrowok="t"/>
                </v:shape>
                <v:shape id="Graphic 877" o:spid="_x0000_s1259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KmLscA&#10;AADcAAAADwAAAGRycy9kb3ducmV2LnhtbESPQUsDMRSE74L/ITzBm81aqC3bpmURClVE7CpIb6+b&#10;183SzcuSpG301xtB8DjMzDfMYpVsL87kQ+dYwf2oAEHcON1xq+DjfX03AxEissbeMSn4ogCr5fXV&#10;AkvtLrylcx1bkSEcSlRgYhxKKUNjyGIYuYE4ewfnLcYsfSu1x0uG216Oi+JBWuw4Lxgc6NFQc6xP&#10;VsHxzdcvz+Nuv5ukU3oyn9X35LVS6vYmVXMQkVL8D/+1N1rBbDqF3zP5CM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RSpi7HAAAA3AAAAA8AAAAAAAAAAAAAAAAAmAIAAGRy&#10;cy9kb3ducmV2LnhtbFBLBQYAAAAABAAEAPUAAACMAwAAAAA=&#10;" path="m2527198,296392l,296392,,,2527198,r,296392xe" fillcolor="#dbe5f1" stroked="f">
                  <v:path arrowok="t"/>
                </v:shape>
                <v:shape id="Image 878" o:spid="_x0000_s126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SQrzCAAAA3AAAAA8AAABkcnMvZG93bnJldi54bWxET02LwjAQvS/4H8II3tZUBdetTWVZED2I&#10;7GrF69CMbbGZlCZq9debg+Dx8b6TRWdqcaXWVZYVjIYRCOLc6ooLBdl++TkD4TyyxtoyKbiTg0Xa&#10;+0gw1vbG/3Td+UKEEHYxKii9b2IpXV6SQTe0DXHgTrY16ANsC6lbvIVwU8txFE2lwYpDQ4kN/ZaU&#10;n3cXo2CdXR77Qmffh219nGzOK3P4q4xSg373MwfhqfNv8cu91gpmX2FtOBOOgEy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0kK8wgAAANwAAAAPAAAAAAAAAAAAAAAAAJ8C&#10;AABkcnMvZG93bnJldi54bWxQSwUGAAAAAAQABAD3AAAAjgMAAAAA&#10;">
                  <v:imagedata r:id="rId254" o:title=""/>
                </v:shape>
                <v:shape id="Graphic 879" o:spid="_x0000_s1261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1fzMUA&#10;AADcAAAADwAAAGRycy9kb3ducmV2LnhtbESPQWvCQBSE7wX/w/KEXkrdWEqNaVYRUfBYUyseH9nX&#10;TTD7NmTXmPrr3UKhx2FmvmHy5WAb0VPna8cKppMEBHHpdM1GweFz+5yC8AFZY+OYFPyQh+Vi9JBj&#10;pt2V99QXwYgIYZ+hgiqENpPSlxVZ9BPXEkfv23UWQ5SdkbrDa4TbRr4kyZu0WHNcqLCldUXlubhY&#10;BTejj3iZvprj1/C0rz/sabMtdko9jofVO4hAQ/gP/7V3WkE6m8PvmXg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jV/MxQAAANwAAAAPAAAAAAAAAAAAAAAAAJgCAABkcnMv&#10;ZG93bnJldi54bWxQSwUGAAAAAAQABAD1AAAAigMAAAAA&#10;" path="m1892147,296392l,296392,,,1892147,r,296392xe" fillcolor="#dbe5f1" stroked="f">
                  <v:path arrowok="t"/>
                </v:shape>
                <v:shape id="Image 880" o:spid="_x0000_s1262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NrG7BAAAA3AAAAA8AAABkcnMvZG93bnJldi54bWxET91qwjAUvh/4DuEI3s1U6UbbmRYRBGU4&#10;mNsDnDVnbbE5KUm09e3NxWCXH9//pppML27kfGdZwWqZgCCure64UfD9tX/OQPiArLG3TAru5KEq&#10;Z08bLLQd+ZNu59CIGMK+QAVtCEMhpa9bMuiXdiCO3K91BkOErpHa4RjDTS/XSfIqDXYcG1ocaNdS&#10;fTlfjYLTu03zaf1xHH2e/uQvMj1dXarUYj5t30AEmsK/+M990AqyLM6PZ+IRkO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YNrG7BAAAA3AAAAA8AAAAAAAAAAAAAAAAAnwIA&#10;AGRycy9kb3ducmV2LnhtbFBLBQYAAAAABAAEAPcAAACNAwAAAAA=&#10;">
                  <v:imagedata r:id="rId255" o:title=""/>
                </v:shape>
                <v:shape id="Graphic 881" o:spid="_x0000_s1263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4j7cQA&#10;AADcAAAADwAAAGRycy9kb3ducmV2LnhtbESPQWvCQBSE70L/w/IKvUjdpEgJaTZSSgWPmqr0+Mi+&#10;bkKzb0N21eivdwXB4zAz3zDFYrSdONLgW8cK0lkCgrh2umWjYPuzfM1A+ICssXNMCs7kYVE+TQrM&#10;tTvxho5VMCJC2OeooAmhz6X0dUMW/cz1xNH7c4PFEOVgpB7wFOG2k29J8i4tthwXGuzpq6H6vzpY&#10;BRej93hI52a/G6ebdm1/v5fVSqmX5/HzA0SgMTzC9/ZKK8iyFG5n4hGQ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uI+3EAAAA3AAAAA8AAAAAAAAAAAAAAAAAmAIAAGRycy9k&#10;b3ducmV2LnhtbFBLBQYAAAAABAAEAPUAAACJAwAAAAA=&#10;" path="m1892147,296392l,296392,,,1892147,r,296392xe" fillcolor="#dbe5f1" stroked="f">
                  <v:path arrowok="t"/>
                </v:shape>
                <v:shape id="Image 882" o:spid="_x0000_s1264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Tl4LFAAAA3AAAAA8AAABkcnMvZG93bnJldi54bWxEj91qwkAUhO8LvsNyBO/qxhBLkrqKFApK&#10;seDPA5xmT5PQ7Nmwu5r49l2h0MthZr5hVpvRdOJGzreWFSzmCQjiyuqWawWX8/tzDsIHZI2dZVJw&#10;Jw+b9eRphaW2Ax/pdgq1iBD2JSpoQuhLKX3VkEE/tz1x9L6tMxiidLXUDocIN51Mk+RFGmw5LjTY&#10;01tD1c/pahQcPmxWjOnnfvBF9lUsZXa4ukyp2XTcvoIINIb/8F97pxXkeQqPM/EIyP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pk5eCxQAAANwAAAAPAAAAAAAAAAAAAAAA&#10;AJ8CAABkcnMvZG93bnJldi54bWxQSwUGAAAAAAQABAD3AAAAkQMAAAAA&#10;">
                  <v:imagedata r:id="rId255" o:title=""/>
                </v:shape>
                <v:shape id="Textbox 883" o:spid="_x0000_s1265" type="#_x0000_t202" style="position:absolute;left:46098;top:3414;width:5086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CabMUA&#10;AADcAAAADwAAAGRycy9kb3ducmV2LnhtbESPQWvCQBSE74X+h+UVvNWNFiRGVxGxUBCkMR56fM0+&#10;k8Xs25jdavz3XUHwOMzMN8x82dtGXKjzxrGC0TABQVw6bbhScCg+31MQPiBrbByTght5WC5eX+aY&#10;aXflnC77UIkIYZ+hgjqENpPSlzVZ9EPXEkfv6DqLIcqukrrDa4TbRo6TZCItGo4LNba0rqk87f+s&#10;gtUP5xtz3v1+58fcFMU04e3kpNTgrV/NQATqwzP8aH9pBWn6Af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IJps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6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employee</w:t>
                          </w:r>
                        </w:hyperlink>
                      </w:p>
                    </w:txbxContent>
                  </v:textbox>
                </v:shape>
                <v:shape id="Textbox 884" o:spid="_x0000_s1266" type="#_x0000_t202" style="position:absolute;left:27176;top:3414;width:3245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kCGMUA&#10;AADcAAAADwAAAGRycy9kb3ducmV2LnhtbESPQWvCQBSE74X+h+UVvNWNUiRGVxGxUBCkMR56fM0+&#10;k8Xs25jdavz3XUHwOMzMN8x82dtGXKjzxrGC0TABQVw6bbhScCg+31MQPiBrbByTght5WC5eX+aY&#10;aXflnC77UIkIYZ+hgjqENpPSlzVZ9EPXEkfv6DqLIcqukrrDa4TbRo6TZCItGo4LNba0rqk87f+s&#10;gtUP5xtz3v1+58fcFMU04e3kpNTgrV/NQATqwzP8aH9pBWn6Af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IY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5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library</w:t>
                          </w:r>
                        </w:hyperlink>
                      </w:p>
                    </w:txbxContent>
                  </v:textbox>
                </v:shape>
                <v:shape id="Textbox 885" o:spid="_x0000_s1267" type="#_x0000_t202" style="position:absolute;left:1905;top:3414;width:9791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Wng8UA&#10;AADcAAAADwAAAGRycy9kb3ducmV2LnhtbESPQWvCQBSE74X+h+UVvNWNQiVGVxGxUBCkMR56fM0+&#10;k8Xs25jdavz3XUHwOMzMN8x82dtGXKjzxrGC0TABQVw6bbhScCg+31MQPiBrbByTght5WC5eX+aY&#10;aXflnC77UIkIYZ+hgjqENpPSlzVZ9EPXEkfv6DqLIcqukrrDa4TbRo6TZCItGo4LNba0rqk87f+s&#10;gtUP5xtz3v1+58fcFMU04e3kpNTgrV/NQATqwzP8aH9pBWn6Af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haeD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fkemployee514608</w:t>
                        </w:r>
                      </w:p>
                    </w:txbxContent>
                  </v:textbox>
                </v:shape>
                <v:shape id="Textbox 886" o:spid="_x0000_s1268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c59MQA&#10;AADcAAAADwAAAGRycy9kb3ducmV2LnhtbESPQWvCQBSE7wX/w/KE3upGDyGNriKiIBRKY3ro8Zl9&#10;JovZtzG7avrvu4LQ4zAz3zCL1WBbcaPeG8cKppMEBHHltOFawXe5e8tA+ICssXVMCn7Jw2o5ellg&#10;rt2dC7odQi0ihH2OCpoQulxKXzVk0U9cRxy9k+sthij7Wuoe7xFuWzlLklRaNBwXGuxo01B1Plyt&#10;gvUPF1tz+Tx+FafClOV7wh/pWanX8bCegwg0hP/ws73XCrIshceZe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XOfT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887" o:spid="_x0000_s1269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ucb8UA&#10;AADcAAAADwAAAGRycy9kb3ducmV2LnhtbESPQWvCQBSE70L/w/IKvelGDxqjq4hYKBSkMR56fM0+&#10;k8Xs25jdavrvu4LgcZiZb5jlureNuFLnjWMF41ECgrh02nCl4Fi8D1MQPiBrbByTgj/ysF69DJaY&#10;aXfjnK6HUIkIYZ+hgjqENpPSlzVZ9CPXEkfv5DqLIcqukrrDW4TbRk6SZCotGo4LNba0rak8H36t&#10;gs035ztz2f985afcFMU84c/pWam3136zABGoD8/wo/2hFaTpDO5n4hG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G5xv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888" o:spid="_x0000_s1270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QIHcMA&#10;AADcAAAADwAAAGRycy9kb3ducmV2LnhtbERPPWvDMBDdC/0P4grdarkZguNaMaG0ECiUOM7Q8Wpd&#10;bGHr5Fpq4vz7aAhkfLzvopztIE40eeNYwWuSgiBunDbcKjjUny8ZCB+QNQ6OScGFPJTrx4cCc+3O&#10;XNFpH1oRQ9jnqKALYcyl9E1HFn3iRuLIHd1kMUQ4tVJPeI7hdpCLNF1Ki4ZjQ4cjvXfU9Pt/q2Dz&#10;w9WH+fv+3VXHytT1KuWvZa/U89O8eQMRaA538c291QqyLK6NZ+IRkO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QIHcMAAADc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fkemployee650198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61A12CCC" wp14:editId="7F40756F">
            <wp:extent cx="165099" cy="165100"/>
            <wp:effectExtent l="0" t="0" r="0" b="0"/>
            <wp:docPr id="2629" name="Image 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Image 88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18" w:history="1">
        <w:r w:rsidRPr="00EF11A1">
          <w:rPr>
            <w:rFonts w:ascii="Times New Roman" w:eastAsia="Courier New" w:hAnsi="Times New Roman" w:cs="Times New Roman"/>
            <w:color w:val="303DBD"/>
            <w:spacing w:val="-2"/>
            <w:sz w:val="18"/>
            <w:u w:val="single" w:color="303DBD"/>
          </w:rPr>
          <w:t>position</w:t>
        </w:r>
        <w:r w:rsidRPr="00EF11A1">
          <w:rPr>
            <w:rFonts w:ascii="Times New Roman" w:eastAsia="Courier New" w:hAnsi="Times New Roman" w:cs="Times New Roman"/>
            <w:color w:val="303DBD"/>
            <w:sz w:val="18"/>
          </w:rPr>
          <w:tab/>
        </w:r>
        <w:r w:rsidRPr="00EF11A1">
          <w:rPr>
            <w:rFonts w:ascii="Times New Roman" w:eastAsia="Courier New" w:hAnsi="Times New Roman" w:cs="Times New Roman"/>
            <w:noProof/>
            <w:color w:val="303DBD"/>
            <w:position w:val="-3"/>
            <w:sz w:val="18"/>
            <w:lang w:eastAsia="ru-RU"/>
          </w:rPr>
          <w:drawing>
            <wp:inline distT="0" distB="0" distL="0" distR="0" wp14:anchorId="66E60FAB" wp14:editId="22F405FD">
              <wp:extent cx="165100" cy="165100"/>
              <wp:effectExtent l="0" t="0" r="0" b="0"/>
              <wp:docPr id="2630" name="Image 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90" name="Image 890"/>
                      <pic:cNvPicPr/>
                    </pic:nvPicPr>
                    <pic:blipFill>
                      <a:blip r:embed="rId24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6" w:history="1">
          <w:r w:rsidRPr="00EF11A1">
            <w:rPr>
              <w:rFonts w:ascii="Times New Roman" w:eastAsia="Courier New" w:hAnsi="Times New Roman" w:cs="Times New Roman"/>
              <w:color w:val="303DBD"/>
              <w:spacing w:val="-2"/>
              <w:sz w:val="18"/>
              <w:u w:val="single" w:color="303DBD"/>
            </w:rPr>
            <w:t>employee</w:t>
          </w:r>
        </w:hyperlink>
      </w:hyperlink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05728" behindDoc="1" locked="0" layoutInCell="1" allowOverlap="1" wp14:anchorId="06967FD9" wp14:editId="56B35F81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3" name="Image 893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4" name="Graphic 894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Graphic 896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8" name="Textbox 89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fkissue18721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6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employee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1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1" o:spid="_x0000_s1271" style="position:absolute;margin-left:48pt;margin-top:5.1pt;width:498pt;height:23.35pt;z-index:-25121075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">
                <v:shape id="Graphic 892" o:spid="_x0000_s1272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njTMYA&#10;AADcAAAADwAAAGRycy9kb3ducmV2LnhtbESPQUsDMRSE74L/ITzBm826UKnbpmURClVEdBWkt9fN&#10;62bp5mVJ0jb6640geBxm5htmsUp2ECfyoXes4HZSgCBune65U/Dxvr6ZgQgRWePgmBR8UYDV8vJi&#10;gZV2Z36jUxM7kSEcKlRgYhwrKUNryGKYuJE4e3vnLcYsfSe1x3OG20GWRXEnLfacFwyO9GCoPTRH&#10;q+Dw6pvnp7LfbafpmB7NZ/09famVur5K9RxEpBT/w3/tjVYwuy/h90w+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njTMYAAADcAAAADwAAAAAAAAAAAAAAAACYAgAAZHJz&#10;L2Rvd25yZXYueG1sUEsFBgAAAAAEAAQA9QAAAIsDAAAAAA==&#10;" path="m2527198,296392l,296392,,,2527198,r,296392xe" fillcolor="#dbe5f1" stroked="f">
                  <v:path arrowok="t"/>
                </v:shape>
                <v:shape id="Image 893" o:spid="_x0000_s1273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6NjfFAAAA3AAAAA8AAABkcnMvZG93bnJldi54bWxEj0FrwkAUhO9C/8PyCt50UwOi0VVKQcyh&#10;lKoRr4/saxLMvg3ZTUz7692C4HGYmW+Y9XYwteipdZVlBW/TCARxbnXFhYLstJssQDiPrLG2TAp+&#10;ycF28zJaY6LtjQ/UH30hAoRdggpK75tESpeXZNBNbUMcvB/bGvRBtoXULd4C3NRyFkVzabDisFBi&#10;Qx8l5ddjZxSkWfd3KnS2PH/Vl/jzujfn78ooNX4d3lcgPA3+GX60U61gsYzh/0w4AnJz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mejY3xQAAANwAAAAPAAAAAAAAAAAAAAAA&#10;AJ8CAABkcnMvZG93bnJldi54bWxQSwUGAAAAAAQABAD3AAAAkQMAAAAA&#10;">
                  <v:imagedata r:id="rId254" o:title=""/>
                </v:shape>
                <v:shape id="Graphic 894" o:spid="_x0000_s1274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AWqMMA&#10;AADcAAAADwAAAGRycy9kb3ducmV2LnhtbESPQYvCMBSE78L+h/AWvIimiohbjbIsK3jU6orHR/NM&#10;yzYvpYla/fVGEDwOM/MNM1+2thIXanzpWMFwkIAgzp0u2SjY71b9KQgfkDVWjknBjTwsFx+dOaba&#10;XXlLlywYESHsU1RQhFCnUvq8IIt+4Gri6J1cYzFE2RipG7xGuK3kKEkm0mLJcaHAmn4Kyv+zs1Vw&#10;N/qA5+HYHP7a3rbc2OPvKlsr1f1sv2cgArXhHX6111rB9GsMzzPxCM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AWqMMAAADcAAAADwAAAAAAAAAAAAAAAACYAgAAZHJzL2Rv&#10;d25yZXYueG1sUEsFBgAAAAAEAAQA9QAAAIgDAAAAAA==&#10;" path="m1892147,296392l,296392,,,1892147,r,296392xe" fillcolor="#dbe5f1" stroked="f">
                  <v:path arrowok="t"/>
                </v:shape>
                <v:shape id="Image 895" o:spid="_x0000_s1275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jmSvEAAAA3AAAAA8AAABkcnMvZG93bnJldi54bWxEj91qwkAUhO+FvsNyCr3TTSVKEl2lFAot&#10;ouDPAxyzxyQ0ezbsriZ9+64geDnMzDfMcj2YVtzI+caygvdJAoK4tLrhSsHp+DXOQPiArLG1TAr+&#10;yMN69TJaYqFtz3u6HUIlIoR9gQrqELpCSl/WZNBPbEccvYt1BkOUrpLaYR/hppXTJJlLgw3HhRo7&#10;+qyp/D1cjYLtxqb5MN399D5Pz/lMpturS5V6ex0+FiACDeEZfrS/tYIsn8H9TDwCcvU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OjmSvEAAAA3AAAAA8AAAAAAAAAAAAAAAAA&#10;nwIAAGRycy9kb3ducmV2LnhtbFBLBQYAAAAABAAEAPcAAACQAwAAAAA=&#10;">
                  <v:imagedata r:id="rId255" o:title=""/>
                </v:shape>
                <v:shape id="Graphic 896" o:spid="_x0000_s1276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4tRMUA&#10;AADcAAAADwAAAGRycy9kb3ducmV2LnhtbESPQWvCQBSE7wX/w/KEXkQ3KUU0dRUpFXKsaRWPj+zr&#10;Jph9G7Ibk/bXdwtCj8PMfMNsdqNtxI06XztWkC4SEMSl0zUbBZ8fh/kKhA/IGhvHpOCbPOy2k4cN&#10;ZtoNfKRbEYyIEPYZKqhCaDMpfVmRRb9wLXH0vlxnMUTZGak7HCLcNvIpSZbSYs1xocKWXisqr0Vv&#10;FfwYfcY+fTbn0zg71u/28nYocqUep+P+BUSgMfyH7+1cK1itl/B3Jh4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Hi1ExQAAANwAAAAPAAAAAAAAAAAAAAAAAJgCAABkcnMv&#10;ZG93bnJldi54bWxQSwUGAAAAAAQABAD1AAAAigMAAAAA&#10;" path="m1892147,296392l,296392,,,1892147,r,296392xe" fillcolor="#dbe5f1" stroked="f">
                  <v:path arrowok="t"/>
                </v:shape>
                <v:shape id="Image 897" o:spid="_x0000_s1277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9osfEAAAA3AAAAA8AAABkcnMvZG93bnJldi54bWxEj9FqwkAURN8L/sNyhb7VjZJWE11FhIJF&#10;LFT9gGv2mgSzd8PuauLfu4VCH4eZOcMsVr1pxJ2cry0rGI8SEMSF1TWXCk7Hz7cZCB+QNTaWScGD&#10;PKyWg5cF5tp2/EP3QyhFhLDPUUEVQptL6YuKDPqRbYmjd7HOYIjSlVI77CLcNHKSJB/SYM1xocKW&#10;NhUV18PNKNjvbJr1k++vzmfpOXuX6f7mUqVeh/16DiJQH/7Df+2tVjDLpvB7Jh4BuX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w9osfEAAAA3AAAAA8AAAAAAAAAAAAAAAAA&#10;nwIAAGRycy9kb3ducmV2LnhtbFBLBQYAAAAABAAEAPcAAACQAwAAAAA=&#10;">
                  <v:imagedata r:id="rId255" o:title=""/>
                </v:shape>
                <v:shape id="Textbox 898" o:spid="_x0000_s1278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2ewMEA&#10;AADcAAAADwAAAGRycy9kb3ducmV2LnhtbERPTYvCMBC9C/sfwix4s6keRLtGEVlhQRBrPXicbcY2&#10;2Ey6TVbrvzcHwePjfS9WvW3EjTpvHCsYJykI4tJpw5WCU7EdzUD4gKyxcUwKHuRhtfwYLDDT7s45&#10;3Y6hEjGEfYYK6hDaTEpf1mTRJ64ljtzFdRZDhF0ldYf3GG4bOUnTqbRoODbU2NKmpvJ6/LcK1mfO&#10;v83f/veQX3JTFPOUd9OrUsPPfv0FIlAf3uKX+0crmM3j2n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dnsDBAAAA3AAAAA8AAAAAAAAAAAAAAAAAmAIAAGRycy9kb3du&#10;cmV2LnhtbFBLBQYAAAAABAAEAPUAAACGAwAAAAA=&#10;" filled="f" stroked="f">
                  <v:textbox inset="0,0,0,0">
                    <w:txbxContent>
                      <w:p w:rsidR="00B077D7" w:rsidRDefault="00B077D7" w:rsidP="00F633FD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fkissue18721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6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employee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1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fkmanager_re940456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3A63B021" wp14:editId="1D68BAC8">
            <wp:extent cx="165099" cy="165100"/>
            <wp:effectExtent l="0" t="0" r="0" b="0"/>
            <wp:docPr id="2631" name="Image 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Image 89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6" w:history="1">
        <w:r w:rsidRPr="00EF11A1">
          <w:rPr>
            <w:rFonts w:ascii="Times New Roman" w:eastAsia="Courier New" w:hAnsi="Times New Roman" w:cs="Times New Roman"/>
            <w:color w:val="303DBD"/>
            <w:spacing w:val="-2"/>
            <w:sz w:val="18"/>
            <w:u w:val="single" w:color="303DBD"/>
          </w:rPr>
          <w:t>employee</w:t>
        </w:r>
        <w:r w:rsidRPr="00EF11A1">
          <w:rPr>
            <w:rFonts w:ascii="Times New Roman" w:eastAsia="Courier New" w:hAnsi="Times New Roman" w:cs="Times New Roman"/>
            <w:color w:val="303DBD"/>
            <w:sz w:val="18"/>
          </w:rPr>
          <w:tab/>
        </w:r>
        <w:r w:rsidRPr="00EF11A1">
          <w:rPr>
            <w:rFonts w:ascii="Times New Roman" w:eastAsia="Courier New" w:hAnsi="Times New Roman" w:cs="Times New Roman"/>
            <w:noProof/>
            <w:color w:val="303DBD"/>
            <w:position w:val="-3"/>
            <w:sz w:val="18"/>
            <w:lang w:eastAsia="ru-RU"/>
          </w:rPr>
          <w:drawing>
            <wp:inline distT="0" distB="0" distL="0" distR="0" wp14:anchorId="55D2477F" wp14:editId="7F0DBFDB">
              <wp:extent cx="165100" cy="165100"/>
              <wp:effectExtent l="0" t="0" r="0" b="0"/>
              <wp:docPr id="2632" name="Image 9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00" name="Image 900"/>
                      <pic:cNvPicPr/>
                    </pic:nvPicPr>
                    <pic:blipFill>
                      <a:blip r:embed="rId24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6" w:history="1">
          <w:r w:rsidRPr="00EF11A1">
            <w:rPr>
              <w:rFonts w:ascii="Times New Roman" w:eastAsia="Courier New" w:hAnsi="Times New Roman" w:cs="Times New Roman"/>
              <w:color w:val="303DBD"/>
              <w:spacing w:val="-2"/>
              <w:sz w:val="18"/>
              <w:u w:val="single" w:color="303DBD"/>
            </w:rPr>
            <w:t>manager_request</w:t>
          </w:r>
        </w:hyperlink>
      </w:hyperlink>
    </w:p>
    <w:p w:rsidR="00F633FD" w:rsidRPr="00EF11A1" w:rsidRDefault="00F633FD" w:rsidP="00D76197">
      <w:pPr>
        <w:widowControl w:val="0"/>
        <w:numPr>
          <w:ilvl w:val="1"/>
          <w:numId w:val="45"/>
        </w:numPr>
        <w:tabs>
          <w:tab w:val="left" w:pos="875"/>
        </w:tabs>
        <w:autoSpaceDE w:val="0"/>
        <w:autoSpaceDN w:val="0"/>
        <w:spacing w:before="297" w:after="0" w:line="240" w:lineRule="auto"/>
        <w:ind w:hanging="505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30" w:name="_Toc216866960"/>
      <w:r w:rsidRPr="00EF11A1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ru-RU"/>
        </w:rPr>
        <w:drawing>
          <wp:anchor distT="0" distB="0" distL="0" distR="0" simplePos="0" relativeHeight="251738112" behindDoc="0" locked="0" layoutInCell="1" allowOverlap="1" wp14:anchorId="4D8623E7" wp14:editId="2E1C2B9D">
            <wp:simplePos x="0" y="0"/>
            <wp:positionH relativeFrom="page">
              <wp:posOffset>635000</wp:posOffset>
            </wp:positionH>
            <wp:positionV relativeFrom="paragraph">
              <wp:posOffset>-165191</wp:posOffset>
            </wp:positionV>
            <wp:extent cx="165100" cy="165100"/>
            <wp:effectExtent l="0" t="0" r="0" b="0"/>
            <wp:wrapNone/>
            <wp:docPr id="2633" name="Image 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 901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ru-RU"/>
        </w:rPr>
        <w:drawing>
          <wp:anchor distT="0" distB="0" distL="0" distR="0" simplePos="0" relativeHeight="251739136" behindDoc="0" locked="0" layoutInCell="1" allowOverlap="1" wp14:anchorId="09C1DF95" wp14:editId="6DAB1DC9">
            <wp:simplePos x="0" y="0"/>
            <wp:positionH relativeFrom="page">
              <wp:posOffset>609600</wp:posOffset>
            </wp:positionH>
            <wp:positionV relativeFrom="paragraph">
              <wp:posOffset>212645</wp:posOffset>
            </wp:positionV>
            <wp:extent cx="165100" cy="165100"/>
            <wp:effectExtent l="0" t="0" r="0" b="0"/>
            <wp:wrapNone/>
            <wp:docPr id="2634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bCs/>
          <w:color w:val="4F81BD"/>
          <w:spacing w:val="-4"/>
          <w:sz w:val="26"/>
          <w:szCs w:val="26"/>
        </w:rPr>
        <w:t>fine</w:t>
      </w:r>
      <w:bookmarkEnd w:id="30"/>
    </w:p>
    <w:p w:rsidR="00F633FD" w:rsidRPr="00EF11A1" w:rsidRDefault="00F633FD" w:rsidP="00D76197">
      <w:pPr>
        <w:widowControl w:val="0"/>
        <w:numPr>
          <w:ilvl w:val="2"/>
          <w:numId w:val="45"/>
        </w:numPr>
        <w:tabs>
          <w:tab w:val="left" w:pos="721"/>
        </w:tabs>
        <w:autoSpaceDE w:val="0"/>
        <w:autoSpaceDN w:val="0"/>
        <w:spacing w:before="270" w:after="0" w:line="240" w:lineRule="auto"/>
        <w:ind w:hanging="611"/>
        <w:rPr>
          <w:rFonts w:ascii="Times New Roman" w:eastAsia="Arial" w:hAnsi="Times New Roman" w:cs="Times New Roman"/>
          <w:b/>
        </w:rPr>
      </w:pPr>
      <w:bookmarkStart w:id="31" w:name="_bookmark7"/>
      <w:bookmarkEnd w:id="31"/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84" w:after="0" w:line="240" w:lineRule="auto"/>
        <w:rPr>
          <w:rFonts w:ascii="Times New Roman" w:eastAsia="Arial" w:hAnsi="Times New Roman" w:cs="Times New Roman"/>
          <w:b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w:drawing>
          <wp:anchor distT="0" distB="0" distL="0" distR="0" simplePos="0" relativeHeight="251744256" behindDoc="0" locked="0" layoutInCell="1" allowOverlap="1" wp14:anchorId="58A28CDF" wp14:editId="6F033395">
            <wp:simplePos x="0" y="0"/>
            <wp:positionH relativeFrom="page">
              <wp:posOffset>635000</wp:posOffset>
            </wp:positionH>
            <wp:positionV relativeFrom="page">
              <wp:posOffset>2250261</wp:posOffset>
            </wp:positionV>
            <wp:extent cx="165100" cy="165100"/>
            <wp:effectExtent l="0" t="0" r="0" b="0"/>
            <wp:wrapNone/>
            <wp:docPr id="2635" name="Image 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Image 903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drawing>
          <wp:anchor distT="0" distB="0" distL="0" distR="0" simplePos="0" relativeHeight="251745280" behindDoc="0" locked="0" layoutInCell="1" allowOverlap="1" wp14:anchorId="68DEBC89" wp14:editId="43F3B2B4">
            <wp:simplePos x="0" y="0"/>
            <wp:positionH relativeFrom="page">
              <wp:posOffset>635000</wp:posOffset>
            </wp:positionH>
            <wp:positionV relativeFrom="page">
              <wp:posOffset>2843047</wp:posOffset>
            </wp:positionV>
            <wp:extent cx="165100" cy="165100"/>
            <wp:effectExtent l="0" t="0" r="0" b="0"/>
            <wp:wrapNone/>
            <wp:docPr id="2636" name="Image 9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age 90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s">
            <w:drawing>
              <wp:inline distT="0" distB="0" distL="0" distR="0" wp14:anchorId="771B828C" wp14:editId="756C28EC">
                <wp:extent cx="6324600" cy="237490"/>
                <wp:effectExtent l="0" t="0" r="0" b="0"/>
                <wp:docPr id="905" name="Textbox 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05" o:spid="_x0000_s1279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5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06752" behindDoc="1" locked="0" layoutInCell="1" allowOverlap="1" wp14:anchorId="516ACD82" wp14:editId="095AE419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906" name="Textbox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6" o:spid="_x0000_s1280" type="#_x0000_t202" style="position:absolute;margin-left:48pt;margin-top:5.1pt;width:498pt;height:18.7pt;z-index:-2512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5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07776" behindDoc="1" locked="0" layoutInCell="1" allowOverlap="1" wp14:anchorId="7EED4DD3" wp14:editId="70CF8113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907" name="Group 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0" name="Image 91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1" name="Graphic 91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7" o:spid="_x0000_s1281" style="position:absolute;margin-left:48pt;margin-top:4.1pt;width:498pt;height:42.05pt;z-index:-25120870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">
                <v:shape id="Graphic 908" o:spid="_x0000_s128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ywJsEA&#10;AADcAAAADwAAAGRycy9kb3ducmV2LnhtbERPTU8CMRC9m/gfmjHxYqSLB6MrhRgNhoMXATlPtsN2&#10;YTvdtCMs/945mHh8ed+zxRh7c6JcusQOppMKDHGTfMetg+1mef8Epgiyxz4xObhQgcX8+mqGtU9n&#10;/qLTWlqjIVxqdBBEhtra0gSKWCZpIFZun3JEUZhb6zOeNTz29qGqHm3EjrUh4EBvgZrj+idqyXb3&#10;cbc5yGeOK34/7mQ5DZdv525vxtcXMEKj/Iv/3Cvv4LnStXpGj4Cd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ssCbBAAAA3AAAAA8AAAAAAAAAAAAAAAAAmAIAAGRycy9kb3du&#10;cmV2LnhtbFBLBQYAAAAABAAEAPUAAACGAwAAAAA=&#10;" path="m6324447,l1257109,,,,,237020r1257109,l6324447,237020,6324447,xe" fillcolor="#b8cce4" stroked="f">
                  <v:path arrowok="t"/>
                </v:shape>
                <v:shape id="Graphic 909" o:spid="_x0000_s1283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QdicMA&#10;AADcAAAADwAAAGRycy9kb3ducmV2LnhtbESPQWvCQBSE70L/w/IKvemmpVgT3QRTWuhNouL5kX1m&#10;g9m3aXZr0n/fFYQeh5n5htkUk+3ElQbfOlbwvEhAENdOt9woOB4+5ysQPiBr7ByTgl/yUOQPsw1m&#10;2o1c0XUfGhEh7DNUYELoMyl9bciiX7ieOHpnN1gMUQ6N1AOOEW47+ZIkS2mx5bhgsKd3Q/Vl/2MV&#10;nPj1Oy2r8aP0jXnzW1nuVmml1NPjtF2DCDSF//C9/aUVpEkKtz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yQdic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10" o:spid="_x0000_s1284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O+hvAAAAA3AAAAA8AAABkcnMvZG93bnJldi54bWxET8luwjAQvVfiH6xB6q04pIBKikGQqoIr&#10;y6W3UTzEUeNxFLtZ/r4+IHF8evtmN9hadNT6yrGC+SwBQVw4XXGp4Hb9fvsA4QOyxtoxKRjJw247&#10;edlgpl3PZ+ouoRQxhH2GCkwITSalLwxZ9DPXEEfu7lqLIcK2lLrFPobbWqZJspIWK44NBhvKDRW/&#10;lz+rQC6ONl3+2Pev89Ukec75wYdRqdfpsP8EEWgIT/HDfdIK1vM4P56JR0Bu/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M76G8AAAADcAAAADwAAAAAAAAAAAAAAAACfAgAA&#10;ZHJzL2Rvd25yZXYueG1sUEsFBgAAAAAEAAQA9wAAAIwDAAAAAA==&#10;">
                  <v:imagedata r:id="rId250" o:title=""/>
                </v:shape>
                <v:shape id="Graphic 911" o:spid="_x0000_s1285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gYpMYA&#10;AADcAAAADwAAAGRycy9kb3ducmV2LnhtbESPT2vCQBTE7wW/w/IEL6KbWCiaugmilEoPFf/Q8yP7&#10;moRm36a7W02+fbcg9DjMzG+YddGbVlzJ+caygnSegCAurW64UnA5v8yWIHxA1thaJgUDeSjy0cMa&#10;M21vfKTrKVQiQthnqKAOocuk9GVNBv3cdsTR+7TOYIjSVVI7vEW4aeUiSZ6kwYbjQo0dbWsqv04/&#10;RsFBu7ed/WiG9+9+t58Oy1frh0elJuN+8wwiUB/+w/f2XitYpSn8nYlHQO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ggYpMYAAADc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912" o:spid="_x0000_s1286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el7cQA&#10;AADcAAAADwAAAGRycy9kb3ducmV2LnhtbESPQYvCMBSE78L+h/AEb5rqQdZqFJEVFgSx1oPHZ/Ns&#10;g81LbbJa/71ZWNjjMDPfMItVZ2vxoNYbxwrGowQEceG04VLBKd8OP0H4gKyxdkwKXuRhtfzoLTDV&#10;7skZPY6hFBHCPkUFVQhNKqUvKrLoR64hjt7VtRZDlG0pdYvPCLe1nCTJVFo0HBcqbGhTUXE7/lgF&#10;6zNnX+a+vxyya2byfJbwbnpTatDv1nMQgbrwH/5rf2sFs/EEfs/EIyC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Hpe3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amount</w:t>
                        </w:r>
                      </w:p>
                    </w:txbxContent>
                  </v:textbox>
                </v:shape>
                <v:shape id="Textbox 913" o:spid="_x0000_s1287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sAdsUA&#10;AADcAAAADwAAAGRycy9kb3ducmV2LnhtbESPQWvCQBSE70L/w/IKvelGC2JSV5GiIBSkMR56fM0+&#10;k8Xs25hdNf33bkHwOMzMN8x82dtGXKnzxrGC8SgBQVw6bbhScCg2wxkIH5A1No5JwR95WC5eBnPM&#10;tLtxTtd9qESEsM9QQR1Cm0npy5os+pFriaN3dJ3FEGVXSd3hLcJtIydJMpUWDceFGlv6rKk87S9W&#10;weqH87U5736/82NuiiJN+Gt6UurttV99gAjUh2f40d5qBen4Hf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ywB2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914" o:spid="_x0000_s1288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KYAsUA&#10;AADcAAAADwAAAGRycy9kb3ducmV2LnhtbESPQWvCQBSE70L/w/IKvelGKWJSV5GiIBSkMR56fM0+&#10;k8Xs25hdNf33bkHwOMzMN8x82dtGXKnzxrGC8SgBQVw6bbhScCg2wxkIH5A1No5JwR95WC5eBnPM&#10;tLtxTtd9qESEsM9QQR1Cm0npy5os+pFriaN3dJ3FEGVXSd3hLcJtIydJMpUWDceFGlv6rKk87S9W&#10;weqH87U5736/82NuiiJN+Gt6UurttV99gAjUh2f40d5qBen4Hf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IpgC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fine_reasonid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08800" behindDoc="1" locked="0" layoutInCell="1" allowOverlap="1" wp14:anchorId="6397A59E" wp14:editId="4BB99802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915" name="Group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7" name="Image 917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Graphic 91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fine_statusid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5" o:spid="_x0000_s1289" style="position:absolute;margin-left:48pt;margin-top:5.1pt;width:498pt;height:23.35pt;z-index:-25120768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">
                <v:shape id="Graphic 916" o:spid="_x0000_s1290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IfJsMA&#10;AADcAAAADwAAAGRycy9kb3ducmV2LnhtbESPQWvCQBSE7wX/w/KE3upGEWuiqxix0FuJLZ4f2Wc2&#10;mH0bs6uJ/94tFHocZuYbZr0dbCPu1PnasYLpJAFBXDpdc6Xg5/vjbQnCB2SNjWNS8CAP283oZY2Z&#10;dj0XdD+GSkQI+wwVmBDaTEpfGrLoJ64ljt7ZdRZDlF0ldYd9hNtGzpJkIS3WHBcMtrQ3VF6ON6vg&#10;xPNrmhf9IfeVefc7mX8t00Kp1/GwW4EINIT/8F/7UytIpwv4PROPgN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IfJs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17" o:spid="_x0000_s1291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UfazDAAAA3AAAAA8AAABkcnMvZG93bnJldi54bWxEj0FrAjEUhO9C/0N4BW+adRFtV6MUYUW8&#10;ddvS62Pz3CxuXpYk1fXfG6HgcZiZb5j1drCduJAPrWMFs2kGgrh2uuVGwfdXOXkDESKyxs4xKbhR&#10;gO3mZbTGQrsrf9Klio1IEA4FKjAx9oWUoTZkMUxdT5y8k/MWY5K+kdrjNcFtJ/MsW0iLLacFgz3t&#10;DNXn6s8q2C3Ovz+5Nb4pjavy/bzLjlQqNX4dPlYgIg3xGf5vH7SC99kSHmfSEZCb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NR9rMMAAADcAAAADwAAAAAAAAAAAAAAAACf&#10;AgAAZHJzL2Rvd25yZXYueG1sUEsFBgAAAAAEAAQA9wAAAI8DAAAAAA==&#10;">
                  <v:imagedata r:id="rId262" o:title=""/>
                </v:shape>
                <v:shape id="Graphic 918" o:spid="_x0000_s1292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KxOcMA&#10;AADcAAAADwAAAGRycy9kb3ducmV2LnhtbERPy2rCQBTdF/yH4QrdFJ3EQtHUUaRBKl0oaun6krlN&#10;gpk76cw0j7/vLIQuD+e93g6mER05X1tWkM4TEMSF1TWXCj6v+9kShA/IGhvLpGAkD9vN5GGNmbY9&#10;n6m7hFLEEPYZKqhCaDMpfVGRQT+3LXHkvq0zGCJ0pdQO+xhuGrlIkhdpsObYUGFLbxUVt8uvUXDS&#10;7iO3X/V4/Bnyw9O4fLd+fFbqcTrsXkEEGsK/+O4+aAWrNK6NZ+IR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KxOcMAAADc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919" o:spid="_x0000_s1293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M3nMQA&#10;AADcAAAADwAAAGRycy9kb3ducmV2LnhtbESPQWvCQBSE7wX/w/KE3upGD2Kiq4goCIXSGA8en9ln&#10;sph9G7Orpv++KxR6HGbmG2ax6m0jHtR541jBeJSAIC6dNlwpOBa7jxkIH5A1No5JwQ95WC0HbwvM&#10;tHtyTo9DqESEsM9QQR1Cm0npy5os+pFriaN3cZ3FEGVXSd3hM8JtIydJMpUWDceFGlva1FReD3er&#10;YH3ifGtuX+fv/JKbokgT/pxelXof9us5iEB9+A//tfdaQTpO4XU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jN5z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fine_statusid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09824" behindDoc="1" locked="0" layoutInCell="1" allowOverlap="1" wp14:anchorId="2A095700" wp14:editId="435B5F69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920" name="Group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imposition_date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0" o:spid="_x0000_s1294" style="position:absolute;margin-left:48pt;margin-top:5.1pt;width:498pt;height:23.35pt;z-index:-25120665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">
                <v:shape id="Graphic 921" o:spid="_x0000_s1295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dN78MA&#10;AADcAAAADwAAAGRycy9kb3ducmV2LnhtbESPQWvCQBSE70L/w/IKvelGKdVEVzFSwZvEFs+P7Gs2&#10;NPs2Zrcm/nu3IHgcZuYbZrUZbCOu1PnasYLpJAFBXDpdc6Xg+2s/XoDwAVlj45gU3MjDZv0yWmGm&#10;Xc8FXU+hEhHCPkMFJoQ2k9KXhiz6iWuJo/fjOoshyq6SusM+wm0jZ0nyIS3WHBcMtrQzVP6e/qyC&#10;M79f0rzoP3Nfmbnfyvy4SAul3l6H7RJEoCE8w4/2QStIZ1P4PxOPgF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dN78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22" o:spid="_x0000_s1296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8C0rDAAAA3AAAAA8AAABkcnMvZG93bnJldi54bWxEj81uwjAQhO+VeAdrK3ErTkNbQYqJaFBF&#10;r0Av3FbxEkeN11Hs5uftMVKlHkcz841mk4+2ET11vnas4HmRgCAuna65UvB9/nxagfABWWPjmBRM&#10;5CHfzh42mGk38JH6U6hEhLDPUIEJoc2k9KUhi37hWuLoXV1nMUTZVVJ3OES4bWSaJG/SYs1xwWBL&#10;haHy5/RrFciXg01fL3a5P55NUhRcfPgwKTV/HHfvIAKN4T/81/7SCtZpCvcz8QjI7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TwLSsMAAADcAAAADwAAAAAAAAAAAAAAAACf&#10;AgAAZHJzL2Rvd25yZXYueG1sUEsFBgAAAAAEAAQA9wAAAI8DAAAAAA==&#10;">
                  <v:imagedata r:id="rId250" o:title=""/>
                </v:shape>
                <v:shape id="Graphic 923" o:spid="_x0000_s1297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rp9cUA&#10;AADcAAAADwAAAGRycy9kb3ducmV2LnhtbESPQWvCQBSE70L/w/IKvUjdVEHSNBsplaJ4UGrF8yP7&#10;moRm36a7W03+vSsIHoeZ+YbJF71pxYmcbywreJkkIIhLqxuuFBy+P59TED4ga2wtk4KBPCyKh1GO&#10;mbZn/qLTPlQiQthnqKAOocuk9GVNBv3EdsTR+7HOYIjSVVI7PEe4aeU0SebSYMNxocaOPmoqf/f/&#10;RsFOu83SHpth+9cv1+MhXVk/zJR6euzf30AE6sM9fGuvtYLX6QyuZ+IRk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+un1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924" o:spid="_x0000_s1298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5Sv8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sJz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OUr/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imposition_date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issue_itemid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10848" behindDoc="1" locked="0" layoutInCell="1" allowOverlap="1" wp14:anchorId="236812C4" wp14:editId="6AA4B7F3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925" name="Group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7" name="Image 92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payment_date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5" o:spid="_x0000_s1299" style="position:absolute;margin-left:48pt;margin-top:5.1pt;width:498pt;height:23.35pt;z-index:-25120563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">
                <v:shape id="Graphic 926" o:spid="_x0000_s1300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7Vm8MA&#10;AADcAAAADwAAAGRycy9kb3ducmV2LnhtbESPQWvCQBSE74L/YXmF3nRTKWqiqxhpoTeJiudH9jUb&#10;mn0bs6tJ/323IHgcZuYbZr0dbCPu1PnasYK3aQKCuHS65krB+fQ5WYLwAVlj45gU/JKH7WY8WmOm&#10;Xc8F3Y+hEhHCPkMFJoQ2k9KXhiz6qWuJo/ftOoshyq6SusM+wm0jZ0kylxZrjgsGW9obKn+ON6vg&#10;wu/XNC/6j9xXZuF3Mj8s00Kp15dhtwIRaAjP8KP9pRWkszn8n4lH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7Vm8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27" o:spid="_x0000_s1301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lLqNLDAAAA3AAAAA8AAABkcnMvZG93bnJldi54bWxEj81uwjAQhO+VeAdrkXprnKZ/EGIQTVXB&#10;NcCF2ype4qjxOooNhLevKyH1OJqZbzTFarSduNDgW8cKnpMUBHHtdMuNgsP++2kGwgdkjZ1jUnAj&#10;D6vl5KHAXLsrV3TZhUZECPscFZgQ+lxKXxuy6BPXE0fv5AaLIcqhkXrAa4TbTmZp+i4tthwXDPZU&#10;Gqp/dmerQL5ubPZ2tC9f1d6kZcnlpw83pR6n43oBItAY/sP39lYrmGcf8HcmHgG5/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Uuo0sMAAADcAAAADwAAAAAAAAAAAAAAAACf&#10;AgAAZHJzL2Rvd25yZXYueG1sUEsFBgAAAAAEAAQA9wAAAI8DAAAAAA==&#10;">
                  <v:imagedata r:id="rId250" o:title=""/>
                </v:shape>
                <v:shape id="Graphic 928" o:spid="_x0000_s1302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57hMEA&#10;AADcAAAADwAAAGRycy9kb3ducmV2LnhtbERPTYvCMBC9C/6HMAt7kTVVQdxqFFFE8aCsK56HZmzL&#10;NpOaZLX99+YgeHy879miMZW4k/OlZQWDfgKCOLO65FzB+XfzNQHhA7LGyjIpaMnDYt7tzDDV9sE/&#10;dD+FXMQQ9ikqKEKoUyl9VpBB37c1ceSu1hkMEbpcaoePGG4qOUySsTRYcmwosKZVQdnf6d8oOGq3&#10;X9tL2R5uzXrXaydb69uRUp8fzXIKIlAT3uKXe6cVfA/j2ngmHgE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ee4TBAAAA3AAAAA8AAAAAAAAAAAAAAAAAmAIAAGRycy9kb3du&#10;cmV2LnhtbFBLBQYAAAAABAAEAPUAAACGAwAAAAA=&#10;" path="m5067350,296392l,296392,,,5067350,r,296392xe" fillcolor="#dbe5f1" stroked="f">
                  <v:path arrowok="t"/>
                </v:shape>
                <v:shape id="Textbox 929" o:spid="_x0000_s1303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/9IcQA&#10;AADcAAAADwAAAGRycy9kb3ducmV2LnhtbESPQWvCQBSE7wX/w/KE3upGD2Kiq4hYEAqlMR48PrPP&#10;ZDH7Ns2umv77riB4HGbmG2ax6m0jbtR541jBeJSAIC6dNlwpOBSfHzMQPiBrbByTgj/ysFoO3haY&#10;aXfnnG77UIkIYZ+hgjqENpPSlzVZ9CPXEkfv7DqLIcqukrrDe4TbRk6SZCotGo4LNba0qam87K9W&#10;wfrI+db8fp9+8nNuiiJN+Gt6Uep92K/nIAL14RV+tndaQTpJ4XEmH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P/SHEAAAA3A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payment_date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readerid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5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46304" behindDoc="0" locked="0" layoutInCell="1" allowOverlap="1" wp14:anchorId="4C31E1CF" wp14:editId="30B097B2">
            <wp:simplePos x="0" y="0"/>
            <wp:positionH relativeFrom="page">
              <wp:posOffset>635000</wp:posOffset>
            </wp:positionH>
            <wp:positionV relativeFrom="paragraph">
              <wp:posOffset>-939637</wp:posOffset>
            </wp:positionV>
            <wp:extent cx="165100" cy="165100"/>
            <wp:effectExtent l="0" t="0" r="0" b="0"/>
            <wp:wrapNone/>
            <wp:docPr id="2637" name="Image 9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age 930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47328" behindDoc="0" locked="0" layoutInCell="1" allowOverlap="1" wp14:anchorId="01B844CF" wp14:editId="15347512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099"/>
            <wp:effectExtent l="0" t="0" r="0" b="0"/>
            <wp:wrapNone/>
            <wp:docPr id="2638" name="Image 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Image 931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48352" behindDoc="0" locked="0" layoutInCell="1" allowOverlap="1" wp14:anchorId="187BEC0A" wp14:editId="651B0476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639" name="Image 9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age 93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amount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588711FC" wp14:editId="50C9D8B2">
                <wp:simplePos x="0" y="0"/>
                <wp:positionH relativeFrom="page">
                  <wp:posOffset>609600</wp:posOffset>
                </wp:positionH>
                <wp:positionV relativeFrom="paragraph">
                  <wp:posOffset>652932</wp:posOffset>
                </wp:positionV>
                <wp:extent cx="6324600" cy="237490"/>
                <wp:effectExtent l="0" t="0" r="0" b="0"/>
                <wp:wrapNone/>
                <wp:docPr id="933" name="Textbox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right" w:pos="21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3" o:spid="_x0000_s1304" type="#_x0000_t202" style="position:absolute;margin-left:48pt;margin-top:51.4pt;width:498pt;height:18.7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GF01d84BAACA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right" w:pos="21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6A8B10EF" wp14:editId="74158CB8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None/>
                <wp:docPr id="934" name="Textbox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numeric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4" o:spid="_x0000_s1305" type="#_x0000_t202" style="position:absolute;margin-left:48pt;margin-top:14.1pt;width:498pt;height:18.7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cVegY84BAACA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numeric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</w:t>
      </w:r>
    </w:p>
    <w:p w:rsidR="00F633FD" w:rsidRPr="00EF11A1" w:rsidRDefault="00F633FD" w:rsidP="00F633FD">
      <w:pPr>
        <w:widowControl w:val="0"/>
        <w:autoSpaceDE w:val="0"/>
        <w:autoSpaceDN w:val="0"/>
        <w:spacing w:before="515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49376" behindDoc="0" locked="0" layoutInCell="1" allowOverlap="1" wp14:anchorId="79C45E42" wp14:editId="7D610E12">
            <wp:simplePos x="0" y="0"/>
            <wp:positionH relativeFrom="page">
              <wp:posOffset>609600</wp:posOffset>
            </wp:positionH>
            <wp:positionV relativeFrom="paragraph">
              <wp:posOffset>322273</wp:posOffset>
            </wp:positionV>
            <wp:extent cx="165100" cy="165100"/>
            <wp:effectExtent l="0" t="0" r="0" b="0"/>
            <wp:wrapNone/>
            <wp:docPr id="2640" name="Image 9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Image 93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fine_reasonid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11872" behindDoc="1" locked="0" layoutInCell="1" allowOverlap="1" wp14:anchorId="0F65D1BC" wp14:editId="502BE340">
                <wp:simplePos x="0" y="0"/>
                <wp:positionH relativeFrom="page">
                  <wp:posOffset>609600</wp:posOffset>
                </wp:positionH>
                <wp:positionV relativeFrom="paragraph">
                  <wp:posOffset>179208</wp:posOffset>
                </wp:positionV>
                <wp:extent cx="6324600" cy="237490"/>
                <wp:effectExtent l="0" t="0" r="0" b="0"/>
                <wp:wrapTopAndBottom/>
                <wp:docPr id="936" name="Textbox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6" o:spid="_x0000_s1306" type="#_x0000_t202" style="position:absolute;margin-left:48pt;margin-top:14.1pt;width:498pt;height:18.7pt;z-index:-2512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NNW3TD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12896" behindDoc="1" locked="0" layoutInCell="1" allowOverlap="1" wp14:anchorId="3EB9F2CE" wp14:editId="7EA49988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37" name="Textbox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7" o:spid="_x0000_s1307" type="#_x0000_t202" style="position:absolute;margin-left:48pt;margin-top:5.05pt;width:498pt;height:18.7pt;z-index:-2512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MhR+F7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50400" behindDoc="0" locked="0" layoutInCell="1" allowOverlap="1" wp14:anchorId="0BA2E84D" wp14:editId="03B6890D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41" name="Image 9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age 938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fine_statusid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52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5"/>
        <w:gridCol w:w="8404"/>
      </w:tblGrid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948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  <w:p w:rsidR="00F633FD" w:rsidRPr="00EF11A1" w:rsidRDefault="00F633FD" w:rsidP="00F633FD">
            <w:pPr>
              <w:spacing w:before="142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54496" behindDoc="0" locked="0" layoutInCell="1" allowOverlap="1" wp14:anchorId="0CB4583F" wp14:editId="7DAA15E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85024</wp:posOffset>
                      </wp:positionV>
                      <wp:extent cx="165100" cy="165100"/>
                      <wp:effectExtent l="0" t="0" r="0" b="0"/>
                      <wp:wrapNone/>
                      <wp:docPr id="939" name="Group 9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0" name="Image 940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39" o:spid="_x0000_s1026" style="position:absolute;margin-left:0;margin-top:6.7pt;width:13pt;height:13pt;z-index:25175449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">
                      <v:shape id="Image 940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nS/TDAAAA3AAAAA8AAABkcnMvZG93bnJldi54bWxET8tqwkAU3Rf8h+EK7pqJVUTTjKIFsatS&#10;H4UuL5nbTDRzJ2TGmPbrOwvB5eG881Vva9FR6yvHCsZJCoK4cLriUsHpuH2eg/ABWWPtmBT8kofV&#10;cvCUY6bdjffUHUIpYgj7DBWYEJpMSl8YsugT1xBH7se1FkOEbSl1i7cYbmv5kqYzabHi2GCwoTdD&#10;xeVwtQp2Zm+6v4+vyfnTTSfrzfi4+C7PSo2G/foVRKA+PMR397tWsJjG+fFMPAJy+Q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edL9MMAAADcAAAADwAAAAAAAAAAAAAAAACf&#10;AgAAZHJzL2Rvd25yZXYueG1sUEsFBgAAAAAEAAQA9wAAAI8DAAAAAA==&#10;">
                        <v:imagedata r:id="rId257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272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Primary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45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51424" behindDoc="0" locked="0" layoutInCell="1" allowOverlap="1" wp14:anchorId="0117B895" wp14:editId="0610E84D">
            <wp:simplePos x="0" y="0"/>
            <wp:positionH relativeFrom="page">
              <wp:posOffset>609600</wp:posOffset>
            </wp:positionH>
            <wp:positionV relativeFrom="paragraph">
              <wp:posOffset>86841</wp:posOffset>
            </wp:positionV>
            <wp:extent cx="165100" cy="165100"/>
            <wp:effectExtent l="0" t="0" r="0" b="0"/>
            <wp:wrapNone/>
            <wp:docPr id="2642" name="Image 9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Image 94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imposition_date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 wp14:anchorId="51AC7FFB" wp14:editId="61B69364">
                <wp:extent cx="6324600" cy="237490"/>
                <wp:effectExtent l="0" t="0" r="0" b="0"/>
                <wp:docPr id="942" name="Textbox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42" o:spid="_x0000_s1308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5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drawing>
          <wp:anchor distT="0" distB="0" distL="0" distR="0" simplePos="0" relativeHeight="251755520" behindDoc="0" locked="0" layoutInCell="1" allowOverlap="1" wp14:anchorId="34414556" wp14:editId="470DBE32">
            <wp:simplePos x="0" y="0"/>
            <wp:positionH relativeFrom="page">
              <wp:posOffset>609600</wp:posOffset>
            </wp:positionH>
            <wp:positionV relativeFrom="paragraph">
              <wp:posOffset>485775</wp:posOffset>
            </wp:positionV>
            <wp:extent cx="165100" cy="165100"/>
            <wp:effectExtent l="0" t="0" r="0" b="0"/>
            <wp:wrapNone/>
            <wp:docPr id="2643" name="Image 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Image 943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  <w:lang w:val="en-US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13920" behindDoc="1" locked="0" layoutInCell="1" allowOverlap="1" wp14:anchorId="754668B7" wp14:editId="292C2B8B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944" name="Textbox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4" o:spid="_x0000_s1309" type="#_x0000_t202" style="position:absolute;margin-left:48pt;margin-top:5.1pt;width:498pt;height:18.7pt;z-index:-2512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  <w:lang w:val="en-US"/>
        </w:rPr>
        <w:t>issue_itemid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14944" behindDoc="1" locked="0" layoutInCell="1" allowOverlap="1" wp14:anchorId="1E8F3F1A" wp14:editId="7874867C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945" name="Textbox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5" o:spid="_x0000_s1310" type="#_x0000_t202" style="position:absolute;margin-left:48pt;margin-top:14.1pt;width:498pt;height:18.7pt;z-index:-2512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KdlDQvPAQAAgA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  <w:lang w:val="en-US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15968" behindDoc="1" locked="0" layoutInCell="1" allowOverlap="1" wp14:anchorId="29582C2C" wp14:editId="36A367D4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46" name="Textbox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6" o:spid="_x0000_s1311" type="#_x0000_t202" style="position:absolute;margin-left:48pt;margin-top:5.05pt;width:498pt;height:18.7pt;z-index:-2512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Gve13zQEAAIA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  <w:lang w:val="en-US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  <w:lang w:val="en-US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56544" behindDoc="0" locked="0" layoutInCell="1" allowOverlap="1" wp14:anchorId="35D313AC" wp14:editId="7DA67749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44" name="Image 9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Image 9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  <w:lang w:val="en-US"/>
        </w:rPr>
        <w:t>payment_date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16992" behindDoc="1" locked="0" layoutInCell="1" allowOverlap="1" wp14:anchorId="763B287F" wp14:editId="568D8F70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948" name="Textbox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8" o:spid="_x0000_s1312" type="#_x0000_t202" style="position:absolute;margin-left:48pt;margin-top:14.1pt;width:498pt;height:18.7pt;z-index:-2511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6aHTqzQEAAIA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  <w:lang w:val="en-US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18016" behindDoc="1" locked="0" layoutInCell="1" allowOverlap="1" wp14:anchorId="0FC4ACE8" wp14:editId="072A055E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49" name="Textbox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9" o:spid="_x0000_s1313" type="#_x0000_t202" style="position:absolute;margin-left:48pt;margin-top:5.05pt;width:498pt;height:18.7pt;z-index:-2511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GFvUYT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Nullable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  <w:lang w:val="en-US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57568" behindDoc="0" locked="0" layoutInCell="1" allowOverlap="1" wp14:anchorId="721CACC1" wp14:editId="511C5E80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45" name="Image 9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age 950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  <w:lang w:val="en-US"/>
        </w:rPr>
        <w:t>readerid</w:t>
      </w:r>
      <w:proofErr w:type="gramEnd"/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19040" behindDoc="1" locked="0" layoutInCell="1" allowOverlap="1" wp14:anchorId="48622E0A" wp14:editId="798D11CB">
                <wp:simplePos x="0" y="0"/>
                <wp:positionH relativeFrom="page">
                  <wp:posOffset>609600</wp:posOffset>
                </wp:positionH>
                <wp:positionV relativeFrom="paragraph">
                  <wp:posOffset>52056</wp:posOffset>
                </wp:positionV>
                <wp:extent cx="6324600" cy="237490"/>
                <wp:effectExtent l="0" t="0" r="0" b="0"/>
                <wp:wrapTopAndBottom/>
                <wp:docPr id="951" name="Textbox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1" o:spid="_x0000_s1314" type="#_x0000_t202" style="position:absolute;margin-left:48pt;margin-top:4.1pt;width:498pt;height:18.7pt;z-index:-2511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Als5sWzgEAAIA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  <w:lang w:val="en-US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20064" behindDoc="1" locked="0" layoutInCell="1" allowOverlap="1" wp14:anchorId="33F0829F" wp14:editId="2CCFDA9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52" name="Textbox 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2" o:spid="_x0000_s1315" type="#_x0000_t202" style="position:absolute;margin-left:48pt;margin-top:5.05pt;width:498pt;height:18.7pt;z-index:-2511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IYKrUfPAQAAgA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63"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373"/>
        <w:gridCol w:w="3738"/>
        <w:gridCol w:w="1130"/>
        <w:gridCol w:w="2721"/>
      </w:tblGrid>
      <w:tr w:rsidR="00F633FD" w:rsidRPr="00EF11A1" w:rsidTr="00F633FD">
        <w:trPr>
          <w:trHeight w:val="327"/>
        </w:trPr>
        <w:tc>
          <w:tcPr>
            <w:tcW w:w="2373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1.7.4.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Indices</w:t>
            </w:r>
          </w:p>
        </w:tc>
        <w:tc>
          <w:tcPr>
            <w:tcW w:w="7589" w:type="dxa"/>
            <w:gridSpan w:val="3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373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3738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Column</w:t>
            </w:r>
          </w:p>
        </w:tc>
        <w:tc>
          <w:tcPr>
            <w:tcW w:w="1130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373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idx_fine_dates</w:t>
            </w:r>
          </w:p>
        </w:tc>
        <w:tc>
          <w:tcPr>
            <w:tcW w:w="373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z w:val="18"/>
              </w:rPr>
              <w:t>imposition_date,</w:t>
            </w:r>
            <w:r w:rsidRPr="00EF11A1">
              <w:rPr>
                <w:rFonts w:ascii="Times New Roman" w:eastAsia="Times New Roman" w:hAnsi="Times New Roman" w:cs="Times New Roman"/>
                <w:spacing w:val="-3"/>
                <w:sz w:val="18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payment_date</w:t>
            </w:r>
          </w:p>
        </w:tc>
        <w:tc>
          <w:tcPr>
            <w:tcW w:w="1130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373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idx_fine_imposition_date</w:t>
            </w:r>
          </w:p>
        </w:tc>
        <w:tc>
          <w:tcPr>
            <w:tcW w:w="3738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imposition_date</w:t>
            </w:r>
          </w:p>
        </w:tc>
        <w:tc>
          <w:tcPr>
            <w:tcW w:w="113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373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idx_fine_issue_itemid</w:t>
            </w:r>
          </w:p>
        </w:tc>
        <w:tc>
          <w:tcPr>
            <w:tcW w:w="373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issue_itemid</w:t>
            </w:r>
          </w:p>
        </w:tc>
        <w:tc>
          <w:tcPr>
            <w:tcW w:w="1130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373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idx_fine_payment_date</w:t>
            </w:r>
          </w:p>
        </w:tc>
        <w:tc>
          <w:tcPr>
            <w:tcW w:w="3738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payment_date</w:t>
            </w:r>
          </w:p>
        </w:tc>
        <w:tc>
          <w:tcPr>
            <w:tcW w:w="113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373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idx_fine_readerid</w:t>
            </w:r>
          </w:p>
        </w:tc>
        <w:tc>
          <w:tcPr>
            <w:tcW w:w="373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readerid</w:t>
            </w:r>
          </w:p>
        </w:tc>
        <w:tc>
          <w:tcPr>
            <w:tcW w:w="1130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373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idx_fine_reasonid</w:t>
            </w:r>
          </w:p>
        </w:tc>
        <w:tc>
          <w:tcPr>
            <w:tcW w:w="3738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fine_reasonid</w:t>
            </w:r>
          </w:p>
        </w:tc>
        <w:tc>
          <w:tcPr>
            <w:tcW w:w="113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373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idx_fine_statusid</w:t>
            </w:r>
          </w:p>
        </w:tc>
        <w:tc>
          <w:tcPr>
            <w:tcW w:w="373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fine_statusid</w:t>
            </w:r>
          </w:p>
        </w:tc>
        <w:tc>
          <w:tcPr>
            <w:tcW w:w="1130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519"/>
        </w:trPr>
        <w:tc>
          <w:tcPr>
            <w:tcW w:w="2373" w:type="dxa"/>
          </w:tcPr>
          <w:p w:rsidR="00F633FD" w:rsidRPr="00EF11A1" w:rsidRDefault="00F633FD" w:rsidP="00F633FD">
            <w:pPr>
              <w:spacing w:before="184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1.7.5.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3738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13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72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373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3738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ind w:right="590"/>
              <w:jc w:val="center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113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ind w:right="19"/>
              <w:jc w:val="righ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  <w:tc>
          <w:tcPr>
            <w:tcW w:w="2721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466"/>
        </w:trPr>
        <w:tc>
          <w:tcPr>
            <w:tcW w:w="2373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58592" behindDoc="0" locked="0" layoutInCell="1" allowOverlap="1" wp14:anchorId="3D00A71F" wp14:editId="5D181DD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53" name="Group 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4" name="Image 954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53" o:spid="_x0000_s1026" style="position:absolute;margin-left:2pt;margin-top:5.2pt;width:13pt;height:13pt;z-index:25175859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CIs9d/JAIAAA0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95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LG0TFAAAA3AAAAA8AAABkcnMvZG93bnJldi54bWxEj0uLwkAQhO8L/oehBW868cmadRQRRA+y&#10;+Ijstcn0JsFMT8iMGv31O4Kwx6KqvqJmi8aU4ka1Kywr6PciEMSp1QVnCpLTuvsJwnlkjaVlUvAg&#10;B4t562OGsbZ3PtDt6DMRIOxiVJB7X8VSujQng65nK+Lg/draoA+yzqSu8R7gppSDKJpIgwWHhRwr&#10;WuWUXo5Xo2CbXJ+nTCfT83f5M9xdNua8L4xSnXaz/ALhqfH/4Xd7qxVMxyN4nQlHQM7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yxtExQAAANwAAAAPAAAAAAAAAAAAAAAA&#10;AJ8CAABkcnMvZG93bnJldi54bWxQSwUGAAAAAAQABAD3AAAAkQMAAAAA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fkfine160352</w:t>
            </w:r>
          </w:p>
        </w:tc>
        <w:tc>
          <w:tcPr>
            <w:tcW w:w="373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958"/>
              <w:jc w:val="righ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59616" behindDoc="0" locked="0" layoutInCell="1" allowOverlap="1" wp14:anchorId="013C8E55" wp14:editId="0B2CF739">
                      <wp:simplePos x="0" y="0"/>
                      <wp:positionH relativeFrom="column">
                        <wp:posOffset>1046028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55" name="Group 9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6" name="Image 95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55" o:spid="_x0000_s1026" style="position:absolute;margin-left:82.35pt;margin-top:5.2pt;width:13pt;height:13pt;z-index:25175961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">
                      <v:shape id="Image 956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4pslvEAAAA3AAAAA8AAABkcnMvZG93bnJldi54bWxEj9FqwkAURN8L/sNyhb7VjRKliW6CFAot&#10;RaHqB1yz1ySYvRt2V5P+fbdQ8HGYmTPMphxNJ+7kfGtZwXyWgCCurG65VnA6vr+8gvABWWNnmRT8&#10;kIeymDxtMNd24G+6H0ItIoR9jgqaEPpcSl81ZNDPbE8cvYt1BkOUrpba4RDhppOLJFlJgy3HhQZ7&#10;emuouh5uRsHuy6bZuNh/Dj5Lz9lSprubS5V6no7bNYhAY3iE/9sfWkG2XMHfmXgEZPE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4pslv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9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fine_status</w:t>
              </w:r>
            </w:hyperlink>
          </w:p>
        </w:tc>
        <w:tc>
          <w:tcPr>
            <w:tcW w:w="1130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5714FCDB" wp14:editId="5B3536E9">
                  <wp:extent cx="164591" cy="164592"/>
                  <wp:effectExtent l="0" t="0" r="0" b="0"/>
                  <wp:docPr id="2646" name="Image 9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7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2373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60640" behindDoc="0" locked="0" layoutInCell="1" allowOverlap="1" wp14:anchorId="2388669B" wp14:editId="42D5199B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58" name="Group 9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9" name="Image 959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58" o:spid="_x0000_s1026" style="position:absolute;margin-left:2pt;margin-top:5.2pt;width:13pt;height:13pt;z-index:25176064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">
                      <v:shape id="Image 959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KtNrGAAAA3AAAAA8AAABkcnMvZG93bnJldi54bWxEj09rwkAUxO8Fv8PyCt7qpkrFpK5BhFIP&#10;pVSNeH1kX5Ng9m3Ibv60n75bEDwOM/MbZp2OphY9ta6yrOB5FoEgzq2uuFCQnd6eViCcR9ZYWyYF&#10;P+Qg3Uwe1phoO/CB+qMvRICwS1BB6X2TSOnykgy6mW2Ig/dtW4M+yLaQusUhwE0t51G0lAYrDgsl&#10;NrQrKb8eO6Ngn3W/p0Jn8fmzviw+ru/m/FUZpaaP4/YVhKfR38O39l4riF9i+D8TjoDc/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sq02sYAAADcAAAADwAAAAAAAAAAAAAA&#10;AACfAgAAZHJzL2Rvd25yZXYueG1sUEsFBgAAAAAEAAQA9wAAAJI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fkfine244827</w:t>
            </w:r>
          </w:p>
        </w:tc>
        <w:tc>
          <w:tcPr>
            <w:tcW w:w="3738" w:type="dxa"/>
          </w:tcPr>
          <w:p w:rsidR="00F633FD" w:rsidRPr="00EF11A1" w:rsidRDefault="00F633FD" w:rsidP="00F633FD">
            <w:pPr>
              <w:spacing w:before="158"/>
              <w:ind w:right="888"/>
              <w:jc w:val="righ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61664" behindDoc="0" locked="0" layoutInCell="1" allowOverlap="1" wp14:anchorId="04442C39" wp14:editId="4661432D">
                      <wp:simplePos x="0" y="0"/>
                      <wp:positionH relativeFrom="column">
                        <wp:posOffset>1046028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60" name="Group 9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1" name="Image 961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0" o:spid="_x0000_s1026" style="position:absolute;margin-left:82.35pt;margin-top:5.2pt;width:13pt;height:13pt;z-index:25176166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">
                      <v:shape id="Image 961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s4JLEAAAA3AAAAA8AAABkcnMvZG93bnJldi54bWxEj9FqwkAURN8L/YflFnyrGyVKE12lFARF&#10;FKp+wDV7m4Rm74bd1cS/dwXBx2FmzjDzZW8acSXna8sKRsMEBHFhdc2lgtNx9fkFwgdkjY1lUnAj&#10;D8vF+9scc207/qXrIZQiQtjnqKAKoc2l9EVFBv3QtsTR+7POYIjSlVI77CLcNHKcJFNpsOa4UGFL&#10;PxUV/4eLUbDb2jTrx/tN57P0nE1kuru4VKnBR/89AxGoD6/ws73WCrLpCB5n4hGQi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s4JL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8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fine_reason</w:t>
              </w:r>
            </w:hyperlink>
          </w:p>
        </w:tc>
        <w:tc>
          <w:tcPr>
            <w:tcW w:w="1130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1C5ADF3B" wp14:editId="653291A7">
                  <wp:extent cx="164591" cy="164592"/>
                  <wp:effectExtent l="0" t="0" r="0" b="0"/>
                  <wp:docPr id="2647" name="Image 9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" name="Image 96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7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2373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62688" behindDoc="0" locked="0" layoutInCell="1" allowOverlap="1" wp14:anchorId="600AAED9" wp14:editId="14E2AC5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63" name="Group 9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4" name="Image 964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3" o:spid="_x0000_s1026" style="position:absolute;margin-left:2pt;margin-top:5.2pt;width:13pt;height:13pt;z-index:25176268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AGKdDiJAIAAA0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96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qn0fnEAAAA3AAAAA8AAABkcnMvZG93bnJldi54bWxEj0+LwjAUxO+C3yE8wZumqyLaNYoIogcR&#10;/1T2+mjetsXmpTRR6376jSB4HGbmN8xs0ZhS3Kl2hWUFX/0IBHFqdcGZguS87k1AOI+ssbRMCp7k&#10;YDFvt2YYa/vgI91PPhMBwi5GBbn3VSylS3My6Pq2Ig7er60N+iDrTOoaHwFuSjmIorE0WHBYyLGi&#10;VU7p9XQzCrbJ7e+c6WR62Zc/w911Yy6HwijV7TTLbxCeGv8Jv9tbrWA6HsHrTDgCcv4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qn0fnEAAAA3A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fkfine6543</w:t>
            </w:r>
          </w:p>
        </w:tc>
        <w:tc>
          <w:tcPr>
            <w:tcW w:w="373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968"/>
              <w:jc w:val="righ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63712" behindDoc="0" locked="0" layoutInCell="1" allowOverlap="1" wp14:anchorId="56FAB34A" wp14:editId="6ABCF95E">
                      <wp:simplePos x="0" y="0"/>
                      <wp:positionH relativeFrom="column">
                        <wp:posOffset>1046028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65" name="Group 9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6" name="Image 96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5" o:spid="_x0000_s1026" style="position:absolute;margin-left:82.35pt;margin-top:5.2pt;width:13pt;height:13pt;z-index:25176371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">
                      <v:shape id="Image 966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FeObEAAAA3AAAAA8AAABkcnMvZG93bnJldi54bWxEj91qwkAUhO8LvsNyBO/qRkmDia4iQqFS&#10;LPjzAMfsMQlmz4bd1aRv3y0UejnMzDfMajOYVjzJ+caygtk0AUFcWt1wpeByfn9dgPABWWNrmRR8&#10;k4fNevSywkLbno/0PIVKRAj7AhXUIXSFlL6syaCf2o44ejfrDIYoXSW1wz7CTSvnSZJJgw3HhRo7&#10;2tVU3k8Po+DwadN8mH/te5+n1/xNpoeHS5WajIftEkSgIfyH/9ofWkGeZfB7Jh4Buf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BFeOb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issue_item</w:t>
              </w:r>
            </w:hyperlink>
          </w:p>
        </w:tc>
        <w:tc>
          <w:tcPr>
            <w:tcW w:w="1130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6EB78308" wp14:editId="112ABBBA">
                  <wp:extent cx="164591" cy="164592"/>
                  <wp:effectExtent l="0" t="0" r="0" b="0"/>
                  <wp:docPr id="2648" name="Image 9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7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F633FD" w:rsidRPr="00EF11A1" w:rsidTr="00F633FD">
        <w:trPr>
          <w:trHeight w:val="961"/>
        </w:trPr>
        <w:tc>
          <w:tcPr>
            <w:tcW w:w="2373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64736" behindDoc="0" locked="0" layoutInCell="1" allowOverlap="1" wp14:anchorId="2F707EC0" wp14:editId="09BB5DB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68" name="Group 9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9" name="Image 969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8" o:spid="_x0000_s1026" style="position:absolute;margin-left:2pt;margin-top:5.2pt;width:13pt;height:13pt;z-index:25176473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">
                      <v:shape id="Image 969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mfmfFAAAA3AAAAA8AAABkcnMvZG93bnJldi54bWxEj0FrwkAUhO8F/8PyhN6ajS2EJrqKFEo9&#10;SLEm0usj+0yC2bchu5rYX+8KQo/DzHzDLFajacWFetdYVjCLYhDEpdUNVwqK/PPlHYTzyBpby6Tg&#10;Sg5Wy8nTAjNtB/6hy95XIkDYZaig9r7LpHRlTQZdZDvi4B1tb9AH2VdS9zgEuGnlaxwn0mDDYaHG&#10;jj5qKk/7s1GwKc5/eaWL9PDd/r5tT1/msGuMUs/TcT0H4Wn0/+FHe6MVpEkK9zPhCMjl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pn5nxQAAANwAAAAPAAAAAAAAAAAAAAAA&#10;AJ8CAABkcnMvZG93bnJldi54bWxQSwUGAAAAAAQABAD3AAAAkQMAAAAA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fkfine859344</w:t>
            </w:r>
          </w:p>
          <w:p w:rsidR="00F633FD" w:rsidRPr="00EF11A1" w:rsidRDefault="00F633FD" w:rsidP="00F633FD">
            <w:pPr>
              <w:spacing w:before="90"/>
              <w:rPr>
                <w:rFonts w:ascii="Times New Roman" w:eastAsia="Times New Roman" w:hAnsi="Times New Roman" w:cs="Times New Roman"/>
                <w:sz w:val="18"/>
              </w:rPr>
            </w:pPr>
          </w:p>
          <w:p w:rsidR="00F633FD" w:rsidRPr="00EF11A1" w:rsidRDefault="00F633FD" w:rsidP="00F633FD">
            <w:pPr>
              <w:spacing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34048" behindDoc="1" locked="0" layoutInCell="1" allowOverlap="1" wp14:anchorId="7407511B" wp14:editId="57BF5C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23938</wp:posOffset>
                      </wp:positionV>
                      <wp:extent cx="165100" cy="165100"/>
                      <wp:effectExtent l="0" t="0" r="0" b="0"/>
                      <wp:wrapNone/>
                      <wp:docPr id="970" name="Group 9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1" name="Image 971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70" o:spid="_x0000_s1026" style="position:absolute;margin-left:0;margin-top:1.9pt;width:13pt;height:13pt;z-index:-25128243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">
                      <v:shape id="Image 971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1dk/EAAAA3AAAAA8AAABkcnMvZG93bnJldi54bWxEj9FqwkAURN+F/sNyC77pRonWRFcpBaFS&#10;FLR+wDV7m4Rm74bd1aR/3xUEH4eZOcOsNr1pxI2cry0rmIwTEMSF1TWXCs7f29EChA/IGhvLpOCP&#10;PGzWL4MV5tp2fKTbKZQiQtjnqKAKoc2l9EVFBv3YtsTR+7HOYIjSlVI77CLcNHKaJHNpsOa4UGFL&#10;HxUVv6erUbD/smnWTw+7zmfpJZvJdH91qVLD1/59CSJQH57hR/tTK8jeJnA/E4+AXP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p1dk/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1.8. </w:t>
            </w:r>
            <w:bookmarkStart w:id="32" w:name="_bookmark8"/>
            <w:bookmarkEnd w:id="32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fine_reason</w:t>
            </w:r>
          </w:p>
        </w:tc>
        <w:tc>
          <w:tcPr>
            <w:tcW w:w="3738" w:type="dxa"/>
          </w:tcPr>
          <w:p w:rsidR="00F633FD" w:rsidRPr="00EF11A1" w:rsidRDefault="00F633FD" w:rsidP="00F633FD">
            <w:pPr>
              <w:spacing w:before="158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65760" behindDoc="0" locked="0" layoutInCell="1" allowOverlap="1" wp14:anchorId="635C4A42" wp14:editId="6699AA3B">
                      <wp:simplePos x="0" y="0"/>
                      <wp:positionH relativeFrom="column">
                        <wp:posOffset>1046028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972" name="Group 9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3" name="Image 973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72" o:spid="_x0000_s1026" style="position:absolute;margin-left:82.35pt;margin-top:5.2pt;width:13pt;height:13pt;z-index:25176576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">
                      <v:shape id="Image 973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rTaPFAAAA3AAAAA8AAABkcnMvZG93bnJldi54bWxEj9FqwkAURN8L/sNyC77VTTVWk7qKCIJS&#10;LFT9gNvsbRKavRt2VxP/3i0IfRxm5gyzWPWmEVdyvras4HWUgCAurK65VHA+bV/mIHxA1thYJgU3&#10;8rBaDp4WmGvb8Rddj6EUEcI+RwVVCG0upS8qMuhHtiWO3o91BkOUrpTaYRfhppHjJHmTBmuOCxW2&#10;tKmo+D1ejILDh02zfvy573yWfmdTmR4uLlVq+Nyv30EE6sN/+NHeaQXZbAJ/Z+IRkMs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F602jxQAAANwAAAAPAAAAAAAAAAAAAAAA&#10;AJ8CAABkcnMvZG93bnJldi54bWxQSwUGAAAAAAQABAD3AAAAkQ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3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  <w:tc>
          <w:tcPr>
            <w:tcW w:w="1130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3024749F" wp14:editId="019AD3C7">
                  <wp:extent cx="164591" cy="164592"/>
                  <wp:effectExtent l="0" t="0" r="0" b="0"/>
                  <wp:docPr id="2649" name="Image 9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" name="Image 974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7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6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4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84" w:after="0" w:line="240" w:lineRule="auto"/>
        <w:rPr>
          <w:rFonts w:ascii="Times New Roman" w:eastAsia="Arial" w:hAnsi="Times New Roman" w:cs="Times New Roman"/>
          <w:b/>
        </w:rPr>
        <w:sectPr w:rsidR="00F633FD" w:rsidRPr="00EF11A1">
          <w:pgSz w:w="11910" w:h="16840"/>
          <w:pgMar w:top="11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 wp14:anchorId="2BBB2EDE" wp14:editId="4701CF9E">
                <wp:extent cx="6324600" cy="237490"/>
                <wp:effectExtent l="0" t="0" r="0" b="0"/>
                <wp:docPr id="975" name="Textbox 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75" o:spid="_x0000_s1316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5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21088" behindDoc="1" locked="0" layoutInCell="1" allowOverlap="1" wp14:anchorId="2B86C4FE" wp14:editId="6C40054F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976" name="Textbox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6" o:spid="_x0000_s1317" type="#_x0000_t202" style="position:absolute;margin-left:48pt;margin-top:5.1pt;width:498pt;height:18.7pt;z-index:-2511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4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22112" behindDoc="1" locked="0" layoutInCell="1" allowOverlap="1" wp14:anchorId="6F189B03" wp14:editId="1DFFB0E9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977" name="Group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978" name="Graphic 97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77" o:spid="_x0000_s1318" style="position:absolute;margin-left:48pt;margin-top:4.1pt;width:498pt;height:42.05pt;z-index:-25119436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">
                <v:shape id="Graphic 978" o:spid="_x0000_s131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rDW8EA&#10;AADcAAAADwAAAGRycy9kb3ducmV2LnhtbERPPU/DMBDdkfgP1iGxIOqUAUqoWyFQUQcW2tL5FB9x&#10;aHyO7KNN/z03IDE+ve/5coy9OVIuXWIH00kFhrhJvuPWwW67up2BKYLssU9MDs5UYLm4vJhj7dOJ&#10;P+i4kdZoCJcaHQSRoba2NIEilkkaiJX7SjmiKMyt9RlPGh57e1dV9zZix9oQcKCXQM1h8xO1ZLd/&#10;u9l+y3uOa3497GU1DedP566vxucnMEKj/Iv/3Gvv4PFB1+oZPQJ2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qw1vBAAAA3AAAAA8AAAAAAAAAAAAAAAAAmAIAAGRycy9kb3du&#10;cmV2LnhtbFBLBQYAAAAABAAEAPUAAACGAwAAAAA=&#10;" path="m6324447,l1257109,,,,,237020r1257109,l6324447,237020,6324447,xe" fillcolor="#b8cce4" stroked="f">
                  <v:path arrowok="t"/>
                </v:shape>
                <v:shape id="Graphic 979" o:spid="_x0000_s1320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Ju9MMA&#10;AADcAAAADwAAAGRycy9kb3ducmV2LnhtbESPQWvCQBSE7wX/w/IEb3WjSDXRVUxR6K1ExfMj+8wG&#10;s29jdmvSf98tFHocZuYbZrMbbCOe1PnasYLZNAFBXDpdc6Xgcj6+rkD4gKyxcUwKvsnDbjt62WCm&#10;Xc8FPU+hEhHCPkMFJoQ2k9KXhiz6qWuJo3dzncUQZVdJ3WEf4baR8yR5kxZrjgsGW3o3VN5PX1bB&#10;lRePNC/6Q+4rs/R7mX+u0kKpyXjYr0EEGsJ/+K/9oRWkyxR+z8Qj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Ju9MMAAADcAAAADwAAAAAAAAAAAAAAAACYAgAAZHJzL2Rv&#10;d25yZXYueG1sUEsFBgAAAAAEAAQA9QAAAIgDAAAAAA==&#10;" path="m1257109,296392l,296392,,,1257109,r,296392xe" fillcolor="#dbe5f1" stroked="f">
                  <v:path arrowok="t"/>
                </v:shape>
                <v:shape id="Image 980" o:spid="_x0000_s132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e8W7DAAAA3AAAAA8AAABkcnMvZG93bnJldi54bWxET8tqwkAU3Qv9h+EWutOJD4pGR7FCqSup&#10;sYLLS+aaic3cCZlpjH69sxC6PJz3YtXZSrTU+NKxguEgAUGcO11yoeDn8NmfgvABWWPlmBTcyMNq&#10;+dJbYKrdlffUZqEQMYR9igpMCHUqpc8NWfQDVxNH7uwaiyHCppC6wWsMt5UcJcm7tFhybDBY08ZQ&#10;/pv9WQVfZm/a++44vny7yXj9MTzMTsVFqbfXbj0HEagL/+Kne6sVzKZxfjwTj4BcP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l7xbsMAAADcAAAADwAAAAAAAAAAAAAAAACf&#10;AgAAZHJzL2Rvd25yZXYueG1sUEsFBgAAAAAEAAQA9wAAAI8DAAAAAA==&#10;">
                  <v:imagedata r:id="rId256" o:title=""/>
                </v:shape>
                <v:shape id="Graphic 981" o:spid="_x0000_s1322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KNI8UA&#10;AADcAAAADwAAAGRycy9kb3ducmV2LnhtbESPQWvCQBSE70L/w/IKvRTdWEHS6CqlIooHS614fmSf&#10;STD7Nu6umvx7Vyh4HGbmG2Y6b00truR8ZVnBcJCAIM6trrhQsP9b9lMQPiBrrC2Tgo48zGcvvSlm&#10;2t74l667UIgIYZ+hgjKEJpPS5yUZ9APbEEfvaJ3BEKUrpHZ4i3BTy48kGUuDFceFEhv6Lik/7S5G&#10;wY92m4U9VN323C7W7126sr4bKfX22n5NQARqwzP8315rBZ/pEB5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Ao0jxQAAANwAAAAPAAAAAAAAAAAAAAAAAJgCAABkcnMv&#10;ZG93bnJldi54bWxQSwUGAAAAAAQABAD1AAAAigMAAAAA&#10;" path="m5067350,296392l,296392,,,5067350,r,296392xe" fillcolor="#dbe5f1" stroked="f">
                  <v:path arrowok="t"/>
                </v:shape>
                <v:shape id="Textbox 982" o:spid="_x0000_s1323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0wasUA&#10;AADcAAAADwAAAGRycy9kb3ducmV2LnhtbESPQWvCQBSE74X+h+UVvNWNHiSmrkGkglCQxvTQ42v2&#10;mSzJvk2zW5P++25B8DjMzDfMJp9sJ640eONYwWKegCCunDZcK/goD88pCB+QNXaOScEveci3jw8b&#10;zLQbuaDrOdQiQthnqKAJoc+k9FVDFv3c9cTRu7jBYohyqKUecIxw28llkqykRcNxocGe9g1V7fnH&#10;Kth9cvFqvk9f78WlMGW5Tvht1So1e5p2LyACTeEevrWPWsE6XcL/mXgE5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jTBq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983" o:spid="_x0000_s1324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GV8cUA&#10;AADcAAAADwAAAGRycy9kb3ducmV2LnhtbESPQWvCQBSE74X+h+UVvNVNLYhJ3YgUCwVBGuOhx9fs&#10;S7KYfZtmtxr/fVcQPA4z8w2zXI22EycavHGs4GWagCCunDbcKDiUH88LED4ga+wck4ILeVjljw9L&#10;zLQ7c0GnfWhEhLDPUEEbQp9J6auWLPqp64mjV7vBYohyaKQe8BzhtpOzJJlLi4bjQos9vbdUHfd/&#10;VsH6m4uN+d39fBV1YcoyTXg7Pyo1eRrXbyACjeEevrU/tYJ08Q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wZXx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984" o:spid="_x0000_s132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gNhcUA&#10;AADcAAAADwAAAGRycy9kb3ducmV2LnhtbESPQWvCQBSE74X+h+UVvNVNpYhJ3YgUCwVBGuOhx9fs&#10;S7KYfZtmtxr/fVcQPA4z8w2zXI22EycavHGs4GWagCCunDbcKDiUH88LED4ga+wck4ILeVjljw9L&#10;zLQ7c0GnfWhEhLDPUEEbQp9J6auWLPqp64mjV7vBYohyaKQe8BzhtpOzJJlLi4bjQos9vbdUHfd/&#10;VsH6m4uN+d39fBV1YcoyTXg7Pyo1eRrXbyACjeEevrU/tYJ08Q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KA2FxQAAANwAAAAPAAAAAAAAAAAAAAAAAJgCAABkcnMv&#10;ZG93bnJldi54bWxQSwUGAAAAAAQABAD1AAAAig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4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66784" behindDoc="0" locked="0" layoutInCell="1" allowOverlap="1" wp14:anchorId="7532A6FE" wp14:editId="333D6200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650" name="Image 9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Image 98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67808" behindDoc="0" locked="0" layoutInCell="1" allowOverlap="1" wp14:anchorId="54E559EA" wp14:editId="7DB73D85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651" name="Image 9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Image 98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23136" behindDoc="1" locked="0" layoutInCell="1" allowOverlap="1" wp14:anchorId="79C01D83" wp14:editId="5A3910B7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987" name="Textbox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7" o:spid="_x0000_s1326" type="#_x0000_t202" style="position:absolute;margin-left:48pt;margin-top:14.1pt;width:498pt;height:18.7pt;z-index:-2511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99ELbzQEAAIA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24160" behindDoc="1" locked="0" layoutInCell="1" allowOverlap="1" wp14:anchorId="5A432C7F" wp14:editId="5E0EF32E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988" name="Textbox 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8" o:spid="_x0000_s1327" type="#_x0000_t202" style="position:absolute;margin-left:48pt;margin-top:5.05pt;width:498pt;height:18.7pt;z-index:-2511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TTgu6zQEAAIA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68832" behindDoc="0" locked="0" layoutInCell="1" allowOverlap="1" wp14:anchorId="7E940CE4" wp14:editId="10BF7739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52" name="Image 9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Image 98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771904" behindDoc="0" locked="0" layoutInCell="1" allowOverlap="1" wp14:anchorId="1C4D8ADE" wp14:editId="65D53339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990" name="Textbox 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0" o:spid="_x0000_s1328" type="#_x0000_t202" style="position:absolute;margin-left:48pt;margin-top:23.85pt;width:498pt;height:18.7pt;z-index:2517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3F1B03F9" wp14:editId="0A744160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991" name="Textbox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1" o:spid="_x0000_s1329" type="#_x0000_t202" style="position:absolute;margin-left:48pt;margin-top:41.4pt;width:498pt;height:18.7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DJXkRs4BAACA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44"/>
        </w:numPr>
        <w:tabs>
          <w:tab w:val="left" w:pos="721"/>
        </w:tabs>
        <w:autoSpaceDE w:val="0"/>
        <w:autoSpaceDN w:val="0"/>
        <w:spacing w:before="659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36"/>
        <w:gridCol w:w="2670"/>
        <w:gridCol w:w="4655"/>
      </w:tblGrid>
      <w:tr w:rsidR="00F633FD" w:rsidRPr="00EF11A1" w:rsidTr="00F633FD">
        <w:trPr>
          <w:trHeight w:val="373"/>
        </w:trPr>
        <w:tc>
          <w:tcPr>
            <w:tcW w:w="263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67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63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fine_reason_name_key</w:t>
            </w:r>
          </w:p>
        </w:tc>
        <w:tc>
          <w:tcPr>
            <w:tcW w:w="267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1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79"/>
        <w:gridCol w:w="3031"/>
        <w:gridCol w:w="3850"/>
      </w:tblGrid>
      <w:tr w:rsidR="00F633FD" w:rsidRPr="00EF11A1" w:rsidTr="00F633FD">
        <w:trPr>
          <w:trHeight w:val="327"/>
        </w:trPr>
        <w:tc>
          <w:tcPr>
            <w:tcW w:w="3079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1.8.5.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81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07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3031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385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079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72928" behindDoc="0" locked="0" layoutInCell="1" allowOverlap="1" wp14:anchorId="28FCB227" wp14:editId="014B577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992" name="Group 9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3" name="Image 993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92" o:spid="_x0000_s1026" style="position:absolute;margin-left:2pt;margin-top:5.2pt;width:13pt;height:13pt;z-index:25177292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DiKObGJAIAAA0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993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bOarEAAAA3AAAAA8AAABkcnMvZG93bnJldi54bWxEj0GLwjAUhO8L/ofwBG9rqoJsq1FEED2I&#10;uFrx+miebbF5KU3U6q83Cwseh5n5hpnOW1OJOzWutKxg0I9AEGdWl5wrSI+r7x8QziNrrCyTgic5&#10;mM86X1NMtH3wL90PPhcBwi5BBYX3dSKlywoy6Pq2Jg7exTYGfZBNLnWDjwA3lRxG0VgaLDksFFjT&#10;sqDsergZBZv09jrmOo1Pu+o82l7X5rQvjVK9bruYgPDU+k/4v73RCuJ4BH9nwhGQs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CbOarEAAAA3A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fkfine244827</w:t>
            </w:r>
          </w:p>
        </w:tc>
        <w:tc>
          <w:tcPr>
            <w:tcW w:w="3031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73952" behindDoc="0" locked="0" layoutInCell="1" allowOverlap="1" wp14:anchorId="4266324A" wp14:editId="65A4091D">
                      <wp:simplePos x="0" y="0"/>
                      <wp:positionH relativeFrom="column">
                        <wp:posOffset>597317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994" name="Group 9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5" name="Image 995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94" o:spid="_x0000_s1026" style="position:absolute;margin-left:47.05pt;margin-top:5.2pt;width:13pt;height:13pt;z-index:25177395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">
                      <v:shape id="Image 995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ClrbEAAAA3AAAAA8AAABkcnMvZG93bnJldi54bWxEj91qAjEUhO8LfYdwCr2r2cpazGoUEQSL&#10;WPDnAY6b4+7SzcmSRHf79o1Q6OUwM98w8+VgW3EnHxrHGt5HGQji0pmGKw3n0+ZtCiJEZIOtY9Lw&#10;QwGWi+enORbG9Xyg+zFWIkE4FKihjrErpAxlTRbDyHXEybs6bzEm6StpPPYJbls5zrIPabHhtFBj&#10;R+uayu/jzWrY71yuhvHXZx9UflETme9vPtf69WVYzUBEGuJ/+K+9NRqUmsDjTDoCcvE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VClrb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8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fine_reason</w:t>
              </w:r>
            </w:hyperlink>
          </w:p>
        </w:tc>
        <w:tc>
          <w:tcPr>
            <w:tcW w:w="385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74976" behindDoc="0" locked="0" layoutInCell="1" allowOverlap="1" wp14:anchorId="60FE86BC" wp14:editId="1F83B50A">
                      <wp:simplePos x="0" y="0"/>
                      <wp:positionH relativeFrom="column">
                        <wp:posOffset>564853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996" name="Group 9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7" name="Image 997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96" o:spid="_x0000_s1026" style="position:absolute;margin-left:44.5pt;margin-top:5.2pt;width:13pt;height:13pt;z-index:25177497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">
                      <v:shape id="Image 997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crVrEAAAA3AAAAA8AAABkcnMvZG93bnJldi54bWxEj1FrwjAUhd8H/odwhb3NVOnmUo0iwmBD&#10;FHT7AXfNtS02NyWJtvv3ZjDY4+Gc8x3Ocj3YVtzIh8axhukkA0FcOtNwpeHr8+3pFUSIyAZbx6Th&#10;hwKsV6OHJRbG9Xyk2ylWIkE4FKihjrErpAxlTRbDxHXEyTs7bzEm6StpPPYJbls5y7IXabHhtFBj&#10;R9uaysvpajXsdy5Xw+zw0QeVf6tnme+vPtf6cTxsFiAiDfE//Nd+NxqUmsPvmXQE5Oo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rcrVr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7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079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35072" behindDoc="1" locked="0" layoutInCell="1" allowOverlap="1" wp14:anchorId="1AC4F2D6" wp14:editId="10A4CA0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998" name="Group 9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9" name="Image 999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98" o:spid="_x0000_s1026" style="position:absolute;margin-left:0;margin-top:11.65pt;width:13pt;height:13pt;z-index:-25128140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">
                      <v:shape id="Image 999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PnLPEAAAA3AAAAA8AAABkcnMvZG93bnJldi54bWxEj1FrwjAUhd8H/odwBd9mqnRjqUaRwUAZ&#10;Dqb+gGtzbYvNTUmirf9+GQz2eDjnfIezXA+2FXfyoXGsYTbNQBCXzjRcaTgdP57fQISIbLB1TBoe&#10;FGC9Gj0tsTCu52+6H2IlEoRDgRrqGLtCylDWZDFMXUecvIvzFmOSvpLGY5/gtpXzLHuVFhtOCzV2&#10;9F5TeT3crIb9p8vVMP/a9UHlZ/Ui8/3N51pPxsNmASLSEP/Df+2t0aCUgt8z6QjI1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QPnLPEAAAA3AAAAA8AAAAAAAAAAAAAAAAA&#10;nwIAAGRycy9kb3ducmV2LnhtbFBLBQYAAAAABAAEAPcAAACQAwAAAAA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1.9. </w:t>
            </w:r>
            <w:bookmarkStart w:id="33" w:name="_bookmark9"/>
            <w:bookmarkEnd w:id="33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fine_status</w:t>
            </w:r>
          </w:p>
        </w:tc>
        <w:tc>
          <w:tcPr>
            <w:tcW w:w="303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85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3"/>
        </w:numPr>
        <w:tabs>
          <w:tab w:val="left" w:pos="721"/>
        </w:tabs>
        <w:autoSpaceDE w:val="0"/>
        <w:autoSpaceDN w:val="0"/>
        <w:spacing w:before="1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25184" behindDoc="1" locked="0" layoutInCell="1" allowOverlap="1" wp14:anchorId="1CE7DAB8" wp14:editId="05BE8CB4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000" name="Textbox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0" o:spid="_x0000_s1330" type="#_x0000_t202" style="position:absolute;margin-left:48pt;margin-top:4.05pt;width:498pt;height:18.7pt;z-index:-2511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26208" behindDoc="1" locked="0" layoutInCell="1" allowOverlap="1" wp14:anchorId="7A289048" wp14:editId="01341185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01" name="Textbox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1" o:spid="_x0000_s1331" type="#_x0000_t202" style="position:absolute;margin-left:48pt;margin-top:5.05pt;width:498pt;height:18.7pt;z-index:-2511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fa0Co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3"/>
        </w:numPr>
        <w:tabs>
          <w:tab w:val="left" w:pos="721"/>
        </w:tabs>
        <w:autoSpaceDE w:val="0"/>
        <w:autoSpaceDN w:val="0"/>
        <w:spacing w:before="184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27232" behindDoc="1" locked="0" layoutInCell="1" allowOverlap="1" wp14:anchorId="4590DC6E" wp14:editId="61653BE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002" name="Group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003" name="Graphic 100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5" name="Image 100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Graphic 1006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2" o:spid="_x0000_s1332" style="position:absolute;margin-left:48pt;margin-top:4.1pt;width:498pt;height:42.05pt;z-index:-25118924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">
                <v:shape id="Graphic 1003" o:spid="_x0000_s1333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KyscUA&#10;AADdAAAADwAAAGRycy9kb3ducmV2LnhtbESPQWsCMRCF7wX/Qxihl1ITWyiyNUpRLB56qVrPw2a6&#10;2bqZLMlU13/fFAq9zfDevO/NfDmETp0p5TayhenEgCKuo2u5sXDYb+5noLIgO+wik4UrZVguRjdz&#10;rFy88Dudd9KoEsK5QgtepK+0zrWngHkSe+KifcYUUMqaGu0SXkp46PSDMU86YMuF4LGnlaf6tPsO&#10;BXI4vt7tv+QthS2vT0fZTP31w9rb8fDyDEpokH/z3/XWlfrGPMLvN2UEv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rKx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004" o:spid="_x0000_s1334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Op2MEA&#10;AADdAAAADwAAAGRycy9kb3ducmV2LnhtbERP32vCMBB+H/g/hBN8m8lEnHZGscPB3qQqPh/NrSlr&#10;LrXJbPffL4Kwt/v4ft56O7hG3KgLtWcNL1MFgrj0puZKw/n08bwEESKywcYzafilANvN6GmNmfE9&#10;F3Q7xkqkEA4ZarAxtpmUobTkMEx9S5y4L985jAl2lTQd9incNXKm1EI6rDk1WGzp3VL5ffxxGi48&#10;v67yot/nobKvYSfzw3JVaD0ZD7s3EJGG+C9+uD9Nmq/UHO7fpBP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zqdj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005" o:spid="_x0000_s1335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EQUvFAAAA3QAAAA8AAABkcnMvZG93bnJldi54bWxET0trAjEQvhf8D2EKvdVEbaXdGkULUk/F&#10;Rws9DpvpZnUzWTZxXf31plDwNh/fcyazzlWipSaUnjUM+goEce5NyYWGr93y8QVEiMgGK8+k4UwB&#10;ZtPe3QQz40+8oXYbC5FCOGSowcZYZ1KG3JLD0Pc1ceJ+feMwJtgU0jR4SuGukkOlxtJhyanBYk3v&#10;lvLD9ug0fNiNbS+f36P92j+N5ovB7vWn2Gv9cN/N30BE6uJN/O9emTRfqWf4+yadIK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REFLxQAAAN0AAAAPAAAAAAAAAAAAAAAA&#10;AJ8CAABkcnMvZG93bnJldi54bWxQSwUGAAAAAAQABAD3AAAAkQMAAAAA&#10;">
                  <v:imagedata r:id="rId256" o:title=""/>
                </v:shape>
                <v:shape id="Graphic 1006" o:spid="_x0000_s1336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ewwMYA&#10;AADdAAAADwAAAGRycy9kb3ducmV2LnhtbESPT2vCQBDF74LfYRmhF9GNFUpIXUUq0uDBUls8D9lp&#10;EszOprvb/Pn2bqHQ2wzvvd+82ewG04iOnK8tK1gtExDEhdU1lwo+P46LFIQPyBoby6RgJA+77XSy&#10;wUzbnt+pu4RSRAj7DBVUIbSZlL6oyKBf2pY4al/WGQxxdaXUDvsIN418TJInabDmeKHCll4qKm6X&#10;H6PgTbvTwV7r8fw9HPL5mL5aP66VepgN+2cQgYbwb/5L5zrWj0T4/SaOIL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sewwM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007" o:spid="_x0000_s1337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H5zMMA&#10;AADd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pV7h95t0gl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H5z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008" o:spid="_x0000_s1338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5tvsYA&#10;AADd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4zgyjcygl7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5tvs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009" o:spid="_x0000_s1339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LIJcMA&#10;AADd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qSU8v0kn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LIJ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3"/>
        </w:numPr>
        <w:tabs>
          <w:tab w:val="left" w:pos="721"/>
        </w:tabs>
        <w:autoSpaceDE w:val="0"/>
        <w:autoSpaceDN w:val="0"/>
        <w:spacing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69856" behindDoc="0" locked="0" layoutInCell="1" allowOverlap="1" wp14:anchorId="03B71CD4" wp14:editId="22D9AEAF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653" name="Image 10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age 101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184" w:after="0" w:line="240" w:lineRule="auto"/>
        <w:rPr>
          <w:rFonts w:ascii="Times New Roman" w:eastAsia="Arial" w:hAnsi="Times New Roman" w:cs="Times New Roman"/>
          <w:b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63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lastRenderedPageBreak/>
        <w:drawing>
          <wp:anchor distT="0" distB="0" distL="0" distR="0" simplePos="0" relativeHeight="251776000" behindDoc="0" locked="0" layoutInCell="1" allowOverlap="1" wp14:anchorId="140F35DC" wp14:editId="2691FAF0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2654" name="Image 10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Image 101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28256" behindDoc="1" locked="0" layoutInCell="1" allowOverlap="1" wp14:anchorId="49547DA3" wp14:editId="4964B5C0">
                <wp:simplePos x="0" y="0"/>
                <wp:positionH relativeFrom="page">
                  <wp:posOffset>609600</wp:posOffset>
                </wp:positionH>
                <wp:positionV relativeFrom="paragraph">
                  <wp:posOffset>179020</wp:posOffset>
                </wp:positionV>
                <wp:extent cx="6324600" cy="237490"/>
                <wp:effectExtent l="0" t="0" r="0" b="0"/>
                <wp:wrapTopAndBottom/>
                <wp:docPr id="1012" name="Textbox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2" o:spid="_x0000_s1340" type="#_x0000_t202" style="position:absolute;margin-left:48pt;margin-top:14.1pt;width:498pt;height:18.7pt;z-index:-2511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TewBo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29280" behindDoc="1" locked="0" layoutInCell="1" allowOverlap="1" wp14:anchorId="379D50EE" wp14:editId="29368D8F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13" name="Textbox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3" o:spid="_x0000_s1341" type="#_x0000_t202" style="position:absolute;margin-left:48pt;margin-top:5.05pt;width:498pt;height:18.7pt;z-index:-2511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Con9jH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77024" behindDoc="0" locked="0" layoutInCell="1" allowOverlap="1" wp14:anchorId="2CE16B49" wp14:editId="5EDD9C2B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55" name="Image 1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age 101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783168" behindDoc="0" locked="0" layoutInCell="1" allowOverlap="1" wp14:anchorId="76BD16DA" wp14:editId="4F22A55A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015" name="Textbox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5" o:spid="_x0000_s1342" type="#_x0000_t202" style="position:absolute;margin-left:48pt;margin-top:23.85pt;width:498pt;height:18.7pt;z-index:2517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782144" behindDoc="0" locked="0" layoutInCell="1" allowOverlap="1" wp14:anchorId="7F2E46C8" wp14:editId="2D5E65BC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016" name="Textbox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6" o:spid="_x0000_s1343" type="#_x0000_t202" style="position:absolute;margin-left:48pt;margin-top:41.4pt;width:498pt;height:18.7pt;z-index:2517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B1YgZz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43"/>
        </w:numPr>
        <w:tabs>
          <w:tab w:val="left" w:pos="721"/>
        </w:tabs>
        <w:autoSpaceDE w:val="0"/>
        <w:autoSpaceDN w:val="0"/>
        <w:spacing w:before="659" w:after="0" w:line="240" w:lineRule="auto"/>
        <w:ind w:hanging="611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01"/>
        <w:gridCol w:w="2705"/>
        <w:gridCol w:w="4655"/>
      </w:tblGrid>
      <w:tr w:rsidR="00F633FD" w:rsidRPr="00EF11A1" w:rsidTr="00F633FD">
        <w:trPr>
          <w:trHeight w:val="373"/>
        </w:trPr>
        <w:tc>
          <w:tcPr>
            <w:tcW w:w="2601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70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601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fine_status_name_key</w:t>
            </w:r>
          </w:p>
        </w:tc>
        <w:tc>
          <w:tcPr>
            <w:tcW w:w="270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1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020"/>
        <w:gridCol w:w="1236"/>
        <w:gridCol w:w="2821"/>
        <w:gridCol w:w="3886"/>
      </w:tblGrid>
      <w:tr w:rsidR="00F633FD" w:rsidRPr="00EF11A1" w:rsidTr="00F633FD">
        <w:trPr>
          <w:trHeight w:val="327"/>
        </w:trPr>
        <w:tc>
          <w:tcPr>
            <w:tcW w:w="3256" w:type="dxa"/>
            <w:gridSpan w:val="2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1.9.5.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707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02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1236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821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388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202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84192" behindDoc="0" locked="0" layoutInCell="1" allowOverlap="1" wp14:anchorId="1971B989" wp14:editId="3AE7874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17" name="Group 1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8" name="Image 1018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17" o:spid="_x0000_s1026" style="position:absolute;margin-left:2pt;margin-top:5.2pt;width:13pt;height:13pt;z-index:25178419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">
                      <v:shape id="Image 1018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4Ade7HAAAA3QAAAA8AAABkcnMvZG93bnJldi54bWxEj0FrwkAQhe9C/8MyQm+60UKx0Y1IQeqh&#10;lBojvQ7ZMQnJzobsqml/fedQ6G2G9+a9bzbb0XXqRkNoPBtYzBNQxKW3DVcGitN+tgIVIrLFzjMZ&#10;+KYA2+xhssHU+jsf6ZbHSkkIhxQN1DH2qdahrMlhmPueWLSLHxxGWYdK2wHvEu46vUySZ+2wYWmo&#10;safXmso2vzoDh+L6c6ps8XL+6L6e3ts3d/5snDGP03G3BhVpjP/mv+uDFfxkIbjyjYygs1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4Ade7HAAAA3QAAAA8AAAAAAAAAAAAA&#10;AAAAnwIAAGRycy9kb3ducmV2LnhtbFBLBQYAAAAABAAEAPcAAACT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fkfine160352</w:t>
            </w:r>
          </w:p>
        </w:tc>
        <w:tc>
          <w:tcPr>
            <w:tcW w:w="1236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821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85216" behindDoc="0" locked="0" layoutInCell="1" allowOverlap="1" wp14:anchorId="5F3C6ADB" wp14:editId="2BDC2DC6">
                      <wp:simplePos x="0" y="0"/>
                      <wp:positionH relativeFrom="column">
                        <wp:posOffset>485723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19" name="Group 10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0" name="Image 102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19" o:spid="_x0000_s1026" style="position:absolute;margin-left:38.25pt;margin-top:5.2pt;width:13pt;height:13pt;z-index:25178521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">
                      <v:shape id="Image 1020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eIIXGAAAA3QAAAA8AAABkcnMvZG93bnJldi54bWxEj9FqwzAMRd8H+wejQd9WZyErS1a3jEGh&#10;ZbTQbh+gxVoSFsvBdpv076uHwd4k7tW9R8v15Hp1oRA7zwae5hko4trbjhsDX5+bxxdQMSFb7D2T&#10;gStFWK/u75ZYWT/ykS6n1CgJ4VihgTalodI61i05jHM/EIv244PDJGtotA04SrjrdZ5lC+2wY2lo&#10;caD3lurf09kZ2H/4opzyw26MZfFdPutifw6FMbOH6e0VVKIp/Zv/rrdW8LNc+OUbGUGvb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Z4ghc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9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fine_status</w:t>
              </w:r>
            </w:hyperlink>
          </w:p>
        </w:tc>
        <w:tc>
          <w:tcPr>
            <w:tcW w:w="3886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86240" behindDoc="0" locked="0" layoutInCell="1" allowOverlap="1" wp14:anchorId="38D4D315" wp14:editId="57B29169">
                      <wp:simplePos x="0" y="0"/>
                      <wp:positionH relativeFrom="column">
                        <wp:posOffset>587122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21" name="Group 10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2" name="Image 102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21" o:spid="_x0000_s1026" style="position:absolute;margin-left:46.25pt;margin-top:5.2pt;width:13pt;height:13pt;z-index:25178624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">
                      <v:shape id="Image 102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AG2nCAAAA3QAAAA8AAABkcnMvZG93bnJldi54bWxET9tqwkAQfS/0H5Yp9K1uGmIx0VWKIFTE&#10;gpcPGLPTJDQ7G3ZXE//eFQTf5nCuM1sMphUXcr6xrOBzlIAgLq1uuFJwPKw+JiB8QNbYWiYFV/Kw&#10;mL++zLDQtucdXfahEjGEfYEK6hC6Qkpf1mTQj2xHHLk/6wyGCF0ltcM+hptWpknyJQ02HBtq7GhZ&#10;U/m/PxsF243N8iH9Xfc+z075WGbbs8uUen8bvqcgAg3hKX64f3Scn6Qp3L+JJ8j5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ABtp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7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F633FD" w:rsidRPr="00EF11A1" w:rsidTr="00F633FD">
        <w:trPr>
          <w:trHeight w:val="1099"/>
        </w:trPr>
        <w:tc>
          <w:tcPr>
            <w:tcW w:w="2020" w:type="dxa"/>
          </w:tcPr>
          <w:p w:rsidR="00F633FD" w:rsidRPr="00EF11A1" w:rsidRDefault="00F633FD" w:rsidP="00F633FD">
            <w:pPr>
              <w:spacing w:before="195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36096" behindDoc="1" locked="0" layoutInCell="1" allowOverlap="1" wp14:anchorId="78815F9A" wp14:editId="163D9DD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023" name="Group 10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4" name="Image 1024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23" o:spid="_x0000_s1026" style="position:absolute;margin-left:0;margin-top:11.65pt;width:13pt;height:13pt;z-index:-25128038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">
                      <v:shape id="Image 102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qlJobDAAAA3QAAAA8AAABkcnMvZG93bnJldi54bWxET91qwjAUvh/4DuEI3s3UEsfaGUUGA8dw&#10;MLcHOGuObbE5KUm03dsvguDd+fh+z2oz2k5cyIfWsYbFPANBXDnTcq3h5/vt8RlEiMgGO8ek4Y8C&#10;bNaThxWWxg38RZdDrEUK4VCihibGvpQyVA1ZDHPXEyfu6LzFmKCvpfE4pHDbyTzLnqTFllNDgz29&#10;NlSdDmerYf/hVDHmn+9DKNRvsZRqf/ZK69l03L6AiDTGu/jm3pk0P8sVXL9JJ8j1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qUmh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1.10. </w:t>
            </w:r>
            <w:bookmarkStart w:id="34" w:name="_bookmark10"/>
            <w:bookmarkEnd w:id="34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genre</w:t>
            </w:r>
          </w:p>
          <w:p w:rsidR="00F633FD" w:rsidRPr="00EF11A1" w:rsidRDefault="00F633FD" w:rsidP="00F633FD">
            <w:pPr>
              <w:spacing w:before="270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1.10.1.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Properties</w:t>
            </w:r>
          </w:p>
        </w:tc>
        <w:tc>
          <w:tcPr>
            <w:tcW w:w="1236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282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886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02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Discriminator</w:t>
            </w:r>
          </w:p>
        </w:tc>
        <w:tc>
          <w:tcPr>
            <w:tcW w:w="123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5"/>
                <w:sz w:val="18"/>
              </w:rPr>
              <w:t>N/A</w:t>
            </w:r>
          </w:p>
        </w:tc>
        <w:tc>
          <w:tcPr>
            <w:tcW w:w="2821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886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020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Class </w:t>
            </w: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model</w:t>
            </w:r>
          </w:p>
        </w:tc>
        <w:tc>
          <w:tcPr>
            <w:tcW w:w="123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5"/>
                <w:sz w:val="18"/>
              </w:rPr>
              <w:t>N/A</w:t>
            </w:r>
          </w:p>
        </w:tc>
        <w:tc>
          <w:tcPr>
            <w:tcW w:w="2821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886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202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Schema</w:t>
            </w:r>
          </w:p>
        </w:tc>
        <w:tc>
          <w:tcPr>
            <w:tcW w:w="123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public</w:t>
            </w:r>
          </w:p>
        </w:tc>
        <w:tc>
          <w:tcPr>
            <w:tcW w:w="2821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886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D76197">
      <w:pPr>
        <w:widowControl w:val="0"/>
        <w:numPr>
          <w:ilvl w:val="2"/>
          <w:numId w:val="42"/>
        </w:numPr>
        <w:tabs>
          <w:tab w:val="left" w:pos="843"/>
        </w:tabs>
        <w:autoSpaceDE w:val="0"/>
        <w:autoSpaceDN w:val="0"/>
        <w:spacing w:before="186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30304" behindDoc="1" locked="0" layoutInCell="1" allowOverlap="1" wp14:anchorId="54DC32F7" wp14:editId="1E9C17FB">
                <wp:simplePos x="0" y="0"/>
                <wp:positionH relativeFrom="page">
                  <wp:posOffset>609600</wp:posOffset>
                </wp:positionH>
                <wp:positionV relativeFrom="paragraph">
                  <wp:posOffset>52312</wp:posOffset>
                </wp:positionV>
                <wp:extent cx="6324600" cy="534035"/>
                <wp:effectExtent l="0" t="0" r="0" b="0"/>
                <wp:wrapTopAndBottom/>
                <wp:docPr id="1025" name="Group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8" name="Image 1028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9" name="Graphic 102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5" o:spid="_x0000_s1344" style="position:absolute;margin-left:48pt;margin-top:4.1pt;width:498pt;height:42.05pt;z-index:-251186176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">
                <v:shape id="Graphic 1026" o:spid="_x0000_s134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BNScUA&#10;AADdAAAADwAAAGRycy9kb3ducmV2LnhtbESPT2sCMRDF70K/Q5iCF6lZPUhZjVJaLB681H/nYTPd&#10;bN1MlmSq67dvBKG3Gd6b93uzWPW+VReKqQlsYDIuQBFXwTZcGzjs1y+voJIgW2wDk4EbJVgtnwYL&#10;LG248hdddlKrHMKpRANOpCu1TpUjj2kcOuKsfYfoUfIaa20jXnO4b/W0KGbaY8OZ4LCjd0fVeffr&#10;M+Rw+hztf2Qb/YY/zidZT9ztaMzwuX+bgxLq5d/8uN7YXL+YzuD+TR5B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QE1J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027" o:spid="_x0000_s1346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Rrz8EA&#10;AADdAAAADwAAAGRycy9kb3ducmV2LnhtbERPS4vCMBC+L/gfwgje1lQRH12j2EXBm1Rlz0Mz25Rt&#10;JrXJ2vrvjbCwt/n4nrPe9rYWd2p95VjBZJyAIC6crrhUcL0c3pcgfEDWWDsmBQ/ysN0M3taYatdx&#10;TvdzKEUMYZ+iAhNCk0rpC0MW/dg1xJH7dq3FEGFbSt1iF8NtLadJMpcWK44NBhv6NFT8nH+tgi+e&#10;3VZZ3u0zX5qF38nstFzlSo2G/e4DRKA+/Iv/3Ecd5yfTBby+iS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AUa8/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028" o:spid="_x0000_s1347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wsrXIAAAA3QAAAA8AAABkcnMvZG93bnJldi54bWxEj0trwzAQhO+F/gexhd4aOQ9K40QJaaG0&#10;p9C8IMfF2lhOrZWxVMfJr+8eCr3tMrMz386Xva9VR22sAhsYDjJQxEWwFZcG9rv3pxdQMSFbrAOT&#10;gStFWC7u7+aY23DhDXXbVCoJ4ZijAZdSk2sdC0ce4yA0xKKdQusxydqW2rZ4kXBf61GWPWuPFUuD&#10;w4beHBXf2x9v4MNtXHdbH8bnrzAZr16Hu+mxPBvz+NCvZqAS9enf/Hf9aQU/GwmufCMj6MUv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v8LK1yAAAAN0AAAAPAAAAAAAAAAAA&#10;AAAAAJ8CAABkcnMvZG93bnJldi54bWxQSwUGAAAAAAQABAD3AAAAlAMAAAAA&#10;">
                  <v:imagedata r:id="rId256" o:title=""/>
                </v:shape>
                <v:shape id="Graphic 1029" o:spid="_x0000_s1348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140sQA&#10;AADdAAAADwAAAGRycy9kb3ducmV2LnhtbERPTWvCQBC9C/6HZYReRDe1IGnMRkQplR4steJ5yE6T&#10;0OxsurvV5N93C4K3ebzPyde9acWFnG8sK3icJyCIS6sbrhScPl9mKQgfkDW2lknBQB7WxXiUY6bt&#10;lT/ocgyViCHsM1RQh9BlUvqyJoN+bjviyH1ZZzBE6CqpHV5juGnlIkmW0mDDsaHGjrY1ld/HX6Pg&#10;Xbu3nT03w+Gn3+2nQ/pq/fCk1MOk36xABOrDXXxz73Wcnyye4f+beIIs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teNL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030" o:spid="_x0000_s1349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SrBcYA&#10;AADdAAAADwAAAGRycy9kb3ducmV2LnhtbESPQUsDMRCF70L/Q5iCN5tUodi1aSlFQRDE7fbQ47iZ&#10;7oZuJusmtuu/dw6Ctxnem/e+WW3G0KkLDclHtjCfGVDEdXSeGwuH6uXuEVTKyA67yGThhxJs1pOb&#10;FRYuXrmkyz43SkI4FWihzbkvtE51SwHTLPbEop3iEDDLOjTaDXiV8NDpe2MWOqBnaWixp11L9Xn/&#10;HSxsj1w++6/3z4/yVPqqWhp+W5ytvZ2O2ydQmcb8b/67fnWCbx6EX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fSrB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031" o:spid="_x0000_s1350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gOnsMA&#10;AADdAAAADwAAAGRycy9kb3ducmV2LnhtbERPTWsCMRC9C/0PYQq9aaIFsVujSKkgCMV1e+hxuhl3&#10;g5vJdhN1/feNIHibx/uc+bJ3jThTF6xnDeORAkFcemO50vBdrIczECEiG2w8k4YrBVgungZzzIy/&#10;cE7nfaxECuGQoYY6xjaTMpQ1OQwj3xIn7uA7hzHBrpKmw0sKd42cKDWVDi2nhhpb+qipPO5PTsPq&#10;h/NP+/f1u8sPuS2KN8Xb6VHrl+d+9Q4iUh8f4rt7Y9J89TqG2zfpB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gOn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032" o:spid="_x0000_s135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qQ6cMA&#10;AADdAAAADwAAAGRycy9kb3ducmV2LnhtbERPTWsCMRC9F/wPYQRvNamC1K1RRFoQhNJ1PfQ43Yy7&#10;wc1k3URd/31TKHibx/ucxap3jbhSF6xnDS9jBYK49MZypeFQfDy/gggR2WDjmTTcKcBqOXhaYGb8&#10;jXO67mMlUgiHDDXUMbaZlKGsyWEY+5Y4cUffOYwJdpU0Hd5SuGvkRKmZdGg5NdTY0qam8rS/OA3r&#10;b87f7fnz5ys/5rYo5op3s5PWo2G/fgMRqY8P8b97a9J8NZ3A3zfp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mqQ6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2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78048" behindDoc="0" locked="0" layoutInCell="1" allowOverlap="1" wp14:anchorId="6550C163" wp14:editId="6617DE8F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656" name="Image 10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 103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79072" behindDoc="0" locked="0" layoutInCell="1" allowOverlap="1" wp14:anchorId="3CC20DDC" wp14:editId="7B9A78B3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657" name="Image 1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 103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31328" behindDoc="1" locked="0" layoutInCell="1" allowOverlap="1" wp14:anchorId="70156BAD" wp14:editId="00D0C769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035" name="Textbox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5" o:spid="_x0000_s1352" type="#_x0000_t202" style="position:absolute;margin-left:48pt;margin-top:14.1pt;width:498pt;height:18.7pt;z-index:-2511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uhRHY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32352" behindDoc="1" locked="0" layoutInCell="1" allowOverlap="1" wp14:anchorId="647EA87C" wp14:editId="6A1296BB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36" name="Textbox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6" o:spid="_x0000_s1353" type="#_x0000_t202" style="position:absolute;margin-left:48pt;margin-top:5.05pt;width:498pt;height:18.7pt;z-index:-2511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ZDPV/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80096" behindDoc="0" locked="0" layoutInCell="1" allowOverlap="1" wp14:anchorId="662D68A3" wp14:editId="771413D9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58" name="Image 10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Image 103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781120" behindDoc="0" locked="0" layoutInCell="1" allowOverlap="1" wp14:anchorId="584A557B" wp14:editId="36BE2DDF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038" name="Textbox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8" o:spid="_x0000_s1354" type="#_x0000_t202" style="position:absolute;margin-left:48pt;margin-top:23.85pt;width:498pt;height:18.7pt;z-index:2517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KufaCc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33376" behindDoc="1" locked="0" layoutInCell="1" allowOverlap="1" wp14:anchorId="38F283DA" wp14:editId="4AB912BE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37490"/>
                <wp:effectExtent l="0" t="0" r="0" b="0"/>
                <wp:wrapTopAndBottom/>
                <wp:docPr id="1039" name="Textbox 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9" o:spid="_x0000_s1355" type="#_x0000_t202" style="position:absolute;margin-left:48pt;margin-top:5.05pt;width:498pt;height:18.7pt;z-index:-2511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CDWGD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6"/>
          <w:szCs w:val="24"/>
        </w:rPr>
        <w:sectPr w:rsidR="00F633FD" w:rsidRPr="00EF11A1">
          <w:pgSz w:w="11910" w:h="16840"/>
          <w:pgMar w:top="1120" w:right="705" w:bottom="280" w:left="850" w:header="720" w:footer="720" w:gutter="0"/>
          <w:cols w:space="720"/>
        </w:sectPr>
      </w:pPr>
    </w:p>
    <w:p w:rsidR="00F633FD" w:rsidRPr="00EF11A1" w:rsidRDefault="00F633FD" w:rsidP="00D76197">
      <w:pPr>
        <w:widowControl w:val="0"/>
        <w:numPr>
          <w:ilvl w:val="2"/>
          <w:numId w:val="42"/>
        </w:numPr>
        <w:tabs>
          <w:tab w:val="left" w:pos="843"/>
        </w:tabs>
        <w:autoSpaceDE w:val="0"/>
        <w:autoSpaceDN w:val="0"/>
        <w:spacing w:before="67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lastRenderedPageBreak/>
        <w:drawing>
          <wp:anchor distT="0" distB="0" distL="0" distR="0" simplePos="0" relativeHeight="251787264" behindDoc="0" locked="0" layoutInCell="1" allowOverlap="1" wp14:anchorId="3910E6FB" wp14:editId="5879EA7F">
            <wp:simplePos x="0" y="0"/>
            <wp:positionH relativeFrom="page">
              <wp:posOffset>635000</wp:posOffset>
            </wp:positionH>
            <wp:positionV relativeFrom="page">
              <wp:posOffset>4614938</wp:posOffset>
            </wp:positionV>
            <wp:extent cx="165100" cy="165100"/>
            <wp:effectExtent l="0" t="0" r="0" b="0"/>
            <wp:wrapNone/>
            <wp:docPr id="2659" name="Image 10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 1040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395"/>
        <w:gridCol w:w="2909"/>
        <w:gridCol w:w="4654"/>
      </w:tblGrid>
      <w:tr w:rsidR="00F633FD" w:rsidRPr="00EF11A1" w:rsidTr="00F633FD">
        <w:trPr>
          <w:trHeight w:val="373"/>
        </w:trPr>
        <w:tc>
          <w:tcPr>
            <w:tcW w:w="239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90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39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genre_name_key</w:t>
            </w:r>
          </w:p>
        </w:tc>
        <w:tc>
          <w:tcPr>
            <w:tcW w:w="290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9" w:after="0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2772"/>
        <w:gridCol w:w="4090"/>
      </w:tblGrid>
      <w:tr w:rsidR="00F633FD" w:rsidRPr="00EF11A1" w:rsidTr="00F633FD">
        <w:trPr>
          <w:trHeight w:val="327"/>
        </w:trPr>
        <w:tc>
          <w:tcPr>
            <w:tcW w:w="3098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1.10.5.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2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098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2772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409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09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92384" behindDoc="0" locked="0" layoutInCell="1" allowOverlap="1" wp14:anchorId="5825F6A2" wp14:editId="43737F4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41" name="Group 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2" name="Image 1042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41" o:spid="_x0000_s1026" style="position:absolute;margin-left:2pt;margin-top:5.2pt;width:13pt;height:13pt;z-index:25179238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CsPt3j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04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bbRnEAAAA3QAAAA8AAABkcnMvZG93bnJldi54bWxET01rwkAQvRf8D8sIvdWNUUqNrkEKxRxE&#10;Wo14HbJjEszOhuxq0v76rlDobR7vc1bpYBpxp87VlhVMJxEI4sLqmksF+fHj5Q2E88gaG8uk4Jsc&#10;pOvR0woTbXv+ovvBlyKEsEtQQeV9m0jpiooMuoltiQN3sZ1BH2BXSt1hH8JNI+MoepUGaw4NFbb0&#10;XlFxPdyMgiy//RxLnS9O++Y821235vRZG6Wex8NmCcLT4P/Ff+5Mh/nRPIbHN+EEuf4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xbbRnEAAAA3Q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fkbook500794</w:t>
            </w:r>
          </w:p>
        </w:tc>
        <w:tc>
          <w:tcPr>
            <w:tcW w:w="2772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93408" behindDoc="0" locked="0" layoutInCell="1" allowOverlap="1" wp14:anchorId="40E71CF0" wp14:editId="7D4E01F8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43" name="Group 10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4" name="Image 1044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43" o:spid="_x0000_s1026" style="position:absolute;margin-left:46.1pt;margin-top:5.2pt;width:13pt;height:13pt;z-index:25179340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">
                      <v:shape id="Image 1044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6wybCAAAA3QAAAA8AAABkcnMvZG93bnJldi54bWxET91qwjAUvh/4DuEI3s1UycZajSKDgTIc&#10;TH2AY3Nsi81JSaKtb78MBrs7H9/vWa4H24o7+dA41jCbZiCIS2carjScjh/PbyBCRDbYOiYNDwqw&#10;Xo2ellgY1/M33Q+xEimEQ4Ea6hi7QspQ1mQxTF1HnLiL8xZjgr6SxmOfwm0r51n2Ki02nBpq7Oi9&#10;pvJ6uFkN+0+n8mH+tetDrs75i1T7m1daT8bDZgEi0hD/xX/urUnzM6Xg95t0glz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3esMm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0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genre</w:t>
              </w:r>
            </w:hyperlink>
          </w:p>
        </w:tc>
        <w:tc>
          <w:tcPr>
            <w:tcW w:w="409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918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94432" behindDoc="0" locked="0" layoutInCell="1" allowOverlap="1" wp14:anchorId="34AE7EAE" wp14:editId="253EAF28">
                      <wp:simplePos x="0" y="0"/>
                      <wp:positionH relativeFrom="column">
                        <wp:posOffset>717355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045" name="Group 10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6" name="Image 104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45" o:spid="_x0000_s1026" style="position:absolute;margin-left:56.5pt;margin-top:5.2pt;width:13pt;height:13pt;z-index:25179443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">
                      <v:shape id="Image 104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k+MrCAAAA3QAAAA8AAABkcnMvZG93bnJldi54bWxET91qwjAUvhf2DuEMdqfpJMpajSLCYEMc&#10;6HyAY3Nsy5qTkkTbvf0iCLs7H9/vWa4H24ob+dA41vA6yUAQl840XGk4fb+P30CEiGywdUwafinA&#10;evU0WmJhXM8Huh1jJVIIhwI11DF2hZShrMlimLiOOHEX5y3GBH0ljcc+hdtWTrNsLi02nBpq7Ghb&#10;U/lzvFoN+51T+TD9+uxDrs75TKr91SutX56HzQJEpCH+ix/uD5PmZ2oO92/SCXL1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o5PjK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098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37120" behindDoc="1" locked="0" layoutInCell="1" allowOverlap="1" wp14:anchorId="70D2521E" wp14:editId="4FA538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047" name="Group 10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8" name="Image 104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47" o:spid="_x0000_s1026" style="position:absolute;margin-left:0;margin-top:11.65pt;width:13pt;height:13pt;z-index:-25127936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">
                      <v:shape id="Image 1048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3ySPGAAAA3QAAAA8AAABkcnMvZG93bnJldi54bWxEj9FKw0AQRd+F/sMyBd/sxrKKSbstpSAo&#10;UqHVDxiz0ySYnQ272yb+vfMg+DbDvXPvmfV28r26UkxdYAv3iwIUcR1cx42Fz4/nuydQKSM77AOT&#10;hR9KsN3MbtZYuTDyka6n3CgJ4VShhTbnodI61S15TIswEIt2DtFjljU22kUcJdz3elkUj9pjx9LQ&#10;4kD7lurv08VbOLwFU07L99cxlearfNDmcInG2tv5tFuByjTlf/Pf9YsT/MIIrnwjI+jN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jfJI8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1.11. </w:t>
            </w:r>
            <w:bookmarkStart w:id="35" w:name="_bookmark11"/>
            <w:bookmarkEnd w:id="35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issue</w:t>
            </w:r>
          </w:p>
        </w:tc>
        <w:tc>
          <w:tcPr>
            <w:tcW w:w="2772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409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1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34400" behindDoc="1" locked="0" layoutInCell="1" allowOverlap="1" wp14:anchorId="107F9863" wp14:editId="0A05D7FF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049" name="Textbox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9" o:spid="_x0000_s1356" type="#_x0000_t202" style="position:absolute;margin-left:48pt;margin-top:4.05pt;width:498pt;height:18.7pt;z-index:-2511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BRMLbCzQEAAII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35424" behindDoc="1" locked="0" layoutInCell="1" allowOverlap="1" wp14:anchorId="1D3C16CC" wp14:editId="25435CB0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50" name="Textbox 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50" o:spid="_x0000_s1357" type="#_x0000_t202" style="position:absolute;margin-left:48pt;margin-top:5.05pt;width:498pt;height:18.7pt;z-index:-2511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F68Ps3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1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36448" behindDoc="1" locked="0" layoutInCell="1" allowOverlap="1" wp14:anchorId="244797D8" wp14:editId="6998ED04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051" name="Group 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4" name="Image 1054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Graphic 1055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employeeid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7" name="Textbox 1057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1" o:spid="_x0000_s1358" style="position:absolute;margin-left:48pt;margin-top:4.1pt;width:498pt;height:42.05pt;z-index:-25118003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">
                <v:shape id="Graphic 1052" o:spid="_x0000_s135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04N8UA&#10;AADdAAAADwAAAGRycy9kb3ducmV2LnhtbESPT2sCMRDF70K/Q5hCL1KzCi2yNUppsXjw4t/zsJlu&#10;tm4mSzLV9dubgtDbDO/N+72ZLXrfqjPF1AQ2MB4VoIirYBuuDex3y+cpqCTIFtvAZOBKCRbzh8EM&#10;SxsuvKHzVmqVQziVaMCJdKXWqXLkMY1CR5y17xA9Sl5jrW3ESw73rZ4Uxav22HAmOOzow1F12v76&#10;DNkfv4a7H1lHv+LP01GWY3c9GPP02L+/gRLq5d98v17ZXL94mcDfN3kEP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fTg3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053" o:spid="_x0000_s1360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kescIA&#10;AADdAAAADwAAAGRycy9kb3ducmV2LnhtbERPTWvCQBC9F/wPywjedFNtq0ZXMdJCbyUqnofsmA3N&#10;zsbsatJ/3y0Ivc3jfc5629ta3Kn1lWMFz5MEBHHhdMWlgtPxY7wA4QOyxtoxKfghD9vN4GmNqXYd&#10;53Q/hFLEEPYpKjAhNKmUvjBk0U9cQxy5i2sthgjbUuoWuxhuazlNkjdpseLYYLChvaHi+3CzCs78&#10;cl1mefee+dLM/U5mX4tlrtRo2O9WIAL14V/8cH/qOD95ncHfN/EE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KR6x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054" o:spid="_x0000_s136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8RKUTBAAAA3QAAAA8AAABkcnMvZG93bnJldi54bWxET01rAjEQvQv9D2EKvWnSRaVsjSLCltKb&#10;q6XXYTNuFjeTJUl1++8bQfA2j/c5q83oenGhEDvPGl5nCgRx403HrYbjoZq+gYgJ2WDvmTT8UYTN&#10;+mmywtL4K+/pUqdW5BCOJWqwKQ2llLGx5DDO/ECcuZMPDlOGoZUm4DWHu14WSi2lw45zg8WBdpaa&#10;c/3rNOyW55/vwtnQVtbXxce8V19Uaf3yPG7fQSQa00N8d3+aPF8t5nD7Jp8g1/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8RKUTBAAAA3QAAAA8AAAAAAAAAAAAAAAAAnwIA&#10;AGRycy9kb3ducmV2LnhtbFBLBQYAAAAABAAEAPcAAACNAwAAAAA=&#10;">
                  <v:imagedata r:id="rId262" o:title=""/>
                </v:shape>
                <v:shape id="Graphic 1055" o:spid="_x0000_s1362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YBqsMA&#10;AADdAAAADwAAAGRycy9kb3ducmV2LnhtbERPTYvCMBC9L/gfwgh7kTVVUaRrFFFE2YOiLnsemrEt&#10;NpOaZLX99xtB2Ns83ufMFo2pxJ2cLy0rGPQTEMSZ1SXnCr7Pm48pCB+QNVaWSUFLHhbzztsMU20f&#10;fKT7KeQihrBPUUERQp1K6bOCDPq+rYkjd7HOYIjQ5VI7fMRwU8lhkkykwZJjQ4E1rQrKrqdfo+Cg&#10;3dfa/pTt/tasd712urW+HSn13m2WnyACNeFf/HLvdJyfjMfw/Cae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YBqs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056" o:spid="_x0000_s1363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5zSsMA&#10;AADdAAAADwAAAGRycy9kb3ducmV2LnhtbERP32vCMBB+H+x/CCfsbSYOVlw1iowNhIFYu4c9ns3Z&#10;BptL10Tt/nsjCHu7j+/nzZeDa8WZ+mA9a5iMFQjiyhvLtYbv8vN5CiJEZIOtZ9LwRwGWi8eHOebG&#10;X7ig8y7WIoVwyFFDE2OXSxmqhhyGse+IE3fwvcOYYF9L0+MlhbtWviiVSYeWU0ODHb03VB13J6dh&#10;9cPFh/3d7LfFobBl+ab4Kztq/TQaVjMQkYb4L7671ybNV68Z3L5JJ8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5zS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employeeid</w:t>
                        </w:r>
                      </w:p>
                    </w:txbxContent>
                  </v:textbox>
                </v:shape>
                <v:shape id="Textbox 1057" o:spid="_x0000_s1364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LW0cQA&#10;AADdAAAADwAAAGRycy9kb3ducmV2LnhtbERPTWsCMRC9F/wPYQq91aRCbbs1ioiCIEjX7aHH6Wbc&#10;DW4m6ybq+u9NoeBtHu9zJrPeNeJMXbCeNbwMFQji0hvLlYbvYvX8DiJEZIONZ9JwpQCz6eBhgpnx&#10;F87pvIuVSCEcMtRQx9hmUoayJodh6FvixO195zAm2FXSdHhJ4a6RI6XG0qHl1FBjS4uaysPu5DTM&#10;fzhf2uP29yvf57YoPhRvxgetnx77+SeISH28i//da5Pmq9c3+PsmnS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C1tH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058" o:spid="_x0000_s136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1Co8YA&#10;AADdAAAADwAAAGRycy9kb3ducmV2LnhtbESPQUsDMRCF70L/Q5iCN5tUsNi1aSlFQRDE7fbQ47iZ&#10;7oZuJusmtuu/dw6Ctxnem/e+WW3G0KkLDclHtjCfGVDEdXSeGwuH6uXuEVTKyA67yGThhxJs1pOb&#10;FRYuXrmkyz43SkI4FWihzbkvtE51SwHTLPbEop3iEDDLOjTaDXiV8NDpe2MWOqBnaWixp11L9Xn/&#10;HSxsj1w++6/3z4/yVPqqWhp+W5ytvZ2O2ydQmcb8b/67fnWCbx4EV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l1Co8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37472" behindDoc="1" locked="0" layoutInCell="1" allowOverlap="1" wp14:anchorId="2AC9B175" wp14:editId="16A9AAC6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059" name="Group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1" name="Image 106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2" name="Graphic 1062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issue_statusid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9" o:spid="_x0000_s1366" style="position:absolute;margin-left:48pt;margin-top:5.1pt;width:498pt;height:23.35pt;z-index:-25117900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">
                <v:shape id="Graphic 1060" o:spid="_x0000_s1367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dKe8UA&#10;AADdAAAADwAAAGRycy9kb3ducmV2LnhtbESPT2vDMAzF74N9B6PBbquzMfonq1uasUJvJd3YWcRq&#10;HBrLWew16bevDoXeJN7Tez8t16Nv1Zn62AQ28DrJQBFXwTZcG/j53r7MQcWEbLENTAYuFGG9enxY&#10;Ym7DwCWdD6lWEsIxRwMupS7XOlaOPMZJ6IhFO4beY5K1r7XtcZBw3+q3LJtqjw1Lg8OOPh1Vp8O/&#10;N/DL73+Lohy+ili7WdzoYj9flMY8P42bD1CJxnQ33653VvCzqfDLNzKCXl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l0p7xQAAAN0AAAAPAAAAAAAAAAAAAAAAAJgCAABkcnMv&#10;ZG93bnJldi54bWxQSwUGAAAAAAQABAD1AAAAigMAAAAA&#10;" path="m1257109,296392l,296392,,,1257109,r,296392xe" fillcolor="#dbe5f1" stroked="f">
                  <v:path arrowok="t"/>
                </v:shape>
                <v:shape id="Image 1061" o:spid="_x0000_s136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KQGHBAAAA3QAAAA8AAABkcnMvZG93bnJldi54bWxET99rwjAQfhf2P4QT9qaJZRTpjCJCRfZm&#10;t7HXo7k1xeZSkky7/94MBr7dx/fzNrvJDeJKIfaeNayWCgRx603PnYaP93qxBhETssHBM2n4pQi7&#10;7dNsg5XxNz7TtUmdyCEcK9RgUxorKWNryWFc+pE4c98+OEwZhk6agLcc7gZZKFVKhz3nBosjHSy1&#10;l+bHaTiUl6/PwtnQ1dY3xfFlUG9Ua/08n/avIBJN6SH+d59Mnq/KFfx9k0+Q2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EKQGHBAAAA3QAAAA8AAAAAAAAAAAAAAAAAnwIA&#10;AGRycy9kb3ducmV2LnhtbFBLBQYAAAAABAAEAPcAAACNAwAAAAA=&#10;">
                  <v:imagedata r:id="rId262" o:title=""/>
                </v:shape>
                <v:shape id="Graphic 1062" o:spid="_x0000_s1369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TY8QA&#10;AADdAAAADwAAAGRycy9kb3ducmV2LnhtbERPTWvCQBC9F/wPywi9lLppBJHUVcRQDD20VKXnITtN&#10;gtnZuLua5N+7hUJv83ifs9oMphU3cr6xrOBlloAgLq1uuFJwOr49L0H4gKyxtUwKRvKwWU8eVphp&#10;2/MX3Q6hEjGEfYYK6hC6TEpf1mTQz2xHHLkf6wyGCF0ltcM+hptWpkmykAYbjg01drSrqTwfrkbB&#10;p3bvuf1uxo/LkBdP43Jv/ThX6nE6bF9BBBrCv/jPXeg4P1mk8PtNPEG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jU2P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063" o:spid="_x0000_s137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Uab8MA&#10;AADdAAAADwAAAGRycy9kb3ducmV2LnhtbERP32vCMBB+H+x/CCfsbSZuUFw1iowNhIFYu4c9ns3Z&#10;BptL10Tt/nsjCHu7j+/nzZeDa8WZ+mA9a5iMFQjiyhvLtYbv8vN5CiJEZIOtZ9LwRwGWi8eHOebG&#10;X7ig8y7WIoVwyFFDE2OXSxmqhhyGse+IE3fwvcOYYF9L0+MlhbtWviiVSYeWU0ODHb03VB13J6dh&#10;9cPFh/3d7LfFobBl+ab4Kztq/TQaVjMQkYb4L7671ybNV9kr3L5JJ8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Uab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issue_statusid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planned_return_date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38496" behindDoc="1" locked="0" layoutInCell="1" allowOverlap="1" wp14:anchorId="06093C89" wp14:editId="2B63F5A4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064" name="Group 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065" name="Graphic 1065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6" name="Image 106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" name="Graphic 1067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readerid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4" o:spid="_x0000_s1371" style="position:absolute;margin-left:48pt;margin-top:5.1pt;width:498pt;height:23.35pt;z-index:-25117798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">
                <v:shape id="Graphic 1065" o:spid="_x0000_s1372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Dp48MA&#10;AADdAAAADwAAAGRycy9kb3ducmV2LnhtbERPS2vCQBC+C/0PyxS86abS+kizEVMUepPY0vOQnWZD&#10;s7NpdjXx33cLgrf5+J6TbUfbigv1vnGs4GmegCCunG64VvD5cZitQfiArLF1TAqu5GGbP0wyTLUb&#10;uKTLKdQihrBPUYEJoUul9JUhi37uOuLIfbveYoiwr6XucYjhtpWLJFlKiw3HBoMdvRmqfk5nq+CL&#10;n383RTnsC1+bld/J4rjelEpNH8fdK4hAY7iLb+53Hecnyxf4/yaeI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Dp48MAAADdAAAADwAAAAAAAAAAAAAAAACYAgAAZHJzL2Rv&#10;d25yZXYueG1sUEsFBgAAAAAEAAQA9QAAAIgDAAAAAA==&#10;" path="m1257109,296392l,296392,,,1257109,r,296392xe" fillcolor="#dbe5f1" stroked="f">
                  <v:path arrowok="t"/>
                </v:shape>
                <v:shape id="Image 1066" o:spid="_x0000_s1373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7j2BXAAAAA3QAAAA8AAABkcnMvZG93bnJldi54bWxET99rwjAQfhf2P4QT9qaJZRTpjDKEiuxt&#10;Vdnr0dyaYnMpSabdf78MBr7dx/fzNrvJDeJGIfaeNayWCgRx603PnYbzqV6sQcSEbHDwTBp+KMJu&#10;+zTbYGX8nT/o1qRO5BCOFWqwKY2VlLG15DAu/UicuS8fHKYMQydNwHsOd4MslCqlw55zg8WR9pba&#10;a/PtNOzL6+elcDZ0tfVNcXgZ1DvVWj/Pp7dXEImm9BD/u48mz1dlCX/f5BPk9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uPYFcAAAADdAAAADwAAAAAAAAAAAAAAAACfAgAA&#10;ZHJzL2Rvd25yZXYueG1sUEsFBgAAAAAEAAQA9wAAAIwDAAAAAA==&#10;">
                  <v:imagedata r:id="rId262" o:title=""/>
                </v:shape>
                <v:shape id="Graphic 1067" o:spid="_x0000_s1374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w+8MA&#10;AADdAAAADwAAAGRycy9kb3ducmV2LnhtbERPTYvCMBC9L/gfwgh7kTVVQaVrFFFE2YOiLnsemrEt&#10;NpOaZLX99xtB2Ns83ufMFo2pxJ2cLy0rGPQTEMSZ1SXnCr7Pm48pCB+QNVaWSUFLHhbzztsMU20f&#10;fKT7KeQihrBPUUERQp1K6bOCDPq+rYkjd7HOYIjQ5VI7fMRwU8lhkoylwZJjQ4E1rQrKrqdfo+Cg&#10;3dfa/pTt/tasd712urW+HSn13m2WnyACNeFf/HLvdJyfjCfw/Cae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Tw+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068" o:spid="_x0000_s1375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GIHsYA&#10;AADdAAAADwAAAGRycy9kb3ducmV2LnhtbESPQUvDQBCF74L/YRnBm92th6Cx21JKhYIgpvHgccxO&#10;k6XZ2TS7beO/dw6Ctxnem/e+Waym0KsLjclHtjCfGVDETXSeWwuf9evDE6iUkR32kcnCDyVYLW9v&#10;Fli6eOWKLvvcKgnhVKKFLueh1Do1HQVMszgQi3aIY8As69hqN+JVwkOvH40pdEDP0tDhQJuOmuP+&#10;HCysv7ja+tP790d1qHxdPxt+K47W3t9N6xdQmab8b/673jnBN4Xgyj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GIHs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readerid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request_date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1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88288" behindDoc="0" locked="0" layoutInCell="1" allowOverlap="1" wp14:anchorId="34D34BF3" wp14:editId="29158C09">
            <wp:simplePos x="0" y="0"/>
            <wp:positionH relativeFrom="page">
              <wp:posOffset>635000</wp:posOffset>
            </wp:positionH>
            <wp:positionV relativeFrom="paragraph">
              <wp:posOffset>-939637</wp:posOffset>
            </wp:positionV>
            <wp:extent cx="165100" cy="165100"/>
            <wp:effectExtent l="0" t="0" r="0" b="0"/>
            <wp:wrapNone/>
            <wp:docPr id="2660" name="Image 10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Image 10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89312" behindDoc="0" locked="0" layoutInCell="1" allowOverlap="1" wp14:anchorId="3AA9F82E" wp14:editId="25A2DE6B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661" name="Image 10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age 107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90336" behindDoc="0" locked="0" layoutInCell="1" allowOverlap="1" wp14:anchorId="743B8350" wp14:editId="2A29891A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662" name="Image 10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Image 1071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employeeid</w:t>
      </w:r>
    </w:p>
    <w:p w:rsidR="00F633FD" w:rsidRPr="00EF11A1" w:rsidRDefault="00F633FD" w:rsidP="00F633FD">
      <w:pPr>
        <w:widowControl w:val="0"/>
        <w:autoSpaceDE w:val="0"/>
        <w:autoSpaceDN w:val="0"/>
        <w:spacing w:before="51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5"/>
        <w:gridCol w:w="8404"/>
      </w:tblGrid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948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  <w:p w:rsidR="00F633FD" w:rsidRPr="00EF11A1" w:rsidRDefault="00F633FD" w:rsidP="00F633FD">
            <w:pPr>
              <w:spacing w:before="142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795456" behindDoc="0" locked="0" layoutInCell="1" allowOverlap="1" wp14:anchorId="167D79A6" wp14:editId="66B0888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1072" name="Group 1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3" name="Image 1073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72" o:spid="_x0000_s1026" style="position:absolute;margin-left:0;margin-top:6.7pt;width:13pt;height:13pt;z-index:25179545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">
                      <v:shape id="Image 1073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nD9nFAAAA3QAAAA8AAABkcnMvZG93bnJldi54bWxET0trwkAQvhf8D8sUeqsbm2JrdBVbkHoq&#10;Pip4HLLTbDQ7G7JrjP56tyD0Nh/fcyazzlaipcaXjhUM+gkI4tzpkgsFP9vF8zsIH5A1Vo5JwYU8&#10;zKa9hwlm2p15Te0mFCKGsM9QgQmhzqT0uSGLvu9q4sj9usZiiLAppG7wHMNtJV+SZCgtlhwbDNb0&#10;aSg/bk5WwZdZm/b6vUsPK/eazj8G29G+OCj19NjNxyACdeFffHcvdZyfvKXw9008QU5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y5w/ZxQAAAN0AAAAPAAAAAAAAAAAAAAAA&#10;AJ8CAABkcnMvZG93bnJldi54bWxQSwUGAAAAAAQABAD3AAAAkQMAAAAA&#10;">
                        <v:imagedata r:id="rId257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272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Primary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45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91360" behindDoc="0" locked="0" layoutInCell="1" allowOverlap="1" wp14:anchorId="1D7392B8" wp14:editId="75D05C3B">
            <wp:simplePos x="0" y="0"/>
            <wp:positionH relativeFrom="page">
              <wp:posOffset>609600</wp:posOffset>
            </wp:positionH>
            <wp:positionV relativeFrom="paragraph">
              <wp:posOffset>86842</wp:posOffset>
            </wp:positionV>
            <wp:extent cx="165100" cy="165100"/>
            <wp:effectExtent l="0" t="0" r="0" b="0"/>
            <wp:wrapNone/>
            <wp:docPr id="2663" name="Image 10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age 107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issue_statusid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39520" behindDoc="1" locked="0" layoutInCell="1" allowOverlap="1" wp14:anchorId="556F36E6" wp14:editId="2699EBF3">
                <wp:simplePos x="0" y="0"/>
                <wp:positionH relativeFrom="page">
                  <wp:posOffset>609600</wp:posOffset>
                </wp:positionH>
                <wp:positionV relativeFrom="paragraph">
                  <wp:posOffset>178728</wp:posOffset>
                </wp:positionV>
                <wp:extent cx="6324600" cy="237490"/>
                <wp:effectExtent l="0" t="0" r="0" b="0"/>
                <wp:wrapTopAndBottom/>
                <wp:docPr id="1075" name="Textbox 1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5" o:spid="_x0000_s1376" type="#_x0000_t202" style="position:absolute;margin-left:48pt;margin-top:14.05pt;width:498pt;height:18.7pt;z-index:-2511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18"/>
        </w:rPr>
        <w:sectPr w:rsidR="00F633FD" w:rsidRPr="00EF11A1">
          <w:pgSz w:w="11910" w:h="16840"/>
          <w:pgMar w:top="106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 wp14:anchorId="79FD8D4F" wp14:editId="0F230D35">
                <wp:extent cx="6324600" cy="237490"/>
                <wp:effectExtent l="0" t="0" r="0" b="0"/>
                <wp:docPr id="1076" name="Textbox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76" o:spid="_x0000_s1377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5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  <w:lang w:val="en-US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  <w:lang w:val="en-US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3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96480" behindDoc="0" locked="0" layoutInCell="1" allowOverlap="1" wp14:anchorId="4EBE6752" wp14:editId="798E900C">
            <wp:simplePos x="0" y="0"/>
            <wp:positionH relativeFrom="page">
              <wp:posOffset>609600</wp:posOffset>
            </wp:positionH>
            <wp:positionV relativeFrom="paragraph">
              <wp:posOffset>85571</wp:posOffset>
            </wp:positionV>
            <wp:extent cx="165100" cy="165100"/>
            <wp:effectExtent l="0" t="0" r="0" b="0"/>
            <wp:wrapNone/>
            <wp:docPr id="2664" name="Image 1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Image 107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  <w:lang w:val="en-US"/>
        </w:rPr>
        <w:t>planned_return_date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40544" behindDoc="1" locked="0" layoutInCell="1" allowOverlap="1" wp14:anchorId="6D3925B3" wp14:editId="44684248">
                <wp:simplePos x="0" y="0"/>
                <wp:positionH relativeFrom="page">
                  <wp:posOffset>609600</wp:posOffset>
                </wp:positionH>
                <wp:positionV relativeFrom="paragraph">
                  <wp:posOffset>178726</wp:posOffset>
                </wp:positionV>
                <wp:extent cx="6324600" cy="237490"/>
                <wp:effectExtent l="0" t="0" r="0" b="0"/>
                <wp:wrapTopAndBottom/>
                <wp:docPr id="1078" name="Textbox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8" o:spid="_x0000_s1378" type="#_x0000_t202" style="position:absolute;margin-left:48pt;margin-top:14.05pt;width:498pt;height:18.7pt;z-index:-2511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AuLVoj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  <w:lang w:val="en-US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41568" behindDoc="1" locked="0" layoutInCell="1" allowOverlap="1" wp14:anchorId="6EC3A08A" wp14:editId="61F2CCE9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79" name="Textbox 1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9" o:spid="_x0000_s1379" type="#_x0000_t202" style="position:absolute;margin-left:48pt;margin-top:5.05pt;width:498pt;height:18.7pt;z-index:-2511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Xcax6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Nullable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  <w:lang w:val="en-US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97504" behindDoc="0" locked="0" layoutInCell="1" allowOverlap="1" wp14:anchorId="3AABED5F" wp14:editId="70BE3079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65" name="Image 10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Image 1080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  <w:lang w:val="en-US"/>
        </w:rPr>
        <w:t>readerid</w:t>
      </w:r>
      <w:proofErr w:type="gramEnd"/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42592" behindDoc="1" locked="0" layoutInCell="1" allowOverlap="1" wp14:anchorId="4B567F6D" wp14:editId="506360F9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081" name="Textbox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1" o:spid="_x0000_s1380" type="#_x0000_t202" style="position:absolute;margin-left:48pt;margin-top:14.1pt;width:498pt;height:18.7pt;z-index:-2511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HT9k3b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  <w:lang w:val="en-US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43616" behindDoc="1" locked="0" layoutInCell="1" allowOverlap="1" wp14:anchorId="0F8C0B46" wp14:editId="0A99359B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82" name="Textbox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2" o:spid="_x0000_s1381" type="#_x0000_t202" style="position:absolute;margin-left:48pt;margin-top:5.05pt;width:498pt;height:18.7pt;z-index:-2511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NxC4y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  <w:lang w:val="en-US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  <w:lang w:val="en-US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798528" behindDoc="0" locked="0" layoutInCell="1" allowOverlap="1" wp14:anchorId="32AA1F20" wp14:editId="4378E1B8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66" name="Image 10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Image 108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  <w:lang w:val="en-US"/>
        </w:rPr>
        <w:t>request_date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44640" behindDoc="1" locked="0" layoutInCell="1" allowOverlap="1" wp14:anchorId="0F783A8C" wp14:editId="126AB327">
                <wp:simplePos x="0" y="0"/>
                <wp:positionH relativeFrom="page">
                  <wp:posOffset>609600</wp:posOffset>
                </wp:positionH>
                <wp:positionV relativeFrom="paragraph">
                  <wp:posOffset>52056</wp:posOffset>
                </wp:positionV>
                <wp:extent cx="6324600" cy="237490"/>
                <wp:effectExtent l="0" t="0" r="0" b="0"/>
                <wp:wrapTopAndBottom/>
                <wp:docPr id="1084" name="Textbox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4" o:spid="_x0000_s1382" type="#_x0000_t202" style="position:absolute;margin-left:48pt;margin-top:4.1pt;width:498pt;height:18.7pt;z-index:-2511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Cu4YzT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  <w:lang w:val="en-US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45664" behindDoc="1" locked="0" layoutInCell="1" allowOverlap="1" wp14:anchorId="22678BAD" wp14:editId="796641A3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85" name="Textbox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5" o:spid="_x0000_s1383" type="#_x0000_t202" style="position:absolute;margin-left:48pt;margin-top:5.05pt;width:498pt;height:18.7pt;z-index:-2511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UIVDQM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1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46688" behindDoc="1" locked="0" layoutInCell="1" allowOverlap="1" wp14:anchorId="62F10997" wp14:editId="5409DDF7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474345"/>
                <wp:effectExtent l="0" t="0" r="0" b="0"/>
                <wp:wrapTopAndBottom/>
                <wp:docPr id="1086" name="Group 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1600034" y="282124"/>
                            <a:ext cx="17983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planned_return_date,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request_date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25400" y="282124"/>
                            <a:ext cx="832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idx_issue_dates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6" o:spid="_x0000_s1384" style="position:absolute;margin-left:48pt;margin-top:4.1pt;width:498pt;height:37.35pt;z-index:-251169792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">
                <v:shape id="Graphic 1087" o:spid="_x0000_s138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q36MYA&#10;AADdAAAADwAAAGRycy9kb3ducmV2LnhtbESPT2sCMRDF70K/Q5hCL1Kz9tDKahRpsXjoxT/1PGzG&#10;zepmsiRTXb99UxB6m+G9eb83s0XvW3WhmJrABsajAhRxFWzDtYH9bvU8AZUE2WIbmAzcKMFi/jCY&#10;YWnDlTd02UqtcginEg04ka7UOlWOPKZR6IizdgzRo+Q11tpGvOZw3+qXonjVHhvOBIcdvTuqztsf&#10;nyH7w+dwd5Kv6Nf8cT7Iauxu38Y8PfbLKSihXv7N9+u1zfWLyRv8fZNH0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q36M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Graphic 1088" o:spid="_x0000_s1386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IlMcA&#10;AADdAAAADwAAAGRycy9kb3ducmV2LnhtbESPQU/DMAyF70j8h8hI3FgKBxhl2TSNTdpliI39AJN4&#10;bdfGKU3WFn49PiBxs/We3/s8W4y+UT11sQps4H6SgSK2wVVcGDh+bO6moGJCdtgEJgPfFGExv76a&#10;Ye7CwHvqD6lQEsIxRwNlSm2udbQleYyT0BKLdgqdxyRrV2jX4SDhvtEPWfaoPVYsDSW2tCrJ1oeL&#10;N3BeH3+erf1cfT3V537Yvb3v6tfCmNubcfkCKtGY/s1/11sn+NlUcOUbGUH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0yJTHAAAA3Q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1089" o:spid="_x0000_s1387" type="#_x0000_t202" style="position:absolute;left:16000;top:2821;width:17983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HLf8MA&#10;AADdAAAADwAAAGRycy9kb3ducmV2LnhtbERPTWsCMRC9C/6HMAVvmtSD6NYoUhSEgnRdDz1ON+Nu&#10;cDNZN6lu/31TELzN433Oct27RtyoC9azhteJAkFcemO50nAqduM5iBCRDTaeScMvBVivhoMlZsbf&#10;OafbMVYihXDIUEMdY5tJGcqaHIaJb4kTd/adw5hgV0nT4T2Fu0ZOlZpJh5ZTQ40tvddUXo4/TsPm&#10;i/OtvR6+P/NzbotiofhjdtF69NJv3kBE6uNT/HDvTZqv5gv4/yad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3HLf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planned_return_date,</w:t>
                        </w:r>
                        <w:r>
                          <w:rPr>
                            <w:rFonts w:ascii="Arial MT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request_date</w:t>
                        </w:r>
                      </w:p>
                    </w:txbxContent>
                  </v:textbox>
                </v:shape>
                <v:shape id="Textbox 1090" o:spid="_x0000_s1388" type="#_x0000_t202" style="position:absolute;left:254;top:2821;width:83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L0P8YA&#10;AADdAAAADwAAAGRycy9kb3ducmV2LnhtbESPQWvDMAyF74P9B6NCb6vdHcqa1i1lbDAYlKXpoUct&#10;VhPTWM5ir83+/XQY7Cbxnt77tN6OoVNXGpKPbGE+M6CI6+g8NxaO1evDE6iUkR12kcnCDyXYbu7v&#10;1li4eOOSrofcKAnhVKCFNue+0DrVLQVMs9gTi3aOQ8As69BoN+BNwkOnH41Z6ICepaHFnp5bqi+H&#10;72Bhd+LyxX/tPz/Kc+mramn4fXGxdjoZdytQmcb8b/67fnOCb5bCL9/ICHr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5L0P8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idx_issue_dates</w:t>
                        </w:r>
                      </w:p>
                    </w:txbxContent>
                  </v:textbox>
                </v:shape>
                <v:shape id="Textbox 1091" o:spid="_x0000_s1389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5RpMQA&#10;AADdAAAADwAAAGRycy9kb3ducmV2LnhtbERPTWvCQBC9F/oflil4q7v2IDW6ESktFARpjAeP0+wk&#10;WczOptmtxn/fLQje5vE+Z7UeXSfONATrWcNsqkAQV95YbjQcyo/nVxAhIhvsPJOGKwVY548PK8yM&#10;v3BB531sRArhkKGGNsY+kzJULTkMU98TJ672g8OY4NBIM+AlhbtOvig1lw4tp4YWe3prqTrtf52G&#10;zZGLd/uz+/4q6sKW5ULxdn7SevI0bpYgIo3xLr65P02arxYz+P8mnS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eUaT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092" o:spid="_x0000_s1390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zP08QA&#10;AADdAAAADwAAAGRycy9kb3ducmV2LnhtbERPTWvCQBC9F/wPyxR6q7v1IDW6ESkKhUIxxoPHaXaS&#10;LGZnY3ar6b93C4Xe5vE+Z7UeXSeuNATrWcPLVIEgrryx3Gg4lrvnVxAhIhvsPJOGHwqwzicPK8yM&#10;v3FB10NsRArhkKGGNsY+kzJULTkMU98TJ672g8OY4NBIM+AthbtOzpSaS4eWU0OLPb21VJ0P307D&#10;5sTF1l4+v/ZFXdiyXCj+mJ+1fnocN0sQkcb4L/5zv5s0Xy1m8PtNOkH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Mz9P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idx_issue_employeeid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employeeid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47712" behindDoc="1" locked="0" layoutInCell="1" allowOverlap="1" wp14:anchorId="19952D17" wp14:editId="0AEF9577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398145"/>
                <wp:effectExtent l="0" t="0" r="0" b="0"/>
                <wp:wrapTopAndBottom/>
                <wp:docPr id="1093" name="Textbox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39814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Pr="00C64C5E" w:rsidRDefault="00B077D7" w:rsidP="00F633FD">
                            <w:pPr>
                              <w:spacing w:before="65" w:line="292" w:lineRule="auto"/>
                              <w:ind w:right="5698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idx_issue_planned_return_da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3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 xml:space="preserve">planned_return_date </w:t>
                            </w:r>
                            <w:proofErr w:type="gramStart"/>
                            <w:r w:rsidRPr="00C64C5E"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  <w:lang w:val="en-US"/>
                              </w:rPr>
                              <w:t>te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3" o:spid="_x0000_s1391" type="#_x0000_t202" style="position:absolute;margin-left:48pt;margin-top:5.05pt;width:498pt;height:31.35pt;z-index:-2511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" fillcolor="#dbe5f1" stroked="f">
                <v:path arrowok="t"/>
                <v:textbox inset="0,0,0,0">
                  <w:txbxContent>
                    <w:p w:rsidR="00B077D7" w:rsidRPr="00C64C5E" w:rsidRDefault="00B077D7" w:rsidP="00F633FD">
                      <w:pPr>
                        <w:spacing w:before="65" w:line="292" w:lineRule="auto"/>
                        <w:ind w:right="5698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idx_issue_planned_return_da</w:t>
                      </w:r>
                      <w:r w:rsidRPr="00C64C5E">
                        <w:rPr>
                          <w:rFonts w:ascii="Arial MT"/>
                          <w:color w:val="000000"/>
                          <w:spacing w:val="30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 xml:space="preserve">planned_return_date </w:t>
                      </w:r>
                      <w:proofErr w:type="gramStart"/>
                      <w:r w:rsidRPr="00C64C5E">
                        <w:rPr>
                          <w:rFonts w:ascii="Arial MT"/>
                          <w:color w:val="000000"/>
                          <w:spacing w:val="-6"/>
                          <w:sz w:val="18"/>
                          <w:lang w:val="en-US"/>
                        </w:rPr>
                        <w:t>te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idx_issue_readerid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readerid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48736" behindDoc="1" locked="0" layoutInCell="1" allowOverlap="1" wp14:anchorId="24459BFF" wp14:editId="1D7E4E18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094" name="Textbox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Pr="00C64C5E" w:rsidRDefault="00B077D7" w:rsidP="00F633FD">
                            <w:pPr>
                              <w:tabs>
                                <w:tab w:val="left" w:pos="25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idx_issue_request_date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request_date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4" o:spid="_x0000_s1392" type="#_x0000_t202" style="position:absolute;margin-left:48pt;margin-top:5.05pt;width:498pt;height:18.7pt;z-index:-2511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Ft/J0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Pr="00C64C5E" w:rsidRDefault="00B077D7" w:rsidP="00F633FD">
                      <w:pPr>
                        <w:tabs>
                          <w:tab w:val="left" w:pos="25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idx_issue_request_date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request_date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idx_issue_statusid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issue_statusid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1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799552" behindDoc="0" locked="0" layoutInCell="1" allowOverlap="1" wp14:anchorId="1186BB00" wp14:editId="78C09F07">
            <wp:simplePos x="0" y="0"/>
            <wp:positionH relativeFrom="page">
              <wp:posOffset>635000</wp:posOffset>
            </wp:positionH>
            <wp:positionV relativeFrom="paragraph">
              <wp:posOffset>812949</wp:posOffset>
            </wp:positionV>
            <wp:extent cx="165100" cy="165100"/>
            <wp:effectExtent l="0" t="0" r="0" b="0"/>
            <wp:wrapNone/>
            <wp:docPr id="2667" name="Image 10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Image 1095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49760" behindDoc="1" locked="0" layoutInCell="1" allowOverlap="1" wp14:anchorId="10A1B9F2" wp14:editId="276729B2">
                <wp:simplePos x="0" y="0"/>
                <wp:positionH relativeFrom="page">
                  <wp:posOffset>609600</wp:posOffset>
                </wp:positionH>
                <wp:positionV relativeFrom="paragraph">
                  <wp:posOffset>51750</wp:posOffset>
                </wp:positionV>
                <wp:extent cx="6311900" cy="534035"/>
                <wp:effectExtent l="0" t="0" r="0" b="0"/>
                <wp:wrapTopAndBottom/>
                <wp:docPr id="1096" name="Group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097" name="Graphic 1097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" name="Image 1099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0" name="Graphic 1100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1" name="Image 1101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2" name="Graphic 1102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" name="Image 110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Textbox 1104"/>
                        <wps:cNvSpPr txBox="1"/>
                        <wps:spPr>
                          <a:xfrm>
                            <a:off x="4609846" y="341497"/>
                            <a:ext cx="5594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2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2717698" y="341497"/>
                            <a:ext cx="280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1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190500" y="341497"/>
                            <a:ext cx="10299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fkissue_item657321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6" o:spid="_x0000_s1393" style="position:absolute;margin-left:48pt;margin-top:4.05pt;width:497pt;height:42.05pt;z-index:-251166720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">
                <v:shape id="Graphic 1097" o:spid="_x0000_s1394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Vo1MUA&#10;AADdAAAADwAAAGRycy9kb3ducmV2LnhtbERPS2sCMRC+F/ofwhR6EU36QO3WKNZS2KMvEG/TzbhZ&#10;upksm+hu++ubgtDbfHzPmS16V4sLtaHyrOFhpEAQF95UXGrY7z6GUxAhIhusPZOGbwqwmN/ezDAz&#10;vuMNXbaxFCmEQ4YabIxNJmUoLDkMI98QJ+7kW4cxwbaUpsUuhbtaPio1lg4rTg0WG1pZKr62Z6fh&#10;cyDf7NPP+3mpujWfDof8eXXMtb6/65evICL18V98decmzVcvE/j7Jp0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ZWjU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098" o:spid="_x0000_s1395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5MoccA&#10;AADdAAAADwAAAGRycy9kb3ducmV2LnhtbESPQUsDMRCF74L/IYzgzWYtVHRtWhZBUBHRVSi9jZtx&#10;s3QzWZK0jf565yB4m+G9ee+b5br4UR0opiGwgctZBYq4C3bg3sDH+/3FNaiUkS2OgcnANyVYr05P&#10;lljbcOQ3OrS5VxLCqUYDLuep1jp1jjymWZiIRfsK0WOWNfbaRjxKuB/1vKqutMeBpcHhRHeOul27&#10;9wZ2r7F9fpoPn9tF2ZdHt2l+Fi+NMednpbkFlankf/Pf9YMV/OpGcOUbGUGv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WOTKHHAAAA3QAAAA8AAAAAAAAAAAAAAAAAmAIAAGRy&#10;cy9kb3ducmV2LnhtbFBLBQYAAAAABAAEAPUAAACMAwAAAAA=&#10;" path="m2527198,296392l,296392,,,2527198,r,296392xe" fillcolor="#dbe5f1" stroked="f">
                  <v:path arrowok="t"/>
                </v:shape>
                <v:shape id="Image 1099" o:spid="_x0000_s1396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f0y/DAAAA3QAAAA8AAABkcnMvZG93bnJldi54bWxET02LwjAQvQv7H8II3jRVYbHVKMuC6EEW&#10;rRWvQzPbFptJaaJ299cbQfA2j/c5i1VnanGj1lWWFYxHEQji3OqKCwXZcT2cgXAeWWNtmRT8kYPV&#10;8qO3wETbOx/olvpChBB2CSoovW8SKV1ekkE3sg1x4H5ta9AH2BZSt3gP4aaWkyj6lAYrDg0lNvRd&#10;Un5Jr0bBNrv+Hwudxaef+jzdXTbmtK+MUoN+9zUH4anzb/HLvdVhfhTH8PwmnCC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J/TL8MAAADdAAAADwAAAAAAAAAAAAAAAACf&#10;AgAAZHJzL2Rvd25yZXYueG1sUEsFBgAAAAAEAAQA9wAAAI8DAAAAAA==&#10;">
                  <v:imagedata r:id="rId254" o:title=""/>
                </v:shape>
                <v:shape id="Graphic 1100" o:spid="_x0000_s1397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/eSMUA&#10;AADdAAAADwAAAGRycy9kb3ducmV2LnhtbESPQWvCQBCF7wX/wzJCL0U3KVJKdBWRCh5r2kqPQ3bc&#10;BLOzIbtq2l/vHARvM7w3732zWA2+VRfqYxPYQD7NQBFXwTbsDHx/bSfvoGJCttgGJgN/FGG1HD0t&#10;sLDhynu6lMkpCeFYoIE6pa7QOlY1eYzT0BGLdgy9xyRr77Tt8SrhvtWvWfamPTYsDTV2tKmpOpVn&#10;b+Df2QOe85k7/Awv++bT/35sy50xz+NhPQeVaEgP8/16ZwU/z4RfvpER9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H95IxQAAAN0AAAAPAAAAAAAAAAAAAAAAAJgCAABkcnMv&#10;ZG93bnJldi54bWxQSwUGAAAAAAQABAD1AAAAigMAAAAA&#10;" path="m1892147,296392l,296392,,,1892147,r,296392xe" fillcolor="#dbe5f1" stroked="f">
                  <v:path arrowok="t"/>
                </v:shape>
                <v:shape id="Image 1101" o:spid="_x0000_s1398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G1uPDAAAA3QAAAA8AAABkcnMvZG93bnJldi54bWxET9tqwkAQfS/4D8sIvtVNJC0muooUCkqx&#10;4OUDxuyYBLOzYXc18e+7hULf5nCus1wPphUPcr6xrCCdJiCIS6sbrhScT5+vcxA+IGtsLZOCJ3lY&#10;r0YvSyy07flAj2OoRAxhX6CCOoSukNKXNRn0U9sRR+5qncEQoaukdtjHcNPKWZK8S4MNx4YaO/qo&#10;qbwd70bB/stm+TD73vU+zy75m8z2d5cpNRkPmwWIQEP4F/+5tzrOT5MUfr+JJ8jV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4bW48MAAADdAAAADwAAAAAAAAAAAAAAAACf&#10;AgAAZHJzL2Rvd25yZXYueG1sUEsFBgAAAAAEAAQA9wAAAI8DAAAAAA==&#10;">
                  <v:imagedata r:id="rId255" o:title=""/>
                </v:shape>
                <v:shape id="Graphic 1102" o:spid="_x0000_s1399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HlpMMA&#10;AADdAAAADwAAAGRycy9kb3ducmV2LnhtbERPTWvCQBC9F/wPywi9FLNJKEWiq4hU8NikrXgcsuMm&#10;mJ0N2TWm/fXdQqG3ebzPWW8n24mRBt86VpAlKQji2umWjYKP98NiCcIHZI2dY1LwRR62m9nDGgvt&#10;7lzSWAUjYgj7AhU0IfSFlL5uyKJPXE8cuYsbLIYIByP1gPcYbjuZp+mLtNhybGiwp31D9bW6WQXf&#10;Rp/wlj2b0+f0VLZv9vx6qI5KPc6n3QpEoCn8i//cRx3nZ2kOv9/EE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HlpM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03" o:spid="_x0000_s1400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Y7Q/DAAAA3QAAAA8AAABkcnMvZG93bnJldi54bWxET91qwjAUvhf2DuEMdqepWoetRhkDYUMU&#10;dD7AsTlry5qTkkTbvb0RBO/Ox/d7luveNOJKzteWFYxHCQjiwuqaSwWnn81wDsIHZI2NZVLwTx7W&#10;q5fBEnNtOz7Q9RhKEUPY56igCqHNpfRFRQb9yLbEkfu1zmCI0JVSO+xiuGnkJEnepcGaY0OFLX1W&#10;VPwdL0bBbmvTrJ/svzufpedsJtPdxaVKvb32HwsQgfrwFD/cXzrOHydTuH8TT5Cr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BjtD8MAAADdAAAADwAAAAAAAAAAAAAAAACf&#10;AgAAZHJzL2Rvd25yZXYueG1sUEsFBgAAAAAEAAQA9wAAAI8DAAAAAA==&#10;">
                  <v:imagedata r:id="rId255" o:title=""/>
                </v:shape>
                <v:shape id="Textbox 1104" o:spid="_x0000_s1401" type="#_x0000_t202" style="position:absolute;left:46098;top:3414;width:5594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JoJsMA&#10;AADdAAAADwAAAGRycy9kb3ducmV2LnhtbERPTWsCMRC9C/0PYQq9aaIUsVujSKkgCMV1e+hxuhl3&#10;g5vJdhN1/feNIHibx/uc+bJ3jThTF6xnDeORAkFcemO50vBdrIczECEiG2w8k4YrBVgungZzzIy/&#10;cE7nfaxECuGQoYY6xjaTMpQ1OQwj3xIn7uA7hzHBrpKmw0sKd42cKDWVDi2nhhpb+qipPO5PTsPq&#10;h/NP+/f1u8sPuS2KN8Xb6VHrl+d+9Q4iUh8f4rt7Y9L8sXqF2zfpB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JoJ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2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issue_item</w:t>
                          </w:r>
                        </w:hyperlink>
                      </w:p>
                    </w:txbxContent>
                  </v:textbox>
                </v:shape>
                <v:shape id="Textbox 1105" o:spid="_x0000_s1402" type="#_x0000_t202" style="position:absolute;left:27176;top:3414;width:2801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7NvcMA&#10;AADdAAAADwAAAGRycy9kb3ducmV2LnhtbERPTWsCMRC9C/0PYQq9aaJQsVujSKkgCMV1e+hxuhl3&#10;g5vJdhN1/feNIHibx/uc+bJ3jThTF6xnDeORAkFcemO50vBdrIczECEiG2w8k4YrBVgungZzzIy/&#10;cE7nfaxECuGQoYY6xjaTMpQ1OQwj3xIn7uA7hzHBrpKmw0sKd42cKDWVDi2nhhpb+qipPO5PTsPq&#10;h/NP+/f1u8sPuS2KN8Xb6VHrl+d+9Q4iUh8f4rt7Y9L8sXqF2zfpB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7Nv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1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</w:t>
                          </w:r>
                        </w:hyperlink>
                      </w:p>
                    </w:txbxContent>
                  </v:textbox>
                </v:shape>
                <v:shape id="Textbox 1106" o:spid="_x0000_s1403" type="#_x0000_t202" style="position:absolute;left:1905;top:3414;width:10299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xTysQA&#10;AADdAAAADwAAAGRycy9kb3ducmV2LnhtbERPTWvCQBC9C/6HZQq9mV17CDV1FSkWCkJpjAeP0+yY&#10;LGZn0+yq6b/vFgre5vE+Z7keXSeuNATrWcM8UyCIa28sNxoO1dvsGUSIyAY7z6ThhwKsV9PJEgvj&#10;b1zSdR8bkUI4FKihjbEvpAx1Sw5D5nvixJ384DAmODTSDHhL4a6TT0rl0qHl1NBiT68t1ef9xWnY&#10;HLnc2u+Pr8/yVNqqWije5WetHx/GzQuISGO8i//d7ybNn6sc/r5JJ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cU8r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fkissue_item657321</w:t>
                        </w:r>
                      </w:p>
                    </w:txbxContent>
                  </v:textbox>
                </v:shape>
                <v:shape id="Textbox 1107" o:spid="_x0000_s1404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D2UcMA&#10;AADdAAAADwAAAGRycy9kb3ducmV2LnhtbERPTWsCMRC9C/0PYYTeNLEH265GkdKCUBDX7cHjuBl3&#10;g5vJdhN1/feNUPA2j/c582XvGnGhLljPGiZjBYK49MZypeGn+Bq9gQgR2WDjmTTcKMBy8TSYY2b8&#10;lXO67GIlUgiHDDXUMbaZlKGsyWEY+5Y4cUffOYwJdpU0HV5TuGvki1JT6dByaqixpY+aytPu7DSs&#10;9px/2t/NYZsfc1sU74q/pyetn4f9agYiUh8f4n/32qT5E/UK92/SC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D2U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108" o:spid="_x0000_s1405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9iI8YA&#10;AADdAAAADwAAAGRycy9kb3ducmV2LnhtbESPQWvDMAyF74P+B6PCbqvdHcqW1S1ldFAYjKXpYUct&#10;VhPTWE5jt83+/XQY7Cbxnt77tFyPoVNXGpKPbGE+M6CI6+g8NxYO1dvDE6iUkR12kcnCDyVYryZ3&#10;SyxcvHFJ131ulIRwKtBCm3NfaJ3qlgKmWeyJRTvGIWCWdWi0G/Am4aHTj8YsdEDP0tBiT68t1af9&#10;JVjYfHG59eeP78/yWPqqejb8vjhZez8dNy+gMo353/x3vXOCPzeCK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w9iI8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109" o:spid="_x0000_s1406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PHuMQA&#10;AADdAAAADwAAAGRycy9kb3ducmV2LnhtbERPTWvCQBC9F/oflil4q7v2IDW6ESktFARpjAeP0+wk&#10;WczOptmtxn/fLQje5vE+Z7UeXSfONATrWcNsqkAQV95YbjQcyo/nVxAhIhvsPJOGKwVY548PK8yM&#10;v3BB531sRArhkKGGNsY+kzJULTkMU98TJ672g8OY4NBIM+AlhbtOvig1lw4tp4YWe3prqTrtf52G&#10;zZGLd/uz+/4q6sKW5ULxdn7SevI0bpYgIo3xLr65P02aP1ML+P8mnS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Dx7j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fkissue18721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3BB74EA8" wp14:editId="02515754">
            <wp:extent cx="165099" cy="165100"/>
            <wp:effectExtent l="0" t="0" r="0" b="0"/>
            <wp:docPr id="2668" name="Image 1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Image 111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6" w:history="1">
        <w:r w:rsidRPr="00EF11A1">
          <w:rPr>
            <w:rFonts w:ascii="Times New Roman" w:eastAsia="Courier New" w:hAnsi="Times New Roman" w:cs="Times New Roman"/>
            <w:color w:val="303DBD"/>
            <w:spacing w:val="-2"/>
            <w:sz w:val="18"/>
            <w:u w:val="single" w:color="303DBD"/>
          </w:rPr>
          <w:t>employee</w:t>
        </w:r>
        <w:r w:rsidRPr="00EF11A1">
          <w:rPr>
            <w:rFonts w:ascii="Times New Roman" w:eastAsia="Courier New" w:hAnsi="Times New Roman" w:cs="Times New Roman"/>
            <w:color w:val="303DBD"/>
            <w:sz w:val="18"/>
          </w:rPr>
          <w:tab/>
        </w:r>
        <w:r w:rsidRPr="00EF11A1">
          <w:rPr>
            <w:rFonts w:ascii="Times New Roman" w:eastAsia="Courier New" w:hAnsi="Times New Roman" w:cs="Times New Roman"/>
            <w:noProof/>
            <w:color w:val="303DBD"/>
            <w:position w:val="-3"/>
            <w:sz w:val="18"/>
            <w:lang w:eastAsia="ru-RU"/>
          </w:rPr>
          <w:drawing>
            <wp:inline distT="0" distB="0" distL="0" distR="0" wp14:anchorId="058FF242" wp14:editId="7E4D7F0E">
              <wp:extent cx="165100" cy="165100"/>
              <wp:effectExtent l="0" t="0" r="0" b="0"/>
              <wp:docPr id="2669" name="Image 1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11" name="Image 1111"/>
                      <pic:cNvPicPr/>
                    </pic:nvPicPr>
                    <pic:blipFill>
                      <a:blip r:embed="rId24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1" w:history="1">
          <w:r w:rsidRPr="00EF11A1">
            <w:rPr>
              <w:rFonts w:ascii="Times New Roman" w:eastAsia="Courier New" w:hAnsi="Times New Roman" w:cs="Times New Roman"/>
              <w:color w:val="303DBD"/>
              <w:spacing w:val="-4"/>
              <w:sz w:val="18"/>
              <w:u w:val="single" w:color="303DBD"/>
            </w:rPr>
            <w:t>issue</w:t>
          </w:r>
        </w:hyperlink>
      </w:hyperlink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50784" behindDoc="1" locked="0" layoutInCell="1" allowOverlap="1" wp14:anchorId="7E102BF2" wp14:editId="4D72E2D1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1112" name="Group 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5" name="Graphic 1115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6" name="Image 1116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Graphic 1117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8" name="Image 1118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Textbox 111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fkissue236550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14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issue_status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1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2" o:spid="_x0000_s1407" style="position:absolute;margin-left:48pt;margin-top:5.1pt;width:498pt;height:23.35pt;z-index:-25116569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">
                <v:shape id="Graphic 1113" o:spid="_x0000_s1408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jSF8UA&#10;AADdAAAADwAAAGRycy9kb3ducmV2LnhtbERP30vDMBB+F/wfwgm+ubSTyeiWjSIIKiLaCbK3W3Nr&#10;yppLSbIt+tcbQfDtPr6ft1wnO4gT+dA7VlBOChDErdM9dwo+Ng83cxAhImscHJOCLwqwXl1eLLHS&#10;7szvdGpiJ3IIhwoVmBjHSsrQGrIYJm4kztzeeYsxQ99J7fGcw+0gp0VxJy32nBsMjnRvqD00R6vg&#10;8Oabl+dpv9vO0jE9mc/6e/ZaK3V9leoFiEgp/ov/3I86zy/LW/j9Jp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GNIX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114" o:spid="_x0000_s1409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scHbFAAAA3QAAAA8AAABkcnMvZG93bnJldi54bWxET01rwkAQvRf8D8sIvekmbSkaXUWE0hxK&#10;qUnE65Adk2B2NmRXk/bXdwtCb/N4n7PejqYVN+pdY1lBPI9AEJdWN1wpKPK32QKE88gaW8uk4Jsc&#10;bDeThzUm2g58oFvmKxFC2CWooPa+S6R0ZU0G3dx2xIE7296gD7CvpO5xCOGmlU9R9CoNNhwaauxo&#10;X1N5ya5GQVpcf/JKF8vjZ3t6/ri8m+NXY5R6nI67FQhPo/8X392pDvPj+AX+vgknyM0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ZrHB2xQAAAN0AAAAPAAAAAAAAAAAAAAAA&#10;AJ8CAABkcnMvZG93bnJldi54bWxQSwUGAAAAAAQABAD3AAAAkQMAAAAA&#10;">
                  <v:imagedata r:id="rId254" o:title=""/>
                </v:shape>
                <v:shape id="Graphic 1115" o:spid="_x0000_s1410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HrDcMA&#10;AADdAAAADwAAAGRycy9kb3ducmV2LnhtbERPS2vCQBC+F/wPywi9SN1EqpToJogoeKzxgcchO92E&#10;ZmdDdtW0v75bKPQ2H99zVsVgW3Gn3jeOFaTTBARx5XTDRsHpuHt5A+EDssbWMSn4Ig9FPnpaYabd&#10;gw90L4MRMYR9hgrqELpMSl/VZNFPXUccuQ/XWwwR9kbqHh8x3LZyliQLabHh2FBjR5uaqs/yZhV8&#10;G33BW/pqLudhcmje7XW7K/dKPY+H9RJEoCH8i//cex3np+kcfr+JJ8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HrDc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16" o:spid="_x0000_s1411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22ErCAAAA3QAAAA8AAABkcnMvZG93bnJldi54bWxET91qwjAUvh/sHcIZeDfTShVbjSLCYCIK&#10;uj3AsTlry5qTkkTbvf0iCN6dj+/3LNeDacWNnG8sK0jHCQji0uqGKwXfXx/vcxA+IGtsLZOCP/Kw&#10;Xr2+LLHQtucT3c6hEjGEfYEK6hC6Qkpf1mTQj21HHLkf6wyGCF0ltcM+hptWTpJkJg02HBtq7Ghb&#10;U/l7vhoFh73N8mFy3PU+zy75VGaHq8uUGr0NmwWIQEN4ih/uTx3np+kM7t/EE+Tq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NtthKwgAAAN0AAAAPAAAAAAAAAAAAAAAAAJ8C&#10;AABkcnMvZG93bnJldi54bWxQSwUGAAAAAAQABAD3AAAAjgMAAAAA&#10;">
                  <v:imagedata r:id="rId255" o:title=""/>
                </v:shape>
                <v:shape id="Graphic 1117" o:spid="_x0000_s1412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/Q4cMA&#10;AADdAAAADwAAAGRycy9kb3ducmV2LnhtbERPS2vCQBC+F/wPywi9SN1EipboJogoeKzxgcchO92E&#10;ZmdDdtW0v75bKPQ2H99zVsVgW3Gn3jeOFaTTBARx5XTDRsHpuHt5A+EDssbWMSn4Ig9FPnpaYabd&#10;gw90L4MRMYR9hgrqELpMSl/VZNFPXUccuQ/XWwwR9kbqHh8x3LZyliRzabHh2FBjR5uaqs/yZhV8&#10;G33BW/pqLudhcmje7XW7K/dKPY+H9RJEoCH8i//cex3np+kCfr+JJ8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/Q4c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18" o:spid="_x0000_s1413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l6aPFAAAA3QAAAA8AAABkcnMvZG93bnJldi54bWxEj9FKw0AQRd8F/2EZwTe7SYliYjdBhEJF&#10;Klj9gDE7JsHsbNjdNunfdx4E32a4d+49s2kWN6oThTh4NpCvMlDErbcDdwa+Prd3j6BiQrY4eiYD&#10;Z4rQ1NdXG6ysn/mDTofUKQnhWKGBPqWp0jq2PTmMKz8Ri/bjg8Mka+i0DThLuBv1OssetMOBpaHH&#10;iV56an8PR2dg/+aLclm/v86xLL7Le13sj6Ew5vZmeX4ClWhJ/+a/650V/DwXXPlGRtD1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TZemjxQAAAN0AAAAPAAAAAAAAAAAAAAAA&#10;AJ8CAABkcnMvZG93bnJldi54bWxQSwUGAAAAAAQABAD3AAAAkQMAAAAA&#10;">
                  <v:imagedata r:id="rId255" o:title=""/>
                </v:shape>
                <v:shape id="Textbox 1119" o:spid="_x0000_s1414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pRZcMA&#10;AADdAAAADwAAAGRycy9kb3ducmV2LnhtbERPTYvCMBC9L/gfwgje1rR7kLUaRcQFQVi21oPHsRnb&#10;YDOpTdTuv98sCN7m8T5nvuxtI+7UeeNYQTpOQBCXThuuFByKr/dPED4ga2wck4Jf8rBcDN7mmGn3&#10;4Jzu+1CJGMI+QwV1CG0mpS9rsujHriWO3Nl1FkOEXSV1h48Ybhv5kSQTadFwbKixpXVN5WV/swpW&#10;R8435vp9+snPuSmKacK7yUWp0bBfzUAE6sNL/HRvdZyfplP4/yae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pRZ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fkissue236550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14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issue_status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1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fkissue492432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4B74482A" wp14:editId="47013DBD">
            <wp:extent cx="165099" cy="165100"/>
            <wp:effectExtent l="0" t="0" r="0" b="0"/>
            <wp:docPr id="2670" name="Image 1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age 112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23" w:history="1">
        <w:r w:rsidRPr="00EF11A1">
          <w:rPr>
            <w:rFonts w:ascii="Times New Roman" w:eastAsia="Courier New" w:hAnsi="Times New Roman" w:cs="Times New Roman"/>
            <w:color w:val="303DBD"/>
            <w:spacing w:val="-2"/>
            <w:sz w:val="18"/>
            <w:u w:val="single" w:color="303DBD"/>
          </w:rPr>
          <w:t>reader</w:t>
        </w:r>
        <w:r w:rsidRPr="00EF11A1">
          <w:rPr>
            <w:rFonts w:ascii="Times New Roman" w:eastAsia="Courier New" w:hAnsi="Times New Roman" w:cs="Times New Roman"/>
            <w:color w:val="303DBD"/>
            <w:sz w:val="18"/>
          </w:rPr>
          <w:tab/>
        </w:r>
        <w:r w:rsidRPr="00EF11A1">
          <w:rPr>
            <w:rFonts w:ascii="Times New Roman" w:eastAsia="Courier New" w:hAnsi="Times New Roman" w:cs="Times New Roman"/>
            <w:noProof/>
            <w:color w:val="303DBD"/>
            <w:position w:val="-3"/>
            <w:sz w:val="18"/>
            <w:lang w:eastAsia="ru-RU"/>
          </w:rPr>
          <w:drawing>
            <wp:inline distT="0" distB="0" distL="0" distR="0" wp14:anchorId="15AA4445" wp14:editId="4009BEEB">
              <wp:extent cx="165100" cy="165100"/>
              <wp:effectExtent l="0" t="0" r="0" b="0"/>
              <wp:docPr id="2671" name="Image 1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1" name="Image 1121"/>
                      <pic:cNvPicPr/>
                    </pic:nvPicPr>
                    <pic:blipFill>
                      <a:blip r:embed="rId24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1" w:history="1">
          <w:r w:rsidRPr="00EF11A1">
            <w:rPr>
              <w:rFonts w:ascii="Times New Roman" w:eastAsia="Courier New" w:hAnsi="Times New Roman" w:cs="Times New Roman"/>
              <w:color w:val="303DBD"/>
              <w:spacing w:val="-4"/>
              <w:sz w:val="18"/>
              <w:u w:val="single" w:color="303DBD"/>
            </w:rPr>
            <w:t>issue</w:t>
          </w:r>
        </w:hyperlink>
      </w:hyperlink>
    </w:p>
    <w:p w:rsidR="00F633FD" w:rsidRPr="00EF11A1" w:rsidRDefault="00F633FD" w:rsidP="00D76197">
      <w:pPr>
        <w:widowControl w:val="0"/>
        <w:numPr>
          <w:ilvl w:val="1"/>
          <w:numId w:val="40"/>
        </w:numPr>
        <w:tabs>
          <w:tab w:val="left" w:pos="1020"/>
        </w:tabs>
        <w:autoSpaceDE w:val="0"/>
        <w:autoSpaceDN w:val="0"/>
        <w:spacing w:before="297" w:after="0" w:line="240" w:lineRule="auto"/>
        <w:ind w:hanging="650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36" w:name="_Toc216866961"/>
      <w:r w:rsidRPr="00EF11A1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ru-RU"/>
        </w:rPr>
        <w:drawing>
          <wp:anchor distT="0" distB="0" distL="0" distR="0" simplePos="0" relativeHeight="251800576" behindDoc="0" locked="0" layoutInCell="1" allowOverlap="1" wp14:anchorId="50EE0B85" wp14:editId="573CD876">
            <wp:simplePos x="0" y="0"/>
            <wp:positionH relativeFrom="page">
              <wp:posOffset>635000</wp:posOffset>
            </wp:positionH>
            <wp:positionV relativeFrom="paragraph">
              <wp:posOffset>-165191</wp:posOffset>
            </wp:positionV>
            <wp:extent cx="165100" cy="165100"/>
            <wp:effectExtent l="0" t="0" r="0" b="0"/>
            <wp:wrapNone/>
            <wp:docPr id="2672" name="Image 1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Image 1122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ru-RU"/>
        </w:rPr>
        <w:drawing>
          <wp:anchor distT="0" distB="0" distL="0" distR="0" simplePos="0" relativeHeight="251801600" behindDoc="0" locked="0" layoutInCell="1" allowOverlap="1" wp14:anchorId="54491D54" wp14:editId="13F70007">
            <wp:simplePos x="0" y="0"/>
            <wp:positionH relativeFrom="page">
              <wp:posOffset>609600</wp:posOffset>
            </wp:positionH>
            <wp:positionV relativeFrom="paragraph">
              <wp:posOffset>212645</wp:posOffset>
            </wp:positionV>
            <wp:extent cx="165100" cy="165100"/>
            <wp:effectExtent l="0" t="0" r="0" b="0"/>
            <wp:wrapNone/>
            <wp:docPr id="2673" name="Image 1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Image 1123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7" w:name="_bookmark12"/>
      <w:bookmarkEnd w:id="37"/>
      <w:r w:rsidRPr="00EF11A1">
        <w:rPr>
          <w:rFonts w:ascii="Times New Roman" w:eastAsia="Arial" w:hAnsi="Times New Roman" w:cs="Times New Roman"/>
          <w:b/>
          <w:bCs/>
          <w:color w:val="4F81BD"/>
          <w:spacing w:val="-2"/>
          <w:sz w:val="26"/>
          <w:szCs w:val="26"/>
        </w:rPr>
        <w:t>issue_item</w:t>
      </w:r>
      <w:bookmarkEnd w:id="36"/>
    </w:p>
    <w:p w:rsidR="00F633FD" w:rsidRPr="00EF11A1" w:rsidRDefault="00F633FD" w:rsidP="00D76197">
      <w:pPr>
        <w:widowControl w:val="0"/>
        <w:numPr>
          <w:ilvl w:val="2"/>
          <w:numId w:val="40"/>
        </w:numPr>
        <w:tabs>
          <w:tab w:val="left" w:pos="843"/>
        </w:tabs>
        <w:autoSpaceDE w:val="0"/>
        <w:autoSpaceDN w:val="0"/>
        <w:spacing w:before="270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51808" behindDoc="1" locked="0" layoutInCell="1" allowOverlap="1" wp14:anchorId="05C8BE39" wp14:editId="01365499">
                <wp:simplePos x="0" y="0"/>
                <wp:positionH relativeFrom="page">
                  <wp:posOffset>609600</wp:posOffset>
                </wp:positionH>
                <wp:positionV relativeFrom="paragraph">
                  <wp:posOffset>52020</wp:posOffset>
                </wp:positionV>
                <wp:extent cx="6324600" cy="237490"/>
                <wp:effectExtent l="0" t="0" r="0" b="0"/>
                <wp:wrapTopAndBottom/>
                <wp:docPr id="1124" name="Textbox 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4" o:spid="_x0000_s1415" type="#_x0000_t202" style="position:absolute;margin-left:48pt;margin-top:4.1pt;width:498pt;height:18.7pt;z-index:-2511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L9Fklf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52832" behindDoc="1" locked="0" layoutInCell="1" allowOverlap="1" wp14:anchorId="1C58146D" wp14:editId="7A145ED4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37490"/>
                <wp:effectExtent l="0" t="0" r="0" b="0"/>
                <wp:wrapTopAndBottom/>
                <wp:docPr id="1125" name="Textbox 1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5" o:spid="_x0000_s1416" type="#_x0000_t202" style="position:absolute;margin-left:48pt;margin-top:5.05pt;width:498pt;height:18.7pt;z-index:-2511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Xrynd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6"/>
          <w:szCs w:val="24"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D76197">
      <w:pPr>
        <w:widowControl w:val="0"/>
        <w:numPr>
          <w:ilvl w:val="2"/>
          <w:numId w:val="40"/>
        </w:numPr>
        <w:tabs>
          <w:tab w:val="left" w:pos="843"/>
        </w:tabs>
        <w:autoSpaceDE w:val="0"/>
        <w:autoSpaceDN w:val="0"/>
        <w:spacing w:before="67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lastRenderedPageBreak/>
        <w:drawing>
          <wp:anchor distT="0" distB="0" distL="0" distR="0" simplePos="0" relativeHeight="251802624" behindDoc="0" locked="0" layoutInCell="1" allowOverlap="1" wp14:anchorId="7A86F06C" wp14:editId="25C25BFE">
            <wp:simplePos x="0" y="0"/>
            <wp:positionH relativeFrom="page">
              <wp:posOffset>635000</wp:posOffset>
            </wp:positionH>
            <wp:positionV relativeFrom="paragraph">
              <wp:posOffset>854811</wp:posOffset>
            </wp:positionV>
            <wp:extent cx="165100" cy="165100"/>
            <wp:effectExtent l="0" t="0" r="0" b="0"/>
            <wp:wrapNone/>
            <wp:docPr id="2674" name="Image 1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Image 1126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53856" behindDoc="1" locked="0" layoutInCell="1" allowOverlap="1" wp14:anchorId="2C4FE363" wp14:editId="0FD304B7">
                <wp:simplePos x="0" y="0"/>
                <wp:positionH relativeFrom="page">
                  <wp:posOffset>609600</wp:posOffset>
                </wp:positionH>
                <wp:positionV relativeFrom="paragraph">
                  <wp:posOffset>51702</wp:posOffset>
                </wp:positionV>
                <wp:extent cx="6324600" cy="534035"/>
                <wp:effectExtent l="0" t="0" r="0" b="0"/>
                <wp:wrapTopAndBottom/>
                <wp:docPr id="1127" name="Group 1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128" name="Graphic 112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0" name="Image 113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Graphic 113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actual_return_date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7" o:spid="_x0000_s1417" style="position:absolute;margin-left:48pt;margin-top:4.05pt;width:498pt;height:42.05pt;z-index:-25116262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">
                <v:shape id="Graphic 1128" o:spid="_x0000_s141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JzPcQA&#10;AADdAAAADwAAAGRycy9kb3ducmV2LnhtbESPTU/DMAyG70j8h8hIXBBLuwNCZdmEQEM7cGEbO1uN&#10;acoap0rM1v17fEDiZsvvx+PFaoqDOVEufWIH9awCQ9wm33PnYL9b3z+CKYLscUhMDi5UYLW8vlpg&#10;49OZP+i0lc5oCJcGHQSRsbG2tIEillkaifX2lXJE0TV31mc8a3gc7LyqHmzEnrUh4Egvgdrj9idq&#10;yf7wdrf7lvccN/x6PMi6DpdP525vpucnMEKT/Iv/3Buv+PVccfUbHc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ycz3EAAAA3Q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1129" o:spid="_x0000_s1419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ZVu8IA&#10;AADdAAAADwAAAGRycy9kb3ducmV2LnhtbERPTWvCQBC9F/wPywi91Y1SrImuYkShtxJbPA/ZMRvM&#10;zsbsauK/7wqF3ubxPme1GWwj7tT52rGC6SQBQVw6XXOl4Of78LYA4QOyxsYxKXiQh8169LLCTLue&#10;C7ofQyViCPsMFZgQ2kxKXxqy6CeuJY7c2XUWQ4RdJXWHfQy3jZwlyVxarDk2GGxpZ6i8HG9WwYnf&#10;r2le9PvcV+bDb2X+tUgLpV7Hw3YJItAQ/sV/7k8d509nKTy/iSf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JlW7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130" o:spid="_x0000_s142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aI3GXDAAAA3QAAAA8AAABkcnMvZG93bnJldi54bWxEj0FvwjAMhe+T+A+RkbiNFNgmVAiIFaHt&#10;CuzCzWpMU9E4VZNB+ff4gMTN1nt+7/Ny3ftGXamLdWADk3EGirgMtubKwN9x9z4HFROyxSYwGbhT&#10;hPVq8LbE3IYb7+l6SJWSEI45GnAptbnWsXTkMY5DSyzaOXQek6xdpW2HNwn3jZ5m2Zf2WLM0OGyp&#10;cFReDv/egP748dPPk59t90eXFQUX3zHdjRkN+80CVKI+vczP618r+JOZ8Ms3MoJeP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ojcZcMAAADdAAAADwAAAAAAAAAAAAAAAACf&#10;AgAAZHJzL2Rvd25yZXYueG1sUEsFBgAAAAAEAAQA9wAAAI8DAAAAAA==&#10;">
                  <v:imagedata r:id="rId250" o:title=""/>
                </v:shape>
                <v:shape id="Graphic 1131" o:spid="_x0000_s1421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PtlMQA&#10;AADdAAAADwAAAGRycy9kb3ducmV2LnhtbERPS2vCQBC+F/oflil4KbpJhSLRTSgVqXiw+MDzkB2T&#10;0Oxsurtq8u/dQsHbfHzPWRS9acWVnG8sK0gnCQji0uqGKwXHw2o8A+EDssbWMikYyEORPz8tMNP2&#10;xju67kMlYgj7DBXUIXSZlL6syaCf2I44cmfrDIYIXSW1w1sMN618S5J3abDh2FBjR581lT/7i1Hw&#10;rd1maU/NsP3tl+vXYfZl/TBVavTSf8xBBOrDQ/zvXus4P52m8PdNPEH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j7ZT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132" o:spid="_x0000_s1422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ufdMMA&#10;AADdAAAADwAAAGRycy9kb3ducmV2LnhtbERPTYvCMBC9C/6HMII3TVUQrUaRRWFBWLZ2D3scm7EN&#10;NpNuk9X67zcLgrd5vM9Zbztbixu13jhWMBknIIgLpw2XCr7yw2gBwgdkjbVjUvAgD9tNv7fGVLs7&#10;Z3Q7hVLEEPYpKqhCaFIpfVGRRT92DXHkLq61GCJsS6lbvMdwW8tpksylRcOxocKG3ioqrqdfq2D3&#10;zdne/HycP7NLZvJ8mfBxflVqOOh2KxCBuvASP93vOs6fzKbw/00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Iufd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actual_return_date</w:t>
                        </w:r>
                      </w:p>
                    </w:txbxContent>
                  </v:textbox>
                </v:shape>
                <v:shape id="Textbox 1133" o:spid="_x0000_s1423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c678MA&#10;AADdAAAADwAAAGRycy9kb3ducmV2LnhtbERPTYvCMBC9L/gfwgje1tQVZLcaRWQFQVis9eBxbMY2&#10;2ExqE7X++42wsLd5vM+ZLTpbizu13jhWMBomIIgLpw2XCg75+v0ThA/IGmvHpOBJHhbz3tsMU+0e&#10;nNF9H0oRQ9inqKAKoUml9EVFFv3QNcSRO7vWYoiwLaVu8RHDbS0/kmQiLRqODRU2tKqouOxvVsHy&#10;yNm3uf6cdtk5M3n+lfB2clFq0O+WUxCBuvAv/nNvdJw/Go/h9U08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c67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134" o:spid="_x0000_s142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6im8QA&#10;AADdAAAADwAAAGRycy9kb3ducmV2LnhtbERPTWvCQBC9F/wPywi91Y1tkRqziohCoVAa48HjmJ0k&#10;i9nZNLvV+O/dQqG3ebzPyVaDbcWFem8cK5hOEhDEpdOGawWHYvf0BsIHZI2tY1JwIw+r5eghw1S7&#10;K+d02YdaxBD2KSpoQuhSKX3ZkEU/cR1x5CrXWwwR9rXUPV5juG3lc5LMpEXDsaHBjjYNlef9j1Ww&#10;PnK+Nd+fp6+8yk1RzBP+mJ2VehwP6wWIQEP4F/+533WcP315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uopv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bookid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54880" behindDoc="1" locked="0" layoutInCell="1" allowOverlap="1" wp14:anchorId="2D68995A" wp14:editId="20CFE65E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135" name="Group 1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7" name="Image 1137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8" name="Graphic 113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5" o:spid="_x0000_s1425" style="position:absolute;margin-left:48pt;margin-top:5.1pt;width:498pt;height:23.35pt;z-index:-25116160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">
                <v:shape id="Graphic 1136" o:spid="_x0000_s1426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BXFMIA&#10;AADdAAAADwAAAGRycy9kb3ducmV2LnhtbERPS2vCQBC+F/oflhG81Y1WfERXMcWCtxItPQ/ZMRvM&#10;zqbZ1aT/3hUK3ubje85629ta3Kj1lWMF41ECgrhwuuJSwffp820BwgdkjbVjUvBHHrab15c1ptp1&#10;nNPtGEoRQ9inqMCE0KRS+sKQRT9yDXHkzq61GCJsS6lb7GK4reUkSWbSYsWxwWBDH4aKy/FqFfzw&#10;9HeZ5d0+86WZ+53MvhbLXKnhoN+tQATqw1P87z7oOH/8PoPHN/EEub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YFcU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137" o:spid="_x0000_s1427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1Xv4fFAAAA3QAAAA8AAABkcnMvZG93bnJldi54bWxET0trwkAQvhf8D8sUequbmFI1dRUtlPZU&#10;fEKPQ3aajWZnQ3YbU3+9Wyh4m4/vObNFb2vRUesrxwrSYQKCuHC64lLBfvf2OAHhA7LG2jEp+CUP&#10;i/ngboa5dmfeULcNpYgh7HNUYEJocil9YciiH7qGOHLfrrUYImxLqVs8x3Bby1GSPEuLFccGgw29&#10;GipO2x+r4N1sTHf5PGTHtXvKlqt0N/0qj0o93PfLFxCB+nAT/7s/dJyfZmP4+yaeIO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V7+HxQAAAN0AAAAPAAAAAAAAAAAAAAAA&#10;AJ8CAABkcnMvZG93bnJldi54bWxQSwUGAAAAAAQABAD3AAAAkQMAAAAA&#10;">
                  <v:imagedata r:id="rId256" o:title=""/>
                </v:shape>
                <v:shape id="Graphic 1138" o:spid="_x0000_s1428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lECcYA&#10;AADdAAAADwAAAGRycy9kb3ducmV2LnhtbESPT2vCQBDF7wW/wzJCL6VuVCiSuoooovTQ4h96HrLT&#10;JJidjburJt++cyj0NsN7895v5svONepOIdaeDYxHGSjiwtuaSwPn0/Z1BiomZIuNZzLQU4TlYvA0&#10;x9z6Bx/ofkylkhCOORqoUmpzrWNRkcM48i2xaD8+OEyyhlLbgA8Jd42eZNmbdlizNFTY0rqi4nK8&#10;OQNfNnxs/Hfdf167zf6ln+187KfGPA+71TuoRF36N/9d763gj6eCK9/ICHr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lECc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139" o:spid="_x0000_s1429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8NBcQA&#10;AADdAAAADwAAAGRycy9kb3ducmV2LnhtbERPTWvCQBC9F/wPywje6sYKUqMbEWmhIBRjevA4ZifJ&#10;YnY2zW41/vuuUOhtHu9z1pvBtuJKvTeOFcymCQji0mnDtYKv4v35FYQPyBpbx6TgTh422ehpjal2&#10;N87pegy1iCHsU1TQhNClUvqyIYt+6jriyFWutxgi7Gupe7zFcNvKlyRZSIuGY0ODHe0aKi/HH6tg&#10;e+L8zXx/ng95lZuiWCa8X1yUmoyH7QpEoCH8i//cHzrOn82X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vDQX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issue_item_statusid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55904" behindDoc="1" locked="0" layoutInCell="1" allowOverlap="1" wp14:anchorId="62C5615D" wp14:editId="493515FC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140" name="Group 1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2" name="Image 1142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Graphic 1143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issueid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0" o:spid="_x0000_s1430" style="position:absolute;margin-left:48pt;margin-top:5.1pt;width:498pt;height:23.35pt;z-index:-25116057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">
                <v:shape id="Graphic 1141" o:spid="_x0000_s1431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+8HcIA&#10;AADdAAAADwAAAGRycy9kb3ducmV2LnhtbERPTWvCQBC9F/wPywje6iYiVqOrGLHQW4ktnofsmA1m&#10;Z2N2Nem/7wqF3ubxPmezG2wjHtT52rGCdJqAIC6drrlS8P31/roE4QOyxsYxKfghD7vt6GWDmXY9&#10;F/Q4hUrEEPYZKjAhtJmUvjRk0U9dSxy5i+sshgi7SuoO+xhuGzlLkoW0WHNsMNjSwVB5Pd2tgjPP&#10;b6u86I+5r8yb38v8c7kqlJqMh/0aRKAh/Iv/3B86zk/nKTy/iSf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j7wd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142" o:spid="_x0000_s143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MjevAAAAA3QAAAA8AAABkcnMvZG93bnJldi54bWxET02LwjAQvS/4H8II3jS1iEg1iggV8bbd&#10;Fa9DMzbFZlKSqPXfbxYW9jaP9zmb3WA78SQfWscK5rMMBHHtdMuNgu+vcroCESKyxs4xKXhTgN12&#10;9LHBQrsXf9Kzio1IIRwKVGBi7AspQ23IYpi5njhxN+ctxgR9I7XHVwq3ncyzbCkttpwaDPZ0MFTf&#10;q4dVcFjer5fcGt+UxlX5cdFlZyqVmoyH/RpEpCH+i//cJ53mzxc5/H6TTpDb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7IyN68AAAADdAAAADwAAAAAAAAAAAAAAAACfAgAA&#10;ZHJzL2Rvd25yZXYueG1sUEsFBgAAAAAEAAQA9wAAAIwDAAAAAA==&#10;">
                  <v:imagedata r:id="rId262" o:title=""/>
                </v:shape>
                <v:shape id="Graphic 1143" o:spid="_x0000_s1433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ulBcMA&#10;AADdAAAADwAAAGRycy9kb3ducmV2LnhtbERPTWvCQBC9C/0PyxR6Ed1YpUh0lVIpigelUTwP2TEJ&#10;zc6mu1tN/r0rCN7m8T5nvmxNLS7kfGVZwWiYgCDOra64UHA8fA+mIHxA1lhbJgUdeVguXnpzTLW9&#10;8g9dslCIGMI+RQVlCE0qpc9LMuiHtiGO3Nk6gyFCV0jt8BrDTS3fk+RDGqw4NpTY0FdJ+W/2bxTs&#10;tduu7Knqdn/tatPvpmvru7FSb6/t5wxEoDY8xQ/3Rsf5o8kY7t/EE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julBc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144" o:spid="_x0000_s1434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jR5sMA&#10;AADdAAAADwAAAGRycy9kb3ducmV2LnhtbERPTYvCMBC9L/gfwgje1tRFZLcaRWQFQVis9eBxbMY2&#10;2ExqE7X++42wsLd5vM+ZLTpbizu13jhWMBomIIgLpw2XCg75+v0ThA/IGmvHpOBJHhbz3tsMU+0e&#10;nNF9H0oRQ9inqKAKoUml9EVFFv3QNcSRO7vWYoiwLaVu8RHDbS0/kmQiLRqODRU2tKqouOxvVsHy&#10;yNm3uf6cdtk5M3n+lfB2clFq0O+WUxCBuvAv/nNvdJw/Go/h9U08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jR5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issueid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0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03648" behindDoc="0" locked="0" layoutInCell="1" allowOverlap="1" wp14:anchorId="14993F4A" wp14:editId="561DAC15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2675" name="Image 1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Image 114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04672" behindDoc="0" locked="0" layoutInCell="1" allowOverlap="1" wp14:anchorId="4B5F964B" wp14:editId="2D158DF8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676" name="Image 1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Image 114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actual_return_date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56928" behindDoc="1" locked="0" layoutInCell="1" allowOverlap="1" wp14:anchorId="2EF42AF4" wp14:editId="68208D88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1147" name="Textbox 1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7" o:spid="_x0000_s1435" type="#_x0000_t202" style="position:absolute;margin-left:48pt;margin-top:14.1pt;width:498pt;height:18.7pt;z-index:-2511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eb1+f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57952" behindDoc="1" locked="0" layoutInCell="1" allowOverlap="1" wp14:anchorId="43E291C4" wp14:editId="65FEF39A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148" name="Textbox 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8" o:spid="_x0000_s1436" type="#_x0000_t202" style="position:absolute;margin-left:48pt;margin-top:5.05pt;width:498pt;height:18.7pt;z-index:-2511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lHyE0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Nullable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05696" behindDoc="0" locked="0" layoutInCell="1" allowOverlap="1" wp14:anchorId="00D44E44" wp14:editId="6BCB28B8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77" name="Image 1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Image 1149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bookid</w:t>
      </w:r>
    </w:p>
    <w:p w:rsidR="00F633FD" w:rsidRPr="00EF11A1" w:rsidRDefault="00F633FD" w:rsidP="00F633FD">
      <w:pPr>
        <w:widowControl w:val="0"/>
        <w:autoSpaceDE w:val="0"/>
        <w:autoSpaceDN w:val="0"/>
        <w:spacing w:before="52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756"/>
        <w:gridCol w:w="8204"/>
      </w:tblGrid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2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2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46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602"/>
        </w:trPr>
        <w:tc>
          <w:tcPr>
            <w:tcW w:w="1756" w:type="dxa"/>
          </w:tcPr>
          <w:p w:rsidR="00F633FD" w:rsidRPr="00EF11A1" w:rsidRDefault="00F633FD" w:rsidP="00F633FD">
            <w:pPr>
              <w:spacing w:before="67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06720" behindDoc="0" locked="0" layoutInCell="1" allowOverlap="1" wp14:anchorId="6BE60684" wp14:editId="7294DBE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37400</wp:posOffset>
                      </wp:positionV>
                      <wp:extent cx="165100" cy="165100"/>
                      <wp:effectExtent l="0" t="0" r="0" b="0"/>
                      <wp:wrapNone/>
                      <wp:docPr id="1150" name="Group 1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1" name="Image 1151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50" o:spid="_x0000_s1026" style="position:absolute;margin-left:0;margin-top:2.95pt;width:13pt;height:13pt;z-index:25180672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">
                      <v:shape id="Image 1151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AtZ8jFAAAA3QAAAA8AAABkcnMvZG93bnJldi54bWxET0trwkAQvhf8D8sUequb1FpqdBVbkHoq&#10;Pip4HLLTbDQ7G7JrjP56tyD0Nh/fcyazzlaipcaXjhWk/QQEce50yYWCn+3i+R2ED8gaK8ek4EIe&#10;ZtPewwQz7c68pnYTChFD2GeowIRQZ1L63JBF33c1ceR+XWMxRNgUUjd4juG2ki9J8iYtlhwbDNb0&#10;aSg/bk5WwZdZm/b6vRscVu51MP9It6N9cVDq6bGbj0EE6sK/+O5e6jg/Habw9008QU5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QLWfIxQAAAN0AAAAPAAAAAAAAAAAAAAAA&#10;AJ8CAABkcnMvZG93bnJldi54bWxQSwUGAAAAAAQABAD3AAAAkQMAAAAA&#10;">
                        <v:imagedata r:id="rId257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2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2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272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Primary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676"/>
        </w:trPr>
        <w:tc>
          <w:tcPr>
            <w:tcW w:w="9960" w:type="dxa"/>
            <w:gridSpan w:val="2"/>
          </w:tcPr>
          <w:p w:rsidR="00F633FD" w:rsidRPr="00EF11A1" w:rsidRDefault="00F633FD" w:rsidP="00F633FD">
            <w:pPr>
              <w:spacing w:before="142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07744" behindDoc="0" locked="0" layoutInCell="1" allowOverlap="1" wp14:anchorId="53C61B8B" wp14:editId="721B74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85024</wp:posOffset>
                      </wp:positionV>
                      <wp:extent cx="165100" cy="165100"/>
                      <wp:effectExtent l="0" t="0" r="0" b="0"/>
                      <wp:wrapNone/>
                      <wp:docPr id="1152" name="Group 1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3" name="Image 1153"/>
                                <pic:cNvPicPr/>
                              </pic:nvPicPr>
                              <pic:blipFill>
                                <a:blip r:embed="rId2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52" o:spid="_x0000_s1026" style="position:absolute;margin-left:0;margin-top:6.7pt;width:13pt;height:13pt;z-index:25180774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">
                      <v:shape id="Image 1153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YZvq3BAAAA3QAAAA8AAABkcnMvZG93bnJldi54bWxET99rwjAQfh/4P4QTfJup1YlUo4hQGXtb&#10;N/H1aM6m2FxKErX77xdhsLf7+H7eZjfYTtzJh9axgtk0A0FcO91yo+D7q3xdgQgRWWPnmBT8UIDd&#10;dvSywUK7B3/SvYqNSCEcClRgYuwLKUNtyGKYup44cRfnLcYEfSO1x0cKt53Ms2wpLbacGgz2dDBU&#10;X6ubVXBYXs+n3BrflMZV+XHRZR9UKjUZD/s1iEhD/Bf/ud91mj97m8Pzm3SC3P4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YZvq3BAAAA3QAAAA8AAAAAAAAAAAAAAAAAnwIA&#10;AGRycy9kb3ducmV2LnhtbFBLBQYAAAAABAAEAPcAAACNAwAAAAA=&#10;">
                        <v:imagedata r:id="rId263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2"/>
              </w:rPr>
              <w:t>issue_item_statusid</w:t>
            </w: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2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2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46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402"/>
        </w:trPr>
        <w:tc>
          <w:tcPr>
            <w:tcW w:w="1756" w:type="dxa"/>
          </w:tcPr>
          <w:p w:rsidR="00F633FD" w:rsidRPr="00EF11A1" w:rsidRDefault="00F633FD" w:rsidP="00F633FD">
            <w:pPr>
              <w:spacing w:before="67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08768" behindDoc="0" locked="0" layoutInCell="1" allowOverlap="1" wp14:anchorId="2250ED2D" wp14:editId="15A7A4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37399</wp:posOffset>
                      </wp:positionV>
                      <wp:extent cx="165100" cy="165100"/>
                      <wp:effectExtent l="0" t="0" r="0" b="0"/>
                      <wp:wrapNone/>
                      <wp:docPr id="1154" name="Group 1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5" name="Image 1155"/>
                                <pic:cNvPicPr/>
                              </pic:nvPicPr>
                              <pic:blipFill>
                                <a:blip r:embed="rId2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54" o:spid="_x0000_s1026" style="position:absolute;margin-left:0;margin-top:2.95pt;width:13pt;height:13pt;z-index:25180876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">
                      <v:shape id="Image 1155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8g0LBAAAA3QAAAA8AAABkcnMvZG93bnJldi54bWxET02LwjAQvS/4H8II3tbUoiLVKCJ0Wfa2&#10;dRevQzM2xWZSkqj135uFBW/zeJ+z2Q22EzfyoXWsYDbNQBDXTrfcKPg5lu8rECEia+wck4IHBdht&#10;R28bLLS78zfdqtiIFMKhQAUmxr6QMtSGLIap64kTd3beYkzQN1J7vKdw28k8y5bSYsupwWBPB0P1&#10;pbpaBYfl5fSbW+Ob0rgq/5h32ReVSk3Gw34NItIQX+J/96dO82eLBfx9k06Q2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a8g0LBAAAA3QAAAA8AAAAAAAAAAAAAAAAAnwIA&#10;AGRycy9kb3ducmV2LnhtbFBLBQYAAAAABAAEAPcAAACNAwAAAAA=&#10;">
                        <v:imagedata r:id="rId263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2"/>
              </w:rPr>
              <w:t>issueid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2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2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418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392"/>
        </w:trPr>
        <w:tc>
          <w:tcPr>
            <w:tcW w:w="1756" w:type="dxa"/>
          </w:tcPr>
          <w:p w:rsidR="00F633FD" w:rsidRPr="00EF11A1" w:rsidRDefault="00F633FD" w:rsidP="00F633FD">
            <w:pPr>
              <w:spacing w:before="139" w:line="233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1.12.4.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Indices</w:t>
            </w:r>
          </w:p>
        </w:tc>
        <w:tc>
          <w:tcPr>
            <w:tcW w:w="8204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</w:rPr>
        <w:sectPr w:rsidR="00F633FD" w:rsidRPr="00EF11A1">
          <w:pgSz w:w="11910" w:h="16840"/>
          <w:pgMar w:top="106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mc:AlternateContent>
          <mc:Choice Requires="wpg">
            <w:drawing>
              <wp:inline distT="0" distB="0" distL="0" distR="0" wp14:anchorId="5B56E65A" wp14:editId="2FCFF65E">
                <wp:extent cx="6324600" cy="635000"/>
                <wp:effectExtent l="0" t="0" r="0" b="3175"/>
                <wp:docPr id="1156" name="Group 1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635000"/>
                          <a:chOff x="0" y="0"/>
                          <a:chExt cx="6324600" cy="635000"/>
                        </a:xfrm>
                      </wpg:grpSpPr>
                      <wps:wsp>
                        <wps:cNvPr id="1157" name="Graphic 1157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0" y="237020"/>
                            <a:ext cx="6324600" cy="398145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</wps:spPr>
                        <wps:txbx>
                          <w:txbxContent>
                            <w:p w:rsidR="00B077D7" w:rsidRPr="00C64C5E" w:rsidRDefault="00B077D7" w:rsidP="00F633FD">
                              <w:pPr>
                                <w:tabs>
                                  <w:tab w:val="left" w:pos="2519"/>
                                </w:tabs>
                                <w:spacing w:before="65" w:line="292" w:lineRule="auto"/>
                                <w:ind w:right="5936"/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</w:pPr>
                              <w:r w:rsidRPr="00C64C5E"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lang w:val="en-US"/>
                                </w:rPr>
                                <w:t>idx_issue_item_actual_retur</w:t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  <w:tab/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lang w:val="en-US"/>
                                </w:rPr>
                                <w:t>actual_return_date 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6" o:spid="_x0000_s1437" style="width:498pt;height:50pt;mso-position-horizontal-relative:char;mso-position-vertical-relative:line" coordsize="63246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">
                <v:shape id="Graphic 1157" o:spid="_x0000_s143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uUMsYA&#10;AADdAAAADwAAAGRycy9kb3ducmV2LnhtbESPT2sCMRDF7wW/Qxihl6LZLfQPq1HEYvHQS9V6HjbT&#10;zdbNZEmmun77plDobYb35v3ezJeD79SZYmoDGyinBSjiOtiWGwOH/WbyDCoJssUuMBm4UoLlYnQz&#10;x8qGC7/TeSeNyiGcKjTgRPpK61Q78pimoSfO2meIHiWvsdE24iWH+07fF8Wj9thyJjjsae2oPu2+&#10;fYYcjq93+y95i37LL6ejbEp3/TDmdjysZqCEBvk3/11vba5fPjzB7zd5BL3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uUMs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Textbox 1158" o:spid="_x0000_s1439" type="#_x0000_t202" style="position:absolute;top:2370;width:63246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6idMQA&#10;AADdAAAADwAAAGRycy9kb3ducmV2LnhtbESPT0sDMRDF74LfIYzgzWYr/mNtWlQQCh60UXqebsbd&#10;4GYSkrhdv71zELzN8N6895vVZg6jmigXH9nActGAIu6i89wb+Hh/vrgDVSqywzEyGfihApv16ckK&#10;WxePvKPJ1l5JCJcWDQy1plbr0g0UsCxiIhbtM+aAVdbca5fxKOFh1JdNc6MDepaGARM9DdR92e9g&#10;4O0lhXioj9Zub6fXvc0+XQVvzPnZ/HAPqtJc/81/11sn+MtrwZVvZAS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OonTEAAAA3QAAAA8AAAAAAAAAAAAAAAAAmAIAAGRycy9k&#10;b3ducmV2LnhtbFBLBQYAAAAABAAEAPUAAACJAwAAAAA=&#10;" fillcolor="#dbe5f1" stroked="f">
                  <v:textbox inset="0,0,0,0">
                    <w:txbxContent>
                      <w:p w:rsidR="00B077D7" w:rsidRPr="00C64C5E" w:rsidRDefault="00B077D7" w:rsidP="00F633FD">
                        <w:pPr>
                          <w:tabs>
                            <w:tab w:val="left" w:pos="2519"/>
                          </w:tabs>
                          <w:spacing w:before="65" w:line="292" w:lineRule="auto"/>
                          <w:ind w:right="5936"/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</w:pPr>
                        <w:r w:rsidRPr="00C64C5E">
                          <w:rPr>
                            <w:rFonts w:ascii="Arial MT"/>
                            <w:color w:val="000000"/>
                            <w:spacing w:val="-2"/>
                            <w:sz w:val="18"/>
                            <w:lang w:val="en-US"/>
                          </w:rPr>
                          <w:t>idx_issue_item_actual_retur</w:t>
                        </w:r>
                        <w:r w:rsidRPr="00C64C5E"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  <w:tab/>
                        </w:r>
                        <w:r w:rsidRPr="00C64C5E">
                          <w:rPr>
                            <w:rFonts w:ascii="Arial MT"/>
                            <w:color w:val="000000"/>
                            <w:spacing w:val="-2"/>
                            <w:sz w:val="18"/>
                            <w:lang w:val="en-US"/>
                          </w:rPr>
                          <w:t>actual_return_date n_date</w:t>
                        </w:r>
                      </w:p>
                    </w:txbxContent>
                  </v:textbox>
                </v:shape>
                <v:shape id="Textbox 1159" o:spid="_x0000_s1440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DopcQA&#10;AADdAAAADwAAAGRycy9kb3ducmV2LnhtbERPTWvCQBC9F/wPywje6saCUqMbEWmhIBRjevA4ZifJ&#10;YnY2zW41/vuuUOhtHu9z1pvBtuJKvTeOFcymCQji0mnDtYKv4v35FYQPyBpbx6TgTh422ehpjal2&#10;N87pegy1iCHsU1TQhNClUvqyIYt+6jriyFWutxgi7Gupe7zFcNvKlyRZSIuGY0ODHe0aKi/HH6tg&#10;e+L8zXx/ng95lZuiWCa8X1yUmoyH7QpEoCH8i//cHzrOn82X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w6KX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160" o:spid="_x0000_s144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aLhcYA&#10;AADdAAAADwAAAGRycy9kb3ducmV2LnhtbESPQWvCQBCF74X+h2UK3urGHkIbXUWKBUEojfHgcZod&#10;k8XsbMyumv77zqHQ2wzvzXvfLFaj79SNhugCG5hNM1DEdbCOGwOH6uP5FVRMyBa7wGTghyKslo8P&#10;CyxsuHNJt31qlIRwLNBAm1JfaB3rljzGaeiJRTuFwWOSdWi0HfAu4b7TL1mWa4+OpaHFnt5bqs/7&#10;qzewPnK5cZfP76/yVLqqest4l5+NmTyN6zmoRGP6N/9db63gz3Lhl29kBL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aLh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37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proofErr w:type="gramStart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idx_issue_item_bookid</w:t>
      </w:r>
      <w:proofErr w:type="gramEnd"/>
      <w:r w:rsidRPr="00EF11A1">
        <w:rPr>
          <w:rFonts w:ascii="Times New Roman" w:eastAsia="Courier New" w:hAnsi="Times New Roman" w:cs="Times New Roman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bookid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58976" behindDoc="1" locked="0" layoutInCell="1" allowOverlap="1" wp14:anchorId="582B4EA9" wp14:editId="1075936C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161" name="Textbox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5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idx_issue_item_issueid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issueid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1" o:spid="_x0000_s1442" type="#_x0000_t202" style="position:absolute;margin-left:48pt;margin-top:5.05pt;width:498pt;height:18.7pt;z-index:-2511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AHFoBP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5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idx_issue_item_issueid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issueid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idx_issue_item_statusid</w:t>
      </w:r>
      <w:r w:rsidRPr="00EF11A1">
        <w:rPr>
          <w:rFonts w:ascii="Times New Roman" w:eastAsia="Courier New" w:hAnsi="Times New Roman" w:cs="Times New Roman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issue_item_statusid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  <w:lang w:val="en-US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lang w:val="en-US"/>
        </w:rPr>
      </w:pPr>
      <w:r w:rsidRPr="00EF11A1">
        <w:rPr>
          <w:rFonts w:ascii="Times New Roman" w:eastAsia="Courier New" w:hAnsi="Times New Roman" w:cs="Times New Roman"/>
          <w:b/>
          <w:noProof/>
          <w:lang w:eastAsia="ru-RU"/>
        </w:rPr>
        <w:drawing>
          <wp:anchor distT="0" distB="0" distL="0" distR="0" simplePos="0" relativeHeight="251809792" behindDoc="0" locked="0" layoutInCell="1" allowOverlap="1" wp14:anchorId="09A54A8A" wp14:editId="25293B5E">
            <wp:simplePos x="0" y="0"/>
            <wp:positionH relativeFrom="page">
              <wp:posOffset>635000</wp:posOffset>
            </wp:positionH>
            <wp:positionV relativeFrom="paragraph">
              <wp:posOffset>812949</wp:posOffset>
            </wp:positionV>
            <wp:extent cx="165100" cy="165100"/>
            <wp:effectExtent l="0" t="0" r="0" b="0"/>
            <wp:wrapNone/>
            <wp:docPr id="2678" name="Image 1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Image 1162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color w:val="4F81BD"/>
          <w:lang w:val="en-US"/>
        </w:rPr>
        <w:t xml:space="preserve">1.12.5. </w:t>
      </w:r>
      <w:r w:rsidRPr="00EF11A1">
        <w:rPr>
          <w:rFonts w:ascii="Times New Roman" w:eastAsia="Courier New" w:hAnsi="Times New Roman" w:cs="Times New Roman"/>
          <w:b/>
          <w:color w:val="4F81BD"/>
          <w:spacing w:val="-2"/>
          <w:lang w:val="en-US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60000" behindDoc="1" locked="0" layoutInCell="1" allowOverlap="1" wp14:anchorId="39D75792" wp14:editId="15474E63">
                <wp:simplePos x="0" y="0"/>
                <wp:positionH relativeFrom="page">
                  <wp:posOffset>609600</wp:posOffset>
                </wp:positionH>
                <wp:positionV relativeFrom="paragraph">
                  <wp:posOffset>51750</wp:posOffset>
                </wp:positionV>
                <wp:extent cx="6311900" cy="534035"/>
                <wp:effectExtent l="0" t="0" r="0" b="0"/>
                <wp:wrapTopAndBottom/>
                <wp:docPr id="1163" name="Group 1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164" name="Graphic 1164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6" name="Image 1166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7" name="Graphic 1167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8" name="Image 1168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9" name="Graphic 1169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0" name="Image 117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" name="Textbox 1171"/>
                        <wps:cNvSpPr txBox="1"/>
                        <wps:spPr>
                          <a:xfrm>
                            <a:off x="4609846" y="341497"/>
                            <a:ext cx="197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7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4"/>
                                    <w:sz w:val="18"/>
                                    <w:u w:val="single" w:color="303DBD"/>
                                  </w:rPr>
                                  <w:t>fine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2" name="Textbox 1172"/>
                        <wps:cNvSpPr txBox="1"/>
                        <wps:spPr>
                          <a:xfrm>
                            <a:off x="2717698" y="341497"/>
                            <a:ext cx="5594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2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190500" y="341497"/>
                            <a:ext cx="5403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fkfine6543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3" o:spid="_x0000_s1443" style="position:absolute;margin-left:48pt;margin-top:4.05pt;width:497pt;height:42.05pt;z-index:-251156480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">
                <v:shape id="Graphic 1164" o:spid="_x0000_s1444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OJGcQA&#10;AADdAAAADwAAAGRycy9kb3ducmV2LnhtbERPTWvCQBC9F/oflhF6Kbqxikh0FWsp5GhVEG9jdswG&#10;s7Mhu5rYX98VCt7m8T5nvuxsJW7U+NKxguEgAUGcO11yoWC/++5PQfiArLFyTAru5GG5eH2ZY6pd&#10;yz9024ZCxBD2KSowIdSplD43ZNEPXE0cubNrLIYIm0LqBtsYbiv5kSQTabHk2GCwprWh/LK9WgWn&#10;d/lpRr9f11XSbvh8OGTj9TFT6q3XrWYgAnXhKf53ZzrOH07G8Pgmni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DiRnEAAAA3QAAAA8AAAAAAAAAAAAAAAAAmAIAAGRycy9k&#10;b3ducmV2LnhtbFBLBQYAAAAABAAEAPUAAACJAwAAAAA=&#10;" path="m6311493,l4419346,,2527198,,,,,237020r2527198,l4419346,237020r1892147,l6311493,xe" fillcolor="#b8cce4" stroked="f">
                  <v:path arrowok="t"/>
                </v:shape>
                <v:shape id="Graphic 1165" o:spid="_x0000_s1445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uchcUA&#10;AADdAAAADwAAAGRycy9kb3ducmV2LnhtbERP30vDMBB+F/Y/hBN8c+kGHdItG0UYqIhoHYy9nc3Z&#10;lDWXkmRb9K83guDbfXw/b7VJdhBn8qF3rGA2LUAQt0733CnYvW9v70CEiKxxcEwKvijAZj25WmGl&#10;3YXf6NzETuQQDhUqMDGOlZShNWQxTN1InLlP5y3GDH0ntcdLDreDnBfFQlrsOTcYHOneUHtsTlbB&#10;8dU3z0/z/uNQplN6NPv6u3yplbq5TvUSRKQU/8V/7ged588WJfx+k0+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u5yF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166" o:spid="_x0000_s1446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40OOfEAAAA3QAAAA8AAABkcnMvZG93bnJldi54bWxET0trwkAQvgv+h2WE3szGFkJNXaUIUg9F&#10;2jzodchOk2B2NmRXk/rru4WCt/n4nrPZTaYTVxpca1nBKopBEFdWt1wrKPLD8hmE88gaO8uk4Icc&#10;7Lbz2QZTbUf+pGvmaxFC2KWooPG+T6V0VUMGXWR74sB928GgD3CopR5wDOGmk49xnEiDLYeGBnva&#10;N1Sds4tRcCwut7zWxbo8dV9P7+c3U360RqmHxfT6AsLT5O/if/dRh/mrJIG/b8IJcvs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40OOfEAAAA3QAAAA8AAAAAAAAAAAAAAAAA&#10;nwIAAGRycy9kb3ducmV2LnhtbFBLBQYAAAAABAAEAPcAAACQAwAAAAA=&#10;">
                  <v:imagedata r:id="rId254" o:title=""/>
                </v:shape>
                <v:shape id="Graphic 1167" o:spid="_x0000_s1447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mjnMMA&#10;AADdAAAADwAAAGRycy9kb3ducmV2LnhtbERPTWvCQBC9F/oflin0UnSTIlaiqxRR8KixBo9DdtyE&#10;ZmdDdtXor3eFQm/zeJ8zW/S2ERfqfO1YQTpMQBCXTtdsFPzs14MJCB+QNTaOScGNPCzmry8zzLS7&#10;8o4ueTAihrDPUEEVQptJ6cuKLPqha4kjd3KdxRBhZ6Tu8BrDbSM/k2QsLdYcGypsaVlR+ZufrYK7&#10;0QWe05EpDv3Hrt7a42qdb5R6f+u/pyAC9eFf/Ofe6Dg/HX/B85t4gp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CmjnM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68" o:spid="_x0000_s1448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jmt7GAAAA3QAAAA8AAABkcnMvZG93bnJldi54bWxEj9FqwkAQRd+F/sMyhb7pRkmlSV2lCEKL&#10;KGj7AdPsNAnNzobd1aR/7zwUfJvh3rn3zGozuk5dKcTWs4H5LANFXHnbcm3g63M3fQEVE7LFzjMZ&#10;+KMIm/XDZIWl9QOf6HpOtZIQjiUaaFLqS61j1ZDDOPM9sWg/PjhMsoZa24CDhLtOL7JsqR22LA0N&#10;9rRtqPo9X5yBw97nxbg4fgyxyL+LZ50fLiE35ulxfHsFlWhMd/P/9bsV/PlScOUbGUGv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2Oa3sYAAADdAAAADwAAAAAAAAAAAAAA&#10;AACfAgAAZHJzL2Rvd25yZXYueG1sUEsFBgAAAAAEAAQA9wAAAJIDAAAAAA==&#10;">
                  <v:imagedata r:id="rId255" o:title=""/>
                </v:shape>
                <v:shape id="Graphic 1169" o:spid="_x0000_s1449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qSdcMA&#10;AADdAAAADwAAAGRycy9kb3ducmV2LnhtbERPTWvCQBC9F/oflin0UnSTIlKjqxRR8KixBo9DdtyE&#10;ZmdDdtXor3eFQm/zeJ8zW/S2ERfqfO1YQTpMQBCXTtdsFPzs14MvED4ga2wck4IbeVjMX19mmGl3&#10;5R1d8mBEDGGfoYIqhDaT0pcVWfRD1xJH7uQ6iyHCzkjd4TWG20Z+JslYWqw5NlTY0rKi8jc/WwV3&#10;ows8pyNTHPqPXb21x9U63yj1/tZ/T0EE6sO/+M+90XF+Op7A85t4gp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vqSdc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170" o:spid="_x0000_s1450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MAAXGAAAA3QAAAA8AAABkcnMvZG93bnJldi54bWxEj9FqwkAQRd8L/YdlCr7VjZK2JnWVUigo&#10;RaHqB4zZaRKanQ27q4l/33ko9G2Ge+feM8v16Dp1pRBbzwZm0wwUceVty7WB0/HjcQEqJmSLnWcy&#10;cKMI69X93RJL6wf+oush1UpCOJZooEmpL7WOVUMO49T3xKJ9++AwyRpqbQMOEu46Pc+yZ+2wZWlo&#10;sKf3hqqfw8UZ2H36vBjn++0Qi/xcPOl8dwm5MZOH8e0VVKIx/Zv/rjdW8Gcvwi/fyAh69Q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MwABcYAAADdAAAADwAAAAAAAAAAAAAA&#10;AACfAgAAZHJzL2Rvd25yZXYueG1sUEsFBgAAAAAEAAQA9wAAAJIDAAAAAA==&#10;">
                  <v:imagedata r:id="rId255" o:title=""/>
                </v:shape>
                <v:shape id="Textbox 1171" o:spid="_x0000_s1451" type="#_x0000_t202" style="position:absolute;left:46098;top:3414;width:1975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O4w8MA&#10;AADdAAAADwAAAGRycy9kb3ducmV2LnhtbERPTWvCQBC9F/oflhG81U160BpdRYqFgiDGeOhxmh2T&#10;xexszG41/ntXKHibx/uc+bK3jbhQ541jBekoAUFcOm24UnAovt4+QPiArLFxTApu5GG5eH2ZY6bd&#10;lXO67EMlYgj7DBXUIbSZlL6syaIfuZY4ckfXWQwRdpXUHV5juG3ke5KMpUXDsaHGlj5rKk/7P6tg&#10;9cP52py3v7v8mJuimCa8GZ+UGg761QxEoD48xf/ubx3np5MUHt/EE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O4w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7" w:history="1">
                          <w:r>
                            <w:rPr>
                              <w:rFonts w:ascii="Arial MT"/>
                              <w:color w:val="303DBD"/>
                              <w:spacing w:val="-4"/>
                              <w:sz w:val="18"/>
                              <w:u w:val="single" w:color="303DBD"/>
                            </w:rPr>
                            <w:t>fine</w:t>
                          </w:r>
                        </w:hyperlink>
                      </w:p>
                    </w:txbxContent>
                  </v:textbox>
                </v:shape>
                <v:shape id="Textbox 1172" o:spid="_x0000_s1452" type="#_x0000_t202" style="position:absolute;left:27176;top:3414;width:5595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EmtMMA&#10;AADdAAAADwAAAGRycy9kb3ducmV2LnhtbERPTWvCQBC9F/wPywi9NRs9WBtdRaQFoSCN8eBxzI7J&#10;YnY2ZleN/75bEHqbx/uc+bK3jbhR541jBaMkBUFcOm24UrAvvt6mIHxA1tg4JgUP8rBcDF7mmGl3&#10;55xuu1CJGMI+QwV1CG0mpS9rsugT1xJH7uQ6iyHCrpK6w3sMt40cp+lEWjQcG2psaV1Ted5drYLV&#10;gfNPc9kef/JTboriI+XvyVmp12G/moEI1Id/8dO90XH+6H0Mf9/EE+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uEmt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2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issue_item</w:t>
                          </w:r>
                        </w:hyperlink>
                      </w:p>
                    </w:txbxContent>
                  </v:textbox>
                </v:shape>
                <v:shape id="Textbox 1173" o:spid="_x0000_s1453" type="#_x0000_t202" style="position:absolute;left:1905;top:3414;width:5403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2DL8QA&#10;AADdAAAADwAAAGRycy9kb3ducmV2LnhtbERPTWvCQBC9F/wPywi91Y0t2BqziohCoSCN8eBxzE6S&#10;xexsmt1q+u/dQqG3ebzPyVaDbcWVem8cK5hOEhDEpdOGawXHYvf0BsIHZI2tY1LwQx5Wy9FDhql2&#10;N87pegi1iCHsU1TQhNClUvqyIYt+4jriyFWutxgi7Gupe7zFcNvK5ySZSYuGY0ODHW0aKi+Hb6tg&#10;feJ8a77258+8yk1RzBP+mF2UehwP6wWIQEP4F/+533WcP319g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tgy/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fkfine6543</w:t>
                        </w:r>
                      </w:p>
                    </w:txbxContent>
                  </v:textbox>
                </v:shape>
                <v:shape id="Textbox 1174" o:spid="_x0000_s1454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QbW8QA&#10;AADdAAAADwAAAGRycy9kb3ducmV2LnhtbERPTWvCQBC9F/wPywi91Y2l2BqziohCoSCN8eBxzE6S&#10;xexsmt1q+u/dQqG3ebzPyVaDbcWVem8cK5hOEhDEpdOGawXHYvf0BsIHZI2tY1LwQx5Wy9FDhql2&#10;N87pegi1iCHsU1TQhNClUvqyIYt+4jriyFWutxgi7Gupe7zFcNvK5ySZSYuGY0ODHW0aKi+Hb6tg&#10;feJ8a77258+8yk1RzBP+mF2UehwP6wWIQEP4F/+533WcP319g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EG1v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175" o:spid="_x0000_s1455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i+wMQA&#10;AADdAAAADwAAAGRycy9kb3ducmV2LnhtbERPTWvCQBC9F/wPywi91Y2F2hqziohCoSCN8eBxzE6S&#10;xexsmt1q+u/dQqG3ebzPyVaDbcWVem8cK5hOEhDEpdOGawXHYvf0BsIHZI2tY1LwQx5Wy9FDhql2&#10;N87pegi1iCHsU1TQhNClUvqyIYt+4jriyFWutxgi7Gupe7zFcNvK5ySZSYuGY0ODHW0aKi+Hb6tg&#10;feJ8a77258+8yk1RzBP+mF2UehwP6wWIQEP4F/+533WcP319g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IvsD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176" o:spid="_x0000_s1456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ogt8QA&#10;AADdAAAADwAAAGRycy9kb3ducmV2LnhtbERPTWvCQBC9C/0Pywi96cYeUo1uREoLQqE0xkOP0+wk&#10;WczOptlV03/fLQje5vE+Z7MdbScuNHjjWMFinoAgrpw23Cg4lm+zJQgfkDV2jknBL3nY5g+TDWba&#10;XbmgyyE0Ioawz1BBG0KfSemrliz6ueuJI1e7wWKIcGikHvAaw20nn5IklRYNx4YWe3ppqTodzlbB&#10;7ouLV/Pz8f1Z1IUpy1XC7+lJqcfpuFuDCDSGu/jm3us4f/Gcwv838QS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aILf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fkissue_item139245</w:t>
      </w:r>
      <w:r w:rsidRPr="00EF11A1">
        <w:rPr>
          <w:rFonts w:ascii="Times New Roman" w:eastAsia="Courier New" w:hAnsi="Times New Roman" w:cs="Times New Roman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6B96F757" wp14:editId="199BBA78">
            <wp:extent cx="165099" cy="165100"/>
            <wp:effectExtent l="0" t="0" r="0" b="0"/>
            <wp:docPr id="2679" name="Image 1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" name="Image 117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"_bookmark13"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t>issue_item_status</w:t>
      </w:r>
      <w:r w:rsidRPr="00EF11A1">
        <w:rPr>
          <w:rFonts w:ascii="Times New Roman" w:eastAsia="Courier New" w:hAnsi="Times New Roman" w:cs="Times New Roman"/>
          <w:color w:val="303DBD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color w:val="303DBD"/>
          <w:position w:val="-3"/>
          <w:sz w:val="18"/>
          <w:lang w:eastAsia="ru-RU"/>
        </w:rPr>
        <w:drawing>
          <wp:inline distT="0" distB="0" distL="0" distR="0" wp14:anchorId="064D5CCC" wp14:editId="60EDB15C">
            <wp:extent cx="165100" cy="165100"/>
            <wp:effectExtent l="0" t="0" r="0" b="0"/>
            <wp:docPr id="2680" name="Image 1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age 1178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"_bookmark12"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t>issue_item</w:t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61024" behindDoc="1" locked="0" layoutInCell="1" allowOverlap="1" wp14:anchorId="19B9F98E" wp14:editId="0EA77BFB">
                <wp:simplePos x="0" y="0"/>
                <wp:positionH relativeFrom="page">
                  <wp:posOffset>609600</wp:posOffset>
                </wp:positionH>
                <wp:positionV relativeFrom="paragraph">
                  <wp:posOffset>64691</wp:posOffset>
                </wp:positionV>
                <wp:extent cx="6324600" cy="296545"/>
                <wp:effectExtent l="0" t="0" r="0" b="0"/>
                <wp:wrapTopAndBottom/>
                <wp:docPr id="1179" name="Group 1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1" name="Image 1181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2" name="Graphic 1182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3" name="Image 118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4" name="Graphic 1184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5" name="Image 118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6" name="Textbox 1186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fkissue_item657321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11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2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issue_item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9" o:spid="_x0000_s1457" style="position:absolute;margin-left:48pt;margin-top:5.1pt;width:498pt;height:23.35pt;z-index:-25115545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">
                <v:shape id="Graphic 1180" o:spid="_x0000_s1458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DZ58cA&#10;AADdAAAADwAAAGRycy9kb3ducmV2LnhtbESPQUsDMRCF74L/IYzgzWZbqJS1aVkEQUVEV0G8jZtx&#10;s3QzWZK0jf565yD0NsN78943623xozpQTENgA/NZBYq4C3bg3sD7293VClTKyBbHwGTghxJsN+dn&#10;a6xtOPIrHdrcKwnhVKMBl/NUa506Rx7TLEzEon2H6DHLGnttIx4l3I96UVXX2uPA0uBwoltH3a7d&#10;ewO7l9g+PS6Gr89l2ZcH99H8Lp8bYy4vSnMDKlPJJ/P/9b0V/PlK+OUbGUF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jA2efHAAAA3QAAAA8AAAAAAAAAAAAAAAAAmAIAAGRy&#10;cy9kb3ducmV2LnhtbFBLBQYAAAAABAAEAPUAAACMAwAAAAA=&#10;" path="m2527198,296392l,296392,,,2527198,r,296392xe" fillcolor="#dbe5f1" stroked="f">
                  <v:path arrowok="t"/>
                </v:shape>
                <v:shape id="Image 1181" o:spid="_x0000_s1459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HRRmnCAAAA3QAAAA8AAABkcnMvZG93bnJldi54bWxET0uLwjAQvgv+hzCCN027wqLVKIsg60HE&#10;R8Xr0My2xWZSmqjVX78RBG/z8T1ntmhNJW7UuNKygngYgSDOrC45V5AeV4MxCOeRNVaWScGDHCzm&#10;3c4ME23vvKfbwecihLBLUEHhfZ1I6bKCDLqhrYkD92cbgz7AJpe6wXsIN5X8iqJvabDk0FBgTcuC&#10;ssvhahSs0+vzmOt0ctpW59Hm8mtOu9Io1e+1P1MQnlr/Eb/dax3mx+MYXt+EE+T8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h0UZpwgAAAN0AAAAPAAAAAAAAAAAAAAAAAJ8C&#10;AABkcnMvZG93bnJldi54bWxQSwUGAAAAAAQABAD3AAAAjgMAAAAA&#10;">
                  <v:imagedata r:id="rId254" o:title=""/>
                </v:shape>
                <v:shape id="Graphic 1182" o:spid="_x0000_s1460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Lm/sIA&#10;AADdAAAADwAAAGRycy9kb3ducmV2LnhtbERPTYvCMBC9C/sfwix4EU0rIlKNsiwKHtfqyh6HZkyL&#10;zaQ0Ubv+eiMI3ubxPmex6mwtrtT6yrGCdJSAIC6crtgoOOw3wxkIH5A11o5JwT95WC0/egvMtLvx&#10;jq55MCKGsM9QQRlCk0npi5Is+pFriCN3cq3FEGFrpG7xFsNtLcdJMpUWK44NJTb0XVJxzi9Wwd3o&#10;I17SiTn+doNd9WP/1pt8q1T/s/uagwjUhbf45d7qOD+djeH5TTxB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Uub+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183" o:spid="_x0000_s1461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L7lXDAAAA3QAAAA8AAABkcnMvZG93bnJldi54bWxET91qwjAUvh/4DuEIu5uprhNbjSLCYCIK&#10;uj3AsTlry5qTkkRb394Iwu7Ox/d7FqveNOJKzteWFYxHCQjiwuqaSwU/359vMxA+IGtsLJOCG3lY&#10;LQcvC8y17fhI11MoRQxhn6OCKoQ2l9IXFRn0I9sSR+7XOoMhQldK7bCL4aaRkySZSoM1x4YKW9pU&#10;VPydLkbBfmfTrJ8ctp3P0nP2IdP9xaVKvQ779RxEoD78i5/uLx3nj2fv8PgmniC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cvuVcMAAADdAAAADwAAAAAAAAAAAAAAAACf&#10;AgAAZHJzL2Rvd25yZXYueG1sUEsFBgAAAAAEAAQA9wAAAI8DAAAAAA==&#10;">
                  <v:imagedata r:id="rId255" o:title=""/>
                </v:shape>
                <v:shape id="Graphic 1184" o:spid="_x0000_s1462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bEcIA&#10;AADdAAAADwAAAGRycy9kb3ducmV2LnhtbERPTYvCMBC9L/gfwgheljWtyCJdo4goeNSuisehmU3L&#10;NpPSRK3+eiMI3ubxPmc672wtLtT6yrGCdJiAIC6crtgo2P+uvyYgfEDWWDsmBTfyMJ/1PqaYaXfl&#10;HV3yYEQMYZ+hgjKEJpPSFyVZ9EPXEEfuz7UWQ4StkbrFawy3tRwlybe0WHFsKLGhZUnFf362Cu5G&#10;H/Gcjs3x0H3uqq09rdb5RqlBv1v8gAjUhbf45d7oOD+djOH5TTxBz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99sR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185" o:spid="_x0000_s1463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u07rCAAAA3QAAAA8AAABkcnMvZG93bnJldi54bWxET9uKwjAQfV/wH8IIvq2pUhdbjSLCwsri&#10;gpcPGJuxLTaTkkRb/94sLOzbHM51luveNOJBzteWFUzGCQjiwuqaSwXn0+f7HIQPyBoby6TgSR7W&#10;q8HbEnNtOz7Q4xhKEUPY56igCqHNpfRFRQb92LbEkbtaZzBE6EqpHXYx3DRymiQf0mDNsaHClrYV&#10;Fbfj3SjYf9s066c/u85n6SWbyXR/d6lSo2G/WYAI1Id/8Z/7S8f5k/kMfr+JJ8jV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VbtO6wgAAAN0AAAAPAAAAAAAAAAAAAAAAAJ8C&#10;AABkcnMvZG93bnJldi54bWxQSwUGAAAAAAQABAD3AAAAjgMAAAAA&#10;">
                  <v:imagedata r:id="rId255" o:title=""/>
                </v:shape>
                <v:shape id="Textbox 1186" o:spid="_x0000_s1464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9QkMQA&#10;AADdAAAADwAAAGRycy9kb3ducmV2LnhtbERPTWvCQBC9F/wPywi9NRt7CDZ1E6RYEArFGA89TrNj&#10;spidjdlV03/vFgq9zeN9zqqcbC+uNHrjWMEiSUEQN04bbhUc6venJQgfkDX2jknBD3koi9nDCnPt&#10;blzRdR9aEUPY56igC2HIpfRNRxZ94gbiyB3daDFEOLZSj3iL4baXz2maSYuGY0OHA7111Jz2F6tg&#10;/cXVxpw/v3fVsTJ1/ZLyR3ZS6nE+rV9BBJrCv/jPvdVx/mKZwe838QR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PUJD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fkissue_item657321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11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2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issue_item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fkissue_item694591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4A4BF2EC" wp14:editId="5EB31E0D">
            <wp:extent cx="165099" cy="165100"/>
            <wp:effectExtent l="0" t="0" r="0" b="0"/>
            <wp:docPr id="2681" name="Image 1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Image 118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bookmark2" w:history="1">
        <w:r w:rsidRPr="00EF11A1">
          <w:rPr>
            <w:rFonts w:ascii="Times New Roman" w:eastAsia="Courier New" w:hAnsi="Times New Roman" w:cs="Times New Roman"/>
            <w:color w:val="303DBD"/>
            <w:spacing w:val="-4"/>
            <w:sz w:val="18"/>
            <w:u w:val="single" w:color="303DBD"/>
          </w:rPr>
          <w:t>book</w:t>
        </w:r>
        <w:r w:rsidRPr="00EF11A1">
          <w:rPr>
            <w:rFonts w:ascii="Times New Roman" w:eastAsia="Courier New" w:hAnsi="Times New Roman" w:cs="Times New Roman"/>
            <w:color w:val="303DBD"/>
            <w:sz w:val="18"/>
          </w:rPr>
          <w:tab/>
        </w:r>
        <w:r w:rsidRPr="00EF11A1">
          <w:rPr>
            <w:rFonts w:ascii="Times New Roman" w:eastAsia="Courier New" w:hAnsi="Times New Roman" w:cs="Times New Roman"/>
            <w:noProof/>
            <w:color w:val="303DBD"/>
            <w:position w:val="-3"/>
            <w:sz w:val="18"/>
            <w:lang w:eastAsia="ru-RU"/>
          </w:rPr>
          <w:drawing>
            <wp:inline distT="0" distB="0" distL="0" distR="0" wp14:anchorId="1894BC28" wp14:editId="1D02FF6F">
              <wp:extent cx="165100" cy="165100"/>
              <wp:effectExtent l="0" t="0" r="0" b="0"/>
              <wp:docPr id="2682" name="Image 1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88" name="Image 1188"/>
                      <pic:cNvPicPr/>
                    </pic:nvPicPr>
                    <pic:blipFill>
                      <a:blip r:embed="rId24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w:anchor="_bookmark12" w:history="1">
          <w:r w:rsidRPr="00EF11A1">
            <w:rPr>
              <w:rFonts w:ascii="Times New Roman" w:eastAsia="Courier New" w:hAnsi="Times New Roman" w:cs="Times New Roman"/>
              <w:color w:val="303DBD"/>
              <w:spacing w:val="-2"/>
              <w:sz w:val="18"/>
              <w:u w:val="single" w:color="303DBD"/>
            </w:rPr>
            <w:t>issue_item</w:t>
          </w:r>
        </w:hyperlink>
      </w:hyperlink>
    </w:p>
    <w:p w:rsidR="00F633FD" w:rsidRPr="00EF11A1" w:rsidRDefault="00F633FD" w:rsidP="00D76197">
      <w:pPr>
        <w:widowControl w:val="0"/>
        <w:numPr>
          <w:ilvl w:val="1"/>
          <w:numId w:val="40"/>
        </w:numPr>
        <w:tabs>
          <w:tab w:val="left" w:pos="1020"/>
        </w:tabs>
        <w:autoSpaceDE w:val="0"/>
        <w:autoSpaceDN w:val="0"/>
        <w:spacing w:before="297" w:after="0" w:line="240" w:lineRule="auto"/>
        <w:ind w:hanging="650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38" w:name="_Toc216866962"/>
      <w:r w:rsidRPr="00EF11A1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ru-RU"/>
        </w:rPr>
        <w:drawing>
          <wp:anchor distT="0" distB="0" distL="0" distR="0" simplePos="0" relativeHeight="251810816" behindDoc="0" locked="0" layoutInCell="1" allowOverlap="1" wp14:anchorId="170E01F2" wp14:editId="0F6D525F">
            <wp:simplePos x="0" y="0"/>
            <wp:positionH relativeFrom="page">
              <wp:posOffset>635000</wp:posOffset>
            </wp:positionH>
            <wp:positionV relativeFrom="paragraph">
              <wp:posOffset>-165191</wp:posOffset>
            </wp:positionV>
            <wp:extent cx="165100" cy="165100"/>
            <wp:effectExtent l="0" t="0" r="0" b="0"/>
            <wp:wrapNone/>
            <wp:docPr id="2683" name="Image 1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Image 1189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ru-RU"/>
        </w:rPr>
        <w:drawing>
          <wp:anchor distT="0" distB="0" distL="0" distR="0" simplePos="0" relativeHeight="251811840" behindDoc="0" locked="0" layoutInCell="1" allowOverlap="1" wp14:anchorId="6FFDB57D" wp14:editId="73287857">
            <wp:simplePos x="0" y="0"/>
            <wp:positionH relativeFrom="page">
              <wp:posOffset>609600</wp:posOffset>
            </wp:positionH>
            <wp:positionV relativeFrom="paragraph">
              <wp:posOffset>212645</wp:posOffset>
            </wp:positionV>
            <wp:extent cx="165100" cy="165100"/>
            <wp:effectExtent l="0" t="0" r="0" b="0"/>
            <wp:wrapNone/>
            <wp:docPr id="2684" name="Image 1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Image 119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9" w:name="_bookmark13"/>
      <w:bookmarkEnd w:id="39"/>
      <w:r w:rsidRPr="00EF11A1">
        <w:rPr>
          <w:rFonts w:ascii="Times New Roman" w:eastAsia="Arial" w:hAnsi="Times New Roman" w:cs="Times New Roman"/>
          <w:b/>
          <w:bCs/>
          <w:color w:val="4F81BD"/>
          <w:spacing w:val="-2"/>
          <w:sz w:val="26"/>
          <w:szCs w:val="26"/>
        </w:rPr>
        <w:t>issue_item_status</w:t>
      </w:r>
      <w:bookmarkEnd w:id="38"/>
    </w:p>
    <w:p w:rsidR="00F633FD" w:rsidRPr="00EF11A1" w:rsidRDefault="00F633FD" w:rsidP="00D76197">
      <w:pPr>
        <w:widowControl w:val="0"/>
        <w:numPr>
          <w:ilvl w:val="2"/>
          <w:numId w:val="40"/>
        </w:numPr>
        <w:tabs>
          <w:tab w:val="left" w:pos="843"/>
        </w:tabs>
        <w:autoSpaceDE w:val="0"/>
        <w:autoSpaceDN w:val="0"/>
        <w:spacing w:before="270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62048" behindDoc="1" locked="0" layoutInCell="1" allowOverlap="1" wp14:anchorId="729D8C13" wp14:editId="2113B974">
                <wp:simplePos x="0" y="0"/>
                <wp:positionH relativeFrom="page">
                  <wp:posOffset>609600</wp:posOffset>
                </wp:positionH>
                <wp:positionV relativeFrom="paragraph">
                  <wp:posOffset>52020</wp:posOffset>
                </wp:positionV>
                <wp:extent cx="6324600" cy="237490"/>
                <wp:effectExtent l="0" t="0" r="0" b="0"/>
                <wp:wrapTopAndBottom/>
                <wp:docPr id="1191" name="Textbox 1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1" o:spid="_x0000_s1465" type="#_x0000_t202" style="position:absolute;margin-left:48pt;margin-top:4.1pt;width:498pt;height:18.7pt;z-index:-2511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Aj0crgzgEAAII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63072" behindDoc="1" locked="0" layoutInCell="1" allowOverlap="1" wp14:anchorId="0CBE570F" wp14:editId="7D1E8B99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192" name="Textbox 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2" o:spid="_x0000_s1466" type="#_x0000_t202" style="position:absolute;margin-left:48pt;margin-top:5.05pt;width:498pt;height:18.7pt;z-index:-2511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UWC5H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40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64096" behindDoc="1" locked="0" layoutInCell="1" allowOverlap="1" wp14:anchorId="17DE72C8" wp14:editId="4BE6226B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193" name="Group 1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194" name="Graphic 1194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6" name="Image 1196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" name="Graphic 1197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Textbox 1198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3" o:spid="_x0000_s1467" style="position:absolute;margin-left:48pt;margin-top:4.1pt;width:498pt;height:42.05pt;z-index:-25115238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">
                <v:shape id="Graphic 1194" o:spid="_x0000_s1468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Cw38YA&#10;AADdAAAADwAAAGRycy9kb3ducmV2LnhtbESPQU8CMRCF7yb8h2ZIvBjorjFGFwohGAwHLwJynmzH&#10;7cp2umlHWP69NTHxNpP35n1v5svBd+pMMbWBDZTTAhRxHWzLjYHDfjN5ApUE2WIXmAxcKcFyMbqZ&#10;Y2XDhd/pvJNG5RBOFRpwIn2ldaodeUzT0BNn7TNEj5LX2Ggb8ZLDfafvi+JRe2w5Exz2tHZUn3bf&#10;PkMOx9e7/Ze8Rb/ll9NRNqW7fhhzOx5WM1BCg/yb/663Ntcvnx/g95s8gl7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Cw38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195" o:spid="_x0000_s1469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SWWcIA&#10;AADdAAAADwAAAGRycy9kb3ducmV2LnhtbERPTWvCQBC9F/wPywje6kaxrYmuYqSF3kpUPA/ZMRvM&#10;zsbsatJ/3y0UepvH+5z1drCNeFDna8cKZtMEBHHpdM2VgtPx43kJwgdkjY1jUvBNHrab0dMaM+16&#10;LuhxCJWIIewzVGBCaDMpfWnIop+6ljhyF9dZDBF2ldQd9jHcNnKeJK/SYs2xwWBLe0Pl9XC3Cs68&#10;uKV50b/nvjJvfifzr2VaKDUZD7sViEBD+Bf/uT91nD9LX+D3m3iC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1JZZ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196" o:spid="_x0000_s1470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9RSbEAAAA3QAAAA8AAABkcnMvZG93bnJldi54bWxET01rwkAQvQv9D8sUvOkmVaRGV7EF0ZNU&#10;baHHITtmY7OzIbvG6K/vCoXe5vE+Z77sbCVaanzpWEE6TEAQ506XXCj4PK4HryB8QNZYOSYFN/Kw&#10;XDz15phpd+U9tYdQiBjCPkMFJoQ6k9Lnhiz6oauJI3dyjcUQYVNI3eA1httKviTJRFosOTYYrOnd&#10;UP5zuFgFG7M37X33NTp/uPFo9ZYep9/FWan+c7eagQjUhX/xn3ur4/x0OoHHN/EEufg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R9RSbEAAAA3QAAAA8AAAAAAAAAAAAAAAAA&#10;nwIAAGRycy9kb3ducmV2LnhtbFBLBQYAAAAABAAEAPcAAACQAwAAAAA=&#10;">
                  <v:imagedata r:id="rId256" o:title=""/>
                </v:shape>
                <v:shape id="Graphic 1197" o:spid="_x0000_s1471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CPQcQA&#10;AADdAAAADwAAAGRycy9kb3ducmV2LnhtbERPTWvCQBC9C/6HZYReSt1YodroJkilKD0oVel5yI5J&#10;MDub7m41+ffdQsHbPN7nLPPONOJKzteWFUzGCQjiwuqaSwWn4/vTHIQPyBoby6SgJw95NhwsMdX2&#10;xp90PYRSxBD2KSqoQmhTKX1RkUE/ti1x5M7WGQwRulJqh7cYbhr5nCQv0mDNsaHClt4qKi6HH6Ng&#10;r93H2n7V/e67W28f+/nG+n6q1MOoWy1ABOrCXfzv3uo4f/I6g79v4gk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gj0H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198" o:spid="_x0000_s1472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X3pMYA&#10;AADdAAAADwAAAGRycy9kb3ducmV2LnhtbESPQWvCQBCF74X+h2WE3pqNPYimriJSoVAoxvTQ4zQ7&#10;JovZ2ZjdavrvOwfB2wzvzXvfLNej79SFhugCG5hmOSjiOljHjYGvavc8BxUTssUuMBn4owjr1ePD&#10;EgsbrlzS5ZAaJSEcCzTQptQXWse6JY8xCz2xaMcweEyyDo22A14l3Hf6Jc9n2qNjaWixp21L9enw&#10;6w1svrl8c+fPn315LF1VLXL+mJ2MeZqMm1dQicZ0N9+u363gTxeCK9/ICHr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X3pM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199" o:spid="_x0000_s1473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lSP8QA&#10;AADdAAAADwAAAGRycy9kb3ducmV2LnhtbERPTWvCQBC9F/wPywje6sYepEndBCkWBEEa46HHaXZM&#10;FrOzMbtq/PfdQqG3ebzPWRWj7cSNBm8cK1jMExDEtdOGGwXH6uP5FYQPyBo7x6TgQR6KfPK0wky7&#10;O5d0O4RGxBD2GSpoQ+gzKX3dkkU/dz1x5E5usBgiHBqpB7zHcNvJlyRZSouGY0OLPb23VJ8PV6tg&#10;/cXlxlz235/lqTRVlSa8W56Vmk3H9RuIQGP4F/+5tzrOX6Qp/H4TT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JUj/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200" o:spid="_x0000_s147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wPWcQA&#10;AADdAAAADwAAAGRycy9kb3ducmV2LnhtbESPQYvCMBCF7wv+hzCCtzXVg7jVKCIuCIJY68Hj2Ixt&#10;sJl0m6j135uFhb3N8N775s182dlaPKj1xrGC0TABQVw4bbhUcMq/P6cgfEDWWDsmBS/ysFz0PuaY&#10;avfkjB7HUIoIYZ+igiqEJpXSFxVZ9EPXEEft6lqLIa5tKXWLzwi3tRwnyURaNBwvVNjQuqLidrxb&#10;BaszZxvzs78csmtm8vwr4d3kptSg361mIAJ14d/8l97qWD8i4febOIJc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cD1n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40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12864" behindDoc="0" locked="0" layoutInCell="1" allowOverlap="1" wp14:anchorId="56C352D0" wp14:editId="1E4CDDA4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685" name="Image 1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Image 120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13888" behindDoc="0" locked="0" layoutInCell="1" allowOverlap="1" wp14:anchorId="05DF9B86" wp14:editId="6E5E06F8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686" name="Image 1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Image 1202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65120" behindDoc="1" locked="0" layoutInCell="1" allowOverlap="1" wp14:anchorId="283E4724" wp14:editId="783BEAE5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203" name="Textbox 1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3" o:spid="_x0000_s1475" type="#_x0000_t202" style="position:absolute;margin-left:48pt;margin-top:14.1pt;width:498pt;height:18.7pt;z-index:-2511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jbWzQEAAIIDAAAOAAAAZHJzL2Uyb0RvYy54bWysU9uO2yAQfa/Uf0C8N3ac3bS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VXljBLLDE7p&#10;RYyxhZFkG0o0uFAj8tkhNo73MCI80w3uEfjvgJDiCnMICIhOkozSm/RFsgQDcQr7s/JYh3A0zmfV&#10;zbxEF0dfNft48zmPprhEOx/iNwGGpEtDPU42d8B2jyGm+qw+QVKxAFp1a6V1fvhN+6A92THcgtX9&#10;19v1NA0eQ65gmcCh50Qlju2YdaluZwmcbC10e1RgwHVpaPizZV5Qor9bnEfardPFny7t6eKjfoC8&#10;gakdC1+2EaTKbV/yHjXEQefWjkuZNun6nVGXX2f5F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6CjbW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66144" behindDoc="1" locked="0" layoutInCell="1" allowOverlap="1" wp14:anchorId="2DAF4396" wp14:editId="37C096A7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204" name="Textbox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4" o:spid="_x0000_s1476" type="#_x0000_t202" style="position:absolute;margin-left:48pt;margin-top:5.05pt;width:498pt;height:18.7pt;z-index:-2511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/fVzQEAAIIDAAAOAAAAZHJzL2Uyb0RvYy54bWysU9uO2yAQfa/Uf0C8N3a82bS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VXljBLLDE7p&#10;RYyxhZFkG0o0uFAj8tkhNo73MCI80w3uEfjvgJDiCnMICIhOkozSm/RFsgQDcQr7s/JYh3A0zm+q&#10;2bxEF0dfdfNx9jmPprhEOx/iNwGGpEtDPU42d8B2jyGm+qw+QVKxAFp1a6V1fvhN+6A92THcgtX9&#10;19v1NA0eQ65gmcCh50Qlju2YdaluZwmcbC10e1RgwHVpaPizZV5Qor9bnEfardPFny7t6eKjfoC8&#10;gakdC1+2EaTKbV/yHjXEQefWjkuZNun6nVGXX2f5F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gk/fV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14912" behindDoc="0" locked="0" layoutInCell="1" allowOverlap="1" wp14:anchorId="7260513E" wp14:editId="7419A9C9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87" name="Image 1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Image 120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816960" behindDoc="0" locked="0" layoutInCell="1" allowOverlap="1" wp14:anchorId="17938460" wp14:editId="114A1033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206" name="Textbox 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6" o:spid="_x0000_s1477" type="#_x0000_t202" style="position:absolute;margin-left:48pt;margin-top:23.85pt;width:498pt;height:18.7pt;z-index:25181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ASJzQEAAIIDAAAOAAAAZHJzL2Uyb0RvYy54bWysU9uO2yAQfa/Uf0C8N3a8m7S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VXlnBLLDE7p&#10;RYyxhZFkG0o0uFAj8tkhNo73MCI80w3uEfjvgJDiCnMICIhOkozSm/RFsgQDcQr7s/JYh3A0zm+q&#10;23mJLo6+6ubj7ec8muIS7XyI3wQYki4N9TjZ3AHbPYaY6rP6BEnFAmjVrZXW+eE37YP2ZMdwC1b3&#10;X2fraRo8hlzBMoFDz4lKHNsx61LNZgmcbC10e1RgwHVpaPizZV5Qor9bnEfardPFny7t6eKjfoC8&#10;gakdC1+2EaTKbV/yHjXEQefWjkuZNun6nVGXX2f5Fw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uCgEic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15936" behindDoc="0" locked="0" layoutInCell="1" allowOverlap="1" wp14:anchorId="615C2647" wp14:editId="27356303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207" name="Textbox 1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7" o:spid="_x0000_s1478" type="#_x0000_t202" style="position:absolute;margin-left:48pt;margin-top:41.4pt;width:498pt;height:18.7pt;z-index:2518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Cecubg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40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886"/>
        <w:gridCol w:w="2420"/>
        <w:gridCol w:w="4655"/>
      </w:tblGrid>
      <w:tr w:rsidR="00F633FD" w:rsidRPr="00EF11A1" w:rsidTr="00F633FD">
        <w:trPr>
          <w:trHeight w:val="373"/>
        </w:trPr>
        <w:tc>
          <w:tcPr>
            <w:tcW w:w="288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42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88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lastRenderedPageBreak/>
              <w:t>issue_item_status_name_key</w:t>
            </w:r>
          </w:p>
        </w:tc>
        <w:tc>
          <w:tcPr>
            <w:tcW w:w="242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</w:rPr>
        <w:sectPr w:rsidR="00F633FD" w:rsidRPr="00EF11A1">
          <w:pgSz w:w="11910" w:h="16840"/>
          <w:pgMar w:top="940" w:right="705" w:bottom="1262" w:left="850" w:header="720" w:footer="720" w:gutter="0"/>
          <w:cols w:space="720"/>
        </w:sect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253"/>
        <w:gridCol w:w="3107"/>
        <w:gridCol w:w="3599"/>
      </w:tblGrid>
      <w:tr w:rsidR="00F633FD" w:rsidRPr="00EF11A1" w:rsidTr="00F633FD">
        <w:trPr>
          <w:trHeight w:val="327"/>
        </w:trPr>
        <w:tc>
          <w:tcPr>
            <w:tcW w:w="3253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lastRenderedPageBreak/>
              <w:t xml:space="preserve">1.13.5.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706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253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3107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359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253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23104" behindDoc="0" locked="0" layoutInCell="1" allowOverlap="1" wp14:anchorId="46242F2C" wp14:editId="753296F4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08" name="Group 1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9" name="Image 1209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08" o:spid="_x0000_s1026" style="position:absolute;margin-left:2pt;margin-top:5.2pt;width:13pt;height:13pt;z-index:25182310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Au4m9V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209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RKEnCAAAA3QAAAA8AAABkcnMvZG93bnJldi54bWxET02LwjAQvS/4H8II3tZUBVmrUUQQPYi4&#10;WvE6NGNbbCaliVr99UYQvM3jfc5k1phS3Kh2hWUFvW4Egji1uuBMQXJY/v6BcB5ZY2mZFDzIwWza&#10;+plgrO2d/+m295kIIexiVJB7X8VSujQng65rK+LAnW1t0AdYZ1LXeA/hppT9KBpKgwWHhhwrWuSU&#10;XvZXo2CdXJ+HTCej47Y8DTaXlTnuCqNUp93MxyA8Nf4r/rjXOszvRyN4fxNOkNM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UShJwgAAAN0AAAAPAAAAAAAAAAAAAAAAAJ8C&#10;AABkcnMvZG93bnJldi54bWxQSwUGAAAAAAQABAD3AAAAjgMAAAAA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fkissue_item139245</w:t>
            </w:r>
          </w:p>
        </w:tc>
        <w:tc>
          <w:tcPr>
            <w:tcW w:w="3107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24128" behindDoc="0" locked="0" layoutInCell="1" allowOverlap="1" wp14:anchorId="30D60507" wp14:editId="1D8BB716">
                      <wp:simplePos x="0" y="0"/>
                      <wp:positionH relativeFrom="column">
                        <wp:posOffset>487076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10" name="Group 1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1" name="Image 1211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10" o:spid="_x0000_s1026" style="position:absolute;margin-left:38.35pt;margin-top:5.2pt;width:13pt;height:13pt;z-index:25182412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">
                      <v:shape id="Image 1211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6IULDAAAA3QAAAA8AAABkcnMvZG93bnJldi54bWxET91qwjAUvh/4DuEI3s20pRPbGUUGA8dQ&#10;UPcAZ81ZW2xOShJt9/bLQPDufHy/Z7UZTSdu5HxrWUE6T0AQV1a3XCv4Or8/L0H4gKyxs0wKfsnD&#10;Zj15WmGp7cBHup1CLWII+xIVNCH0pZS+asign9ueOHI/1hkMEbpaaodDDDedzJJkIQ22HBsa7Omt&#10;oepyuhoF+0+bF2N2+Bh8kX8XLzLfX12u1Gw6bl9BBBrDQ3x373Scn6Up/H8TT5Dr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XohQ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3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issue_item_status</w:t>
              </w:r>
            </w:hyperlink>
          </w:p>
        </w:tc>
        <w:tc>
          <w:tcPr>
            <w:tcW w:w="3599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25152" behindDoc="0" locked="0" layoutInCell="1" allowOverlap="1" wp14:anchorId="13FB7CCB" wp14:editId="31EF3B42">
                      <wp:simplePos x="0" y="0"/>
                      <wp:positionH relativeFrom="column">
                        <wp:posOffset>406100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12" name="Group 1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3" name="Image 1213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12" o:spid="_x0000_s1026" style="position:absolute;margin-left:32pt;margin-top:5.2pt;width:13pt;height:13pt;z-index:25182515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">
                      <v:shape id="Image 1213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kGq7DAAAA3QAAAA8AAABkcnMvZG93bnJldi54bWxET91qwjAUvhf2DuEMdqepXR1rNYoIg8lQ&#10;sNsDHJuztqw5KUm09e2XwcC78/H9ntVmNJ24kvOtZQXzWQKCuLK65VrB1+fb9BWED8gaO8uk4EYe&#10;NuuHyQoLbQc+0bUMtYgh7AtU0ITQF1L6qiGDfmZ74sh9W2cwROhqqR0OMdx0Mk2SF2mw5djQYE+7&#10;hqqf8mIUHD5slo/pcT/4PDvnC5kdLi5T6ulx3C5BBBrDXfzvftdxfjp/hr9v4gly/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uQar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issue_item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253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38144" behindDoc="1" locked="0" layoutInCell="1" allowOverlap="1" wp14:anchorId="41C11FB4" wp14:editId="28EA16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214" name="Group 1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5" name="Image 1215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14" o:spid="_x0000_s1026" style="position:absolute;margin-left:0;margin-top:11.65pt;width:13pt;height:13pt;z-index:-25127833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">
                      <v:shape id="Image 1215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BJ0HCAAAA3QAAAA8AAABkcnMvZG93bnJldi54bWxET91qwjAUvh/4DuEI3s3UUsdajSLCYDIc&#10;TH2AY3Nsi81JSaKtb28Gg92dj+/3LNeDacWdnG8sK5hNExDEpdUNVwpOx4/XdxA+IGtsLZOCB3lY&#10;r0YvSyy07fmH7odQiRjCvkAFdQhdIaUvazLop7YjjtzFOoMhQldJ7bCP4aaVaZK8SYMNx4YaO9rW&#10;VF4PN6Ng/2WzfEi/d73Ps3M+l9n+5jKlJuNhswARaAj/4j/3p47z09kcfr+JJ8jV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mQSdB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1.14. </w:t>
            </w:r>
            <w:bookmarkStart w:id="40" w:name="_bookmark14"/>
            <w:bookmarkEnd w:id="40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issue_status</w:t>
            </w:r>
          </w:p>
        </w:tc>
        <w:tc>
          <w:tcPr>
            <w:tcW w:w="3107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599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32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9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67168" behindDoc="1" locked="0" layoutInCell="1" allowOverlap="1" wp14:anchorId="3763A71B" wp14:editId="050E9034">
                <wp:simplePos x="0" y="0"/>
                <wp:positionH relativeFrom="page">
                  <wp:posOffset>609600</wp:posOffset>
                </wp:positionH>
                <wp:positionV relativeFrom="paragraph">
                  <wp:posOffset>51728</wp:posOffset>
                </wp:positionV>
                <wp:extent cx="6324600" cy="237490"/>
                <wp:effectExtent l="0" t="0" r="0" b="0"/>
                <wp:wrapTopAndBottom/>
                <wp:docPr id="1216" name="Textbox 1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6" o:spid="_x0000_s1479" type="#_x0000_t202" style="position:absolute;margin-left:48pt;margin-top:4.05pt;width:498pt;height:18.7pt;z-index:-2511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DtcBNazQEAAII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68192" behindDoc="1" locked="0" layoutInCell="1" allowOverlap="1" wp14:anchorId="1ABEC2C1" wp14:editId="234231DE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217" name="Textbox 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7" o:spid="_x0000_s1480" type="#_x0000_t202" style="position:absolute;margin-left:48pt;margin-top:5.05pt;width:498pt;height:18.7pt;z-index:-2511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LIO3Fc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9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69216" behindDoc="1" locked="0" layoutInCell="1" allowOverlap="1" wp14:anchorId="3D7FDDA0" wp14:editId="6D662401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218" name="Group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1" name="Image 1221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2" name="Graphic 1222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481" style="position:absolute;margin-left:48pt;margin-top:4.1pt;width:498pt;height:42.05pt;z-index:-25114726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">
                <v:shape id="Graphic 1219" o:spid="_x0000_s1482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d9Z8YA&#10;AADdAAAADwAAAGRycy9kb3ducmV2LnhtbESPQW/CMAyF75P2HyIj7TKNtBymrSMgNMTEYZcB42w1&#10;pik0TpUYKP9+mTRpN1vv+X3P0/ngO3WhmNrABspxAYq4DrblxsBuu3p6AZUE2WIXmAzcKMF8dn83&#10;xcqGK3/RZSONyiGcKjTgRPpK61Q78pjGoSfO2iFEj5LX2Ggb8ZrDfacnRfGsPbacCQ57endUnzZn&#10;nyG7/cfj9iif0a95edrLqnS3b2MeRsPiDZTQIP/mv+u1zfUn5Sv8fpNH0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Xd9Z8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220" o:spid="_x0000_s1483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mdWsQA&#10;AADdAAAADwAAAGRycy9kb3ducmV2LnhtbESPQU/DMAyF70j8h8hI3FhKhWDrllYrAokb6kA7W43X&#10;VGuc0oS1/Ht8QOJm6z2/93lXLX5QF5piH9jA/SoDRdwG23Nn4PPj9W4NKiZki0NgMvBDEary+mqH&#10;hQ0zN3Q5pE5JCMcCDbiUxkLr2DryGFdhJBbtFCaPSdap03bCWcL9oPMse9Qee5YGhyM9O2rPh29v&#10;4MgPX5u6mV/q2LmnuNf1+3rTGHN7s+y3oBIt6d/8d/1mBT/PhV++kRF0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5nVrEAAAA3QAAAA8AAAAAAAAAAAAAAAAAmAIAAGRycy9k&#10;b3ducmV2LnhtbFBLBQYAAAAABAAEAPUAAACJAwAAAAA=&#10;" path="m1257109,296392l,296392,,,1257109,r,296392xe" fillcolor="#dbe5f1" stroked="f">
                  <v:path arrowok="t"/>
                </v:shape>
                <v:shape id="Image 1221" o:spid="_x0000_s1484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OdcnEAAAA3QAAAA8AAABkcnMvZG93bnJldi54bWxET0trwkAQvhf8D8sUequbxCKauooWSnsS&#10;n+BxyE6zsdnZkN3G1F/fLQje5uN7zmzR21p01PrKsYJ0mIAgLpyuuFRw2L8/T0D4gKyxdkwKfsnD&#10;Yj54mGGu3YW31O1CKWII+xwVmBCaXEpfGLLoh64hjtyXay2GCNtS6hYvMdzWMkuSsbRYcWww2NCb&#10;oeJ792MVfJit6a7r4+i8cS+j5SrdT0/lWamnx375CiJQH+7im/tTx/lZlsL/N/EEOf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MOdcnEAAAA3QAAAA8AAAAAAAAAAAAAAAAA&#10;nwIAAGRycy9kb3ducmV2LnhtbFBLBQYAAAAABAAEAPcAAACQAwAAAAA=&#10;">
                  <v:imagedata r:id="rId256" o:title=""/>
                </v:shape>
                <v:shape id="Graphic 1222" o:spid="_x0000_s1485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2EQsQA&#10;AADdAAAADwAAAGRycy9kb3ducmV2LnhtbERPTWvCQBC9F/wPywheSt00hSLRTRBFlB4sTYvnITtN&#10;QrOz6e6qyb93CwVv83ifsyoG04kLOd9aVvA8T0AQV1a3XCv4+tw9LUD4gKyxs0wKRvJQ5JOHFWba&#10;XvmDLmWoRQxhn6GCJoQ+k9JXDRn0c9sTR+7bOoMhQldL7fAaw00n0yR5lQZbjg0N9rRpqPopz0bB&#10;u3ZvW3tqx+PvsD08jou99eOLUrPpsF6CCDSEu/jffdBxfpqm8PdNPEH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NhEL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223" o:spid="_x0000_s1486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vNTsMA&#10;AADdAAAADwAAAGRycy9kb3ducmV2LnhtbERPTWvCQBC9F/wPywi91Y0pSI2uItKCUCjGePA4Zsdk&#10;MTsbs6um/74rFLzN433OfNnbRtyo88axgvEoAUFcOm24UrAvvt4+QPiArLFxTAp+ycNyMXiZY6bd&#10;nXO67UIlYgj7DBXUIbSZlL6syaIfuZY4cifXWQwRdpXUHd5juG1kmiQTadFwbKixpXVN5Xl3tQpW&#10;B84/zeXnuM1PuSmKacLfk7NSr8N+NQMRqA9P8b97o+P8NH2H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vNT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224" o:spid="_x0000_s1487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JVOsMA&#10;AADdAAAADwAAAGRycy9kb3ducmV2LnhtbERPTWvCQBC9F/wPywi91Y2hSI2uItKCUCjGePA4Zsdk&#10;MTsbs6um/74rFLzN433OfNnbRtyo88axgvEoAUFcOm24UrAvvt4+QPiArLFxTAp+ycNyMXiZY6bd&#10;nXO67UIlYgj7DBXUIbSZlL6syaIfuZY4cifXWQwRdpXUHd5juG1kmiQTadFwbKixpXVN5Xl3tQpW&#10;B84/zeXnuM1PuSmKacLfk7NSr8N+NQMRqA9P8b97o+P8NH2H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JVO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225" o:spid="_x0000_s1488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7wocMA&#10;AADdAAAADwAAAGRycy9kb3ducmV2LnhtbERPTWvCQBC9F/wPywi91Y2BSo2uItKCUCjGePA4Zsdk&#10;MTsbs6um/74rFLzN433OfNnbRtyo88axgvEoAUFcOm24UrAvvt4+QPiArLFxTAp+ycNyMXiZY6bd&#10;nXO67UIlYgj7DBXUIbSZlL6syaIfuZY4cifXWQwRdpXUHd5juG1kmiQTadFwbKixpXVN5Xl3tQpW&#10;B84/zeXnuM1PuSmKacLfk7NSr8N+NQMRqA9P8b97o+P8NH2H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7wo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9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17984" behindDoc="0" locked="0" layoutInCell="1" allowOverlap="1" wp14:anchorId="02803540" wp14:editId="0B878789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688" name="Image 1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Image 122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19008" behindDoc="0" locked="0" layoutInCell="1" allowOverlap="1" wp14:anchorId="6967377C" wp14:editId="37C88108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689" name="Image 1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Image 1227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70240" behindDoc="1" locked="0" layoutInCell="1" allowOverlap="1" wp14:anchorId="220AD72A" wp14:editId="14ED3622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228" name="Textbox 1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8" o:spid="_x0000_s1489" type="#_x0000_t202" style="position:absolute;margin-left:48pt;margin-top:14.1pt;width:498pt;height:18.7pt;z-index:-2511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7UxhG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71264" behindDoc="1" locked="0" layoutInCell="1" allowOverlap="1" wp14:anchorId="6B4281F4" wp14:editId="7180520B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229" name="Textbox 1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9" o:spid="_x0000_s1490" type="#_x0000_t202" style="position:absolute;margin-left:48pt;margin-top:5.05pt;width:498pt;height:18.7pt;z-index:-2511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TuaPM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20032" behindDoc="0" locked="0" layoutInCell="1" allowOverlap="1" wp14:anchorId="62D8591E" wp14:editId="20DFCE1C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90" name="Image 1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Image 123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822080" behindDoc="0" locked="0" layoutInCell="1" allowOverlap="1" wp14:anchorId="44F2C577" wp14:editId="308E3009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231" name="Textbox 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1" o:spid="_x0000_s1491" type="#_x0000_t202" style="position:absolute;margin-left:48pt;margin-top:23.85pt;width:498pt;height:18.7pt;z-index:25182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oNCnxs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21056" behindDoc="0" locked="0" layoutInCell="1" allowOverlap="1" wp14:anchorId="59D59FE3" wp14:editId="7363A067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232" name="Textbox 1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2" o:spid="_x0000_s1492" type="#_x0000_t202" style="position:absolute;margin-left:48pt;margin-top:41.4pt;width:498pt;height:18.7pt;z-index:25182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NhzQEAAIIDAAAOAAAAZHJzL2Uyb0RvYy54bWysU9uO2yAQfa/Uf0C8N3ac3bS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VWzihLLDE7p&#10;RYyxhZFkG0o0uFAj8tkhNo73MCI80w3uEfjvgJDiCnMICIhOkozSm/RFsgQDcQr7s/JYh3A0zmfV&#10;zbxEF0dfNft48zmPprhEOx/iNwGGpEtDPU42d8B2jyGm+qw+QVKxAFp1a6V1fvhN+6A92THcgtX9&#10;19v1NA0eQ65gmcCh50Qlju2YdanmtwmcbC10e1RgwHVpaPizZV5Qor9bnEfardPFny7t6eKjfoC8&#10;gakdC1+2EaTKbV/yHjXEQefWjkuZNun6nVGXX2f5Fw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CXWUNh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39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666"/>
        <w:gridCol w:w="2640"/>
        <w:gridCol w:w="4655"/>
      </w:tblGrid>
      <w:tr w:rsidR="00F633FD" w:rsidRPr="00EF11A1" w:rsidTr="00F633FD">
        <w:trPr>
          <w:trHeight w:val="373"/>
        </w:trPr>
        <w:tc>
          <w:tcPr>
            <w:tcW w:w="266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64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66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issue_status_name_key</w:t>
            </w:r>
          </w:p>
        </w:tc>
        <w:tc>
          <w:tcPr>
            <w:tcW w:w="264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1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3042"/>
        <w:gridCol w:w="3820"/>
      </w:tblGrid>
      <w:tr w:rsidR="00F633FD" w:rsidRPr="00EF11A1" w:rsidTr="00F633FD">
        <w:trPr>
          <w:trHeight w:val="327"/>
        </w:trPr>
        <w:tc>
          <w:tcPr>
            <w:tcW w:w="3098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1.14.5.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2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098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3042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382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09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26176" behindDoc="0" locked="0" layoutInCell="1" allowOverlap="1" wp14:anchorId="500D808F" wp14:editId="3109D26E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33" name="Group 1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4" name="Image 1234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33" o:spid="_x0000_s1026" style="position:absolute;margin-left:2pt;margin-top:5.2pt;width:13pt;height:13pt;z-index:25182617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CRyGYv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23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8TWrDAAAA3QAAAA8AAABkcnMvZG93bnJldi54bWxET02LwjAQvQv+hzDC3jRVF9mtRhFB9LAs&#10;Witeh2Zsi82kNFG7/nqzIHibx/uc2aI1lbhR40rLCoaDCARxZnXJuYL0sO5/gXAeWWNlmRT8kYPF&#10;vNuZYaztnfd0S3wuQgi7GBUU3texlC4ryKAb2Jo4cGfbGPQBNrnUDd5DuKnkKIom0mDJoaHAmlYF&#10;ZZfkahRs0+vjkOv0+/hbncY/l4057kqj1EevXU5BeGr9W/xyb3WYPxp/wv834QQ5f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TxNas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fkissue236550</w:t>
            </w:r>
          </w:p>
        </w:tc>
        <w:tc>
          <w:tcPr>
            <w:tcW w:w="3042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27200" behindDoc="0" locked="0" layoutInCell="1" allowOverlap="1" wp14:anchorId="60DA8FB0" wp14:editId="3BC748F3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35" name="Group 1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6" name="Image 123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35" o:spid="_x0000_s1026" style="position:absolute;margin-left:46.1pt;margin-top:5.2pt;width:13pt;height:13pt;z-index:25182720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">
                      <v:shape id="Image 1236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0m5VbDAAAA3QAAAA8AAABkcnMvZG93bnJldi54bWxET91qwjAUvh/4DuEI3s3U2snaGUUEQRkO&#10;5nyAY3PWFpuTkkRb334ZDHZ3Pr7fs1wPphV3cr6xrGA2TUAQl1Y3XCk4f+2eX0H4gKyxtUwKHuRh&#10;vRo9LbHQtudPup9CJWII+wIV1CF0hZS+rMmgn9qOOHLf1hkMEbpKaod9DDetTJNkIQ02HBtq7Ghb&#10;U3k93YyC47vN8iH9OPQ+zy75i8yON5cpNRkPmzcQgYbwL/5z73Wcn84X8PtNPEG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SblV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4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issue_status</w:t>
              </w:r>
            </w:hyperlink>
          </w:p>
        </w:tc>
        <w:tc>
          <w:tcPr>
            <w:tcW w:w="382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28224" behindDoc="0" locked="0" layoutInCell="1" allowOverlap="1" wp14:anchorId="67466F56" wp14:editId="142A2703">
                      <wp:simplePos x="0" y="0"/>
                      <wp:positionH relativeFrom="column">
                        <wp:posOffset>545850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37" name="Group 1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8" name="Image 123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37" o:spid="_x0000_s1026" style="position:absolute;margin-left:43pt;margin-top:5.2pt;width:13pt;height:13pt;z-index:25182822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">
                      <v:shape id="Image 1238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11L/GAAAA3QAAAA8AAABkcnMvZG93bnJldi54bWxEj9FKw0AQRd8F/2EZwTe7MUZp0m6LFApK&#10;qWDtB0yzYxLMzobdbRP/3nko+DbDvXPvmeV6cr26UIidZwOPswwUce1tx42B49f2YQ4qJmSLvWcy&#10;8EsR1qvbmyVW1o/8SZdDapSEcKzQQJvSUGkd65YcxpkfiEX79sFhkjU02gYcJdz1Os+yF+2wY2lo&#10;caBNS/XP4ewM7He+KKf8432MZXEqn3WxP4fCmPu76XUBKtGU/s3X6zcr+PmT4Mo3MoJe/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/XUv8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1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issue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098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39168" behindDoc="1" locked="0" layoutInCell="1" allowOverlap="1" wp14:anchorId="30275FBA" wp14:editId="719040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147763</wp:posOffset>
                      </wp:positionV>
                      <wp:extent cx="165100" cy="165100"/>
                      <wp:effectExtent l="0" t="0" r="0" b="0"/>
                      <wp:wrapNone/>
                      <wp:docPr id="1239" name="Group 1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0" name="Image 124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39" o:spid="_x0000_s1026" style="position:absolute;margin-left:0;margin-top:11.65pt;width:13pt;height:13pt;z-index:-25127731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">
                      <v:shape id="Image 1240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Fq8TFAAAA3QAAAA8AAABkcnMvZG93bnJldi54bWxEj9FKw0AQRd8F/2EZwTe7MazSxG5LKQiK&#10;VGjrB4zZMQlmZ8Putol/7zwIvs1w79x7ZrWZ/aAuFFMf2ML9ogBF3ATXc2vh4/R8twSVMrLDITBZ&#10;+KEEm/X11QprFyY+0OWYWyUhnGq00OU81lqnpiOPaRFGYtG+QvSYZY2tdhEnCfeDLoviUXvsWRo6&#10;HGnXUfN9PHsL+7dgqrl8f51SZT6rB23252isvb2Zt0+gMs353/x3/eIEvzTCL9/ICHr9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havExQAAAN0AAAAPAAAAAAAAAAAAAAAA&#10;AJ8CAABkcnMvZG93bnJldi54bWxQSwUGAAAAAAQABAD3AAAAkQMAAAAA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1.15. </w:t>
            </w:r>
            <w:bookmarkStart w:id="41" w:name="_bookmark15"/>
            <w:bookmarkEnd w:id="41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library</w:t>
            </w:r>
          </w:p>
        </w:tc>
        <w:tc>
          <w:tcPr>
            <w:tcW w:w="3042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82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8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72288" behindDoc="1" locked="0" layoutInCell="1" allowOverlap="1" wp14:anchorId="4616D20F" wp14:editId="748551C1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241" name="Textbox 1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1" o:spid="_x0000_s1493" type="#_x0000_t202" style="position:absolute;margin-left:48pt;margin-top:4.05pt;width:498pt;height:18.7pt;z-index:-2511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252173312" behindDoc="1" locked="0" layoutInCell="1" allowOverlap="1" wp14:anchorId="399E3DD1" wp14:editId="06B65990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37490"/>
                <wp:effectExtent l="0" t="0" r="0" b="0"/>
                <wp:wrapTopAndBottom/>
                <wp:docPr id="1242" name="Textbox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2" o:spid="_x0000_s1494" type="#_x0000_t202" style="position:absolute;margin-left:48pt;margin-top:5.05pt;width:498pt;height:18.7pt;z-index:-2511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/ITzQEAAIIDAAAOAAAAZHJzL2Uyb0RvYy54bWysU9uO2yAQfa/Uf0C8N3a8aba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VWzihLLDE7p&#10;RYyxhZFkG0o0uFAj8tkhNo73MCI80w3uEfjvgJDiCnMICIhOkozSm/RFsgQDcQr7s/JYh3A0zm+q&#10;2bxEF0dfdXM7+5xHU1yinQ/xmwBD0qWhHiebO2C7xxBTfVafIKlYAK26tdI6P/ymfdCe7Bhuwer+&#10;68f1NA0eQ65gmcCh50Qlju2YdanmtwmcbC10e1RgwHVpaPizZV5Qor9bnEfardPFny7t6eKjfoC8&#10;gakdC1+2EaTKbV/yHjXEQefWjkuZNun6nVGXX2f5F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Yc/IT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6"/>
          <w:szCs w:val="24"/>
        </w:rPr>
        <w:sectPr w:rsidR="00F633FD" w:rsidRPr="00EF11A1">
          <w:type w:val="continuous"/>
          <w:pgSz w:w="11910" w:h="16840"/>
          <w:pgMar w:top="1120" w:right="705" w:bottom="280" w:left="850" w:header="720" w:footer="720" w:gutter="0"/>
          <w:cols w:space="720"/>
        </w:sectPr>
      </w:pPr>
    </w:p>
    <w:p w:rsidR="00F633FD" w:rsidRPr="00EF11A1" w:rsidRDefault="00F633FD" w:rsidP="00D76197">
      <w:pPr>
        <w:widowControl w:val="0"/>
        <w:numPr>
          <w:ilvl w:val="2"/>
          <w:numId w:val="38"/>
        </w:numPr>
        <w:tabs>
          <w:tab w:val="left" w:pos="843"/>
        </w:tabs>
        <w:autoSpaceDE w:val="0"/>
        <w:autoSpaceDN w:val="0"/>
        <w:spacing w:before="67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lastRenderedPageBreak/>
        <w:drawing>
          <wp:anchor distT="0" distB="0" distL="0" distR="0" simplePos="0" relativeHeight="251829248" behindDoc="0" locked="0" layoutInCell="1" allowOverlap="1" wp14:anchorId="1C96AC9A" wp14:editId="5B6847C4">
            <wp:simplePos x="0" y="0"/>
            <wp:positionH relativeFrom="page">
              <wp:posOffset>635000</wp:posOffset>
            </wp:positionH>
            <wp:positionV relativeFrom="paragraph">
              <wp:posOffset>854811</wp:posOffset>
            </wp:positionV>
            <wp:extent cx="165100" cy="165100"/>
            <wp:effectExtent l="0" t="0" r="0" b="0"/>
            <wp:wrapNone/>
            <wp:docPr id="2691" name="Image 1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Image 1243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74336" behindDoc="1" locked="0" layoutInCell="1" allowOverlap="1" wp14:anchorId="4A961068" wp14:editId="7A003653">
                <wp:simplePos x="0" y="0"/>
                <wp:positionH relativeFrom="page">
                  <wp:posOffset>609600</wp:posOffset>
                </wp:positionH>
                <wp:positionV relativeFrom="paragraph">
                  <wp:posOffset>51702</wp:posOffset>
                </wp:positionV>
                <wp:extent cx="6324600" cy="534035"/>
                <wp:effectExtent l="0" t="0" r="0" b="0"/>
                <wp:wrapTopAndBottom/>
                <wp:docPr id="1244" name="Group 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7" name="Image 12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8" name="Graphic 1248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building_number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4" o:spid="_x0000_s1495" style="position:absolute;margin-left:48pt;margin-top:4.05pt;width:498pt;height:42.05pt;z-index:-25114214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">
                <v:shape id="Graphic 1245" o:spid="_x0000_s1496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lYf8YA&#10;AADdAAAADwAAAGRycy9kb3ducmV2LnhtbESPQWsCMRCF7wX/Q5hCL6VmlbaU1SjSYvHQS9V6Hjbj&#10;ZutmsiRTXf99IwjeZnhv3vdmOu99q44UUxPYwGhYgCKugm24NrDdLJ/eQCVBttgGJgNnSjCfDe6m&#10;WNpw4m86rqVWOYRTiQacSFdqnSpHHtMwdMRZ24foUfIaa20jnnK4b/W4KF61x4YzwWFH746qw/rP&#10;Z8h29/m4+ZWv6Ff8cdjJcuTOP8Y83PeLCSihXm7m6/XK5vrj5xe4fJNH0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4lYf8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246" o:spid="_x0000_s1497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NFFcEA&#10;AADdAAAADwAAAGRycy9kb3ducmV2LnhtbERPTYvCMBC9C/sfwix403RFXK1GsaLgTarLnodmbMo2&#10;k9pE2/33G0HY2zze56w2va3Fg1pfOVbwMU5AEBdOV1wq+LocRnMQPiBrrB2Tgl/ysFm/DVaYatdx&#10;To9zKEUMYZ+iAhNCk0rpC0MW/dg1xJG7utZiiLAtpW6xi+G2lpMkmUmLFccGgw3tDBU/57tV8M3T&#10;2yLLu33mS/PptzI7zRe5UsP3frsEEagP/+KX+6jj/Ml0Bs9v4gl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9DRRX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247" o:spid="_x0000_s1498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CVhDAAAAA3QAAAA8AAABkcnMvZG93bnJldi54bWxET0uLwjAQvgv+hzDC3jTd+qQaRbss69XH&#10;xdvQjE3ZZlKaqPXfbxYEb/PxPWe16Wwt7tT6yrGCz1ECgrhwuuJSwfn0PVyA8AFZY+2YFDzJw2bd&#10;760w0+7BB7ofQyliCPsMFZgQmkxKXxiy6EeuIY7c1bUWQ4RtKXWLjxhua5kmyUxarDg2GGwoN1T8&#10;Hm9WgZz82HR6seOvw8kkec75zoenUh+DbrsEEagLb/HLvddxfjqZw/838QS5/g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kJWEMAAAADdAAAADwAAAAAAAAAAAAAAAACfAgAA&#10;ZHJzL2Rvd25yZXYueG1sUEsFBgAAAAAEAAQA9wAAAIwDAAAAAA==&#10;">
                  <v:imagedata r:id="rId250" o:title=""/>
                </v:shape>
                <v:shape id="Graphic 1248" o:spid="_x0000_s1499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pWCMYA&#10;AADdAAAADwAAAGRycy9kb3ducmV2LnhtbESPQWvCQBCF7wX/wzKFXoputKVI6iqilIoHpSqeh+w0&#10;Cc3OprtbTf69cxB6m+G9ee+b2aJzjbpQiLVnA+NRBoq48Lbm0sDp+DGcgooJ2WLjmQz0FGExHzzM&#10;MLf+yl90OaRSSQjHHA1UKbW51rGoyGEc+ZZYtG8fHCZZQ6ltwKuEu0ZPsuxNO6xZGipsaVVR8XP4&#10;cwb2NmzX/lz3u99uvXnup58+9i/GPD12y3dQibr0b75fb6zgT14FV76REf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7pWCM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249" o:spid="_x0000_s1500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wfBMMA&#10;AADdAAAADwAAAGRycy9kb3ducmV2LnhtbERPTYvCMBC9C/6HMII3TRURrUaRRWFBWLbWwx5nm7EN&#10;NpNuk9X67zcLgrd5vM9Zbztbixu13jhWMBknIIgLpw2XCs75YbQA4QOyxtoxKXiQh+2m31tjqt2d&#10;M7qdQiliCPsUFVQhNKmUvqjIoh+7hjhyF9daDBG2pdQt3mO4reU0SebSouHYUGFDbxUV19OvVbD7&#10;4mxvfj6+P7NLZvJ8mfBxflVqOOh2KxCBuvASP93vOs6fzpbw/00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wfB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building_number</w:t>
                        </w:r>
                      </w:p>
                    </w:txbxContent>
                  </v:textbox>
                </v:shape>
                <v:shape id="Textbox 1250" o:spid="_x0000_s1501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8gRMYA&#10;AADdAAAADwAAAGRycy9kb3ducmV2LnhtbESPQWvCQBCF74X+h2UK3upGQanRVaS0IBSkMR56nGbH&#10;ZDE7m2ZXTf+9cyj0NsN78943q83gW3WlPrrABibjDBRxFazj2sCxfH9+ARUTssU2MBn4pQib9ePD&#10;CnMbblzQ9ZBqJSEcczTQpNTlWseqIY9xHDpi0U6h95hk7Wtte7xJuG/1NMvm2qNjaWiwo9eGqvPh&#10;4g1sv7h4cz/778/iVLiyXGT8MT8bM3oatktQiYb0b/673lnBn86EX76REf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e8gRM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251" o:spid="_x0000_s1502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OF38MA&#10;AADdAAAADwAAAGRycy9kb3ducmV2LnhtbERPTYvCMBC9C/6HMII3TRUUrUaRRWFBWLZ2D3scm7EN&#10;NpNuk9X67zcLgrd5vM9Zbztbixu13jhWMBknIIgLpw2XCr7yw2gBwgdkjbVjUvAgD9tNv7fGVLs7&#10;Z3Q7hVLEEPYpKqhCaFIpfVGRRT92DXHkLq61GCJsS6lbvMdwW8tpksylRcOxocKG3ioqrqdfq2D3&#10;zdne/HycP7NLZvJ8mfBxflVqOOh2KxCBuvASP93vOs6fzibw/00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OF3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75360" behindDoc="1" locked="0" layoutInCell="1" allowOverlap="1" wp14:anchorId="75311878" wp14:editId="77849945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252" name="Group 1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4" name="Image 125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" name="Graphic 1255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2" o:spid="_x0000_s1503" style="position:absolute;margin-left:48pt;margin-top:5.1pt;width:498pt;height:23.35pt;z-index:-25114112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">
                <v:shape id="Graphic 1253" o:spid="_x0000_s150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1wUMIA&#10;AADdAAAADwAAAGRycy9kb3ducmV2LnhtbERPTWvCQBC9F/wPywi96UbbWk1dxUgLvUm0eB6yYzY0&#10;Oxuzq4n/3i0Ivc3jfc5y3dtaXKn1lWMFk3ECgrhwuuJSwc/hazQH4QOyxtoxKbiRh/Vq8LTEVLuO&#10;c7ruQyliCPsUFZgQmlRKXxiy6MeuIY7cybUWQ4RtKXWLXQy3tZwmyUxarDg2GGxoa6j43V+sgiO/&#10;nhdZ3n1mvjTvfiOz3XyRK/U87DcfIAL14V/8cH/rOH/69gJ/38QT5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7XBQ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254" o:spid="_x0000_s150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9JXrrCAAAA3QAAAA8AAABkcnMvZG93bnJldi54bWxET01rwkAQvRf8D8sI3urGNIpEV7Ep0l6j&#10;vfQ2ZMdsMDsbsluT/PtuodDbPN7n7I+jbcWDet84VrBaJiCIK6cbrhV8Xs/PWxA+IGtsHZOCiTwc&#10;D7OnPebaDVzS4xJqEUPY56jAhNDlUvrKkEW/dB1x5G6utxgi7GupexxiuG1lmiQbabHh2GCwo8JQ&#10;db98WwUye7fp+su+vJVXkxQFF68+TEot5uNpByLQGP7Ff+4PHeen6wx+v4knyMM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SV66wgAAAN0AAAAPAAAAAAAAAAAAAAAAAJ8C&#10;AABkcnMvZG93bnJldi54bWxQSwUGAAAAAAQABAD3AAAAjgMAAAAA&#10;">
                  <v:imagedata r:id="rId250" o:title=""/>
                </v:shape>
                <v:shape id="Graphic 1255" o:spid="_x0000_s150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JvS8MA&#10;AADdAAAADwAAAGRycy9kb3ducmV2LnhtbERPS4vCMBC+L+x/CLPgRTTVRZFqlEWRFQ8rPvA8NGNb&#10;tpnUJGr7782CsLf5+J4zWzSmEndyvrSsYNBPQBBnVpecKzgd170JCB+QNVaWSUFLHhbz97cZpto+&#10;eE/3Q8hFDGGfooIihDqV0mcFGfR9WxNH7mKdwRChy6V2+IjhppLDJBlLgyXHhgJrWhaU/R5uRsFO&#10;u+3Knsv259qsNt128m19+6lU56P5moII1IR/8cu90XH+cDSCv2/iC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GJvS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256" o:spid="_x0000_s150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dq8QA&#10;AADdAAAADwAAAGRycy9kb3ducmV2LnhtbERPTWvCQBC9F/oflin0VjcKDRrdiEgLhYI0xkOP0+wk&#10;WczOxuxW03/vFgRv83ifs1qPthNnGrxxrGA6SUAQV04bbhQcyveXOQgfkDV2jknBH3lY548PK8y0&#10;u3BB531oRAxhn6GCNoQ+k9JXLVn0E9cTR652g8UQ4dBIPeAlhttOzpIklRYNx4YWe9q2VB33v1bB&#10;5puLN3Pa/XwVdWHKcpHwZ3pU6vlp3CxBBBrDXXxzf+g4f/aawv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KHav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phone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76384" behindDoc="1" locked="0" layoutInCell="1" allowOverlap="1" wp14:anchorId="34F8D8A3" wp14:editId="499BC6B2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257" name="Group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258" name="Graphic 1258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9" name="Image 125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Graphic 1260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street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7" o:spid="_x0000_s1508" style="position:absolute;margin-left:48pt;margin-top:5.1pt;width:498pt;height:23.35pt;z-index:-25114009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">
                <v:shape id="Graphic 1258" o:spid="_x0000_s1509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niIcUA&#10;AADdAAAADwAAAGRycy9kb3ducmV2LnhtbESPQW/CMAyF75P2HyJP2m2kQ2NAISA6DWm3qWzibDWm&#10;qWicrslo9+/nAxI3W+/5vc/r7ehbdaE+NoENPE8yUMRVsA3XBr6/9k8LUDEhW2wDk4E/irDd3N+t&#10;Mbdh4JIuh1QrCeGYowGXUpdrHStHHuMkdMSinULvMcna19r2OEi4b/U0y161x4alwWFHb46q8+HX&#10;Gzjyy8+yKIf3ItZuHne6+FwsS2MeH8bdClSiMd3M1+sPK/jTmeDKNzKC3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eIhxQAAAN0AAAAPAAAAAAAAAAAAAAAAAJgCAABkcnMv&#10;ZG93bnJldi54bWxQSwUGAAAAAAQABAD1AAAAigMAAAAA&#10;" path="m1257109,296392l,296392,,,1257109,r,296392xe" fillcolor="#dbe5f1" stroked="f">
                  <v:path arrowok="t"/>
                </v:shape>
                <v:shape id="Image 1259" o:spid="_x0000_s1510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I8STBAAAA3QAAAA8AAABkcnMvZG93bnJldi54bWxET0uLwjAQvgv+hzDC3jTd+kCrUbTLsl59&#10;XLwNzdiUbSaliVr//UZY8DYf33NWm87W4k6trxwr+BwlIIgLpysuFZxP38M5CB+QNdaOScGTPGzW&#10;/d4KM+0efKD7MZQihrDPUIEJocmk9IUhi37kGuLIXV1rMUTYllK3+IjhtpZpksykxYpjg8GGckPF&#10;7/FmFcjJj02nFzv+OpxMkuec73x4KvUx6LZLEIG68Bb/u/c6zk+nC3h9E0+Q6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FI8STBAAAA3QAAAA8AAAAAAAAAAAAAAAAAnwIA&#10;AGRycy9kb3ducmV2LnhtbFBLBQYAAAAABAAEAPcAAACNAwAAAAA=&#10;">
                  <v:imagedata r:id="rId250" o:title=""/>
                </v:shape>
                <v:shape id="Graphic 1260" o:spid="_x0000_s1511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GbsYA&#10;AADdAAAADwAAAGRycy9kb3ducmV2LnhtbESPT2vCQBDF70K/wzKFXkQ3WhCJrlIUqfTQ4h88D9kx&#10;Cc3Oxt2tJt++cyj0NsN7895vluvONepOIdaeDUzGGSjiwtuaSwPn0240BxUTssXGMxnoKcJ69TRY&#10;Ym79gw90P6ZSSQjHHA1UKbW51rGoyGEc+5ZYtKsPDpOsodQ24EPCXaOnWTbTDmuWhgpb2lRUfB9/&#10;nIEvGz62/lL3n7duux/283cf+1djXp67twWoRF36N/9d763gT2fCL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kGbs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261" o:spid="_x0000_s1512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9PYsMA&#10;AADdAAAADwAAAGRycy9kb3ducmV2LnhtbERPTYvCMBC9L/gfwgje1lQPZbcaRURBEGRrPXgcm7EN&#10;NpPaRO3++83Cwt7m8T5nvuxtI57UeeNYwWScgCAunTZcKTgV2/cPED4ga2wck4Jv8rBcDN7mmGn3&#10;4pyex1CJGMI+QwV1CG0mpS9rsujHriWO3NV1FkOEXSV1h68Ybhs5TZJUWjQcG2psaV1TeTs+rILV&#10;mfONuR8uX/k1N0XxmfA+vSk1GvarGYhAffgX/7l3Os6fphP4/Sae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M9PY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street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8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30272" behindDoc="0" locked="0" layoutInCell="1" allowOverlap="1" wp14:anchorId="78228090" wp14:editId="5EAB15B6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2692" name="Image 1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age 126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31296" behindDoc="0" locked="0" layoutInCell="1" allowOverlap="1" wp14:anchorId="646CDBA1" wp14:editId="3F329AA3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693" name="Image 1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Image 126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building_number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42560" behindDoc="0" locked="0" layoutInCell="1" allowOverlap="1" wp14:anchorId="13632F51" wp14:editId="5F1AF092">
                <wp:simplePos x="0" y="0"/>
                <wp:positionH relativeFrom="page">
                  <wp:posOffset>609600</wp:posOffset>
                </wp:positionH>
                <wp:positionV relativeFrom="paragraph">
                  <wp:posOffset>653062</wp:posOffset>
                </wp:positionV>
                <wp:extent cx="6324600" cy="237490"/>
                <wp:effectExtent l="0" t="0" r="0" b="0"/>
                <wp:wrapNone/>
                <wp:docPr id="1264" name="Textbox 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4" o:spid="_x0000_s1513" type="#_x0000_t202" style="position:absolute;margin-left:48pt;margin-top:51.4pt;width:498pt;height:18.7pt;z-index:25184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YXxzQEAAIIDAAAOAAAAZHJzL2Uyb0RvYy54bWysU9uO0zAQfUfiHyy/06Rp6UL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tViTollBqf0&#10;KsbYwkiyDSUaXKgR+eIQG8cHGBGe6Qb3BPxnQEhxgzkGBEQnSUbpTfoiWYKBOIXDRXmsQzgaF7Nq&#10;vijRxdFXze7mH/Noimu08yF+EWBIujTU42RzB2z/FGKqz+ozJBULoFW3UVrnh9+2j9qTPcMtWD98&#10;fr+ZpsFjyA0sEzj2nKjEsR2zLtXdLIGTrYXugAoMuC4NDb92zAtK9FeL80i7db7486U9X3zUj5A3&#10;MLVj4dMuglS57Wvek4Y46NzaaSnTJt2+M+r666x+Aw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C5GYXx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43584" behindDoc="0" locked="0" layoutInCell="1" allowOverlap="1" wp14:anchorId="278BE915" wp14:editId="3D798E84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None/>
                <wp:docPr id="1265" name="Textbox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5" o:spid="_x0000_s1514" type="#_x0000_t202" style="position:absolute;margin-left:48pt;margin-top:14.1pt;width:498pt;height:18.7pt;z-index:25184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wiSlh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32320" behindDoc="0" locked="0" layoutInCell="1" allowOverlap="1" wp14:anchorId="7B5D2728" wp14:editId="3FB41521">
            <wp:simplePos x="0" y="0"/>
            <wp:positionH relativeFrom="page">
              <wp:posOffset>609600</wp:posOffset>
            </wp:positionH>
            <wp:positionV relativeFrom="paragraph">
              <wp:posOffset>322403</wp:posOffset>
            </wp:positionV>
            <wp:extent cx="165100" cy="165100"/>
            <wp:effectExtent l="0" t="0" r="0" b="0"/>
            <wp:wrapNone/>
            <wp:docPr id="2694" name="Image 1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Image 126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77408" behindDoc="1" locked="0" layoutInCell="1" allowOverlap="1" wp14:anchorId="7A9B6688" wp14:editId="36B95D8D">
                <wp:simplePos x="0" y="0"/>
                <wp:positionH relativeFrom="page">
                  <wp:posOffset>609600</wp:posOffset>
                </wp:positionH>
                <wp:positionV relativeFrom="paragraph">
                  <wp:posOffset>178703</wp:posOffset>
                </wp:positionV>
                <wp:extent cx="6324600" cy="237490"/>
                <wp:effectExtent l="0" t="0" r="0" b="0"/>
                <wp:wrapTopAndBottom/>
                <wp:docPr id="1267" name="Textbox 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7" o:spid="_x0000_s1515" type="#_x0000_t202" style="position:absolute;margin-left:48pt;margin-top:14.05pt;width:498pt;height:18.7pt;z-index:-2511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78432" behindDoc="1" locked="0" layoutInCell="1" allowOverlap="1" wp14:anchorId="0046C484" wp14:editId="35EDAAB6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268" name="Textbox 1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8" o:spid="_x0000_s1516" type="#_x0000_t202" style="position:absolute;margin-left:48pt;margin-top:5.05pt;width:498pt;height:18.7pt;z-index:-2511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h7yhy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33344" behindDoc="0" locked="0" layoutInCell="1" allowOverlap="1" wp14:anchorId="79BAC8C7" wp14:editId="0DB57F85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695" name="Image 1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Image 12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40512" behindDoc="0" locked="0" layoutInCell="1" allowOverlap="1" wp14:anchorId="06E9C326" wp14:editId="50F03443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1270" name="Textbox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0" o:spid="_x0000_s1517" type="#_x0000_t202" style="position:absolute;margin-left:48pt;margin-top:51.4pt;width:498pt;height:18.7pt;z-index:25184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ABUbeG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41536" behindDoc="0" locked="0" layoutInCell="1" allowOverlap="1" wp14:anchorId="2A11D5AB" wp14:editId="093EC71C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1271" name="Text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1" o:spid="_x0000_s1518" type="#_x0000_t202" style="position:absolute;margin-left:48pt;margin-top:14.1pt;width:498pt;height:18.7pt;z-index:2518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wKITy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  <w:lang w:val="en-US"/>
        </w:rPr>
        <w:t>255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34368" behindDoc="0" locked="0" layoutInCell="1" allowOverlap="1" wp14:anchorId="4869234F" wp14:editId="047C7900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2696" name="Image 1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Image 127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  <w:lang w:val="en-US"/>
        </w:rPr>
        <w:t>phone</w:t>
      </w:r>
      <w:proofErr w:type="gramEnd"/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38464" behindDoc="0" locked="0" layoutInCell="1" allowOverlap="1" wp14:anchorId="363AACAC" wp14:editId="03FF1AC1">
                <wp:simplePos x="0" y="0"/>
                <wp:positionH relativeFrom="page">
                  <wp:posOffset>609600</wp:posOffset>
                </wp:positionH>
                <wp:positionV relativeFrom="paragraph">
                  <wp:posOffset>652778</wp:posOffset>
                </wp:positionV>
                <wp:extent cx="6324600" cy="237490"/>
                <wp:effectExtent l="0" t="0" r="0" b="0"/>
                <wp:wrapNone/>
                <wp:docPr id="1273" name="Textbox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3" o:spid="_x0000_s1519" type="#_x0000_t202" style="position:absolute;margin-left:48pt;margin-top:51.4pt;width:498pt;height:18.7pt;z-index:25183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AYGeCV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39488" behindDoc="0" locked="0" layoutInCell="1" allowOverlap="1" wp14:anchorId="6CB2108A" wp14:editId="06316157">
                <wp:simplePos x="0" y="0"/>
                <wp:positionH relativeFrom="page">
                  <wp:posOffset>609600</wp:posOffset>
                </wp:positionH>
                <wp:positionV relativeFrom="paragraph">
                  <wp:posOffset>178738</wp:posOffset>
                </wp:positionV>
                <wp:extent cx="6324600" cy="237490"/>
                <wp:effectExtent l="0" t="0" r="0" b="0"/>
                <wp:wrapNone/>
                <wp:docPr id="1274" name="Textbox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4" o:spid="_x0000_s1520" type="#_x0000_t202" style="position:absolute;margin-left:48pt;margin-top:14.05pt;width:498pt;height:18.7pt;z-index:25183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ClJ1yP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  <w:lang w:val="en-US"/>
        </w:rPr>
        <w:t>20</w:t>
      </w:r>
    </w:p>
    <w:p w:rsidR="00F633FD" w:rsidRPr="00EF11A1" w:rsidRDefault="00F633FD" w:rsidP="00F633FD">
      <w:pPr>
        <w:widowControl w:val="0"/>
        <w:autoSpaceDE w:val="0"/>
        <w:autoSpaceDN w:val="0"/>
        <w:spacing w:before="515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35392" behindDoc="0" locked="0" layoutInCell="1" allowOverlap="1" wp14:anchorId="2F700CF7" wp14:editId="78AE28B5">
            <wp:simplePos x="0" y="0"/>
            <wp:positionH relativeFrom="page">
              <wp:posOffset>609600</wp:posOffset>
            </wp:positionH>
            <wp:positionV relativeFrom="paragraph">
              <wp:posOffset>322120</wp:posOffset>
            </wp:positionV>
            <wp:extent cx="165100" cy="165100"/>
            <wp:effectExtent l="0" t="0" r="0" b="0"/>
            <wp:wrapNone/>
            <wp:docPr id="2697" name="Image 1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Image 127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837440" behindDoc="0" locked="0" layoutInCell="1" allowOverlap="1" wp14:anchorId="4C5CA4CF" wp14:editId="192B792F">
                <wp:simplePos x="0" y="0"/>
                <wp:positionH relativeFrom="page">
                  <wp:posOffset>609600</wp:posOffset>
                </wp:positionH>
                <wp:positionV relativeFrom="paragraph">
                  <wp:posOffset>539721</wp:posOffset>
                </wp:positionV>
                <wp:extent cx="6324600" cy="237490"/>
                <wp:effectExtent l="0" t="0" r="0" b="0"/>
                <wp:wrapNone/>
                <wp:docPr id="1276" name="Textbox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6" o:spid="_x0000_s1521" type="#_x0000_t202" style="position:absolute;margin-left:48pt;margin-top:42.5pt;width:498pt;height:18.7pt;z-index:25183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  <w:lang w:val="en-US"/>
        </w:rPr>
        <w:t>street</w:t>
      </w:r>
      <w:proofErr w:type="gramEnd"/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36416" behindDoc="0" locked="0" layoutInCell="1" allowOverlap="1" wp14:anchorId="33D4CDB3" wp14:editId="05E42CC3">
                <wp:simplePos x="0" y="0"/>
                <wp:positionH relativeFrom="page">
                  <wp:posOffset>609600</wp:posOffset>
                </wp:positionH>
                <wp:positionV relativeFrom="paragraph">
                  <wp:posOffset>526095</wp:posOffset>
                </wp:positionV>
                <wp:extent cx="6324600" cy="237490"/>
                <wp:effectExtent l="0" t="0" r="0" b="0"/>
                <wp:wrapNone/>
                <wp:docPr id="1277" name="Textbox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7" o:spid="_x0000_s1522" type="#_x0000_t202" style="position:absolute;margin-left:48pt;margin-top:41.4pt;width:498pt;height:18.7pt;z-index:25183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W8ZNus4BAACC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  <w:lang w:val="en-US"/>
        </w:rPr>
        <w:t>100</w:t>
      </w:r>
    </w:p>
    <w:p w:rsidR="00F633FD" w:rsidRPr="00EF11A1" w:rsidRDefault="00F633FD" w:rsidP="00D76197">
      <w:pPr>
        <w:widowControl w:val="0"/>
        <w:numPr>
          <w:ilvl w:val="2"/>
          <w:numId w:val="38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79456" behindDoc="1" locked="0" layoutInCell="1" allowOverlap="1" wp14:anchorId="1D95FB6D" wp14:editId="1DDB3C1F">
                <wp:simplePos x="0" y="0"/>
                <wp:positionH relativeFrom="page">
                  <wp:posOffset>609600</wp:posOffset>
                </wp:positionH>
                <wp:positionV relativeFrom="paragraph">
                  <wp:posOffset>52054</wp:posOffset>
                </wp:positionV>
                <wp:extent cx="6324600" cy="474345"/>
                <wp:effectExtent l="0" t="0" r="0" b="0"/>
                <wp:wrapTopAndBottom/>
                <wp:docPr id="1278" name="Group 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279" name="Graphic 1279"/>
                        <wps:cNvSpPr/>
                        <wps:spPr>
                          <a:xfrm>
                            <a:off x="0" y="1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0" y="23703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1600034" y="282124"/>
                            <a:ext cx="330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25400" y="282124"/>
                            <a:ext cx="915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idx_library_phone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8" o:spid="_x0000_s1523" style="position:absolute;margin-left:48pt;margin-top:4.1pt;width:498pt;height:37.35pt;z-index:-251137024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">
                <v:shape id="Graphic 1279" o:spid="_x0000_s1524" style="position:absolute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iYx8YA&#10;AADdAAAADwAAAGRycy9kb3ducmV2LnhtbESPzW4CMQyE75V4h8iVeqlKFg79WQgItaLi0EuBcrY2&#10;ZrNl46wSF5a3b5CQuNma8Xzj6bz3rTpSTE1gA6NhAYq4Crbh2sB2s3x6BZUE2WIbmAycKcF8Nrib&#10;YmnDib/puJZa5RBOJRpwIl2pdaoceUzD0BFnbR+iR8lrrLWNeMrhvtXjonjWHhvOBIcdvTuqDus/&#10;nyHb3efj5le+ol/xx2Eny5E7/xjzcN8vJqCEermZr9crm+uPX97g8k0eQc/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iYx8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Graphic 1280" o:spid="_x0000_s1525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aqc8cA&#10;AADdAAAADwAAAGRycy9kb3ducmV2LnhtbESPQU/DMAyF70j7D5EncWMpO8Dolk1oA4nLEIz9AJN4&#10;bdfG6ZrQFn49PiBxs/We3/u82oy+UT11sQps4HaWgSK2wVVcGDh+PN8sQMWE7LAJTAa+KcJmPbla&#10;Ye7CwO/UH1KhJIRjjgbKlNpc62hL8hhnoSUW7RQ6j0nWrtCuw0HCfaPnWXanPVYsDSW2tC3J1ocv&#10;b+D8dPx5sPZze7mvz/2wf33b17vCmOvp+LgElWhM/+a/6xcn+POF8Ms3MoJ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GqnPHAAAA3Q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1281" o:spid="_x0000_s1526" type="#_x0000_t202" style="position:absolute;left:16000;top:2821;width:3308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pmMIA&#10;AADdAAAADwAAAGRycy9kb3ducmV2LnhtbERPTYvCMBC9C/sfwgjeNNWDaDWKyC4sCGKtB49jM7bB&#10;ZtJtslr/vVlY8DaP9znLdWdrcafWG8cKxqMEBHHhtOFSwSn/Gs5A+ICssXZMCp7kYb366C0x1e7B&#10;Gd2PoRQxhH2KCqoQmlRKX1Rk0Y9cQxy5q2sthgjbUuoWHzHc1nKSJFNp0XBsqLChbUXF7fhrFWzO&#10;nH2an/3lkF0zk+fzhHfTm1KDfrdZgAjUhbf43/2t4/zJbAx/38QT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w6mYwgAAAN0AAAAPAAAAAAAAAAAAAAAAAJgCAABkcnMvZG93&#10;bnJldi54bWxQSwUGAAAAAAQABAD1AAAAhwMAAAAA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phone</w:t>
                        </w:r>
                      </w:p>
                    </w:txbxContent>
                  </v:textbox>
                </v:shape>
                <v:shape id="Textbox 1282" o:spid="_x0000_s1527" type="#_x0000_t202" style="position:absolute;left:254;top:2821;width:9150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E378MA&#10;AADdAAAADwAAAGRycy9kb3ducmV2LnhtbERPTYvCMBC9L/gfwgje1tQexK1GEVFYEJat9eBxbMY2&#10;2Exqk9Xuv98Iwt7m8T5nseptI+7UeeNYwWScgCAunTZcKTgWu/cZCB+QNTaOScEveVgtB28LzLR7&#10;cE73Q6hEDGGfoYI6hDaT0pc1WfRj1xJH7uI6iyHCrpK6w0cMt41Mk2QqLRqODTW2tKmpvB5+rIL1&#10;ifOtuX2dv/NLboriI+H99KrUaNiv5yAC9eFf/HJ/6jg/naXw/Cae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BE37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idx_library_phone</w:t>
                        </w:r>
                      </w:p>
                    </w:txbxContent>
                  </v:textbox>
                </v:shape>
                <v:shape id="Textbox 1283" o:spid="_x0000_s1528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2SdMQA&#10;AADdAAAADwAAAGRycy9kb3ducmV2LnhtbERPTWvCQBC9F/oflhF6azZaEI1uRIqFQqE0pocex+yY&#10;LMnOxuxW03/fFQRv83ifs96MthNnGrxxrGCapCCIK6cN1wq+y7fnBQgfkDV2jknBH3nY5I8Pa8y0&#10;u3BB532oRQxhn6GCJoQ+k9JXDVn0ieuJI3d0g8UQ4VBLPeAlhttOztJ0Li0ajg0N9vTaUNXuf62C&#10;7Q8XO3P6PHwVx8KU5TLlj3mr1NNk3K5ABBrDXXxzv+s4f7Z4ge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dknT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284" o:spid="_x0000_s1529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QKAMQA&#10;AADdAAAADwAAAGRycy9kb3ducmV2LnhtbERPTWvCQBC9F/oflhF6azZKEY1uRIqFQqE0pocex+yY&#10;LMnOxuxW03/fFQRv83ifs96MthNnGrxxrGCapCCIK6cN1wq+y7fnBQgfkDV2jknBH3nY5I8Pa8y0&#10;u3BB532oRQxhn6GCJoQ+k9JXDVn0ieuJI3d0g8UQ4VBLPeAlhttOztJ0Li0ajg0N9vTaUNXuf62C&#10;7Q8XO3P6PHwVx8KU5TLlj3mr1NNk3K5ABBrDXXxzv+s4f7Z4ge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0CgD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8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84" w:after="0" w:line="240" w:lineRule="auto"/>
        <w:rPr>
          <w:rFonts w:ascii="Times New Roman" w:eastAsia="Arial" w:hAnsi="Times New Roman" w:cs="Times New Roman"/>
          <w:b/>
        </w:rPr>
        <w:sectPr w:rsidR="00F633FD" w:rsidRPr="00EF11A1">
          <w:pgSz w:w="11910" w:h="16840"/>
          <w:pgMar w:top="1060" w:right="705" w:bottom="280" w:left="850" w:header="720" w:footer="720" w:gutter="0"/>
          <w:cols w:space="720"/>
        </w:sect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410"/>
        <w:gridCol w:w="2895"/>
        <w:gridCol w:w="4655"/>
      </w:tblGrid>
      <w:tr w:rsidR="00F633FD" w:rsidRPr="00EF11A1" w:rsidTr="00F633FD">
        <w:trPr>
          <w:trHeight w:val="373"/>
        </w:trPr>
        <w:tc>
          <w:tcPr>
            <w:tcW w:w="241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lastRenderedPageBreak/>
              <w:t>Name</w:t>
            </w:r>
          </w:p>
        </w:tc>
        <w:tc>
          <w:tcPr>
            <w:tcW w:w="289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41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library_name_key</w:t>
            </w:r>
          </w:p>
        </w:tc>
        <w:tc>
          <w:tcPr>
            <w:tcW w:w="289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8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8"/>
          <w:szCs w:val="24"/>
          <w:lang w:eastAsia="ru-RU"/>
        </w:rPr>
        <w:drawing>
          <wp:anchor distT="0" distB="0" distL="0" distR="0" simplePos="0" relativeHeight="251844608" behindDoc="0" locked="0" layoutInCell="1" allowOverlap="1" wp14:anchorId="7E9E3B96" wp14:editId="1760F0E4">
            <wp:simplePos x="0" y="0"/>
            <wp:positionH relativeFrom="page">
              <wp:posOffset>635000</wp:posOffset>
            </wp:positionH>
            <wp:positionV relativeFrom="page">
              <wp:posOffset>4818671</wp:posOffset>
            </wp:positionV>
            <wp:extent cx="165100" cy="165100"/>
            <wp:effectExtent l="0" t="0" r="0" b="0"/>
            <wp:wrapNone/>
            <wp:docPr id="2698" name="Image 1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Image 128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noProof/>
          <w:sz w:val="8"/>
          <w:szCs w:val="24"/>
          <w:lang w:eastAsia="ru-RU"/>
        </w:rPr>
        <w:drawing>
          <wp:anchor distT="0" distB="0" distL="0" distR="0" simplePos="0" relativeHeight="251848704" behindDoc="0" locked="0" layoutInCell="1" allowOverlap="1" wp14:anchorId="7D0616FE" wp14:editId="6DAD0901">
            <wp:simplePos x="0" y="0"/>
            <wp:positionH relativeFrom="page">
              <wp:posOffset>609600</wp:posOffset>
            </wp:positionH>
            <wp:positionV relativeFrom="page">
              <wp:posOffset>8966441</wp:posOffset>
            </wp:positionV>
            <wp:extent cx="165100" cy="165100"/>
            <wp:effectExtent l="0" t="0" r="0" b="0"/>
            <wp:wrapNone/>
            <wp:docPr id="2699" name="Image 1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age 1286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219"/>
        <w:gridCol w:w="756"/>
        <w:gridCol w:w="1750"/>
        <w:gridCol w:w="4235"/>
      </w:tblGrid>
      <w:tr w:rsidR="00F633FD" w:rsidRPr="00EF11A1" w:rsidTr="00F633FD">
        <w:trPr>
          <w:trHeight w:val="347"/>
        </w:trPr>
        <w:tc>
          <w:tcPr>
            <w:tcW w:w="3219" w:type="dxa"/>
          </w:tcPr>
          <w:p w:rsidR="00F633FD" w:rsidRPr="00EF11A1" w:rsidRDefault="00F633FD" w:rsidP="00F633FD">
            <w:pPr>
              <w:spacing w:line="201" w:lineRule="exac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library_phone_key</w:t>
            </w:r>
          </w:p>
        </w:tc>
        <w:tc>
          <w:tcPr>
            <w:tcW w:w="756" w:type="dxa"/>
          </w:tcPr>
          <w:p w:rsidR="00F633FD" w:rsidRPr="00EF11A1" w:rsidRDefault="00F633FD" w:rsidP="00F633FD">
            <w:pPr>
              <w:spacing w:line="201" w:lineRule="exac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175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4235" w:type="dxa"/>
          </w:tcPr>
          <w:p w:rsidR="00F633FD" w:rsidRPr="00EF11A1" w:rsidRDefault="00F633FD" w:rsidP="00F633FD">
            <w:pPr>
              <w:spacing w:line="201" w:lineRule="exact"/>
              <w:ind w:right="1957"/>
              <w:jc w:val="righ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UNIQUE(phone)</w:t>
            </w:r>
          </w:p>
        </w:tc>
      </w:tr>
      <w:tr w:rsidR="00F633FD" w:rsidRPr="00EF11A1" w:rsidTr="00F633FD">
        <w:trPr>
          <w:trHeight w:val="473"/>
        </w:trPr>
        <w:tc>
          <w:tcPr>
            <w:tcW w:w="3219" w:type="dxa"/>
          </w:tcPr>
          <w:p w:rsidR="00F633FD" w:rsidRPr="00EF11A1" w:rsidRDefault="00F633FD" w:rsidP="00F633FD">
            <w:pPr>
              <w:spacing w:before="139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1.15.6.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756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75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423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21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756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75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423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219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49728" behindDoc="0" locked="0" layoutInCell="1" allowOverlap="1" wp14:anchorId="223F596F" wp14:editId="7356CAB7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87" name="Group 1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8" name="Image 1288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87" o:spid="_x0000_s1026" style="position:absolute;margin-left:2pt;margin-top:5.2pt;width:13pt;height:13pt;z-index:25184972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">
                      <v:shape id="Image 1288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OjojGAAAA3QAAAA8AAABkcnMvZG93bnJldi54bWxEj0FrwkAQhe8F/8Mygre6UUE0uooIpR6k&#10;tBrxOmTHJJidDdlVY3+9cyj0NsN78943y3XnanWnNlSeDYyGCSji3NuKCwPZ8eN9BipEZIu1ZzLw&#10;pADrVe9tian1D/6h+yEWSkI4pGigjLFJtQ55SQ7D0DfEol186zDK2hbatviQcFfrcZJMtcOKpaHE&#10;hrYl5dfDzRnYZbffY2Gz+emrPk/21093+q6cMYN+t1mAitTFf/Pf9c4K/ngmuPKNjKBX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686OiMYAAADdAAAADwAAAAAAAAAAAAAA&#10;AACfAgAAZHJzL2Rvd25yZXYueG1sUEsFBgAAAAAEAAQA9wAAAJI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fkemployee514608</w:t>
            </w:r>
          </w:p>
        </w:tc>
        <w:tc>
          <w:tcPr>
            <w:tcW w:w="756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75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953"/>
              <w:jc w:val="righ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50752" behindDoc="0" locked="0" layoutInCell="1" allowOverlap="1" wp14:anchorId="63ABD50D" wp14:editId="52193641">
                      <wp:simplePos x="0" y="0"/>
                      <wp:positionH relativeFrom="column">
                        <wp:posOffset>28419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89" name="Group 1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0" name="Image 129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89" o:spid="_x0000_s1026" style="position:absolute;margin-left:2.25pt;margin-top:5.2pt;width:13pt;height:13pt;z-index:25185075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">
                      <v:shape id="Image 1290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lh4PGAAAA3QAAAA8AAABkcnMvZG93bnJldi54bWxEj9FqwzAMRd8H+wejQd9WZyErS1a3jEGh&#10;ZbTQbh+gxVoSFsvBdpv076uHwd4k7tW9R8v15Hp1oRA7zwae5hko4trbjhsDX5+bxxdQMSFb7D2T&#10;gStFWK/u75ZYWT/ykS6n1CgJ4VihgTalodI61i05jHM/EIv244PDJGtotA04SrjrdZ5lC+2wY2lo&#10;caD3lurf09kZ2H/4opzyw26MZfFdPutifw6FMbOH6e0VVKIp/Zv/rrdW8PNS+OUbGUGvb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+WHg8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5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library</w:t>
              </w:r>
            </w:hyperlink>
          </w:p>
        </w:tc>
        <w:tc>
          <w:tcPr>
            <w:tcW w:w="4235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1917"/>
              <w:jc w:val="righ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51776" behindDoc="0" locked="0" layoutInCell="1" allowOverlap="1" wp14:anchorId="2C432FFC" wp14:editId="28949E41">
                      <wp:simplePos x="0" y="0"/>
                      <wp:positionH relativeFrom="column">
                        <wp:posOffset>809447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291" name="Group 1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2" name="Image 129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91" o:spid="_x0000_s1026" style="position:absolute;margin-left:63.75pt;margin-top:5.2pt;width:13pt;height:13pt;z-index:25185177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">
                      <v:shape id="Image 129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7vG/CAAAA3QAAAA8AAABkcnMvZG93bnJldi54bWxET91qwjAUvh/4DuEI3s3UUoftjCKDgTIc&#10;6PYAZ82xLTYnJYm2vv0iCN6dj+/3LNeDacWVnG8sK5hNExDEpdUNVwp+fz5fFyB8QNbYWiYFN/Kw&#10;Xo1ellho2/OBrsdQiRjCvkAFdQhdIaUvazLop7YjjtzJOoMhQldJ7bCP4aaVaZK8SYMNx4YaO/qo&#10;qTwfL0bB/stm+ZB+73qfZ3/5XGb7i8uUmoyHzTuIQEN4ih/urY7z0zyF+zfxBLn6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e7xv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6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employee</w:t>
              </w:r>
            </w:hyperlink>
          </w:p>
        </w:tc>
      </w:tr>
      <w:tr w:rsidR="00F633FD" w:rsidRPr="00EF11A1" w:rsidTr="00F633FD">
        <w:trPr>
          <w:trHeight w:val="961"/>
        </w:trPr>
        <w:tc>
          <w:tcPr>
            <w:tcW w:w="3219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52800" behindDoc="0" locked="0" layoutInCell="1" allowOverlap="1" wp14:anchorId="6887F6EE" wp14:editId="4319081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293" name="Group 1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4" name="Image 1294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93" o:spid="_x0000_s1026" style="position:absolute;margin-left:2pt;margin-top:5.2pt;width:13pt;height:13pt;z-index:25185280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">
                      <v:shape id="Image 129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9aElDDAAAA3QAAAA8AAABkcnMvZG93bnJldi54bWxET02LwjAQvQv7H8Is7E1TXRGtRhFhWQ+y&#10;aK14HZqxLTaT0kSt/vqNIHibx/uc2aI1lbhS40rLCvq9CARxZnXJuYJ0/9Mdg3AeWWNlmRTcycFi&#10;/tGZYaztjXd0TXwuQgi7GBUU3texlC4ryKDr2Zo4cCfbGPQBNrnUDd5CuKnkIIpG0mDJoaHAmlYF&#10;ZefkYhSs08tjn+t0cvirjt+b8685bEuj1Ndnu5yC8NT6t/jlXuswfzAZwvObcIKc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1oSUM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fkreader5851</w:t>
            </w:r>
          </w:p>
          <w:p w:rsidR="00F633FD" w:rsidRPr="00EF11A1" w:rsidRDefault="00F633FD" w:rsidP="00F633FD">
            <w:pPr>
              <w:spacing w:before="90"/>
              <w:rPr>
                <w:rFonts w:ascii="Times New Roman" w:eastAsia="Times New Roman" w:hAnsi="Times New Roman" w:cs="Times New Roman"/>
                <w:b/>
                <w:sz w:val="18"/>
              </w:rPr>
            </w:pPr>
          </w:p>
          <w:p w:rsidR="00F633FD" w:rsidRPr="00EF11A1" w:rsidRDefault="00F633FD" w:rsidP="00F633FD">
            <w:pPr>
              <w:spacing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40192" behindDoc="1" locked="0" layoutInCell="1" allowOverlap="1" wp14:anchorId="32573477" wp14:editId="56848D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1295" name="Group 1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6" name="Image 129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95" o:spid="_x0000_s1026" style="position:absolute;margin-left:0;margin-top:1.9pt;width:13pt;height:13pt;z-index:-25127628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">
                      <v:shape id="Image 129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AumzCAAAA3QAAAA8AAABkcnMvZG93bnJldi54bWxET91qwjAUvhd8h3AE7zRd6cRWo4gwmAwH&#10;6h7grDm2Zc1JSaKtb28Gg92dj+/3rLeDacWdnG8sK3iZJyCIS6sbrhR8Xd5mSxA+IGtsLZOCB3nY&#10;bsajNRba9nyi+zlUIoawL1BBHUJXSOnLmgz6ue2II3e1zmCI0FVSO+xjuGllmiQLabDh2FBjR/ua&#10;yp/zzSg4ftgsH9LPQ+/z7Dt/ldnx5jKlppNhtwIRaAj/4j/3u47z03wBv9/EE+Tm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7QLps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1.16. </w:t>
            </w:r>
            <w:bookmarkStart w:id="42" w:name="_bookmark16"/>
            <w:bookmarkEnd w:id="42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manager_request</w:t>
            </w:r>
          </w:p>
        </w:tc>
        <w:tc>
          <w:tcPr>
            <w:tcW w:w="756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750" w:type="dxa"/>
          </w:tcPr>
          <w:p w:rsidR="00F633FD" w:rsidRPr="00EF11A1" w:rsidRDefault="00F633FD" w:rsidP="00F633FD">
            <w:pPr>
              <w:spacing w:before="158"/>
              <w:ind w:right="953"/>
              <w:jc w:val="righ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53824" behindDoc="0" locked="0" layoutInCell="1" allowOverlap="1" wp14:anchorId="362AB54D" wp14:editId="1F7A0C8A">
                      <wp:simplePos x="0" y="0"/>
                      <wp:positionH relativeFrom="column">
                        <wp:posOffset>28419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297" name="Group 1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8" name="Image 129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97" o:spid="_x0000_s1026" style="position:absolute;margin-left:2.25pt;margin-top:5.2pt;width:13pt;height:13pt;z-index:25185382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">
                      <v:shape id="Image 1298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Ti4XGAAAA3QAAAA8AAABkcnMvZG93bnJldi54bWxEj9FqwzAMRd8H+wejQd9WZyErS1a3jEGh&#10;ZbTQbh+gxVoSFsvBdpv076uHwd4k7tW9R8v15Hp1oRA7zwae5hko4trbjhsDX5+bxxdQMSFb7D2T&#10;gStFWK/u75ZYWT/ykS6n1CgJ4VihgTalodI61i05jHM/EIv244PDJGtotA04SrjrdZ5lC+2wY2lo&#10;caD3lurf09kZ2H/4opzyw26MZfFdPutifw6FMbOH6e0VVKIp/Zv/rrdW8PNScOUbGUGvb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5ZOLhc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5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library</w:t>
              </w:r>
            </w:hyperlink>
          </w:p>
        </w:tc>
        <w:tc>
          <w:tcPr>
            <w:tcW w:w="4235" w:type="dxa"/>
          </w:tcPr>
          <w:p w:rsidR="00F633FD" w:rsidRPr="00EF11A1" w:rsidRDefault="00F633FD" w:rsidP="00F633FD">
            <w:pPr>
              <w:spacing w:before="158"/>
              <w:ind w:right="643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54848" behindDoc="0" locked="0" layoutInCell="1" allowOverlap="1" wp14:anchorId="283FBB23" wp14:editId="2FFAFF9D">
                      <wp:simplePos x="0" y="0"/>
                      <wp:positionH relativeFrom="column">
                        <wp:posOffset>809447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299" name="Group 1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0" name="Image 130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99" o:spid="_x0000_s1026" style="position:absolute;margin-left:63.75pt;margin-top:5.2pt;width:13pt;height:13pt;z-index:25185484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">
                      <v:shape id="Image 1300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OHZnGAAAA3QAAAA8AAABkcnMvZG93bnJldi54bWxEj9FKw0AQRd8F/2EZwTe7sUYxaTdBBEGR&#10;Fhr9gGl2TILZ2bC7beLfOw+CbzPcO/ee2daLG9WZQhw8G7hdZaCIW28H7gx8frzcPIKKCdni6JkM&#10;/FCEurq82GJp/cwHOjepUxLCsUQDfUpTqXVse3IYV34iFu3LB4dJ1tBpG3CWcDfqdZY9aIcDS0OP&#10;Ez331H43J2dg9+7zYlnv3+ZY5MfiXue7U8iNub5anjagEi3p3/x3/WoF/y4TfvlGRtDV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Q4dmc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3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9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7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80480" behindDoc="1" locked="0" layoutInCell="1" allowOverlap="1" wp14:anchorId="4B2CF1F7" wp14:editId="164B78F5">
                <wp:simplePos x="0" y="0"/>
                <wp:positionH relativeFrom="page">
                  <wp:posOffset>609600</wp:posOffset>
                </wp:positionH>
                <wp:positionV relativeFrom="paragraph">
                  <wp:posOffset>52217</wp:posOffset>
                </wp:positionV>
                <wp:extent cx="6324600" cy="237490"/>
                <wp:effectExtent l="0" t="0" r="0" b="0"/>
                <wp:wrapTopAndBottom/>
                <wp:docPr id="1301" name="Textbox 1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1" o:spid="_x0000_s1530" type="#_x0000_t202" style="position:absolute;margin-left:48pt;margin-top:4.1pt;width:498pt;height:18.7pt;z-index:-2511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BVAhshzgEAAII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81504" behindDoc="1" locked="0" layoutInCell="1" allowOverlap="1" wp14:anchorId="686C1BE1" wp14:editId="16766E84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02" name="Textbox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2" o:spid="_x0000_s1531" type="#_x0000_t202" style="position:absolute;margin-left:48pt;margin-top:5.05pt;width:498pt;height:18.7pt;z-index:-2511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LkuBD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7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82528" behindDoc="1" locked="0" layoutInCell="1" allowOverlap="1" wp14:anchorId="587A8762" wp14:editId="6FA894BD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303" name="Group 1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6" name="Image 130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7" name="Graphic 1307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190500" y="341497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3" o:spid="_x0000_s1532" style="position:absolute;margin-left:48pt;margin-top:4.1pt;width:498pt;height:42.05pt;z-index:-25113395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">
                <v:shape id="Graphic 1304" o:spid="_x0000_s1533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5LucYA&#10;AADdAAAADwAAAGRycy9kb3ducmV2LnhtbESPT2sCMRDF70K/Q5hCL1KzVilla5RSUTz04p96HjbT&#10;zdbNZElGXb99Uyj0NsN7835vZovet+pCMTWBDYxHBSjiKtiGawOH/erxBVQSZIttYDJwowSL+d1g&#10;hqUNV97SZSe1yiGcSjTgRLpS61Q58phGoSPO2leIHiWvsdY24jWH+1Y/FcWz9thwJjjs6N1Rddqd&#10;fYYcjuvh/ls+ot/w8nSU1djdPo15uO/fXkEJ9fJv/rve2Fx/Ukzh95s8gp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E5Luc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305" o:spid="_x0000_s1534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ptP8IA&#10;AADdAAAADwAAAGRycy9kb3ducmV2LnhtbERPTWvCQBC9F/wPywjedFNtq0ZXMdJCbyUqnofsmA3N&#10;zsbsatJ/3y0Ivc3jfc5629ta3Kn1lWMFz5MEBHHhdMWlgtPxY7wA4QOyxtoxKfghD9vN4GmNqXYd&#10;53Q/hFLEEPYpKjAhNKmUvjBk0U9cQxy5i2sthgjbUuoWuxhuazlNkjdpseLYYLChvaHi+3CzCs78&#10;cl1mefee+dLM/U5mX4tlrtRo2O9WIAL14V/8cH/qOH+WvMLfN/EE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Gm0/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306" o:spid="_x0000_s1535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ZXMnBAAAA3QAAAA8AAABkcnMvZG93bnJldi54bWxET99rwjAQfh/sfwg32NtM7KRINYoIHWNv&#10;qxu+Hs3ZFJtLSTLt/vtlIPh2H9/PW28nN4gLhdh71jCfKRDErTc9dxq+DvXLEkRMyAYHz6ThlyJs&#10;N48Pa6yMv/InXZrUiRzCsUINNqWxkjK2lhzGmR+JM3fywWHKMHTSBLzmcDfIQqlSOuw5N1gcaW+p&#10;PTc/TsO+PB+/C2dDV1vfFG+LQX1QrfXz07RbgUg0pbv45n43ef6rKuH/m3yC3P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gZXMnBAAAA3QAAAA8AAAAAAAAAAAAAAAAAnwIA&#10;AGRycy9kb3ducmV2LnhtbFBLBQYAAAAABAAEAPcAAACNAwAAAAA=&#10;">
                  <v:imagedata r:id="rId262" o:title=""/>
                </v:shape>
                <v:shape id="Graphic 1307" o:spid="_x0000_s1536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50J8MA&#10;AADdAAAADwAAAGRycy9kb3ducmV2LnhtbERPTYvCMBC9L/gfwgheljVVYZWuUUQRxcOKuux5aMa2&#10;2ExqErX990ZY2Ns83udM542pxJ2cLy0rGPQTEMSZ1SXnCn5O648JCB+QNVaWSUFLHuazztsUU20f&#10;fKD7MeQihrBPUUERQp1K6bOCDPq+rYkjd7bOYIjQ5VI7fMRwU8lhknxKgyXHhgJrWhaUXY43o2Cv&#10;3W5lf8v2+9qstu/tZGN9O1Kq120WXyACNeFf/Ofe6jh/lIzh9U08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50J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308" o:spid="_x0000_s1537" type="#_x0000_t202" style="position:absolute;left:1905;top:3414;width:349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sMwsYA&#10;AADdAAAADwAAAGRycy9kb3ducmV2LnhtbESPQUsDMRCF70L/Q5iCN5tUodi1aSlFQRDE7fbQ47iZ&#10;7oZuJusmtuu/dw6Ctxnem/e+WW3G0KkLDclHtjCfGVDEdXSeGwuH6uXuEVTKyA67yGThhxJs1pOb&#10;FRYuXrmkyz43SkI4FWihzbkvtE51SwHTLPbEop3iEDDLOjTaDXiV8NDpe2MWOqBnaWixp11L9Xn/&#10;HSxsj1w++6/3z4/yVPqqWhp+W5ytvZ2O2ydQmcb8b/67fnWC/2AEV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ssMws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309" o:spid="_x0000_s1538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epWcQA&#10;AADdAAAADwAAAGRycy9kb3ducmV2LnhtbERP32vCMBB+H/g/hBP2NhM3kLUaRWSDwUBW64OPZ3O2&#10;webSNZl2/70ZDHy7j+/nLVaDa8WF+mA9a5hOFAjiyhvLtYZ9+f70CiJEZIOtZ9LwSwFWy9HDAnPj&#10;r1zQZRdrkUI45KihibHLpQxVQw7DxHfEiTv53mFMsK+l6fGawl0rn5WaSYeWU0ODHW0aqs67H6dh&#10;feDizX5vj1/FqbBlmSn+nJ21fhwP6zmISEO8i//dHybNf1EZ/H2TTp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HqVn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310" o:spid="_x0000_s1539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SWGcYA&#10;AADdAAAADwAAAGRycy9kb3ducmV2LnhtbESPQWvCQBCF70L/wzJCb7rRgtjoKlIqCIXSmB56nGbH&#10;ZDE7m2ZXTf9951DwNsN789436+3gW3WlPrrABmbTDBRxFazj2sBnuZ8sQcWEbLENTAZ+KcJ28zBa&#10;Y27DjQu6HlOtJIRjjgaalLpc61g15DFOQ0cs2in0HpOsfa1tjzcJ962eZ9lCe3QsDQ129NJQdT5e&#10;vIHdFxev7uf9+6M4Fa4snzN+W5yNeRwPuxWoREO6m/+vD1bwn2bCL9/ICHrz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WSWG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creation_date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83552" behindDoc="1" locked="0" layoutInCell="1" allowOverlap="1" wp14:anchorId="315F0435" wp14:editId="25312E29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311" name="Group 1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3" name="Image 1313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Graphic 1314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employeeid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1" o:spid="_x0000_s1540" style="position:absolute;margin-left:48pt;margin-top:5.1pt;width:498pt;height:23.35pt;z-index:-25113292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">
                <v:shape id="Graphic 1312" o:spid="_x0000_s1541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pjlsIA&#10;AADdAAAADwAAAGRycy9kb3ducmV2LnhtbERPTWvCQBC9C/0Pywi96UZbqkZXMdKCtxItPQ/ZMRvM&#10;zqbZ1aT/3hUEb/N4n7Pa9LYWV2p95VjBZJyAIC6crrhU8HP8Gs1B+ICssXZMCv7Jw2b9Mlhhql3H&#10;OV0PoRQxhH2KCkwITSqlLwxZ9GPXEEfu5FqLIcK2lLrFLobbWk6T5ENarDg2GGxoZ6g4Hy5WwS+/&#10;/y2yvPvMfGlmfiuz7/kiV+p12G+XIAL14Sl+uPc6zn+bTOH+TTxBr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KmOW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313" o:spid="_x0000_s154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23aYzBAAAA3QAAAA8AAABkcnMvZG93bnJldi54bWxET99rwjAQfh/sfwg38G1NrSKjM8oQKuLb&#10;qrLXo7k1xeZSkkzrf28Ggm/38f285Xq0vbiQD51jBdMsB0HcON1xq+B4qN4/QISIrLF3TApuFGC9&#10;en1ZYqndlb/pUsdWpBAOJSowMQ6llKExZDFkbiBO3K/zFmOCvpXa4zWF214Web6QFjtODQYH2hhq&#10;zvWfVbBZnH9OhTW+rYyri+28z/dUKTV5G78+QUQa41P8cO90mj+bzuD/m3SCXN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23aYzBAAAA3QAAAA8AAAAAAAAAAAAAAAAAnwIA&#10;AGRycy9kb3ducmV2LnhtbFBLBQYAAAAABAAEAPcAAACNAwAAAAA=&#10;">
                  <v:imagedata r:id="rId262" o:title=""/>
                </v:shape>
                <v:shape id="Graphic 1314" o:spid="_x0000_s1543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V8jcMA&#10;AADdAAAADwAAAGRycy9kb3ducmV2LnhtbERPTWvCQBC9C/0PyxR6Ed1YpUh0lVIpigelUTwP2TEJ&#10;zc6mu1tN/r0rCN7m8T5nvmxNLS7kfGVZwWiYgCDOra64UHA8fA+mIHxA1lhbJgUdeVguXnpzTLW9&#10;8g9dslCIGMI+RQVlCE0qpc9LMuiHtiGO3Nk6gyFCV0jt8BrDTS3fk+RDGqw4NpTY0FdJ+W/2bxTs&#10;tduu7Knqdn/tatPvpmvru7FSb6/t5wxEoDY8xQ/3Rsf549EE7t/EE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6V8jc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315" o:spid="_x0000_s1544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M1gcQA&#10;AADdAAAADwAAAGRycy9kb3ducmV2LnhtbERPTWvCQBC9F/wPywi91Y0tlRqziohCoVAa48HjmJ0k&#10;i9nZNLvV+O/dQqG3ebzPyVaDbcWFem8cK5hOEhDEpdOGawWHYvf0BsIHZI2tY1JwIw+r5eghw1S7&#10;K+d02YdaxBD2KSpoQuhSKX3ZkEU/cR1x5CrXWwwR9rXUPV5juG3lc5LMpEXDsaHBjjYNlef9j1Ww&#10;PnK+Nd+fp6+8yk1RzBP+mJ2VehwP6wWIQEP4F/+533Wc/zJ9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TNYH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employeeid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84576" behindDoc="1" locked="0" layoutInCell="1" allowOverlap="1" wp14:anchorId="6AC4AA9E" wp14:editId="15D2536E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457834"/>
                <wp:effectExtent l="0" t="0" r="0" b="0"/>
                <wp:wrapTopAndBottom/>
                <wp:docPr id="1316" name="Group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57834"/>
                          <a:chOff x="0" y="0"/>
                          <a:chExt cx="6324600" cy="457834"/>
                        </a:xfrm>
                      </wpg:grpSpPr>
                      <wps:wsp>
                        <wps:cNvPr id="1317" name="Graphic 1317"/>
                        <wps:cNvSpPr/>
                        <wps:spPr>
                          <a:xfrm>
                            <a:off x="0" y="0"/>
                            <a:ext cx="125730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457834">
                                <a:moveTo>
                                  <a:pt x="1257109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8" name="Image 131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9" name="Graphic 1319"/>
                        <wps:cNvSpPr/>
                        <wps:spPr>
                          <a:xfrm>
                            <a:off x="1257109" y="0"/>
                            <a:ext cx="50679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457834">
                                <a:moveTo>
                                  <a:pt x="5067350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0" y="0"/>
                            <a:ext cx="632460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 w:line="292" w:lineRule="auto"/>
                                <w:ind w:right="7596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manager_request_ 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6" o:spid="_x0000_s1545" style="position:absolute;margin-left:48pt;margin-top:5.1pt;width:498pt;height:36.05pt;z-index:-251131904;mso-wrap-distance-left:0;mso-wrap-distance-right:0;mso-position-horizontal-relative:page;mso-position-vertical-relative:text" coordsize="63246,4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">
                <v:shape id="Graphic 1317" o:spid="_x0000_s1546" style="position:absolute;width:12573;height:4578;visibility:visible;mso-wrap-style:square;v-text-anchor:top" coordsize="1257300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qXjcUA&#10;AADdAAAADwAAAGRycy9kb3ducmV2LnhtbERP22rCQBB9L/Qflin4Is0mXpqSuopEhD6I4OUDxuw0&#10;ic3Ohuxq0r/vFoS+zeFcZ7EaTCPu1LnasoIkikEQF1bXXCo4n7av7yCcR9bYWCYFP+RgtXx+WmCm&#10;bc8Huh99KUIIuwwVVN63mZSuqMigi2xLHLgv2xn0AXal1B32Idw0chLHb9JgzaGhwpbyiorv480o&#10;GB8u++t1l8/yZD5J643u85PslRq9DOsPEJ4G/y9+uD91mD9NUvj7Jp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WpeNxQAAAN0AAAAPAAAAAAAAAAAAAAAAAJgCAABkcnMv&#10;ZG93bnJldi54bWxQSwUGAAAAAAQABAD1AAAAigMAAAAA&#10;" path="m1257109,457212l,457212,,,1257109,r,457212xe" fillcolor="#dbe5f1" stroked="f">
                  <v:path arrowok="t"/>
                </v:shape>
                <v:shape id="Image 1318" o:spid="_x0000_s1547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T+/3EAAAA3QAAAA8AAABkcnMvZG93bnJldi54bWxEj0FrwzAMhe+D/Qejwm6r06yUkdYtpZAx&#10;dmvWsquI1Tg0loPttdm/nw6D3STe03ufNrvJD+pGMfWBDSzmBSjiNtieOwOnz/r5FVTKyBaHwGTg&#10;hxLsto8PG6xsuPORbk3ulIRwqtCAy3mstE6tI49pHkZi0S4hesyyxk7biHcJ94Mui2KlPfYsDQ5H&#10;Ojhqr823N3BYXb/OpXexq11oyrflUHxQbczTbNqvQWWa8r/57/rdCv7LQnDlGxlBb3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MT+/3EAAAA3QAAAA8AAAAAAAAAAAAAAAAA&#10;nwIAAGRycy9kb3ducmV2LnhtbFBLBQYAAAAABAAEAPcAAACQAwAAAAA=&#10;">
                  <v:imagedata r:id="rId262" o:title=""/>
                </v:shape>
                <v:shape id="Graphic 1319" o:spid="_x0000_s1548" style="position:absolute;left:12571;width:50679;height:4578;visibility:visible;mso-wrap-style:square;v-text-anchor:top" coordsize="5067935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MKM8MA&#10;AADdAAAADwAAAGRycy9kb3ducmV2LnhtbERPTYvCMBC9C/sfwix407QK4lajuILoTe0ui96GZmzL&#10;NpPSRG3/vREEb/N4nzNftqYSN2pcaVlBPIxAEGdWl5wr+P3ZDKYgnEfWWFkmBR05WC4+enNMtL3z&#10;kW6pz0UIYZeggsL7OpHSZQUZdENbEwfuYhuDPsAml7rBewg3lRxF0UQaLDk0FFjTuqDsP70aBdV3&#10;fIi69C8++P35tJmstvtuulWq/9muZiA8tf4tfrl3Oswfx1/w/Cac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MKM8MAAADdAAAADwAAAAAAAAAAAAAAAACYAgAAZHJzL2Rv&#10;d25yZXYueG1sUEsFBgAAAAAEAAQA9QAAAIgDAAAAAA==&#10;" path="m5067350,457212l,457212,,,5067350,r,457212xe" fillcolor="#dbe5f1" stroked="f">
                  <v:path arrowok="t"/>
                </v:shape>
                <v:shape id="Textbox 1320" o:spid="_x0000_s1549" type="#_x0000_t202" style="position:absolute;width:63246;height:4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hcpMYA&#10;AADdAAAADwAAAGRycy9kb3ducmV2LnhtbESPQWvCQBCF74X+h2UK3upGBanRVaS0IBSkMR56nGbH&#10;ZDE7m2ZXTf+9cyj0NsN78943q83gW3WlPrrABibjDBRxFazj2sCxfH9+ARUTssU2MBn4pQib9ePD&#10;CnMbblzQ9ZBqJSEcczTQpNTlWseqIY9xHDpi0U6h95hk7Wtte7xJuG/1NMvm2qNjaWiwo9eGqvPh&#10;4g1sv7h4cz/778/iVLiyXGT8MT8bM3oatktQiYb0b/673lnBn02FX76REf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hcpM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 w:line="292" w:lineRule="auto"/>
                          <w:ind w:right="7596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manager_request_ 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7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45632" behindDoc="0" locked="0" layoutInCell="1" allowOverlap="1" wp14:anchorId="40D76952" wp14:editId="22F037C5">
            <wp:simplePos x="0" y="0"/>
            <wp:positionH relativeFrom="page">
              <wp:posOffset>635000</wp:posOffset>
            </wp:positionH>
            <wp:positionV relativeFrom="paragraph">
              <wp:posOffset>-1169668</wp:posOffset>
            </wp:positionV>
            <wp:extent cx="165100" cy="165100"/>
            <wp:effectExtent l="0" t="0" r="0" b="0"/>
            <wp:wrapNone/>
            <wp:docPr id="2700" name="Image 1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Image 132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46656" behindDoc="0" locked="0" layoutInCell="1" allowOverlap="1" wp14:anchorId="74985741" wp14:editId="13585EE3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701" name="Image 1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age 1322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bookid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85600" behindDoc="1" locked="0" layoutInCell="1" allowOverlap="1" wp14:anchorId="403CF11F" wp14:editId="7CFB171D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1323" name="Textbox 1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3" o:spid="_x0000_s1550" type="#_x0000_t202" style="position:absolute;margin-left:48pt;margin-top:14.1pt;width:498pt;height:18.7pt;z-index:-2511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eoOUW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86624" behindDoc="1" locked="0" layoutInCell="1" allowOverlap="1" wp14:anchorId="47B2A01B" wp14:editId="2AB50D4B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24" name="Textbox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4" o:spid="_x0000_s1551" type="#_x0000_t202" style="position:absolute;margin-left:48pt;margin-top:5.05pt;width:498pt;height:18.7pt;z-index:-2511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X7r/r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47680" behindDoc="0" locked="0" layoutInCell="1" allowOverlap="1" wp14:anchorId="7ECBB5C8" wp14:editId="6809BB0E">
            <wp:simplePos x="0" y="0"/>
            <wp:positionH relativeFrom="page">
              <wp:posOffset>609600</wp:posOffset>
            </wp:positionH>
            <wp:positionV relativeFrom="paragraph">
              <wp:posOffset>85265</wp:posOffset>
            </wp:positionV>
            <wp:extent cx="165100" cy="165100"/>
            <wp:effectExtent l="0" t="0" r="0" b="0"/>
            <wp:wrapNone/>
            <wp:docPr id="2702" name="Image 1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Image 132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creation_date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87648" behindDoc="1" locked="0" layoutInCell="1" allowOverlap="1" wp14:anchorId="5859FC99" wp14:editId="0F3C64BC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326" name="Textbox 1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6" o:spid="_x0000_s1552" type="#_x0000_t202" style="position:absolute;margin-left:48pt;margin-top:14.1pt;width:498pt;height:18.7pt;z-index:-2511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AeUVVM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88672" behindDoc="1" locked="0" layoutInCell="1" allowOverlap="1" wp14:anchorId="1AF12A09" wp14:editId="30E6556A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27" name="Textbox 1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7" o:spid="_x0000_s1553" type="#_x0000_t202" style="position:absolute;margin-left:48pt;margin-top:5.05pt;width:498pt;height:18.7pt;z-index:-2511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pD67e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employeeid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89696" behindDoc="1" locked="0" layoutInCell="1" allowOverlap="1" wp14:anchorId="0F679B8D" wp14:editId="14C7341C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1328" name="Textbox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8" o:spid="_x0000_s1554" type="#_x0000_t202" style="position:absolute;margin-left:48pt;margin-top:14.1pt;width:498pt;height:18.7pt;z-index:-2511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11pZT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90720" behindDoc="1" locked="0" layoutInCell="1" allowOverlap="1" wp14:anchorId="3926DF61" wp14:editId="23545179">
                <wp:simplePos x="0" y="0"/>
                <wp:positionH relativeFrom="page">
                  <wp:posOffset>609600</wp:posOffset>
                </wp:positionH>
                <wp:positionV relativeFrom="paragraph">
                  <wp:posOffset>64131</wp:posOffset>
                </wp:positionV>
                <wp:extent cx="6324600" cy="237490"/>
                <wp:effectExtent l="0" t="0" r="0" b="0"/>
                <wp:wrapTopAndBottom/>
                <wp:docPr id="1329" name="Textbox 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9" o:spid="_x0000_s1555" type="#_x0000_t202" style="position:absolute;margin-left:48pt;margin-top:5.05pt;width:498pt;height:18.7pt;z-index:-2511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dPC3Z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6"/>
          <w:szCs w:val="24"/>
        </w:rPr>
        <w:sectPr w:rsidR="00F633FD" w:rsidRPr="00EF11A1">
          <w:pgSz w:w="11910" w:h="16840"/>
          <w:pgMar w:top="92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7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lastRenderedPageBreak/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55872" behindDoc="0" locked="0" layoutInCell="1" allowOverlap="1" wp14:anchorId="74C66280" wp14:editId="79BDB6A4">
            <wp:simplePos x="0" y="0"/>
            <wp:positionH relativeFrom="page">
              <wp:posOffset>609600</wp:posOffset>
            </wp:positionH>
            <wp:positionV relativeFrom="paragraph">
              <wp:posOffset>85405</wp:posOffset>
            </wp:positionV>
            <wp:extent cx="165100" cy="165100"/>
            <wp:effectExtent l="0" t="0" r="0" b="0"/>
            <wp:wrapNone/>
            <wp:docPr id="2703" name="Image 1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age 1330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91744" behindDoc="1" locked="0" layoutInCell="1" allowOverlap="1" wp14:anchorId="7E14B23A" wp14:editId="7B0656A0">
                <wp:simplePos x="0" y="0"/>
                <wp:positionH relativeFrom="page">
                  <wp:posOffset>609600</wp:posOffset>
                </wp:positionH>
                <wp:positionV relativeFrom="paragraph">
                  <wp:posOffset>179196</wp:posOffset>
                </wp:positionV>
                <wp:extent cx="6324600" cy="237490"/>
                <wp:effectExtent l="0" t="0" r="0" b="0"/>
                <wp:wrapTopAndBottom/>
                <wp:docPr id="1331" name="Textbox 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1" o:spid="_x0000_s1556" type="#_x0000_t202" style="position:absolute;margin-left:48pt;margin-top:14.1pt;width:498pt;height:18.7pt;z-index:-2511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92768" behindDoc="1" locked="0" layoutInCell="1" allowOverlap="1" wp14:anchorId="3D362632" wp14:editId="61641F8F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32" name="Textbox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2" o:spid="_x0000_s1557" type="#_x0000_t202" style="position:absolute;margin-left:48pt;margin-top:5.05pt;width:498pt;height:18.7pt;z-index:-2511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E+RpEX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56896" behindDoc="0" locked="0" layoutInCell="1" allowOverlap="1" wp14:anchorId="591B9128" wp14:editId="119C8E1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04" name="Image 1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Image 1333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manager_request_statusid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93792" behindDoc="1" locked="0" layoutInCell="1" allowOverlap="1" wp14:anchorId="3E02D02F" wp14:editId="0CF962C9">
                <wp:simplePos x="0" y="0"/>
                <wp:positionH relativeFrom="page">
                  <wp:posOffset>609600</wp:posOffset>
                </wp:positionH>
                <wp:positionV relativeFrom="paragraph">
                  <wp:posOffset>52056</wp:posOffset>
                </wp:positionV>
                <wp:extent cx="6324600" cy="237490"/>
                <wp:effectExtent l="0" t="0" r="0" b="0"/>
                <wp:wrapTopAndBottom/>
                <wp:docPr id="1334" name="Textbox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4" o:spid="_x0000_s1558" type="#_x0000_t202" style="position:absolute;margin-left:48pt;margin-top:4.1pt;width:498pt;height:18.7pt;z-index:-2511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CddsKD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94816" behindDoc="1" locked="0" layoutInCell="1" allowOverlap="1" wp14:anchorId="564F65FA" wp14:editId="3F08010F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35" name="Textbox 1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5" o:spid="_x0000_s1559" type="#_x0000_t202" style="position:absolute;margin-left:48pt;margin-top:5.05pt;width:498pt;height:18.7pt;z-index:-2511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Ptwsq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7"/>
        </w:numPr>
        <w:tabs>
          <w:tab w:val="left" w:pos="843"/>
        </w:tabs>
        <w:autoSpaceDE w:val="0"/>
        <w:autoSpaceDN w:val="0"/>
        <w:spacing w:before="1" w:after="81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g">
            <w:drawing>
              <wp:inline distT="0" distB="0" distL="0" distR="0" wp14:anchorId="311D831A" wp14:editId="543B5070">
                <wp:extent cx="6324600" cy="474345"/>
                <wp:effectExtent l="0" t="0" r="0" b="1904"/>
                <wp:docPr id="1336" name="Group 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0" y="237020"/>
                            <a:ext cx="6324600" cy="237490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65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  <w:t>idx_manager_request_bookid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5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0" name="Textbox 134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36" o:spid="_x0000_s1560" style="width:498pt;height:37.35pt;mso-position-horizontal-relative:char;mso-position-vertical-relative:line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">
                <v:shape id="Graphic 1337" o:spid="_x0000_s1561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Afc8YA&#10;AADdAAAADwAAAGRycy9kb3ducmV2LnhtbESPT2sCMRDF7wW/Q5hCL6VmrVDLahRpsXjopf47D5tx&#10;s3UzWZKprt++KRS8zfDevN+b2aL3rTpTTE1gA6NhAYq4Crbh2sBuu3p6BZUE2WIbmAxcKcFiPrib&#10;YWnDhb/ovJFa5RBOJRpwIl2pdaoceUzD0BFn7RiiR8lrrLWNeMnhvtXPRfGiPTacCQ47enNUnTY/&#10;PkN2h4/H7bd8Rr/m99NBViN33RvzcN8vp6CEermZ/6/XNtcfjyf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vAfc8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Textbox 1338" o:spid="_x0000_s1562" type="#_x0000_t202" style="position:absolute;top:2370;width:63246;height:2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UpNcQA&#10;AADdAAAADwAAAGRycy9kb3ducmV2LnhtbESPQUsDMRCF74L/IYzgzWa1orI2LSoIBQ/aKD1PN+Nu&#10;cDMJSdyu/945CN5meG/e+2a1mcOoJsrFRzZwuWhAEXfRee4NfLw/X9yBKhXZ4RiZDPxQgc369GSF&#10;rYtH3tFka68khEuLBoZaU6t16QYKWBYxEYv2GXPAKmvutct4lPAw6qumudEBPUvDgImeBuq+7Hcw&#10;8PaSQjzUR2u3t9Pr3mafroM35vxsfrgHVWmu/+a/660T/OVScOUbGUG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VKTXEAAAA3QAAAA8AAAAAAAAAAAAAAAAAmAIAAGRycy9k&#10;b3ducmV2LnhtbFBLBQYAAAAABAAEAPUAAACJAwAAAAA=&#10;" fillcolor="#dbe5f1" stroked="f">
                  <v:textbox inset="0,0,0,0">
                    <w:txbxContent>
                      <w:p w:rsidR="00B077D7" w:rsidRDefault="00B077D7" w:rsidP="00F633FD">
                        <w:pPr>
                          <w:spacing w:before="65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18"/>
                          </w:rPr>
                          <w:t>idx_manager_request_bookid</w:t>
                        </w:r>
                        <w:r>
                          <w:rPr>
                            <w:rFonts w:ascii="Arial MT"/>
                            <w:color w:val="000000"/>
                            <w:spacing w:val="5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000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339" o:spid="_x0000_s1563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tj5MMA&#10;AADdAAAADwAAAGRycy9kb3ducmV2LnhtbERPTYvCMBC9C/6HMMLeNFVBtBpFFhcWhMVaD3ucbcY2&#10;2Ey6TVbrv98Igrd5vM9ZbTpbiyu13jhWMB4lIIgLpw2XCk75x3AOwgdkjbVjUnAnD5t1v7fCVLsb&#10;Z3Q9hlLEEPYpKqhCaFIpfVGRRT9yDXHkzq61GCJsS6lbvMVwW8tJksykRcOxocKG3isqLsc/q2D7&#10;zdnO/H79HLJzZvJ8kfB+dlHqbdBtlyACdeElfro/dZw/nS7g8U08Qa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+tj5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340" o:spid="_x0000_s1564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e5BMcA&#10;AADdAAAADwAAAGRycy9kb3ducmV2LnhtbESPT2vDMAzF74N9B6NBb6uzP5Qtq1vK2KBQGE2yQ49q&#10;rCamsZzFbpt9++lQ2E3iPb3303w5+k6daYgusIGHaQaKuA7WcWPgu/q8fwEVE7LFLjAZ+KUIy8Xt&#10;zRxzGy5c0LlMjZIQjjkaaFPqc61j3ZLHOA09sWiHMHhMsg6NtgNeJNx3+jHLZtqjY2losaf3lupj&#10;efIGVjsuPtzP135bHApXVa8Zb2ZHYyZ34+oNVKIx/Zuv12sr+E/Pwi/fyAh68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XuQTHAAAA3QAAAA8AAAAAAAAAAAAAAAAAmAIAAGRy&#10;cy9kb3ducmV2LnhtbFBLBQYAAAAABAAEAPUAAACM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36" w:after="0" w:line="292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lastRenderedPageBreak/>
        <w:t>idx_manager_request_creati on_date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36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lang w:val="en-US"/>
        </w:rPr>
        <w:br w:type="column"/>
      </w:r>
      <w:r w:rsidRPr="00EF11A1">
        <w:rPr>
          <w:rFonts w:ascii="Times New Roman" w:eastAsia="Courier New" w:hAnsi="Times New Roman" w:cs="Times New Roman"/>
          <w:spacing w:val="-2"/>
          <w:sz w:val="18"/>
        </w:rPr>
        <w:lastRenderedPageBreak/>
        <w:t>creation_date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18"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432" w:space="48"/>
            <w:col w:w="7875"/>
          </w:cols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sz w:val="4"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s">
            <w:drawing>
              <wp:inline distT="0" distB="0" distL="0" distR="0" wp14:anchorId="0289CA48" wp14:editId="7B21EDB7">
                <wp:extent cx="6324600" cy="398145"/>
                <wp:effectExtent l="0" t="0" r="0" b="0"/>
                <wp:docPr id="1341" name="Textbox 1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39814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Pr="00C64C5E" w:rsidRDefault="00B077D7" w:rsidP="00F633FD">
                            <w:pPr>
                              <w:spacing w:before="65" w:line="292" w:lineRule="auto"/>
                              <w:ind w:right="6453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idx_manager_request_employ</w:t>
                            </w:r>
                            <w:proofErr w:type="gramEnd"/>
                            <w:r w:rsidRPr="00C64C5E">
                              <w:rPr>
                                <w:rFonts w:ascii="Arial MT"/>
                                <w:color w:val="000000"/>
                                <w:spacing w:val="-1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 xml:space="preserve">employeeid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  <w:lang w:val="en-US"/>
                              </w:rPr>
                              <w:t>eeid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41" o:spid="_x0000_s1565" type="#_x0000_t202" style="width:498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" fillcolor="#dbe5f1" stroked="f">
                <v:path arrowok="t"/>
                <v:textbox inset="0,0,0,0">
                  <w:txbxContent>
                    <w:p w:rsidR="00B077D7" w:rsidRPr="00C64C5E" w:rsidRDefault="00B077D7" w:rsidP="00F633FD">
                      <w:pPr>
                        <w:spacing w:before="65" w:line="292" w:lineRule="auto"/>
                        <w:ind w:right="6453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idx_manager_request_employ</w:t>
                      </w:r>
                      <w:proofErr w:type="gramEnd"/>
                      <w:r w:rsidRPr="00C64C5E">
                        <w:rPr>
                          <w:rFonts w:ascii="Arial MT"/>
                          <w:color w:val="000000"/>
                          <w:spacing w:val="-13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 xml:space="preserve">employeeid </w:t>
                      </w:r>
                      <w:r w:rsidRPr="00C64C5E">
                        <w:rPr>
                          <w:rFonts w:ascii="Arial MT"/>
                          <w:color w:val="000000"/>
                          <w:spacing w:val="-4"/>
                          <w:sz w:val="18"/>
                          <w:lang w:val="en-US"/>
                        </w:rPr>
                        <w:t>eeid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46" w:after="0" w:line="292" w:lineRule="auto"/>
        <w:rPr>
          <w:rFonts w:ascii="Times New Roman" w:eastAsia="Courier New" w:hAnsi="Times New Roman" w:cs="Times New Roman"/>
          <w:sz w:val="18"/>
          <w:lang w:val="en-US"/>
        </w:rPr>
      </w:pPr>
      <w:proofErr w:type="gramStart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lastRenderedPageBreak/>
        <w:t>idx_manager_request_status</w:t>
      </w:r>
      <w:proofErr w:type="gramEnd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 xml:space="preserve"> </w:t>
      </w:r>
      <w:r w:rsidRPr="00EF11A1">
        <w:rPr>
          <w:rFonts w:ascii="Times New Roman" w:eastAsia="Courier New" w:hAnsi="Times New Roman" w:cs="Times New Roman"/>
          <w:spacing w:val="-6"/>
          <w:sz w:val="18"/>
          <w:lang w:val="en-US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46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lang w:val="en-US"/>
        </w:rPr>
        <w:br w:type="column"/>
      </w: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lastRenderedPageBreak/>
        <w:t>manager_request_statusid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18"/>
          <w:lang w:val="en-US"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472" w:space="40"/>
            <w:col w:w="7843"/>
          </w:cols>
        </w:sectPr>
      </w:pPr>
    </w:p>
    <w:p w:rsidR="00F633FD" w:rsidRPr="00EF11A1" w:rsidRDefault="00F633FD" w:rsidP="00D76197">
      <w:pPr>
        <w:widowControl w:val="0"/>
        <w:numPr>
          <w:ilvl w:val="2"/>
          <w:numId w:val="37"/>
        </w:numPr>
        <w:tabs>
          <w:tab w:val="left" w:pos="843"/>
        </w:tabs>
        <w:autoSpaceDE w:val="0"/>
        <w:autoSpaceDN w:val="0"/>
        <w:spacing w:before="24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lastRenderedPageBreak/>
        <w:drawing>
          <wp:anchor distT="0" distB="0" distL="0" distR="0" simplePos="0" relativeHeight="251857920" behindDoc="0" locked="0" layoutInCell="1" allowOverlap="1" wp14:anchorId="5FA98336" wp14:editId="051B9772">
            <wp:simplePos x="0" y="0"/>
            <wp:positionH relativeFrom="page">
              <wp:posOffset>635000</wp:posOffset>
            </wp:positionH>
            <wp:positionV relativeFrom="paragraph">
              <wp:posOffset>965803</wp:posOffset>
            </wp:positionV>
            <wp:extent cx="165100" cy="165100"/>
            <wp:effectExtent l="0" t="0" r="0" b="0"/>
            <wp:wrapNone/>
            <wp:docPr id="2705" name="Image 1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age 1342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95840" behindDoc="1" locked="0" layoutInCell="1" allowOverlap="1" wp14:anchorId="0E8DA850" wp14:editId="6B7ECBDE">
                <wp:simplePos x="0" y="0"/>
                <wp:positionH relativeFrom="page">
                  <wp:posOffset>609600</wp:posOffset>
                </wp:positionH>
                <wp:positionV relativeFrom="paragraph">
                  <wp:posOffset>52204</wp:posOffset>
                </wp:positionV>
                <wp:extent cx="6311900" cy="534035"/>
                <wp:effectExtent l="0" t="0" r="0" b="0"/>
                <wp:wrapTopAndBottom/>
                <wp:docPr id="1343" name="Group 1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6" name="Image 1346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7" name="Graphic 1347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8" name="Image 1348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9" name="Graphic 1349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0" name="Image 135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1" name="Textbox 1351"/>
                        <wps:cNvSpPr txBox="1"/>
                        <wps:spPr>
                          <a:xfrm>
                            <a:off x="4609846" y="341497"/>
                            <a:ext cx="9086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6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manager_request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2717698" y="341497"/>
                            <a:ext cx="260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4"/>
                                    <w:sz w:val="18"/>
                                    <w:u w:val="single" w:color="303DBD"/>
                                  </w:rPr>
                                  <w:t>book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190500" y="341497"/>
                            <a:ext cx="10998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fkmanager_re167454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" name="Textbox 1354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5" name="Textbox 1355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3" o:spid="_x0000_s1566" style="position:absolute;margin-left:48pt;margin-top:4.1pt;width:497pt;height:42.05pt;z-index:-251120640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">
                <v:shape id="Graphic 1344" o:spid="_x0000_s1567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K7mMQA&#10;AADdAAAADwAAAGRycy9kb3ducmV2LnhtbERPS2vCQBC+C/6HZYRepG6soZTUVXwg5FhtQXqbZsds&#10;MDsbsquJ/fXdguBtPr7nzJe9rcWVWl85VjCdJCCIC6crLhV8fe6e30D4gKyxdkwKbuRhuRgO5php&#10;1/GerodQihjCPkMFJoQmk9IXhiz6iWuII3dyrcUQYVtK3WIXw20tX5LkVVqsODYYbGhjqDgfLlbB&#10;z1iuzex3e1kl3Qefjsc83XznSj2N+tU7iEB9eIjv7lzH+bM0hf9v4gl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yu5jEAAAA3QAAAA8AAAAAAAAAAAAAAAAAmAIAAGRycy9k&#10;b3ducmV2LnhtbFBLBQYAAAAABAAEAPUAAACJAwAAAAA=&#10;" path="m6311493,l4419346,,2527198,,,,,237020r2527198,l4419346,237020r1892147,l6311493,xe" fillcolor="#b8cce4" stroked="f">
                  <v:path arrowok="t"/>
                </v:shape>
                <v:shape id="Graphic 1345" o:spid="_x0000_s1568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quBMUA&#10;AADdAAAADwAAAGRycy9kb3ducmV2LnhtbERP30vDMBB+F/Y/hBv45lKnFanLRhkMVES0CmNvZ3M2&#10;Zc2lJNkW/euNIPh2H9/PW6ySHcSRfOgdK7icFSCIW6d77hS8v20ubkGEiKxxcEwKvijAajk5W2Cl&#10;3Ylf6djETuQQDhUqMDGOlZShNWQxzNxInLlP5y3GDH0ntcdTDreDnBfFjbTYc24wONLaULtvDlbB&#10;/sU3T4/z/mNXpkN6MNv6u3yulTqfpvoORKQU/8V/7nud519dl/D7TT5B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4E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346" o:spid="_x0000_s1569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hFCmbDAAAA3QAAAA8AAABkcnMvZG93bnJldi54bWxET0uLwjAQvgv+hzDC3tbUB7JbjSKCrIdF&#10;tFa8Ds3YFptJaaJ2/fVGWPA2H99zZovWVOJGjSstKxj0IxDEmdUl5wrSw/rzC4TzyBory6Tgjxws&#10;5t3ODGNt77ynW+JzEULYxaig8L6OpXRZQQZd39bEgTvbxqAPsMmlbvAewk0lh1E0kQZLDg0F1rQq&#10;KLskV6Ngk14fh1yn38dtdRr9Xn7McVcapT567XIKwlPr3+J/90aH+aPxBF7fhBPk/A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EUKZsMAAADdAAAADwAAAAAAAAAAAAAAAACf&#10;AgAAZHJzL2Rvd25yZXYueG1sUEsFBgAAAAAEAAQA9wAAAI8DAAAAAA==&#10;">
                  <v:imagedata r:id="rId254" o:title=""/>
                </v:shape>
                <v:shape id="Graphic 1347" o:spid="_x0000_s1570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iRHcQA&#10;AADdAAAADwAAAGRycy9kb3ducmV2LnhtbERPTWvCQBC9F/oflil4KbrRSpWYjYgoeKyxischO92E&#10;ZmdDdtXYX98tFLzN431OtuxtI67U+dqxgvEoAUFcOl2zUfB52A7nIHxA1tg4JgV38rDMn58yTLW7&#10;8Z6uRTAihrBPUUEVQptK6cuKLPqRa4kj9+U6iyHCzkjd4S2G20ZOkuRdWqw5NlTY0rqi8ru4WAU/&#10;Rp/wMp6a07F/3dcf9rzZFjulBi/9agEiUB8e4n/3Tsf5b9MZ/H0TT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YkR3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348" o:spid="_x0000_s1571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SqF/GAAAA3QAAAA8AAABkcnMvZG93bnJldi54bWxEj9FKw0AQRd+F/sMyQt/sxnYVk3ZbiiAo&#10;UsHqB0yzYxLMzobdbRP/3nkQfJvh3rn3zGY3+V5dKKYusIXbRQGKuA6u48bC58fTzQOolJEd9oHJ&#10;wg8l2G1nVxusXBj5nS7H3CgJ4VShhTbnodI61S15TIswEIv2FaLHLGtstIs4Srjv9bIo7rXHjqWh&#10;xYEeW6q/j2dv4fAaTDkt317GVJpTeafN4RyNtfPrab8GlWnK/+a/62cn+CsjuPKNjKC3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RKoX8YAAADdAAAADwAAAAAAAAAAAAAA&#10;AACfAgAAZHJzL2Rvd25yZXYueG1sUEsFBgAAAAAEAAQA9wAAAJIDAAAAAA==&#10;">
                  <v:imagedata r:id="rId255" o:title=""/>
                </v:shape>
                <v:shape id="Graphic 1349" o:spid="_x0000_s1572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g9MQA&#10;AADdAAAADwAAAGRycy9kb3ducmV2LnhtbERPTWvCQBC9F/oflil4KbrRStGYjYgoeKyxischO92E&#10;ZmdDdtXYX98tFLzN431OtuxtI67U+dqxgvEoAUFcOl2zUfB52A5nIHxA1tg4JgV38rDMn58yTLW7&#10;8Z6uRTAihrBPUUEVQptK6cuKLPqRa4kj9+U6iyHCzkjd4S2G20ZOkuRdWqw5NlTY0rqi8ru4WAU/&#10;Rp/wMp6a07F/3dcf9rzZFjulBi/9agEiUB8e4n/3Tsf5b9M5/H0TT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LoPT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350" o:spid="_x0000_s1573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9MoTGAAAA3QAAAA8AAABkcnMvZG93bnJldi54bWxEj9FqwkAQRd8L/YdlCr7VjRpLk7qKCIKl&#10;KNT2A6bZaRLMzobd1aR/33ko9G2Ge+feM6vN6Dp1oxBbzwZm0wwUceVty7WBz4/94zOomJAtdp7J&#10;wA9F2Kzv71ZYWj/wO93OqVYSwrFEA01Kfal1rBpyGKe+Jxbt2weHSdZQaxtwkHDX6XmWPWmHLUtD&#10;gz3tGqou56szcHzzeTHOT69DLPKvYqnz4zXkxkwexu0LqERj+jf/XR+s4C+Wwi/fyAh6/Q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r0yhMYAAADdAAAADwAAAAAAAAAAAAAA&#10;AACfAgAAZHJzL2Rvd25yZXYueG1sUEsFBgAAAAAEAAQA9wAAAJIDAAAAAA==&#10;">
                  <v:imagedata r:id="rId255" o:title=""/>
                </v:shape>
                <v:shape id="Textbox 1351" o:spid="_x0000_s1574" type="#_x0000_t202" style="position:absolute;left:46098;top:3414;width:9087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KKQsQA&#10;AADdAAAADwAAAGRycy9kb3ducmV2LnhtbERPTWvCQBC9F/wPywi91Y0tlRqziohCoVAa48HjmJ0k&#10;i9nZNLvV+O/dQqG3ebzPyVaDbcWFem8cK5hOEhDEpdOGawWHYvf0BsIHZI2tY1JwIw+r5eghw1S7&#10;K+d02YdaxBD2KSpoQuhSKX3ZkEU/cR1x5CrXWwwR9rXUPV5juG3lc5LMpEXDsaHBjjYNlef9j1Ww&#10;PnK+Nd+fp6+8yk1RzBP+mJ2VehwP6wWIQEP4F/+533Wc//I6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CikL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6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manager_request</w:t>
                          </w:r>
                        </w:hyperlink>
                      </w:p>
                    </w:txbxContent>
                  </v:textbox>
                </v:shape>
                <v:shape id="Textbox 1352" o:spid="_x0000_s1575" type="#_x0000_t202" style="position:absolute;left:27176;top:3414;width:2610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AUNcQA&#10;AADdAAAADwAAAGRycy9kb3ducmV2LnhtbERPTWvCQBC9C/0PyxS86aZKpaZZRUoLQqE0xoPHMTtJ&#10;FrOzaXbV+O/dQqG3ebzPydaDbcWFem8cK3iaJiCIS6cN1wr2xcfkBYQPyBpbx6TgRh7Wq4dRhql2&#10;V87psgu1iCHsU1TQhNClUvqyIYt+6jriyFWutxgi7Gupe7zGcNvKWZIspEXDsaHBjt4aKk+7s1Ww&#10;OXD+bn6+jt95lZuiWCb8uTgpNX4cNq8gAg3hX/zn3uo4f/48g99v4gl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QFDX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" w:history="1">
                          <w:r>
                            <w:rPr>
                              <w:rFonts w:ascii="Arial MT"/>
                              <w:color w:val="303DBD"/>
                              <w:spacing w:val="-4"/>
                              <w:sz w:val="18"/>
                              <w:u w:val="single" w:color="303DBD"/>
                            </w:rPr>
                            <w:t>book</w:t>
                          </w:r>
                        </w:hyperlink>
                      </w:p>
                    </w:txbxContent>
                  </v:textbox>
                </v:shape>
                <v:shape id="Textbox 1353" o:spid="_x0000_s1576" type="#_x0000_t202" style="position:absolute;left:1905;top:3414;width:1099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yxrsMA&#10;AADdAAAADwAAAGRycy9kb3ducmV2LnhtbERPTWvCQBC9F/oflil4q5tWKpq6ihQFoSCN8eBxzI7J&#10;YnY2ZleN/94VCt7m8T5nMutsLS7UeuNYwUc/AUFcOG24VLDNl+8jED4ga6wdk4IbeZhNX18mmGp3&#10;5Ywum1CKGMI+RQVVCE0qpS8qsuj7riGO3MG1FkOEbSl1i9cYbmv5mSRDadFwbKiwoZ+KiuPmbBXM&#10;d5wtzGm9/8sOmcnzccK/w6NSvbdu/g0iUBee4n/3Ssf5g68BPL6JJ8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yxr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fkmanager_re167454</w:t>
                        </w:r>
                      </w:p>
                    </w:txbxContent>
                  </v:textbox>
                </v:shape>
                <v:shape id="Textbox 1354" o:spid="_x0000_s1577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Up2sQA&#10;AADdAAAADwAAAGRycy9kb3ducmV2LnhtbERPS2vCQBC+C/0PyxR6000fiqauIlJBEKQxHjxOs2Oy&#10;mJ2N2a2m/94VhN7m43vOdN7ZWlyo9caxgtdBAoK4cNpwqWCfr/pjED4ga6wdk4I/8jCfPfWmmGp3&#10;5Ywuu1CKGMI+RQVVCE0qpS8qsugHriGO3NG1FkOEbSl1i9cYbmv5liQjadFwbKiwoWVFxWn3axUs&#10;Dpx9mfP25zs7ZibPJwlvRielXp67xSeIQF34Fz/cax3nvw8/4P5NPEH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1Kdr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355" o:spid="_x0000_s1578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mMQcQA&#10;AADdAAAADwAAAGRycy9kb3ducmV2LnhtbERPTWvCQBC9F/oflil4q5tWFJu6ESkKglAa00OP0+yY&#10;LMnOxuyq8d+7hYK3ebzPWSwH24oz9d44VvAyTkAQl04brhR8F5vnOQgfkDW2jknBlTwss8eHBaba&#10;XTin8z5UIoawT1FBHUKXSunLmiz6seuII3dwvcUQYV9J3eMlhttWvibJTFo0HBtq7OijprLZn6yC&#10;1Q/na3P8/P3KD7kpireEd7NGqdHTsHoHEWgId/G/e6vj/Ml0Cn/fxB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5jEH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356" o:spid="_x0000_s1579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sSNsQA&#10;AADdAAAADwAAAGRycy9kb3ducmV2LnhtbERPTWvCQBC9F/wPyxS81U0rBhtdRaQFQZDGeOhxzI7J&#10;YnY2za6a/vuuUPA2j/c582VvG3GlzhvHCl5HCQji0mnDlYJD8fkyBeEDssbGMSn4JQ/LxeBpjpl2&#10;N87pug+ViCHsM1RQh9BmUvqyJot+5FriyJ1cZzFE2FVSd3iL4baRb0mSSouGY0ONLa1rKs/7i1Ww&#10;+ub8w/zsjl/5KTdF8Z7wNj0rNXzuVzMQgfrwEP+7NzrOH09SuH8TT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rEjb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fkmanager_re173053</w:t>
      </w:r>
      <w:r w:rsidRPr="00EF11A1">
        <w:rPr>
          <w:rFonts w:ascii="Times New Roman" w:eastAsia="Courier New" w:hAnsi="Times New Roman" w:cs="Times New Roman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7A5FF66F" wp14:editId="4E7E0B04">
            <wp:extent cx="165099" cy="165100"/>
            <wp:effectExtent l="0" t="0" r="0" b="0"/>
            <wp:docPr id="2706" name="Image 1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Image 135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"_bookmark17"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t>manager_request_status</w:t>
      </w:r>
      <w:r w:rsidRPr="00EF11A1">
        <w:rPr>
          <w:rFonts w:ascii="Times New Roman" w:eastAsia="Courier New" w:hAnsi="Times New Roman" w:cs="Times New Roman"/>
          <w:color w:val="303DBD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color w:val="303DBD"/>
          <w:position w:val="-3"/>
          <w:sz w:val="18"/>
          <w:lang w:eastAsia="ru-RU"/>
        </w:rPr>
        <w:drawing>
          <wp:inline distT="0" distB="0" distL="0" distR="0" wp14:anchorId="54797AAF" wp14:editId="53646A6F">
            <wp:extent cx="165100" cy="165100"/>
            <wp:effectExtent l="0" t="0" r="0" b="0"/>
            <wp:docPr id="2707" name="Image 1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age 1358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"_bookmark16"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t>manager_request</w:t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96864" behindDoc="1" locked="0" layoutInCell="1" allowOverlap="1" wp14:anchorId="4E53FC84" wp14:editId="070B25C7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1359" name="Group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360" name="Graphic 1360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1" name="Image 1361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2" name="Graphic 1362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3" name="Image 136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4" name="Graphic 1364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5" name="Image 136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6" name="Textbox 1366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fkmanager_re940456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6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employee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6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manager_request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59" o:spid="_x0000_s1580" style="position:absolute;margin-left:48pt;margin-top:5.1pt;width:498pt;height:23.35pt;z-index:-25111961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">
                <v:shape id="Graphic 1360" o:spid="_x0000_s1581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hR/McA&#10;AADdAAAADwAAAGRycy9kb3ducmV2LnhtbESPQUsDMRCF74L/IYzgzWattMjatCyCoCJiV0G8jZtx&#10;s3QzWZK0jf565yB4m+G9ee+b1ab4UR0opiGwgctZBYq4C3bg3sDb693FNaiUkS2OgcnANyXYrE9P&#10;VljbcOQtHdrcKwnhVKMBl/NUa506Rx7TLEzEon2F6DHLGnttIx4l3I96XlVL7XFgaXA40a2jbtfu&#10;vYHdS2yfHufD58ei7MuDe29+Fs+NMednpbkBlankf/Pf9b0V/Kul8Ms3MoJ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UIUfzHAAAA3QAAAA8AAAAAAAAAAAAAAAAAmAIAAGRy&#10;cy9kb3ducmV2LnhtbFBLBQYAAAAABAAEAPUAAACMAwAAAAA=&#10;" path="m2527198,296392l,296392,,,2527198,r,296392xe" fillcolor="#dbe5f1" stroked="f">
                  <v:path arrowok="t"/>
                </v:shape>
                <v:shape id="Image 1361" o:spid="_x0000_s1582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ZznLEAAAA3QAAAA8AAABkcnMvZG93bnJldi54bWxET01rwkAQvQv+h2UK3nSjQqipqxRBzKFI&#10;qxGvQ3aaBLOzIbsmqb++Wyh4m8f7nPV2MLXoqHWVZQXzWQSCOLe64kJBdt5PX0E4j6yxtkwKfsjB&#10;djMerTHRtucv6k6+ECGEXYIKSu+bREqXl2TQzWxDHLhv2xr0AbaF1C32IdzUchFFsTRYcWgosaFd&#10;SfntdDcK0uz+OBc6W12O9XX5cTuYy2dllJq8DO9vIDwN/in+d6c6zF/Gc/j7JpwgN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wZznLEAAAA3QAAAA8AAAAAAAAAAAAAAAAA&#10;nwIAAGRycy9kb3ducmV2LnhtbFBLBQYAAAAABAAEAPcAAACQAwAAAAA=&#10;">
                  <v:imagedata r:id="rId254" o:title=""/>
                </v:shape>
                <v:shape id="Graphic 1362" o:spid="_x0000_s1583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pu5cQA&#10;AADdAAAADwAAAGRycy9kb3ducmV2LnhtbERPTWvCQBC9F/wPywi9FN0kFpHUVaRU8FjTKh6H7HQT&#10;zM6G7Cam/fVuodDbPN7nrLejbcRAna8dK0jnCQji0umajYLPj/1sBcIHZI2NY1LwTR62m8nDGnPt&#10;bnykoQhGxBD2OSqoQmhzKX1ZkUU/dy1x5L5cZzFE2BmpO7zFcNvILEmW0mLNsaHCll4rKq9FbxX8&#10;GH3GPn0259P4dKzf7eVtXxyUepyOuxcQgcbwL/5zH3Scv1hm8PtNPEF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abuX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363" o:spid="_x0000_s1584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DZk7DAAAA3QAAAA8AAABkcnMvZG93bnJldi54bWxET91qwjAUvh/sHcIRdjdTtZO1mpYxGExE&#10;Qd0DHJuztqw5KUm09e3NYLC78/H9nnU5mk5cyfnWsoLZNAFBXFndcq3g6/Tx/ArCB2SNnWVScCMP&#10;ZfH4sMZc24EPdD2GWsQQ9jkqaELocyl91ZBBP7U9ceS+rTMYInS11A6HGG46OU+SpTTYcmxosKf3&#10;hqqf48Uo2G1tmo3z/WbwWXrOXmS6u7hUqafJ+LYCEWgM/+I/96eO8xfLBfx+E0+Qx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ANmTsMAAADdAAAADwAAAAAAAAAAAAAAAACf&#10;AgAAZHJzL2Rvd25yZXYueG1sUEsFBgAAAAAEAAQA9wAAAI8DAAAAAA==&#10;">
                  <v:imagedata r:id="rId255" o:title=""/>
                </v:shape>
                <v:shape id="Graphic 1364" o:spid="_x0000_s1585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9TCsIA&#10;AADdAAAADwAAAGRycy9kb3ducmV2LnhtbERPS4vCMBC+C/sfwix4WTT1gSzVKIsoeNTqisehGdOy&#10;zaQ0Uau/3ggL3ubje85s0dpKXKnxpWMFg34Cgjh3umSj4LBf975B+ICssXJMCu7kYTH/6Mww1e7G&#10;O7pmwYgYwj5FBUUIdSqlzwuy6PuuJo7c2TUWQ4SNkbrBWwy3lRwmyURaLDk2FFjTsqD8L7tYBQ+j&#10;j3gZjM3xt/3alVt7Wq2zjVLdz/ZnCiJQG97if/dGx/mjyRhe38QT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P1MK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365" o:spid="_x0000_s1586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mW6HDAAAA3QAAAA8AAABkcnMvZG93bnJldi54bWxET91qwjAUvhf2DuEIu9NUV2WtRhmCMBkK&#10;6h7g2Jy1Zc1JSaLt3t4MBO/Ox/d7luveNOJGzteWFUzGCQjiwuqaSwXf5+3oHYQPyBoby6Tgjzys&#10;Vy+DJebadnyk2ymUIoawz1FBFUKbS+mLigz6sW2JI/djncEQoSuldtjFcNPIaZLMpcGaY0OFLW0q&#10;Kn5PV6Ng/2XTrJ8edp3P0ks2k+n+6lKlXof9xwJEoD48xQ/3p47z3+Yz+P8mniB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KZbocMAAADdAAAADwAAAAAAAAAAAAAAAACf&#10;AgAAZHJzL2Rvd25yZXYueG1sUEsFBgAAAAAEAAQA9wAAAI8DAAAAAA==&#10;">
                  <v:imagedata r:id="rId255" o:title=""/>
                </v:shape>
                <v:shape id="Textbox 1366" o:spid="_x0000_s158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fYi8QA&#10;AADdAAAADwAAAGRycy9kb3ducmV2LnhtbERPTWvCQBC9F/wPywi91Y0thDa6EZEWhEIxxoPHMTtJ&#10;FrOzaXbV9N93hUJv83ifs1yNthNXGrxxrGA+S0AQV04bbhQcyo+nVxA+IGvsHJOCH/KwyicPS8y0&#10;u3FB131oRAxhn6GCNoQ+k9JXLVn0M9cTR652g8UQ4dBIPeAthttOPidJKi0ajg0t9rRpqTrvL1bB&#10;+sjFu/n+Ou2KujBl+ZbwZ3pW6nE6rhcgAo3hX/zn3uo4/yVN4f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H2Iv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fkmanager_re940456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6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employee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6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manager_request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1"/>
          <w:numId w:val="36"/>
        </w:numPr>
        <w:tabs>
          <w:tab w:val="left" w:pos="1020"/>
        </w:tabs>
        <w:autoSpaceDE w:val="0"/>
        <w:autoSpaceDN w:val="0"/>
        <w:spacing w:before="195" w:after="0" w:line="240" w:lineRule="auto"/>
        <w:ind w:hanging="650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43" w:name="_bookmark17"/>
      <w:bookmarkStart w:id="44" w:name="_Toc216866963"/>
      <w:bookmarkEnd w:id="43"/>
      <w:r w:rsidRPr="00EF11A1">
        <w:rPr>
          <w:rFonts w:ascii="Times New Roman" w:eastAsia="Arial" w:hAnsi="Times New Roman" w:cs="Times New Roman"/>
          <w:b/>
          <w:bCs/>
          <w:color w:val="4F81BD"/>
          <w:spacing w:val="-2"/>
          <w:sz w:val="26"/>
          <w:szCs w:val="26"/>
        </w:rPr>
        <w:t>manager_request_status</w:t>
      </w:r>
      <w:bookmarkEnd w:id="44"/>
    </w:p>
    <w:p w:rsidR="00F633FD" w:rsidRPr="00EF11A1" w:rsidRDefault="00F633FD" w:rsidP="00D76197">
      <w:pPr>
        <w:widowControl w:val="0"/>
        <w:numPr>
          <w:ilvl w:val="2"/>
          <w:numId w:val="36"/>
        </w:numPr>
        <w:tabs>
          <w:tab w:val="left" w:pos="843"/>
        </w:tabs>
        <w:autoSpaceDE w:val="0"/>
        <w:autoSpaceDN w:val="0"/>
        <w:spacing w:before="270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58944" behindDoc="0" locked="0" layoutInCell="1" allowOverlap="1" wp14:anchorId="51B50441" wp14:editId="28711DF6">
            <wp:simplePos x="0" y="0"/>
            <wp:positionH relativeFrom="page">
              <wp:posOffset>609600</wp:posOffset>
            </wp:positionH>
            <wp:positionV relativeFrom="paragraph">
              <wp:posOffset>-165719</wp:posOffset>
            </wp:positionV>
            <wp:extent cx="165100" cy="165100"/>
            <wp:effectExtent l="0" t="0" r="0" b="0"/>
            <wp:wrapNone/>
            <wp:docPr id="2708" name="Image 1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" name="Image 136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97888" behindDoc="1" locked="0" layoutInCell="1" allowOverlap="1" wp14:anchorId="169732DF" wp14:editId="418759F2">
                <wp:simplePos x="0" y="0"/>
                <wp:positionH relativeFrom="page">
                  <wp:posOffset>609600</wp:posOffset>
                </wp:positionH>
                <wp:positionV relativeFrom="paragraph">
                  <wp:posOffset>52099</wp:posOffset>
                </wp:positionV>
                <wp:extent cx="6324600" cy="237490"/>
                <wp:effectExtent l="0" t="0" r="0" b="0"/>
                <wp:wrapTopAndBottom/>
                <wp:docPr id="1368" name="Textbox 1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68" o:spid="_x0000_s1588" type="#_x0000_t202" style="position:absolute;margin-left:48pt;margin-top:4.1pt;width:498pt;height:18.7pt;z-index:-2511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K0o+Nn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198912" behindDoc="1" locked="0" layoutInCell="1" allowOverlap="1" wp14:anchorId="009276F4" wp14:editId="0DEA208C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69" name="Textbox 1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69" o:spid="_x0000_s1589" type="#_x0000_t202" style="position:absolute;margin-left:48pt;margin-top:5.05pt;width:498pt;height:18.7pt;z-index:-2511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i3IasM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6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199936" behindDoc="1" locked="0" layoutInCell="1" allowOverlap="1" wp14:anchorId="69EF4D49" wp14:editId="1C74D83B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370" name="Group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371" name="Graphic 1371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3" name="Image 1373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Graphic 1374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6" name="Textbox 1376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0" o:spid="_x0000_s1590" style="position:absolute;margin-left:48pt;margin-top:4.1pt;width:498pt;height:42.05pt;z-index:-251116544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">
                <v:shape id="Graphic 1371" o:spid="_x0000_s1591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+bXMYA&#10;AADdAAAADwAAAGRycy9kb3ducmV2LnhtbESPQU8CMRCF7yb8h2ZIvBjoriZqFgohGAwHLwJynmzH&#10;7cp2umlHWP69NTHxNpP35n1v5svBd+pMMbWBDZTTAhRxHWzLjYHDfjN5BpUE2WIXmAxcKcFyMbqZ&#10;Y2XDhd/pvJNG5RBOFRpwIn2ldaodeUzT0BNn7TNEj5LX2Ggb8ZLDfafvi+JRe2w5Exz2tHZUn3bf&#10;PkMOx9e7/Ze8Rb/ll9NRNqW7fhhzOx5WM1BCg/yb/663Ntd/eCrh95s8gl7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+bXM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372" o:spid="_x0000_s1592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WGNsIA&#10;AADdAAAADwAAAGRycy9kb3ducmV2LnhtbERPTWvCQBC9F/wPywje6kYtVaOrmGKhtxIVz0N2zAaz&#10;szG7NfHfdwsFb/N4n7Pe9rYWd2p95VjBZJyAIC6crrhUcDp+vi5A+ICssXZMCh7kYbsZvKwx1a7j&#10;nO6HUIoYwj5FBSaEJpXSF4Ys+rFriCN3ca3FEGFbSt1iF8NtLadJ8i4tVhwbDDb0Yai4Hn6sgjO/&#10;3ZZZ3u0zX5q538nse7HMlRoN+90KRKA+PMX/7i8d58/mU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9YY2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373" o:spid="_x0000_s1593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CbqXFAAAA3QAAAA8AAABkcnMvZG93bnJldi54bWxET0trwkAQvhf8D8sUeqsbm2JrdBVbkHoq&#10;Pip4HLLTbDQ7G7JrjP56tyD0Nh/fcyazzlaipcaXjhUM+gkI4tzpkgsFP9vF8zsIH5A1Vo5JwYU8&#10;zKa9hwlm2p15Te0mFCKGsM9QgQmhzqT0uSGLvu9q4sj9usZiiLAppG7wHMNtJV+SZCgtlhwbDNb0&#10;aSg/bk5WwZdZm/b6vUsPK/eazj8G29G+OCj19NjNxyACdeFffHcvdZyfvqXw9008QU5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pwm6lxQAAAN0AAAAPAAAAAAAAAAAAAAAA&#10;AJ8CAABkcnMvZG93bnJldi54bWxQSwUGAAAAAAQABAD3AAAAkQMAAAAA&#10;">
                  <v:imagedata r:id="rId256" o:title=""/>
                </v:shape>
                <v:shape id="Graphic 1374" o:spid="_x0000_s1594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qZLcMA&#10;AADdAAAADwAAAGRycy9kb3ducmV2LnhtbERPTWsCMRC9F/wPYQpeimatYmU1ilRE8aBUS8/DZtxd&#10;upmsSdTdf2+EQm/zeJ8zWzSmEjdyvrSsYNBPQBBnVpecK/g+rXsTED4ga6wsk4KWPCzmnZcZptre&#10;+Ytux5CLGMI+RQVFCHUqpc8KMuj7tiaO3Nk6gyFCl0vt8B7DTSXfk2QsDZYcGwqs6bOg7Pd4NQoO&#10;2u1W9qds95dmtX1rJxvr26FS3ddmOQURqAn/4j/3Vsf5w48R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qZLc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375" o:spid="_x0000_s1595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zQIcQA&#10;AADdAAAADwAAAGRycy9kb3ducmV2LnhtbERPTWvCQBC9F/wPywje6kalaqOrSKlQEIoxPfQ4zY7J&#10;YnY2ZleN/75bKHibx/uc5bqztbhS641jBaNhAoK4cNpwqeAr3z7PQfiArLF2TAru5GG96j0tMdXu&#10;xhldD6EUMYR9igqqEJpUSl9UZNEPXUMcuaNrLYYI21LqFm8x3NZynCRTadFwbKiwobeKitPhYhVs&#10;vjl7N+fPn312zEyevya8m56UGvS7zQJEoC48xP/uDx3nT2Yv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M0CH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376" o:spid="_x0000_s1596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5OVsQA&#10;AADdAAAADwAAAGRycy9kb3ducmV2LnhtbERPTWvCQBC9C/6HZQq96aYWUhtdRaSFQqGYxEOPY3ZM&#10;FrOzMbvV9N93hYK3ebzPWa4H24oL9d44VvA0TUAQV04brhXsy/fJHIQPyBpbx6TglzysV+PREjPt&#10;rpzTpQi1iCHsM1TQhNBlUvqqIYt+6jriyB1dbzFE2NdS93iN4baVsyRJpUXDsaHBjrYNVafixyrY&#10;fHP+Zs5fh11+zE1Zvib8mZ6UenwYNgsQgYZwF/+7P3Sc//ySwu2be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eTlb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377" o:spid="_x0000_s1597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LrzcQA&#10;AADdAAAADwAAAGRycy9kb3ducmV2LnhtbERPTWvCQBC9F/oflil4q5tWUJu6ESkKglAa00OP0+yY&#10;LMnOxuyq8d+7hYK3ebzPWSwH24oz9d44VvAyTkAQl04brhR8F5vnOQgfkDW2jknBlTwss8eHBaba&#10;XTin8z5UIoawT1FBHUKXSunLmiz6seuII3dwvcUQYV9J3eMlhttWvibJVFo0HBtq7OijprLZn6yC&#10;1Q/na3P8/P3KD7kpireEd9NGqdHTsHoHEWgId/G/e6vj/MlsBn/fxB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S683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6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59968" behindDoc="0" locked="0" layoutInCell="1" allowOverlap="1" wp14:anchorId="4997FE1D" wp14:editId="66FC7E97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709" name="Image 1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age 137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60992" behindDoc="0" locked="0" layoutInCell="1" allowOverlap="1" wp14:anchorId="7F9161CF" wp14:editId="0762452D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710" name="Image 1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Image 1379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 wp14:anchorId="6004964E" wp14:editId="2B0708B3">
                <wp:extent cx="6324600" cy="237490"/>
                <wp:effectExtent l="0" t="0" r="0" b="0"/>
                <wp:docPr id="1380" name="Textbox 1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80" o:spid="_x0000_s1598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5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  <w:lang w:val="en-US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00960" behindDoc="1" locked="0" layoutInCell="1" allowOverlap="1" wp14:anchorId="47E5971D" wp14:editId="4DE31671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1381" name="Textbox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1" o:spid="_x0000_s1599" type="#_x0000_t202" style="position:absolute;margin-left:48pt;margin-top:5.1pt;width:498pt;height:18.7pt;z-index:-2511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  <w:lang w:val="en-US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  <w:lang w:val="en-US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62016" behindDoc="0" locked="0" layoutInCell="1" allowOverlap="1" wp14:anchorId="1BE0BDE7" wp14:editId="17E1FA06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11" name="Image 1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Image 138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869184" behindDoc="0" locked="0" layoutInCell="1" allowOverlap="1" wp14:anchorId="53416702" wp14:editId="0F19A5B9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383" name="Textbox 1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3" o:spid="_x0000_s1600" type="#_x0000_t202" style="position:absolute;margin-left:48pt;margin-top:23.85pt;width:498pt;height:18.7pt;z-index:25186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  <w:lang w:val="en-US"/>
        </w:rPr>
        <w:t>name</w:t>
      </w:r>
      <w:proofErr w:type="gramEnd"/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68160" behindDoc="0" locked="0" layoutInCell="1" allowOverlap="1" wp14:anchorId="65F7768F" wp14:editId="618C294F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384" name="Textbox 1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4" o:spid="_x0000_s1601" type="#_x0000_t202" style="position:absolute;margin-left:48pt;margin-top:41.4pt;width:498pt;height:18.7pt;z-index:25186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ADCyrS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  <w:lang w:val="en-US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36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161"/>
        <w:gridCol w:w="2144"/>
        <w:gridCol w:w="4654"/>
      </w:tblGrid>
      <w:tr w:rsidR="00F633FD" w:rsidRPr="00EF11A1" w:rsidTr="00F633FD">
        <w:trPr>
          <w:trHeight w:val="373"/>
        </w:trPr>
        <w:tc>
          <w:tcPr>
            <w:tcW w:w="3161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144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3161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manager_request_status_name_key</w:t>
            </w:r>
          </w:p>
        </w:tc>
        <w:tc>
          <w:tcPr>
            <w:tcW w:w="214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1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3537"/>
        <w:gridCol w:w="3324"/>
      </w:tblGrid>
      <w:tr w:rsidR="00F633FD" w:rsidRPr="00EF11A1" w:rsidTr="00F633FD">
        <w:trPr>
          <w:trHeight w:val="327"/>
        </w:trPr>
        <w:tc>
          <w:tcPr>
            <w:tcW w:w="3098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1.17.5.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1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098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3537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3324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09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70208" behindDoc="0" locked="0" layoutInCell="1" allowOverlap="1" wp14:anchorId="5919A1FA" wp14:editId="4767CB5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385" name="Group 1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6" name="Image 1386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85" o:spid="_x0000_s1026" style="position:absolute;margin-left:2pt;margin-top:5.2pt;width:13pt;height:13pt;z-index:25187020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">
                      <v:shape id="Image 1386" o:spid="_x0000_s1027" type="#_x0000_t75" style="position:absolute;width:165100;height:165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8sPzEAAAA3QAAAA8AAABkcnMvZG93bnJldi54bWxET01rwkAQvRf8D8sI3urGCiGmriKCNAcp&#10;rUa8DtlpEszOhuxqor++Wyh4m8f7nOV6MI24Uedqywpm0wgEcWF1zaWC/Lh7TUA4j6yxsUwK7uRg&#10;vRq9LDHVtudvuh18KUIIuxQVVN63qZSuqMigm9qWOHA/tjPoA+xKqTvsQ7hp5FsUxdJgzaGhwpa2&#10;FRWXw9UoyPLr41jqfHH6bM7z/eXDnL5qo9RkPGzeQXga/FP87850mD9PYvj7JpwgV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P8sPzEAAAA3Q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fkmanager_re173053</w:t>
            </w:r>
          </w:p>
        </w:tc>
        <w:tc>
          <w:tcPr>
            <w:tcW w:w="3537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71232" behindDoc="0" locked="0" layoutInCell="1" allowOverlap="1" wp14:anchorId="73F08213" wp14:editId="6CBAF8F4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387" name="Group 1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8" name="Image 138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87" o:spid="_x0000_s1026" style="position:absolute;margin-left:46.1pt;margin-top:5.2pt;width:13pt;height:13pt;z-index:25187123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">
                      <v:shape id="Image 1388" o:spid="_x0000_s1027" type="#_x0000_t75" style="position:absolute;width:165099;height:165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arEsXGAAAA3QAAAA8AAABkcnMvZG93bnJldi54bWxEj9FKw0AQRd8L/sMygm/txppKE7MpIgiK&#10;tGD1A8bsmASzs2F328S/dx6Evs1w79x7ptrNblBnCrH3bOB2lYEibrztuTXw+fG83IKKCdni4JkM&#10;/FKEXX21qLC0fuJ3Oh9TqySEY4kGupTGUuvYdOQwrvxILNq3Dw6TrKHVNuAk4W7Q6yy71w57loYO&#10;R3rqqPk5npyB/ZvPi3l9eJ1ikX8VG53vTyE35uZ6fnwAlWhOF/P/9YsV/Lut4Mo3MoKu/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qsSxc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7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manager_request_status</w:t>
              </w:r>
            </w:hyperlink>
          </w:p>
        </w:tc>
        <w:tc>
          <w:tcPr>
            <w:tcW w:w="3324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72256" behindDoc="0" locked="0" layoutInCell="1" allowOverlap="1" wp14:anchorId="5BED919D" wp14:editId="43F8204E">
                      <wp:simplePos x="0" y="0"/>
                      <wp:positionH relativeFrom="column">
                        <wp:posOffset>231301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389" name="Group 1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0" name="Image 139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89" o:spid="_x0000_s1026" style="position:absolute;margin-left:18.2pt;margin-top:5.2pt;width:13pt;height:13pt;z-index:25187225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">
                      <v:shape id="Image 1390" o:spid="_x0000_s1027" type="#_x0000_t75" style="position:absolute;width:165100;height:165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0EiB7GAAAA3QAAAA8AAABkcnMvZG93bnJldi54bWxEj9FqwkAQRd+F/sMyhb7ppjYVE12lCEJL&#10;sVD1A8bsNAnNzobd1aR/33ko9G2Ge+feM+vt6Dp1oxBbzwYeZxko4srblmsD59N+ugQVE7LFzjMZ&#10;+KEI283dZI2l9QN/0u2YaiUhHEs00KTUl1rHqiGHceZ7YtG+fHCYZA21tgEHCXednmfZQjtsWRoa&#10;7GnXUPV9vDoDh3efF+P8422IRX4pnnV+uIbcmIf78WUFKtGY/s1/169W8J8K4ZdvZAS9+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QSIHs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6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manager_request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098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41216" behindDoc="1" locked="0" layoutInCell="1" allowOverlap="1" wp14:anchorId="20FC3C3C" wp14:editId="079F92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391" name="Group 1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2" name="Image 139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91" o:spid="_x0000_s1026" style="position:absolute;margin-left:0;margin-top:11.65pt;width:13pt;height:13pt;z-index:-25127526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">
                      <v:shape id="Image 139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as/LDAAAA3QAAAA8AAABkcnMvZG93bnJldi54bWxET91qwjAUvh/4DuEI3s3UrpO1M4oIA2Uo&#10;6HyAY3PWFpuTkkRb334ZDHZ3Pr7fs1gNphV3cr6xrGA2TUAQl1Y3XCk4f308v4HwAVlja5kUPMjD&#10;ajl6WmChbc9Hup9CJWII+wIV1CF0hZS+rMmgn9qOOHLf1hkMEbpKaod9DDetTJNkLg02HBtq7GhT&#10;U3k93YyC/afN8iE97HqfZ5f8VWb7m8uUmoyH9TuIQEP4F/+5tzrOf8lT+P0mni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pqz8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1.18.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position</w:t>
            </w:r>
          </w:p>
        </w:tc>
        <w:tc>
          <w:tcPr>
            <w:tcW w:w="3537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324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5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01984" behindDoc="1" locked="0" layoutInCell="1" allowOverlap="1" wp14:anchorId="0FD192DC" wp14:editId="75FBB758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393" name="Textbox 1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45" w:name="_bookmark18"/>
                            <w:bookmarkEnd w:id="45"/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3" o:spid="_x0000_s1602" type="#_x0000_t202" style="position:absolute;margin-left:48pt;margin-top:4.05pt;width:498pt;height:18.7pt;z-index:-2511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ACeqXhzQEAAII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48" w:name="_bookmark18"/>
                      <w:bookmarkEnd w:id="48"/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03008" behindDoc="1" locked="0" layoutInCell="1" allowOverlap="1" wp14:anchorId="54B5985D" wp14:editId="55A3091E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394" name="Textbox 1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4" o:spid="_x0000_s1603" type="#_x0000_t202" style="position:absolute;margin-left:48pt;margin-top:5.05pt;width:498pt;height:18.7pt;z-index:-2511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LNP8c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5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04032" behindDoc="1" locked="0" layoutInCell="1" allowOverlap="1" wp14:anchorId="6AA19BDD" wp14:editId="54E55090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395" name="Group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396" name="Graphic 139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8" name="Image 1398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9" name="Graphic 139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2" name="Textbox 140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95" o:spid="_x0000_s1604" style="position:absolute;margin-left:48pt;margin-top:4.1pt;width:498pt;height:42.05pt;z-index:-25111244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">
                <v:shape id="Graphic 1396" o:spid="_x0000_s160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rl0sYA&#10;AADdAAAADwAAAGRycy9kb3ducmV2LnhtbESPT2sCMRDF7wW/Q5hCL6VmbUHsahRpsXjopf47D5tx&#10;s3UzWZKprt++KRS8zfDevN+b2aL3rTpTTE1gA6NhAYq4Crbh2sBuu3qagEqCbLENTAaulGAxH9zN&#10;sLThwl903kitcginEg04ka7UOlWOPKZh6IizdgzRo+Q11tpGvORw3+rnohhrjw1ngsOO3hxVp82P&#10;z5Dd4eNx+y2f0a/5/XSQ1chd98Y83PfLKSihXm7m/+u1zfVfXsf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9rl0s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397" o:spid="_x0000_s1606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7DVMIA&#10;AADdAAAADwAAAGRycy9kb3ducmV2LnhtbERPTWvCQBC9F/wPywje6kYt1URXMdJCbyVWPA/ZMRvM&#10;zsbsatJ/3y0UepvH+5zNbrCNeFDna8cKZtMEBHHpdM2VgtPX+/MKhA/IGhvHpOCbPOy2o6cNZtr1&#10;XNDjGCoRQ9hnqMCE0GZS+tKQRT91LXHkLq6zGCLsKqk77GO4beQ8SV6lxZpjg8GWDobK6/FuFZz5&#10;5ZbmRf+W+8os/V7mn6u0UGoyHvZrEIGG8C/+c3/oOH+RLuH3m3iC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jsNU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398" o:spid="_x0000_s1607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qGi7HAAAA3QAAAA8AAABkcnMvZG93bnJldi54bWxEj0FPwkAQhe8m/IfNkHiTLZYYqSwETYye&#10;iIAmHifdoVvozjbdtRR+vXMw8TaT9+a9bxarwTeqpy7WgQ1MJxko4jLYmisDn/vXu0dQMSFbbAKT&#10;gQtFWC1HNwssbDjzlvpdqpSEcCzQgEupLbSOpSOPcRJaYtEOofOYZO0qbTs8S7hv9H2WPWiPNUuD&#10;w5ZeHJWn3Y838Oa2rr9uvvLjR5jl6+fpfv5dHY25HQ/rJ1CJhvRv/rt+t4KfzwVXvpER9P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NdqGi7HAAAA3QAAAA8AAAAAAAAAAAAA&#10;AAAAnwIAAGRycy9kb3ducmV2LnhtbFBLBQYAAAAABAAEAPcAAACTAwAAAAA=&#10;">
                  <v:imagedata r:id="rId256" o:title=""/>
                </v:shape>
                <v:shape id="Graphic 1399" o:spid="_x0000_s1608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fQScQA&#10;AADdAAAADwAAAGRycy9kb3ducmV2LnhtbERPTWvCQBC9C/6HZYRepG6sUDS6CaKUiodKbfE8ZKdJ&#10;aHY27m41+fddQfA2j/c5q7wzjbiQ87VlBdNJAoK4sLrmUsH319vzHIQPyBoby6SgJw95NhysMNX2&#10;yp90OYZSxBD2KSqoQmhTKX1RkUE/sS1x5H6sMxgidKXUDq8x3DTyJUlepcGaY0OFLW0qKn6Pf0bB&#10;Qbv91p7q/uPcbXfjfv5ufT9T6mnUrZcgAnXhIb67dzrOny0WcPsmni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30En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400" o:spid="_x0000_s1609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fNocYA&#10;AADdAAAADwAAAGRycy9kb3ducmV2LnhtbESPQUsDMRCF70L/Q5iCN5tUpNi1aSlFQRDE7fbQ47iZ&#10;7oZuJusmtuu/dw6Ctxnem/e+WW3G0KkLDclHtjCfGVDEdXSeGwuH6uXuEVTKyA67yGThhxJs1pOb&#10;FRYuXrmkyz43SkI4FWihzbkvtE51SwHTLPbEop3iEDDLOjTaDXiV8NDpe2MWOqBnaWixp11L9Xn/&#10;HSxsj1w++6/3z4/yVPqqWhp+W5ytvZ2O2ydQmcb8b/67fnWC/2CEX76RE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fNo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401" o:spid="_x0000_s1610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toOsMA&#10;AADdAAAADwAAAGRycy9kb3ducmV2LnhtbERPTWsCMRC9C/0PYQq9aaIUsVujSKkgCMV1e+hxuhl3&#10;g5vJdhN1/feNIHibx/uc+bJ3jThTF6xnDeORAkFcemO50vBdrIczECEiG2w8k4YrBVgungZzzIy/&#10;cE7nfaxECuGQoYY6xjaTMpQ1OQwj3xIn7uA7hzHBrpKmw0sKd42cKDWVDi2nhhpb+qipPO5PTsPq&#10;h/NP+/f1u8sPuS2KN8Xb6VHrl+d+9Q4iUh8f4rt7Y9L8VzWG2zfpB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1toO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402" o:spid="_x0000_s161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n2TcMA&#10;AADdAAAADwAAAGRycy9kb3ducmV2LnhtbERPTWsCMRC9F/wPYQRvNamI1K1RRFoQhNJ1PfQ43Yy7&#10;wc1k3URd/31TKHibx/ucxap3jbhSF6xnDS9jBYK49MZypeFQfDy/gggR2WDjmTTcKcBqOXhaYGb8&#10;jXO67mMlUgiHDDXUMbaZlKGsyWEY+5Y4cUffOYwJdpU0Hd5SuGvkRKmZdGg5NdTY0qam8rS/OA3r&#10;b87f7fnz5ys/5rYo5op3s5PWo2G/fgMRqY8P8b97a9L8qZrA3zfp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4n2T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5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63040" behindDoc="0" locked="0" layoutInCell="1" allowOverlap="1" wp14:anchorId="7C509800" wp14:editId="3AE42339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712" name="Image 1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" name="Image 140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64064" behindDoc="0" locked="0" layoutInCell="1" allowOverlap="1" wp14:anchorId="5D2818D9" wp14:editId="664E202F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713" name="Image 1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age 140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05056" behindDoc="1" locked="0" layoutInCell="1" allowOverlap="1" wp14:anchorId="5E35A5BB" wp14:editId="4B23DE09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405" name="Textbox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5" o:spid="_x0000_s1612" type="#_x0000_t202" style="position:absolute;margin-left:48pt;margin-top:14.1pt;width:498pt;height:18.7pt;z-index:-2511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N33Df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06080" behindDoc="1" locked="0" layoutInCell="1" allowOverlap="1" wp14:anchorId="3A09D6B6" wp14:editId="267EDCFC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06" name="Textbox 1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6" o:spid="_x0000_s1613" type="#_x0000_t202" style="position:absolute;margin-left:48pt;margin-top:5.05pt;width:498pt;height:18.7pt;z-index:-2511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r4Nmr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65088" behindDoc="0" locked="0" layoutInCell="1" allowOverlap="1" wp14:anchorId="6BF0735B" wp14:editId="028652AA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14" name="Image 1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" name="Image 140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867136" behindDoc="0" locked="0" layoutInCell="1" allowOverlap="1" wp14:anchorId="761DE6BF" wp14:editId="742A26EB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408" name="Textbox 1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8" o:spid="_x0000_s1614" type="#_x0000_t202" style="position:absolute;margin-left:48pt;margin-top:23.85pt;width:498pt;height:18.7pt;z-index:2518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866112" behindDoc="0" locked="0" layoutInCell="1" allowOverlap="1" wp14:anchorId="10240DF8" wp14:editId="52389BAA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409" name="Textbox 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9" o:spid="_x0000_s1615" type="#_x0000_t202" style="position:absolute;margin-left:48pt;margin-top:41.4pt;width:498pt;height:18.7pt;z-index:2518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CXSAtx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D76197">
      <w:pPr>
        <w:widowControl w:val="0"/>
        <w:numPr>
          <w:ilvl w:val="2"/>
          <w:numId w:val="35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84" w:after="0" w:line="240" w:lineRule="auto"/>
        <w:rPr>
          <w:rFonts w:ascii="Times New Roman" w:eastAsia="Arial" w:hAnsi="Times New Roman" w:cs="Times New Roman"/>
          <w:b/>
        </w:rPr>
        <w:sectPr w:rsidR="00F633FD" w:rsidRPr="00EF11A1">
          <w:pgSz w:w="11910" w:h="16840"/>
          <w:pgMar w:top="1140" w:right="705" w:bottom="280" w:left="850" w:header="720" w:footer="720" w:gutter="0"/>
          <w:cols w:space="720"/>
        </w:sect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475"/>
        <w:gridCol w:w="2829"/>
        <w:gridCol w:w="4654"/>
      </w:tblGrid>
      <w:tr w:rsidR="00F633FD" w:rsidRPr="00EF11A1" w:rsidTr="00F633FD">
        <w:trPr>
          <w:trHeight w:val="373"/>
        </w:trPr>
        <w:tc>
          <w:tcPr>
            <w:tcW w:w="247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lastRenderedPageBreak/>
              <w:t>Name</w:t>
            </w:r>
          </w:p>
        </w:tc>
        <w:tc>
          <w:tcPr>
            <w:tcW w:w="282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4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47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position_name_key</w:t>
            </w:r>
          </w:p>
        </w:tc>
        <w:tc>
          <w:tcPr>
            <w:tcW w:w="282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7" w:after="0" w:line="240" w:lineRule="auto"/>
        <w:rPr>
          <w:rFonts w:ascii="Times New Roman" w:eastAsia="Courier New" w:hAnsi="Times New Roman" w:cs="Times New Roman"/>
          <w:b/>
          <w:sz w:val="18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18"/>
          <w:szCs w:val="24"/>
          <w:lang w:eastAsia="ru-RU"/>
        </w:rPr>
        <w:drawing>
          <wp:anchor distT="0" distB="0" distL="0" distR="0" simplePos="0" relativeHeight="251876352" behindDoc="0" locked="0" layoutInCell="1" allowOverlap="1" wp14:anchorId="60B8A7EA" wp14:editId="270EB013">
            <wp:simplePos x="0" y="0"/>
            <wp:positionH relativeFrom="page">
              <wp:posOffset>609600</wp:posOffset>
            </wp:positionH>
            <wp:positionV relativeFrom="page">
              <wp:posOffset>6822998</wp:posOffset>
            </wp:positionV>
            <wp:extent cx="165100" cy="165100"/>
            <wp:effectExtent l="0" t="0" r="0" b="0"/>
            <wp:wrapNone/>
            <wp:docPr id="2715" name="Image 1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age 1410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585"/>
        <w:gridCol w:w="2365"/>
        <w:gridCol w:w="4010"/>
      </w:tblGrid>
      <w:tr w:rsidR="00F633FD" w:rsidRPr="00EF11A1" w:rsidTr="00F633FD">
        <w:trPr>
          <w:trHeight w:val="327"/>
        </w:trPr>
        <w:tc>
          <w:tcPr>
            <w:tcW w:w="3585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1.18.5.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375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58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236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401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585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79424" behindDoc="0" locked="0" layoutInCell="1" allowOverlap="1" wp14:anchorId="79858A3D" wp14:editId="13152EFD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411" name="Group 1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2" name="Image 1412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11" o:spid="_x0000_s1026" style="position:absolute;margin-left:2pt;margin-top:5.2pt;width:13pt;height:13pt;z-index:25187942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BUo0y9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41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Rn7h3DAAAA3QAAAA8AAABkcnMvZG93bnJldi54bWxET0uLwjAQvgv+hzDC3tbUB4tWo4ggepBl&#10;rRWvQzO2xWZSmqhdf71ZWPA2H99z5svWVOJOjSstKxj0IxDEmdUl5wrS4+ZzAsJ5ZI2VZVLwSw6W&#10;i25njrG2Dz7QPfG5CCHsYlRQeF/HUrqsIIOub2viwF1sY9AH2ORSN/gI4aaSwyj6kgZLDg0F1rQu&#10;KLsmN6Ngl96ex1yn09N3dR7tr1tz+imNUh+9djUD4an1b/G/e6fD/PFgCH/fhBPk4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GfuHc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fkemployee650198</w:t>
            </w:r>
          </w:p>
        </w:tc>
        <w:tc>
          <w:tcPr>
            <w:tcW w:w="2365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80448" behindDoc="0" locked="0" layoutInCell="1" allowOverlap="1" wp14:anchorId="2EB857E2" wp14:editId="711046E0">
                      <wp:simplePos x="0" y="0"/>
                      <wp:positionH relativeFrom="column">
                        <wp:posOffset>276065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413" name="Group 14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4" name="Image 1414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13" o:spid="_x0000_s1026" style="position:absolute;margin-left:21.75pt;margin-top:5.2pt;width:13pt;height:13pt;z-index:25188044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">
                      <v:shape id="Image 1414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9GQCLCAAAA3QAAAA8AAABkcnMvZG93bnJldi54bWxET91qwjAUvh/4DuEI3s1UyYatRpHBwDEc&#10;+PMAx+bYFpuTkkTbvf0yGOzufHy/Z7UZbCse5EPjWMNsmoEgLp1puNJwPr0/L0CEiGywdUwavinA&#10;Zj16WmFhXM8HehxjJVIIhwI11DF2hZShrMlimLqOOHFX5y3GBH0ljcc+hdtWzrPsVVpsODXU2NFb&#10;TeXteLca9p9O5cP866MPubrkL1Lt715pPRkP2yWISEP8F/+5dybNVzMFv9+kE+T6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/RkAi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8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position</w:t>
              </w:r>
            </w:hyperlink>
          </w:p>
        </w:tc>
        <w:tc>
          <w:tcPr>
            <w:tcW w:w="401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81472" behindDoc="0" locked="0" layoutInCell="1" allowOverlap="1" wp14:anchorId="187BEE0C" wp14:editId="656800C6">
                      <wp:simplePos x="0" y="0"/>
                      <wp:positionH relativeFrom="column">
                        <wp:posOffset>666540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415" name="Group 14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6" name="Image 141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15" o:spid="_x0000_s1026" style="position:absolute;margin-left:52.5pt;margin-top:5.2pt;width:13pt;height:13pt;z-index:25188147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">
                      <v:shape id="Image 141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Ye87CAAAA3QAAAA8AAABkcnMvZG93bnJldi54bWxET91qwjAUvh/4DuEIu5upEmXtjCKC4BCF&#10;uT3AWXPWljUnJYm2e/tFELw7H9/vWa4H24or+dA41jCdZCCIS2carjR8fe5eXkGEiGywdUwa/ijA&#10;ejV6WmJhXM8fdD3HSqQQDgVqqGPsCilDWZPFMHEdceJ+nLcYE/SVNB77FG5bOcuyhbTYcGqosaNt&#10;TeXv+WI1HA9O5cPs9N6HXH3nc6mOF6+0fh4PmzcQkYb4EN/de5Pmq+kCbt+kE+Tq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g2HvO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6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employee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585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42240" behindDoc="1" locked="0" layoutInCell="1" allowOverlap="1" wp14:anchorId="61F29188" wp14:editId="31C5F3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417" name="Group 1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8" name="Image 141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17" o:spid="_x0000_s1026" style="position:absolute;margin-left:0;margin-top:11.65pt;width:13pt;height:13pt;z-index:-25127424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">
                      <v:shape id="Image 1418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4LSifGAAAA3QAAAA8AAABkcnMvZG93bnJldi54bWxEj9FKw0AQRd+F/sMyBd/spmUVk3ZbSkFQ&#10;pILVD5hmxySYnQ272yb+vfMg+DbDvXPvmc1u8r26UkxdYAvLRQGKuA6u48bC58fT3SOolJEd9oHJ&#10;wg8l2G1nNxusXBj5na6n3CgJ4VShhTbnodI61S15TIswEIv2FaLHLGtstIs4Srjv9aooHrTHjqWh&#10;xYEOLdXfp4u3cHwNppxWby9jKs25vNfmeInG2tv5tF+DyjTlf/Pf9bMTfLMUXPlGRtDb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gtKJ8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1.19. </w:t>
            </w:r>
            <w:bookmarkStart w:id="46" w:name="_bookmark19"/>
            <w:bookmarkEnd w:id="46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purchase_request</w:t>
            </w:r>
          </w:p>
        </w:tc>
        <w:tc>
          <w:tcPr>
            <w:tcW w:w="236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401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4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07104" behindDoc="1" locked="0" layoutInCell="1" allowOverlap="1" wp14:anchorId="122BF663" wp14:editId="3B97F048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419" name="Textbox 1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9" o:spid="_x0000_s1616" type="#_x0000_t202" style="position:absolute;margin-left:48pt;margin-top:4.05pt;width:498pt;height:18.7pt;z-index:-2511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ALeOkwzQEAAII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08128" behindDoc="1" locked="0" layoutInCell="1" allowOverlap="1" wp14:anchorId="4EE9DC76" wp14:editId="7CBB80B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20" name="Textbox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20" o:spid="_x0000_s1617" type="#_x0000_t202" style="position:absolute;margin-left:48pt;margin-top:5.05pt;width:498pt;height:18.7pt;z-index:-2511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GHyZ6H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4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09152" behindDoc="1" locked="0" layoutInCell="1" allowOverlap="1" wp14:anchorId="404500BC" wp14:editId="3239FE7F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421" name="Group 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422" name="Graphic 1422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4" name="Image 142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5" name="Graphic 1425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creation_date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Textbox 1428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1" o:spid="_x0000_s1618" style="position:absolute;margin-left:48pt;margin-top:4.1pt;width:498pt;height:42.05pt;z-index:-25110732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">
                <v:shape id="Graphic 1422" o:spid="_x0000_s161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TnU8YA&#10;AADdAAAADwAAAGRycy9kb3ducmV2LnhtbESPQWsCMRCF74X+hzBCL6VmXUopW6NIxeKhl6r1PGzG&#10;zepmsiSjrv++KRR6m+G9ed+b6XzwnbpQTG1gA5NxAYq4DrblxsBuu3p6BZUE2WIXmAzcKMF8dn83&#10;xcqGK3/RZSONyiGcKjTgRPpK61Q78pjGoSfO2iFEj5LX2Ggb8ZrDfafLonjRHlvOBIc9vTuqT5uz&#10;z5Dd/uNxe5TP6Ne8PO1lNXG3b2MeRsPiDZTQIP/mv+u1zfWfyxJ+v8kj6N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/TnU8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423" o:spid="_x0000_s1620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DB1cMA&#10;AADdAAAADwAAAGRycy9kb3ducmV2LnhtbERPTWvCQBC9F/oflil4q5taqRqzEVMUvJVo6XnIjtnQ&#10;7Gya3Zr4791Cwds83udkm9G24kK9bxwreJkmIIgrpxuuFXye9s9LED4ga2wdk4Iredjkjw8ZptoN&#10;XNLlGGoRQ9inqMCE0KVS+sqQRT91HXHkzq63GCLsa6l7HGK4beUsSd6kxYZjg8GO3g1V38dfq+CL&#10;5z+rohx2ha/Nwm9l8bFclUpNnsbtGkSgMdzF/+6DjvPns1f4+yaeI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DB1cMAAADdAAAADwAAAAAAAAAAAAAAAACYAgAAZHJzL2Rv&#10;d25yZXYueG1sUEsFBgAAAAAEAAQA9QAAAIgDAAAAAA==&#10;" path="m1257109,296392l,296392,,,1257109,r,296392xe" fillcolor="#dbe5f1" stroked="f">
                  <v:path arrowok="t"/>
                </v:shape>
                <v:shape id="Image 1424" o:spid="_x0000_s162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E7z/AAAAA3QAAAA8AAABkcnMvZG93bnJldi54bWxET02LwjAQvS/4H8II3tbU2l2kGkUrsl7V&#10;vXgbmrEpNpPSRK3/3iwIe5vH+5zFqreNuFPna8cKJuMEBHHpdM2Vgt/T7nMGwgdkjY1jUvAkD6vl&#10;4GOBuXYPPtD9GCoRQ9jnqMCE0OZS+tKQRT92LXHkLq6zGCLsKqk7fMRw28g0Sb6lxZpjg8GWCkPl&#10;9XizCmT2Y9Ovs51uDyeTFAUXGx+eSo2G/XoOIlAf/sVv917H+Vmawd838QS5f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QTvP8AAAADdAAAADwAAAAAAAAAAAAAAAACfAgAA&#10;ZHJzL2Rvd25yZXYueG1sUEsFBgAAAAAEAAQA9wAAAIwDAAAAAA==&#10;">
                  <v:imagedata r:id="rId250" o:title=""/>
                </v:shape>
                <v:shape id="Graphic 1425" o:spid="_x0000_s1622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/ezsQA&#10;AADdAAAADwAAAGRycy9kb3ducmV2LnhtbERPS2sCMRC+F/wPYYReimZrq8hqFKlIxYPiA8/DZtxd&#10;3Ey2SdTdf28Khd7m43vOdN6YStzJ+dKygvd+AoI4s7rkXMHpuOqNQfiArLGyTApa8jCfdV6mmGr7&#10;4D3dDyEXMYR9igqKEOpUSp8VZND3bU0cuYt1BkOELpfa4SOGm0oOkmQkDZYcGwqs6aug7Hq4GQU7&#10;7TZLey7b7U+zXL+142/r2w+lXrvNYgIiUBP+xX/utY7zPwdD+P0mni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v3s7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426" o:spid="_x0000_s1623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esLsQA&#10;AADdAAAADwAAAGRycy9kb3ducmV2LnhtbERPTWvCQBC9F/oflin0VjdKCRrdiEgLhYI0xkOP0+wk&#10;WczOxuxW03/vFgRv83ifs1qPthNnGrxxrGA6SUAQV04bbhQcyveXOQgfkDV2jknBH3lY548PK8y0&#10;u3BB531oRAxhn6GCNoQ+k9JXLVn0E9cTR652g8UQ4dBIPeAlhttOzpIklRYNx4YWe9q2VB33v1bB&#10;5puLN3Pa/XwVdWHKcpHwZ3pU6vlp3CxBBBrDXXxzf+g4/3WWwv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HrC7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creation_date</w:t>
                        </w:r>
                      </w:p>
                    </w:txbxContent>
                  </v:textbox>
                </v:shape>
                <v:shape id="Textbox 1427" o:spid="_x0000_s1624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sJtcQA&#10;AADdAAAADwAAAGRycy9kb3ducmV2LnhtbERPTWvCQBC9F/oflil4q5uKaE2zipQWhII0xoPHMTtJ&#10;FrOzaXbV9N+7BaG3ebzPyVaDbcWFem8cK3gZJyCIS6cN1wr2xefzKwgfkDW2jknBL3lYLR8fMky1&#10;u3JOl12oRQxhn6KCJoQuldKXDVn0Y9cRR65yvcUQYV9L3eM1httWTpJkJi0ajg0NdvTeUHnana2C&#10;9YHzD/OzPX7nVW6KYpHw1+yk1OhpWL+BCDSEf/HdvdFx/nQyh7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LCbX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428" o:spid="_x0000_s162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Sdx8YA&#10;AADdAAAADwAAAGRycy9kb3ducmV2LnhtbESPQWvCQBCF74X+h2UK3upGEanRVaS0IBSkMR56nGbH&#10;ZDE7m2ZXTf+9cyj0NsN78943q83gW3WlPrrABibjDBRxFazj2sCxfH9+ARUTssU2MBn4pQib9ePD&#10;CnMbblzQ9ZBqJSEcczTQpNTlWseqIY9xHDpi0U6h95hk7Wtte7xJuG/1NMvm2qNjaWiwo9eGqvPh&#10;4g1sv7h4cz/778/iVLiyXGT8MT8bM3oatktQiYb0b/673lnBn00FV76REf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Sdx8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10176" behindDoc="1" locked="0" layoutInCell="1" allowOverlap="1" wp14:anchorId="75E50B93" wp14:editId="6EFA048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457834"/>
                <wp:effectExtent l="0" t="0" r="0" b="0"/>
                <wp:wrapTopAndBottom/>
                <wp:docPr id="142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57834"/>
                          <a:chOff x="0" y="0"/>
                          <a:chExt cx="6324600" cy="457834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0" y="0"/>
                            <a:ext cx="125730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457834">
                                <a:moveTo>
                                  <a:pt x="1257109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Graphic 1432"/>
                        <wps:cNvSpPr/>
                        <wps:spPr>
                          <a:xfrm>
                            <a:off x="1257109" y="0"/>
                            <a:ext cx="50679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457834">
                                <a:moveTo>
                                  <a:pt x="5067350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0" y="0"/>
                            <a:ext cx="632460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 w:line="292" w:lineRule="auto"/>
                                <w:ind w:right="7596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purchase_request_ 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9" o:spid="_x0000_s1626" style="position:absolute;margin-left:48pt;margin-top:5.1pt;width:498pt;height:36.05pt;z-index:-251106304;mso-wrap-distance-left:0;mso-wrap-distance-right:0;mso-position-horizontal-relative:page;mso-position-vertical-relative:text" coordsize="63246,4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">
                <v:shape id="Graphic 1430" o:spid="_x0000_s1627" style="position:absolute;width:12573;height:4578;visibility:visible;mso-wrap-style:square;v-text-anchor:top" coordsize="1257300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e/McA&#10;AADdAAAADwAAAGRycy9kb3ducmV2LnhtbESP3WrCQBCF7wXfYRmhN0U3WltL6iolUuhFEfx5gDE7&#10;TWKzsyG7mvj2zkXBuxnOmXO+Wa57V6srtaHybGA6SUAR595WXBg4Hr7G76BCRLZYeyYDNwqwXg0H&#10;S0yt73hH130slIRwSNFAGWOTah3ykhyGiW+IRfv1rcMoa1to22In4a7WsyR50w4rloYSG8pKyv/2&#10;F2fgeXfans8/2Tybvs4W1cZ22UF3xjyN+s8PUJH6+DD/X39bwZ+/CL98IyPo1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snvzHAAAA3QAAAA8AAAAAAAAAAAAAAAAAmAIAAGRy&#10;cy9kb3ducmV2LnhtbFBLBQYAAAAABAAEAPUAAACMAwAAAAA=&#10;" path="m1257109,457212l,457212,,,1257109,r,457212xe" fillcolor="#dbe5f1" stroked="f">
                  <v:path arrowok="t"/>
                </v:shape>
                <v:shape id="Image 1431" o:spid="_x0000_s162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2w2XBAAAA3QAAAA8AAABkcnMvZG93bnJldi54bWxET02LwjAQvS/4H8II3tbUKiLVKCJ0Wfa2&#10;dRevQzM2xWZSkqj135uFBW/zeJ+z2Q22EzfyoXWsYDbNQBDXTrfcKPg5lu8rECEia+wck4IHBdht&#10;R28bLLS78zfdqtiIFMKhQAUmxr6QMtSGLIap64kTd3beYkzQN1J7vKdw28k8y5bSYsupwWBPB0P1&#10;pbpaBYfl5fSbW+Ob0rgq/1h02ReVSk3Gw34NItIQX+J/96dO8xfzGfx9k06Q2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k2w2XBAAAA3QAAAA8AAAAAAAAAAAAAAAAAnwIA&#10;AGRycy9kb3ducmV2LnhtbFBLBQYAAAAABAAEAPcAAACNAwAAAAA=&#10;">
                  <v:imagedata r:id="rId262" o:title=""/>
                </v:shape>
                <v:shape id="Graphic 1432" o:spid="_x0000_s1629" style="position:absolute;left:12571;width:50679;height:4578;visibility:visible;mso-wrap-style:square;v-text-anchor:top" coordsize="5067935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gJR8MA&#10;AADdAAAADwAAAGRycy9kb3ducmV2LnhtbERPTYvCMBC9C/6HMII3TauLSNcoKoh7U7siu7ehmW2L&#10;zaQ0Udt/bwRhb/N4n7NYtaYSd2pcaVlBPI5AEGdWl5wrOH/vRnMQziNrrCyTgo4crJb93gITbR98&#10;onvqcxFC2CWooPC+TqR0WUEG3djWxIH7s41BH2CTS93gI4SbSk6iaCYNlhwaCqxpW1B2TW9GQbWJ&#10;j1GXXuKjP/z+7Gbr/aGb75UaDtr1JwhPrf8Xv91fOsz/mE7g9U04QS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gJR8MAAADdAAAADwAAAAAAAAAAAAAAAACYAgAAZHJzL2Rv&#10;d25yZXYueG1sUEsFBgAAAAAEAAQA9QAAAIgDAAAAAA==&#10;" path="m5067350,457212l,457212,,,5067350,r,457212xe" fillcolor="#dbe5f1" stroked="f">
                  <v:path arrowok="t"/>
                </v:shape>
                <v:shape id="Textbox 1433" o:spid="_x0000_s1630" type="#_x0000_t202" style="position:absolute;width:63246;height:4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mZa8MA&#10;AADdAAAADwAAAGRycy9kb3ducmV2LnhtbERPTWvCQBC9F/oflil4q5vWIpq6ihQFoSCN8eBxzI7J&#10;YnY2ZleN/94VCt7m8T5nMutsLS7UeuNYwUc/AUFcOG24VLDNl+8jED4ga6wdk4IbeZhNX18mmGp3&#10;5Ywum1CKGMI+RQVVCE0qpS8qsuj7riGO3MG1FkOEbSl1i9cYbmv5mSRDadFwbKiwoZ+KiuPmbBXM&#10;d5wtzGm9/8sOmcnzccK/w6NSvbdu/g0iUBee4n/3Ssf5X4MBPL6JJ8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mZa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 w:line="292" w:lineRule="auto"/>
                          <w:ind w:right="7596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purchase_request_ 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supplierid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4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73280" behindDoc="0" locked="0" layoutInCell="1" allowOverlap="1" wp14:anchorId="088BBDAE" wp14:editId="73F87694">
            <wp:simplePos x="0" y="0"/>
            <wp:positionH relativeFrom="page">
              <wp:posOffset>635000</wp:posOffset>
            </wp:positionH>
            <wp:positionV relativeFrom="paragraph">
              <wp:posOffset>-1100458</wp:posOffset>
            </wp:positionV>
            <wp:extent cx="165100" cy="165100"/>
            <wp:effectExtent l="0" t="0" r="0" b="0"/>
            <wp:wrapNone/>
            <wp:docPr id="2716" name="Image 1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Image 143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74304" behindDoc="0" locked="0" layoutInCell="1" allowOverlap="1" wp14:anchorId="1DE9F8B7" wp14:editId="33F73C01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717" name="Image 1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Image 143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75328" behindDoc="0" locked="0" layoutInCell="1" allowOverlap="1" wp14:anchorId="2EC5BCB2" wp14:editId="72E4B355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718" name="Image 1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age 14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creation_date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11200" behindDoc="1" locked="0" layoutInCell="1" allowOverlap="1" wp14:anchorId="4AC0A656" wp14:editId="5BB9FEA4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437" name="Textbox 1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7" o:spid="_x0000_s1631" type="#_x0000_t202" style="position:absolute;margin-left:48pt;margin-top:14.1pt;width:498pt;height:18.7pt;z-index:-2511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U/TVK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12224" behindDoc="1" locked="0" layoutInCell="1" allowOverlap="1" wp14:anchorId="096ACBC6" wp14:editId="61181783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38" name="Textbox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8" o:spid="_x0000_s1632" type="#_x0000_t202" style="position:absolute;margin-left:48pt;margin-top:5.05pt;width:498pt;height:18.7pt;z-index:-2511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Jk3vO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13248" behindDoc="1" locked="0" layoutInCell="1" allowOverlap="1" wp14:anchorId="744AD959" wp14:editId="76812696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1439" name="Textbox 1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9" o:spid="_x0000_s1633" type="#_x0000_t202" style="position:absolute;margin-left:48pt;margin-top:14.1pt;width:498pt;height:18.7pt;z-index:-2511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GF5wET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14272" behindDoc="1" locked="0" layoutInCell="1" allowOverlap="1" wp14:anchorId="53B2410D" wp14:editId="78767399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40" name="Textbox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0" o:spid="_x0000_s1634" type="#_x0000_t202" style="position:absolute;margin-left:48pt;margin-top:5.05pt;width:498pt;height:18.7pt;z-index:-2511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Do3twn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77376" behindDoc="0" locked="0" layoutInCell="1" allowOverlap="1" wp14:anchorId="733DB9A7" wp14:editId="22082C4A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19" name="Image 1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Image 1441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purchase_request_statusid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15296" behindDoc="1" locked="0" layoutInCell="1" allowOverlap="1" wp14:anchorId="2E97C6A9" wp14:editId="0FAD0894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442" name="Textbox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2" o:spid="_x0000_s1635" type="#_x0000_t202" style="position:absolute;margin-left:48pt;margin-top:14.1pt;width:498pt;height:18.7pt;z-index:-2511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ijERV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16320" behindDoc="1" locked="0" layoutInCell="1" allowOverlap="1" wp14:anchorId="7C2EDEAB" wp14:editId="2D213C36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43" name="Textbox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3" o:spid="_x0000_s1636" type="#_x0000_t202" style="position:absolute;margin-left:48pt;margin-top:5.05pt;width:498pt;height:18.7pt;z-index:-2511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ZsWQh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78400" behindDoc="0" locked="0" layoutInCell="1" allowOverlap="1" wp14:anchorId="6F0FA148" wp14:editId="45AB33CD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20" name="Image 1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age 144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supplierid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17344" behindDoc="1" locked="0" layoutInCell="1" allowOverlap="1" wp14:anchorId="53EF27D9" wp14:editId="18D88AA6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24600" cy="237490"/>
                <wp:effectExtent l="0" t="0" r="0" b="0"/>
                <wp:wrapTopAndBottom/>
                <wp:docPr id="1445" name="Textbox 1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5" o:spid="_x0000_s1637" type="#_x0000_t202" style="position:absolute;margin-left:48pt;margin-top:4.05pt;width:498pt;height:18.7pt;z-index:-2510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</w:rPr>
        <w:sectPr w:rsidR="00F633FD" w:rsidRPr="00EF11A1">
          <w:pgSz w:w="11910" w:h="16840"/>
          <w:pgMar w:top="92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7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lastRenderedPageBreak/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18368" behindDoc="1" locked="0" layoutInCell="1" allowOverlap="1" wp14:anchorId="464BBB7A" wp14:editId="6264017F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446" name="Textbox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6" o:spid="_x0000_s1638" type="#_x0000_t202" style="position:absolute;margin-left:48pt;margin-top:5.05pt;width:498pt;height:18.7pt;z-index:-2510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xvSUY8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4"/>
        </w:numPr>
        <w:tabs>
          <w:tab w:val="left" w:pos="843"/>
        </w:tabs>
        <w:autoSpaceDE w:val="0"/>
        <w:autoSpaceDN w:val="0"/>
        <w:spacing w:before="1" w:after="81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g">
            <w:drawing>
              <wp:inline distT="0" distB="0" distL="0" distR="0" wp14:anchorId="319A5E99" wp14:editId="0A2BD7EC">
                <wp:extent cx="6324600" cy="635000"/>
                <wp:effectExtent l="0" t="0" r="0" b="3175"/>
                <wp:docPr id="1447" name="Group 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635000"/>
                          <a:chOff x="0" y="0"/>
                          <a:chExt cx="6324600" cy="635000"/>
                        </a:xfrm>
                      </wpg:grpSpPr>
                      <wps:wsp>
                        <wps:cNvPr id="1448" name="Graphic 144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Textbox 1449"/>
                        <wps:cNvSpPr txBox="1"/>
                        <wps:spPr>
                          <a:xfrm>
                            <a:off x="0" y="237020"/>
                            <a:ext cx="6324600" cy="398145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</wps:spPr>
                        <wps:txbx>
                          <w:txbxContent>
                            <w:p w:rsidR="00B077D7" w:rsidRPr="00C64C5E" w:rsidRDefault="00B077D7" w:rsidP="00F633FD">
                              <w:pPr>
                                <w:spacing w:before="65" w:line="292" w:lineRule="auto"/>
                                <w:ind w:right="5936"/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</w:pPr>
                              <w:r w:rsidRPr="00C64C5E"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  <w:t>idx_purchase_request_creati</w:t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pacing w:val="4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z w:val="18"/>
                                  <w:lang w:val="en-US"/>
                                </w:rPr>
                                <w:t xml:space="preserve">creation_date </w:t>
                              </w:r>
                              <w:r w:rsidRPr="00C64C5E">
                                <w:rPr>
                                  <w:rFonts w:ascii="Arial MT"/>
                                  <w:color w:val="000000"/>
                                  <w:spacing w:val="-2"/>
                                  <w:sz w:val="18"/>
                                  <w:lang w:val="en-US"/>
                                </w:rPr>
                                <w:t>on_date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47" o:spid="_x0000_s1639" style="width:498pt;height:50pt;mso-position-horizontal-relative:char;mso-position-vertical-relative:line" coordsize="63246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">
                <v:shape id="Graphic 1448" o:spid="_x0000_s1640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M1GcQA&#10;AADdAAAADwAAAGRycy9kb3ducmV2LnhtbESPTUsDQQyG74L/YYjgRexspUhZOy2iVHrwYlt7Djtx&#10;Z+1OZpmJ7fbfm4PgLSHvx5PFaoy9OVEuXWIH00kFhrhJvuPWwX63vp+DKYLssU9MDi5UYLW8vlpg&#10;7dOZP+i0ldZoCJcaHQSRoba2NIEilkkaiPX2lXJE0TW31mc8a3js7UNVPdqIHWtDwIFeAjXH7U/U&#10;kv3h7W73Le85bvj1eJD1NFw+nbu9GZ+fwAiN8i/+c2+84s9miqvf6Ah2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DNRnEAAAA3Q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Textbox 1449" o:spid="_x0000_s1641" type="#_x0000_t202" style="position:absolute;top:2370;width:63246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UytsIA&#10;AADdAAAADwAAAGRycy9kb3ducmV2LnhtbERPS0sDMRC+C/6HMEJvNmtZfKxNiy0UCh6qUTyPm3E3&#10;uJmEJN2u/94UBG/z8T1nuZ7cIEaKyXpWcDOvQBC33ljuFLy/7a7vQaSMbHDwTAp+KMF6dXmxxMb4&#10;E7/SqHMnSginBhX0OYdGytT25DDNfSAu3JePDnOBsZMm4qmEu0EuqupWOrRcGnoMtO2p/dZHp+Dl&#10;OTj/mTda7+/Gw4eONtTOKjW7mp4eQWSa8r/4z703ZX5dP8D5m3KC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NTK2wgAAAN0AAAAPAAAAAAAAAAAAAAAAAJgCAABkcnMvZG93&#10;bnJldi54bWxQSwUGAAAAAAQABAD1AAAAhwMAAAAA&#10;" fillcolor="#dbe5f1" stroked="f">
                  <v:textbox inset="0,0,0,0">
                    <w:txbxContent>
                      <w:p w:rsidR="00B077D7" w:rsidRPr="00C64C5E" w:rsidRDefault="00B077D7" w:rsidP="00F633FD">
                        <w:pPr>
                          <w:spacing w:before="65" w:line="292" w:lineRule="auto"/>
                          <w:ind w:right="5936"/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</w:pPr>
                        <w:r w:rsidRPr="00C64C5E"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  <w:t>idx_purchase_request_creati</w:t>
                        </w:r>
                        <w:r w:rsidRPr="00C64C5E">
                          <w:rPr>
                            <w:rFonts w:ascii="Arial MT"/>
                            <w:color w:val="000000"/>
                            <w:spacing w:val="40"/>
                            <w:sz w:val="18"/>
                            <w:lang w:val="en-US"/>
                          </w:rPr>
                          <w:t xml:space="preserve"> </w:t>
                        </w:r>
                        <w:r w:rsidRPr="00C64C5E">
                          <w:rPr>
                            <w:rFonts w:ascii="Arial MT"/>
                            <w:color w:val="000000"/>
                            <w:sz w:val="18"/>
                            <w:lang w:val="en-US"/>
                          </w:rPr>
                          <w:t xml:space="preserve">creation_date </w:t>
                        </w:r>
                        <w:r w:rsidRPr="00C64C5E">
                          <w:rPr>
                            <w:rFonts w:ascii="Arial MT"/>
                            <w:color w:val="000000"/>
                            <w:spacing w:val="-2"/>
                            <w:sz w:val="18"/>
                            <w:lang w:val="en-US"/>
                          </w:rPr>
                          <w:t>on_date</w:t>
                        </w:r>
                      </w:p>
                    </w:txbxContent>
                  </v:textbox>
                </v:shape>
                <v:shape id="Textbox 1450" o:spid="_x0000_s1642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TivMcA&#10;AADdAAAADwAAAGRycy9kb3ducmV2LnhtbESPQUvDQBCF74L/YRmhN7tRtGjsthRRKBSkSTz0OM1O&#10;k6XZ2ZjdtvHfO4eCtxnem/e+mS9H36kzDdEFNvAwzUAR18E6bgx8V5/3L6BiQrbYBSYDvxRhubi9&#10;mWNuw4ULOpepURLCMUcDbUp9rnWsW/IYp6EnFu0QBo9J1qHRdsCLhPtOP2bZTHt0LA0t9vTeUn0s&#10;T97AasfFh/v52m+LQ+Gq6jXjzexozORuXL2BSjSmf/P1em0F/+lZ+OUbGUE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k4rzHAAAA3QAAAA8AAAAAAAAAAAAAAAAAmAIAAGRy&#10;cy9kb3ducmV2LnhtbFBLBQYAAAAABAAEAPUAAACM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451" o:spid="_x0000_s1643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hHJ8QA&#10;AADdAAAADwAAAGRycy9kb3ducmV2LnhtbERPTWvCQBC9F/wPywi91Y2llRqziohCoVAa48HjmJ0k&#10;i9nZNLvV+O/dQqG3ebzPyVaDbcWFem8cK5hOEhDEpdOGawWHYvf0BsIHZI2tY1JwIw+r5eghw1S7&#10;K+d02YdaxBD2KSpoQuhSKX3ZkEU/cR1x5CrXWwwR9rXUPV5juG3lc5LMpEXDsaHBjjYNlef9j1Ww&#10;PnK+Nd+fp6+8yk1RzBP+mJ2VehwP6wWIQEP4F/+533Wc//I6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oRyf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35" w:after="0" w:line="292" w:lineRule="auto"/>
        <w:rPr>
          <w:rFonts w:ascii="Times New Roman" w:eastAsia="Courier New" w:hAnsi="Times New Roman" w:cs="Times New Roman"/>
          <w:sz w:val="18"/>
          <w:lang w:val="en-US"/>
        </w:rPr>
      </w:pPr>
      <w:proofErr w:type="gramStart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lastRenderedPageBreak/>
        <w:t>idx_purchase_request_status</w:t>
      </w:r>
      <w:proofErr w:type="gramEnd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 xml:space="preserve"> </w:t>
      </w:r>
      <w:r w:rsidRPr="00EF11A1">
        <w:rPr>
          <w:rFonts w:ascii="Times New Roman" w:eastAsia="Courier New" w:hAnsi="Times New Roman" w:cs="Times New Roman"/>
          <w:spacing w:val="-6"/>
          <w:sz w:val="18"/>
          <w:lang w:val="en-US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3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lang w:val="en-US"/>
        </w:rPr>
        <w:br w:type="column"/>
      </w: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lastRenderedPageBreak/>
        <w:t>purchase_request_statusid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18"/>
          <w:lang w:val="en-US"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502" w:space="40"/>
            <w:col w:w="7813"/>
          </w:cols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10" w:after="0" w:line="240" w:lineRule="auto"/>
        <w:rPr>
          <w:rFonts w:ascii="Times New Roman" w:eastAsia="Courier New" w:hAnsi="Times New Roman" w:cs="Times New Roman"/>
          <w:sz w:val="4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4"/>
          <w:szCs w:val="24"/>
          <w:lang w:eastAsia="ru-RU"/>
        </w:rPr>
        <w:lastRenderedPageBreak/>
        <w:drawing>
          <wp:anchor distT="0" distB="0" distL="0" distR="0" simplePos="0" relativeHeight="251884544" behindDoc="0" locked="0" layoutInCell="1" allowOverlap="1" wp14:anchorId="4F071F06" wp14:editId="5F3DFC0C">
            <wp:simplePos x="0" y="0"/>
            <wp:positionH relativeFrom="page">
              <wp:posOffset>635000</wp:posOffset>
            </wp:positionH>
            <wp:positionV relativeFrom="page">
              <wp:posOffset>6875284</wp:posOffset>
            </wp:positionV>
            <wp:extent cx="165100" cy="165100"/>
            <wp:effectExtent l="0" t="0" r="0" b="0"/>
            <wp:wrapNone/>
            <wp:docPr id="2721" name="Image 1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age 1452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s">
            <w:drawing>
              <wp:inline distT="0" distB="0" distL="0" distR="0" wp14:anchorId="67FB5483" wp14:editId="2FE624F8">
                <wp:extent cx="6324600" cy="398145"/>
                <wp:effectExtent l="0" t="0" r="0" b="0"/>
                <wp:docPr id="1453" name="Textbox 1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39814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Pr="00C64C5E" w:rsidRDefault="00B077D7" w:rsidP="00F633FD">
                            <w:pPr>
                              <w:spacing w:before="65" w:line="292" w:lineRule="auto"/>
                              <w:ind w:right="6453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idx_purchase_request_suppli</w:t>
                            </w:r>
                            <w:proofErr w:type="gramEnd"/>
                            <w:r w:rsidRPr="00C64C5E">
                              <w:rPr>
                                <w:rFonts w:ascii="Arial MT"/>
                                <w:color w:val="000000"/>
                                <w:spacing w:val="4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 xml:space="preserve">supplierid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  <w:lang w:val="en-US"/>
                              </w:rPr>
                              <w:t>erid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53" o:spid="_x0000_s1644" type="#_x0000_t202" style="width:498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" fillcolor="#dbe5f1" stroked="f">
                <v:path arrowok="t"/>
                <v:textbox inset="0,0,0,0">
                  <w:txbxContent>
                    <w:p w:rsidR="00B077D7" w:rsidRPr="00C64C5E" w:rsidRDefault="00B077D7" w:rsidP="00F633FD">
                      <w:pPr>
                        <w:spacing w:before="65" w:line="292" w:lineRule="auto"/>
                        <w:ind w:right="6453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idx_purchase_request_suppli</w:t>
                      </w:r>
                      <w:proofErr w:type="gramEnd"/>
                      <w:r w:rsidRPr="00C64C5E">
                        <w:rPr>
                          <w:rFonts w:ascii="Arial MT"/>
                          <w:color w:val="000000"/>
                          <w:spacing w:val="40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 xml:space="preserve">supplierid </w:t>
                      </w:r>
                      <w:r w:rsidRPr="00C64C5E">
                        <w:rPr>
                          <w:rFonts w:ascii="Arial MT"/>
                          <w:color w:val="000000"/>
                          <w:spacing w:val="-4"/>
                          <w:sz w:val="18"/>
                          <w:lang w:val="en-US"/>
                        </w:rPr>
                        <w:t>erid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4"/>
        </w:numPr>
        <w:tabs>
          <w:tab w:val="left" w:pos="843"/>
        </w:tabs>
        <w:autoSpaceDE w:val="0"/>
        <w:autoSpaceDN w:val="0"/>
        <w:spacing w:before="166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82496" behindDoc="0" locked="0" layoutInCell="1" allowOverlap="1" wp14:anchorId="2B250FD8" wp14:editId="47DD8B77">
            <wp:simplePos x="0" y="0"/>
            <wp:positionH relativeFrom="page">
              <wp:posOffset>635000</wp:posOffset>
            </wp:positionH>
            <wp:positionV relativeFrom="paragraph">
              <wp:posOffset>918036</wp:posOffset>
            </wp:positionV>
            <wp:extent cx="165100" cy="165100"/>
            <wp:effectExtent l="0" t="0" r="0" b="0"/>
            <wp:wrapNone/>
            <wp:docPr id="2722" name="Image 1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age 1454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19392" behindDoc="1" locked="0" layoutInCell="1" allowOverlap="1" wp14:anchorId="193C1E56" wp14:editId="3264955F">
                <wp:simplePos x="0" y="0"/>
                <wp:positionH relativeFrom="page">
                  <wp:posOffset>609600</wp:posOffset>
                </wp:positionH>
                <wp:positionV relativeFrom="paragraph">
                  <wp:posOffset>52062</wp:posOffset>
                </wp:positionV>
                <wp:extent cx="6311900" cy="534035"/>
                <wp:effectExtent l="0" t="0" r="0" b="0"/>
                <wp:wrapTopAndBottom/>
                <wp:docPr id="1455" name="Group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8" name="Image 1458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Graphic 1459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0" name="Image 146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1" name="Graphic 1461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2" name="Image 146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3" name="Textbox 1463"/>
                        <wps:cNvSpPr txBox="1"/>
                        <wps:spPr>
                          <a:xfrm>
                            <a:off x="4609846" y="341497"/>
                            <a:ext cx="12077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0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4" name="Textbox 1464"/>
                        <wps:cNvSpPr txBox="1"/>
                        <wps:spPr>
                          <a:xfrm>
                            <a:off x="2717698" y="341497"/>
                            <a:ext cx="927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9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190500" y="341497"/>
                            <a:ext cx="9918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fkpurchase_r25238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6" name="Textbox 1466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55" o:spid="_x0000_s1645" style="position:absolute;margin-left:48pt;margin-top:4.1pt;width:497pt;height:42.05pt;z-index:-251097088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">
                <v:shape id="Graphic 1456" o:spid="_x0000_s1646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/bzMUA&#10;AADdAAAADwAAAGRycy9kb3ducmV2LnhtbERPS2vCQBC+F/wPyxR6KbqxVZHoKtZSyLE+QLyN2TEb&#10;mp0N2dWk/fWuUPA2H99z5svOVuJKjS8dKxgOEhDEudMlFwr2u6/+FIQPyBorx6TglzwsF72nOaba&#10;tbyh6zYUIoawT1GBCaFOpfS5IYt+4GriyJ1dYzFE2BRSN9jGcFvJtySZSIslxwaDNa0N5T/bi1Vw&#10;epUf5v3v87JK2m8+Hw7ZaH3MlHp57lYzEIG68BD/uzMd54/GE7h/E0+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H9vM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457" o:spid="_x0000_s1647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fOUMUA&#10;AADdAAAADwAAAGRycy9kb3ducmV2LnhtbERP30vDMBB+F/Y/hBv45lKHVanLRhkMVES0CmNvZ3M2&#10;Zc2lJNkW/euNIPh2H9/PW6ySHcSRfOgdK7icFSCIW6d77hS8v20ubkGEiKxxcEwKvijAajk5W2Cl&#10;3Ylf6djETuQQDhUqMDGOlZShNWQxzNxInLlP5y3GDH0ntcdTDreDnBfFtbTYc24wONLaULtvDlbB&#10;/sU3T4/z/mNXpkN6MNv6u3yulTqfpvoORKQU/8V/7nud51+VN/D7TT5B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J85Q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458" o:spid="_x0000_s1648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lYDfHAAAA3QAAAA8AAABkcnMvZG93bnJldi54bWxEj0FrwkAQhe+F/odlCt50Y61Fo6uUQqmH&#10;IlYjXofsmASzsyG7avTXdw5CbzO8N+99M192rlYXakPl2cBwkIAizr2tuDCQ7b76E1AhIlusPZOB&#10;GwVYLp6f5phaf+VfumxjoSSEQ4oGyhibVOuQl+QwDHxDLNrRtw6jrG2hbYtXCXe1fk2Sd+2wYmko&#10;saHPkvLT9uwMrLLzfVfYbLpf14fRz+nb7TeVM6b30n3MQEXq4r/5cb2ygv82Flz5RkbQiz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PlYDfHAAAA3QAAAA8AAAAAAAAAAAAA&#10;AAAAnwIAAGRycy9kb3ducmV2LnhtbFBLBQYAAAAABAAEAPcAAACTAwAAAAA=&#10;">
                  <v:imagedata r:id="rId254" o:title=""/>
                </v:shape>
                <v:shape id="Graphic 1459" o:spid="_x0000_s1649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j7TMQA&#10;AADdAAAADwAAAGRycy9kb3ducmV2LnhtbERPTWvCQBC9F/wPywi9FN1YVNo0GymlgseaWvE4ZMdN&#10;MDsbsmtM/fVuQehtHu9zstVgG9FT52vHCmbTBARx6XTNRsHuez15AeEDssbGMSn4JQ+rfPSQYard&#10;hbfUF8GIGMI+RQVVCG0qpS8rsuinriWO3NF1FkOEnZG6w0sMt418TpKltFhzbKiwpY+KylNxtgqu&#10;Ru/xPJub/c/wtK2/7OFzXWyUehwP728gAg3hX3x3b3ScP1+8wt838QS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4+0z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460" o:spid="_x0000_s1650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7NVzGAAAA3QAAAA8AAABkcnMvZG93bnJldi54bWxEj9FKw0AQRd+F/sMyBd/spmUtJu22FEFQ&#10;pILVD5hmxySYnQ272yb+vfMg+DbDvXPvme1+8r26UkxdYAvLRQGKuA6u48bC58fT3QOolJEd9oHJ&#10;wg8l2O9mN1usXBj5na6n3CgJ4VShhTbnodI61S15TIswEIv2FaLHLGtstIs4Srjv9aoo1tpjx9LQ&#10;4kCPLdXfp4u3cHwNppxWby9jKs25vNfmeInG2tv5dNiAyjTlf/Pf9bMTfLMWfvlGRtC7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Hs1XMYAAADdAAAADwAAAAAAAAAAAAAA&#10;AACfAgAAZHJzL2Rvd25yZXYueG1sUEsFBgAAAAAEAAQA9wAAAJIDAAAAAA==&#10;">
                  <v:imagedata r:id="rId255" o:title=""/>
                </v:shape>
                <v:shape id="Graphic 1461" o:spid="_x0000_s1651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I998QA&#10;AADdAAAADwAAAGRycy9kb3ducmV2LnhtbERPTWvCQBC9F/wPywi9FN2kiEjqKlIayLGmKh6H7HQT&#10;zM6G7Jqk/fXdQqG3ebzP2e4n24qBet84VpAuExDEldMNGwWnj3yxAeEDssbWMSn4Ig/73exhi5l2&#10;Ix9pKIMRMYR9hgrqELpMSl/VZNEvXUccuU/XWwwR9kbqHscYblv5nCRrabHh2FBjR681VbfybhV8&#10;G33Be7oyl/P0dGze7fUtLwulHufT4QVEoCn8i//chY7zV+sUfr+JJ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iPff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462" o:spid="_x0000_s1652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lDrDDAAAA3QAAAA8AAABkcnMvZG93bnJldi54bWxET91qwjAUvh/sHcIZeDdTSyZrNcoYDCbD&#10;gc4HODbHtticlCTa+vZmMNjd+fh+z3I92k5cyYfWsYbZNANBXDnTcq3h8PPx/AoiRGSDnWPScKMA&#10;69XjwxJL4wbe0XUfa5FCOJSooYmxL6UMVUMWw9T1xIk7OW8xJuhraTwOKdx2Ms+yubTYcmposKf3&#10;hqrz/mI1bL+cKsb8ezOEQh2LF6m2F6+0njyNbwsQkcb4L/5zf5o0X81z+P0mnSB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+UOsMMAAADdAAAADwAAAAAAAAAAAAAAAACf&#10;AgAAZHJzL2Rvd25yZXYueG1sUEsFBgAAAAAEAAQA9wAAAI8DAAAAAA==&#10;">
                  <v:imagedata r:id="rId255" o:title=""/>
                </v:shape>
                <v:shape id="Textbox 1463" o:spid="_x0000_s1653" type="#_x0000_t202" style="position:absolute;left:46098;top:3414;width:120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2dsQA&#10;AADdAAAADwAAAGRycy9kb3ducmV2LnhtbERPTWvCQBC9F/wPyxS81U2rBBtdRaQFQZDGeOhxzI7J&#10;YnY2za6a/vuuUPA2j/c582VvG3GlzhvHCl5HCQji0mnDlYJD8fkyBeEDssbGMSn4JQ/LxeBpjpl2&#10;N87pug+ViCHsM1RQh9BmUvqyJot+5FriyJ1cZzFE2FVSd3iL4baRb0mSSouGY0ONLa1rKs/7i1Ww&#10;+ub8w/zsjl/5KTdF8Z7wNj0rNXzuVzMQgfrwEP+7NzrOn6RjuH8TT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atnb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0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purchase_request_item</w:t>
                          </w:r>
                        </w:hyperlink>
                      </w:p>
                    </w:txbxContent>
                  </v:textbox>
                </v:shape>
                <v:shape id="Textbox 1464" o:spid="_x0000_s1654" type="#_x0000_t202" style="position:absolute;left:27176;top:3414;width:92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MuAsQA&#10;AADdAAAADwAAAGRycy9kb3ducmV2LnhtbERPTWvCQBC9F/oflin0VjcWCTW6EZEWCkIxxkOP0+wk&#10;WczOxuxW47/vCgVv83ifs1yNthNnGrxxrGA6SUAQV04bbhQcyo+XNxA+IGvsHJOCK3lY5Y8PS8y0&#10;u3BB531oRAxhn6GCNoQ+k9JXLVn0E9cTR652g8UQ4dBIPeAlhttOviZJKi0ajg0t9rRpqTruf62C&#10;9TcX7+b09bMr6sKU5TzhbXpU6vlpXC9ABBrDXfzv/tRx/iydwe2beIL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zLgL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9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</w:t>
                          </w:r>
                        </w:hyperlink>
                      </w:p>
                    </w:txbxContent>
                  </v:textbox>
                </v:shape>
                <v:shape id="Textbox 1465" o:spid="_x0000_s1655" type="#_x0000_t202" style="position:absolute;left:1905;top:3414;width:991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+LmcQA&#10;AADdAAAADwAAAGRycy9kb3ducmV2LnhtbERPTWvCQBC9F/wPyxS81U2LBhtdRaQFQZDGeOhxzI7J&#10;YnY2za6a/vuuUPA2j/c582VvG3GlzhvHCl5HCQji0mnDlYJD8fkyBeEDssbGMSn4JQ/LxeBpjpl2&#10;N87pug+ViCHsM1RQh9BmUvqyJot+5FriyJ1cZzFE2FVSd3iL4baRb0mSSouGY0ONLa1rKs/7i1Ww&#10;+ub8w/zsjl/5KTdF8Z7wNj0rNXzuVzMQgfrwEP+7NzrOH6cTuH8TT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/i5n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fkpurchase_r25238</w:t>
                        </w:r>
                      </w:p>
                    </w:txbxContent>
                  </v:textbox>
                </v:shape>
                <v:shape id="Textbox 1466" o:spid="_x0000_s1656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0V7sQA&#10;AADdAAAADwAAAGRycy9kb3ducmV2LnhtbERPTWvCQBC9F/wPywi91Y2lhDa6EZEWhEIxxoPHMTtJ&#10;FrOzaXbV9N93hUJv83ifs1yNthNXGrxxrGA+S0AQV04bbhQcyo+nVxA+IGvsHJOCH/KwyicPS8y0&#10;u3FB131oRAxhn6GCNoQ+k9JXLVn0M9cTR652g8UQ4dBIPeAthttOPidJKi0ajg0t9rRpqTrvL1bB&#10;+sjFu/n+Ou2KujBl+ZbwZ3pW6nE6rhcgAo3hX/zn3uo4/yVN4f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tFe7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467" o:spid="_x0000_s1657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GwdcQA&#10;AADdAAAADwAAAGRycy9kb3ducmV2LnhtbERPTWvCQBC9C/6HZQq96aZSUhtdRaSFQqGYxEOPY3ZM&#10;FrOzMbvV9N93hYK3ebzPWa4H24oL9d44VvA0TUAQV04brhXsy/fJHIQPyBpbx6TglzysV+PREjPt&#10;rpzTpQi1iCHsM1TQhNBlUvqqIYt+6jriyB1dbzFE2NdS93iN4baVsyRJpUXDsaHBjrYNVafixyrY&#10;fHP+Zs5fh11+zE1Zvib8mZ6UenwYNgsQgYZwF/+7P3Sc/5y+wO2be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hsHX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468" o:spid="_x0000_s1658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4kB8cA&#10;AADdAAAADwAAAGRycy9kb3ducmV2LnhtbESPQWvCQBCF70L/wzIFb7ppkVBTV5FioVCQxvTQ4zQ7&#10;JovZ2ZjdavrvnUOhtxnem/e+WW1G36kLDdEFNvAwz0AR18E6bgx8Vq+zJ1AxIVvsApOBX4qwWd9N&#10;VljYcOWSLofUKAnhWKCBNqW+0DrWLXmM89ATi3YMg8ck69BoO+BVwn2nH7Ms1x4dS0OLPb20VJ8O&#10;P97A9ovLnTvvvz/KY+mqapnxe34yZno/bp9BJRrTv/nv+s0K/iIXXPlGRt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+JAfHAAAA3QAAAA8AAAAAAAAAAAAAAAAAmAIAAGRy&#10;cy9kb3ducmV2LnhtbFBLBQYAAAAABAAEAPUAAACM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fkpurchase_r536362</w:t>
      </w:r>
      <w:r w:rsidRPr="00EF11A1">
        <w:rPr>
          <w:rFonts w:ascii="Times New Roman" w:eastAsia="Courier New" w:hAnsi="Times New Roman" w:cs="Times New Roman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57C325F7" wp14:editId="7494675E">
            <wp:extent cx="165099" cy="165100"/>
            <wp:effectExtent l="0" t="0" r="0" b="0"/>
            <wp:docPr id="2723" name="Image 1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" name="Image 146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"_bookmark22"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t>purchase_request_status</w:t>
      </w:r>
      <w:r w:rsidRPr="00EF11A1">
        <w:rPr>
          <w:rFonts w:ascii="Times New Roman" w:eastAsia="Courier New" w:hAnsi="Times New Roman" w:cs="Times New Roman"/>
          <w:color w:val="303DBD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color w:val="303DBD"/>
          <w:position w:val="-3"/>
          <w:sz w:val="18"/>
          <w:lang w:eastAsia="ru-RU"/>
        </w:rPr>
        <w:drawing>
          <wp:inline distT="0" distB="0" distL="0" distR="0" wp14:anchorId="7C4E7DE7" wp14:editId="6A40F164">
            <wp:extent cx="165100" cy="165100"/>
            <wp:effectExtent l="0" t="0" r="0" b="0"/>
            <wp:docPr id="2724" name="Image 1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Image 147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"_bookmark19"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t>purchase_request</w:t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20416" behindDoc="1" locked="0" layoutInCell="1" allowOverlap="1" wp14:anchorId="58796783" wp14:editId="4484F2CB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1471" name="Group 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472" name="Graphic 1472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3" name="Image 1473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Graphic 1474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5" name="Image 147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" name="Graphic 1476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7" name="Image 147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8" name="Textbox 147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fkpurchase_r909394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ab/>
                              </w:r>
                              <w:hyperlink w:anchor="_bookmark25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supplier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303DBD"/>
                                  <w:sz w:val="18"/>
                                </w:rPr>
                                <w:tab/>
                              </w:r>
                              <w:hyperlink w:anchor="_bookmark19" w:history="1">
                                <w:r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71" o:spid="_x0000_s1659" style="position:absolute;margin-left:48pt;margin-top:5.1pt;width:498pt;height:23.35pt;z-index:-25109606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">
                <v:shape id="Graphic 1472" o:spid="_x0000_s1660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UxqMUA&#10;AADdAAAADwAAAGRycy9kb3ducmV2LnhtbERP30vDMBB+F/Y/hBv45lKLU6nLRhkMVES0CmNvZ3M2&#10;Zc2lJNkW/euNIPh2H9/PW6ySHcSRfOgdK7icFSCIW6d77hS8v20ubkGEiKxxcEwKvijAajk5W2Cl&#10;3Ylf6djETuQQDhUqMDGOlZShNWQxzNxInLlP5y3GDH0ntcdTDreDLIviWlrsOTcYHGltqN03B6tg&#10;/+Kbp8ey/9jN0yE9mG39PX+ulTqfpvoORKQU/8V/7nud51/dlPD7TT5B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5TGo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473" o:spid="_x0000_s1661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0ribEAAAA3QAAAA8AAABkcnMvZG93bnJldi54bWxET0uLwjAQvi/4H8II3jT1ge52jSKC6EEW&#10;H5W9Ds3YFptJaaJWf/1GEPY2H99zpvPGlOJGtSssK+j3IhDEqdUFZwqS46r7CcJ5ZI2lZVLwIAfz&#10;WetjirG2d97T7eAzEULYxagg976KpXRpTgZdz1bEgTvb2qAPsM6krvEewk0pB1E0lgYLDg05VrTM&#10;Kb0crkbBJrk+j5lOvk4/5e9we1mb064wSnXazeIbhKfG/4vf7o0O80eTIby+CSfI2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b0ribEAAAA3QAAAA8AAAAAAAAAAAAAAAAA&#10;nwIAAGRycy9kb3ducmV2LnhtbFBLBQYAAAAABAAEAPcAAACQAwAAAAA=&#10;">
                  <v:imagedata r:id="rId254" o:title=""/>
                </v:shape>
                <v:shape id="Graphic 1474" o:spid="_x0000_s1662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wIssMA&#10;AADdAAAADwAAAGRycy9kb3ducmV2LnhtbERPTWvCQBC9F/oflin0UnRjCa1EVymi4FFjDR6H7LgJ&#10;zc6G7KrRX+8KQm/zeJ8znfe2EWfqfO1YwWiYgCAuna7ZKPjdrQZjED4ga2wck4IreZjPXl+mmGl3&#10;4S2d82BEDGGfoYIqhDaT0pcVWfRD1xJH7ug6iyHCzkjd4SWG20Z+JsmXtFhzbKiwpUVF5V9+sgpu&#10;Rhd4GqWm2Pcf23pjD8tVvlbq/a3/mYAI1Id/8dO91nF++p3C45t4gp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EwIssMAAADdAAAADwAAAAAAAAAAAAAAAACYAgAAZHJzL2Rv&#10;d25yZXYueG1sUEsFBgAAAAAEAAQA9QAAAIgDAAAAAA==&#10;" path="m1892147,296392l,296392,,,1892147,r,296392xe" fillcolor="#dbe5f1" stroked="f">
                  <v:path arrowok="t"/>
                </v:shape>
                <v:shape id="Image 1475" o:spid="_x0000_s1663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VABnDAAAA3QAAAA8AAABkcnMvZG93bnJldi54bWxET91qwjAUvhd8h3CE3WmqRGerUWQw2BgO&#10;5nyAY3PWljUnJYm2e/tlMPDufHy/Z7sfbCtu5EPjWMN8loEgLp1puNJw/nyerkGEiGywdUwafijA&#10;fjcebbEwrucPup1iJVIIhwI11DF2hZShrMlimLmOOHFfzluMCfpKGo99CretXGTZSlpsODXU2NFT&#10;TeX36Wo1HN+cyofF+2sfcnXJl1Idr15p/TAZDhsQkYZ4F/+7X0yarx6X8PdNOkH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dUAGcMAAADdAAAADwAAAAAAAAAAAAAAAACf&#10;AgAAZHJzL2Rvd25yZXYueG1sUEsFBgAAAAAEAAQA9wAAAI8DAAAAAA==&#10;">
                  <v:imagedata r:id="rId255" o:title=""/>
                </v:shape>
                <v:shape id="Graphic 1476" o:spid="_x0000_s1664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IzXsQA&#10;AADdAAAADwAAAGRycy9kb3ducmV2LnhtbERPTWvCQBC9C/0PyxR6kbpRgi2pq5RiIMcarfQ4ZKeb&#10;0OxsyK4x7a93BcHbPN7nrDajbcVAvW8cK5jPEhDEldMNGwWHff78CsIHZI2tY1LwRx4264fJCjPt&#10;zryjoQxGxBD2GSqoQ+gyKX1Vk0U/cx1x5H5cbzFE2BupezzHcNvKRZIspcWGY0ONHX3UVP2WJ6vg&#10;3+gjnuapOX6N013zab+3eVko9fQ4vr+BCDSGu/jmLnScn74s4fpNPEGu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SM17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477" o:spid="_x0000_s1665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LO/XDAAAA3QAAAA8AAABkcnMvZG93bnJldi54bWxET91qwjAUvh/sHcIZ7E7TSaZrNYoIgw1x&#10;MOcDHJtjW9aclCTa7u2NIOzufHy/Z7EabCsu5EPjWMPLOANBXDrTcKXh8PM+egMRIrLB1jFp+KMA&#10;q+XjwwIL43r+pss+ViKFcChQQx1jV0gZyposhrHriBN3ct5iTNBX0njsU7ht5STLptJiw6mhxo42&#10;NZW/+7PVsNs6lQ+Tr88+5OqYv0q1O3ul9fPTsJ6DiDTEf/Hd/WHSfDWbwe2bdIJcX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ks79cMAAADdAAAADwAAAAAAAAAAAAAAAACf&#10;AgAAZHJzL2Rvd25yZXYueG1sUEsFBgAAAAAEAAQA9wAAAI8DAAAAAA==&#10;">
                  <v:imagedata r:id="rId255" o:title=""/>
                </v:shape>
                <v:shape id="Textbox 1478" o:spid="_x0000_s1666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ey2scA&#10;AADdAAAADwAAAGRycy9kb3ducmV2LnhtbESPQWvCQBCF74X+h2UKvdWNpdgaXUVKC4WCNMaDxzE7&#10;JovZ2TS71fjvnYPQ2wzvzXvfzJeDb9WJ+ugCGxiPMlDEVbCOawPb8vPpDVRMyBbbwGTgQhGWi/u7&#10;OeY2nLmg0ybVSkI45migSanLtY5VQx7jKHTEoh1C7zHJ2tfa9niWcN/q5yybaI+OpaHBjt4bqo6b&#10;P29gtePiw/2u9z/FoXBlOc34e3I05vFhWM1AJRrSv/l2/WUF/+VVcOUbGUE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5nstrHAAAA3QAAAA8AAAAAAAAAAAAAAAAAmAIAAGRy&#10;cy9kb3ducmV2LnhtbFBLBQYAAAAABAAEAPUAAACMAwAAAAA=&#10;" filled="f" stroked="f">
                  <v:textbox inset="0,0,0,0">
                    <w:txbxContent>
                      <w:p w:rsidR="00B077D7" w:rsidRDefault="00B077D7" w:rsidP="00F633FD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fkpurchase_r909394</w:t>
                        </w:r>
                        <w:r>
                          <w:rPr>
                            <w:rFonts w:ascii="Arial MT"/>
                            <w:sz w:val="18"/>
                          </w:rPr>
                          <w:tab/>
                        </w:r>
                        <w:hyperlink w:anchor="_bookmark25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supplier</w:t>
                          </w:r>
                        </w:hyperlink>
                        <w:r>
                          <w:rPr>
                            <w:rFonts w:ascii="Arial MT"/>
                            <w:color w:val="303DBD"/>
                            <w:sz w:val="18"/>
                          </w:rPr>
                          <w:tab/>
                        </w:r>
                        <w:hyperlink w:anchor="_bookmark19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1"/>
          <w:numId w:val="33"/>
        </w:numPr>
        <w:tabs>
          <w:tab w:val="left" w:pos="1020"/>
        </w:tabs>
        <w:autoSpaceDE w:val="0"/>
        <w:autoSpaceDN w:val="0"/>
        <w:spacing w:before="195" w:after="0" w:line="240" w:lineRule="auto"/>
        <w:ind w:hanging="650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47" w:name="_bookmark20"/>
      <w:bookmarkStart w:id="48" w:name="_Toc216866964"/>
      <w:bookmarkEnd w:id="47"/>
      <w:r w:rsidRPr="00EF11A1">
        <w:rPr>
          <w:rFonts w:ascii="Times New Roman" w:eastAsia="Arial" w:hAnsi="Times New Roman" w:cs="Times New Roman"/>
          <w:b/>
          <w:bCs/>
          <w:color w:val="4F81BD"/>
          <w:spacing w:val="-2"/>
          <w:sz w:val="26"/>
          <w:szCs w:val="26"/>
        </w:rPr>
        <w:t>purchase_request_item</w:t>
      </w:r>
      <w:bookmarkEnd w:id="48"/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270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83520" behindDoc="0" locked="0" layoutInCell="1" allowOverlap="1" wp14:anchorId="3B63264B" wp14:editId="65C0EF33">
            <wp:simplePos x="0" y="0"/>
            <wp:positionH relativeFrom="page">
              <wp:posOffset>609600</wp:posOffset>
            </wp:positionH>
            <wp:positionV relativeFrom="paragraph">
              <wp:posOffset>-165718</wp:posOffset>
            </wp:positionV>
            <wp:extent cx="165100" cy="165100"/>
            <wp:effectExtent l="0" t="0" r="0" b="0"/>
            <wp:wrapNone/>
            <wp:docPr id="2725" name="Image 1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Image 147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21440" behindDoc="1" locked="0" layoutInCell="1" allowOverlap="1" wp14:anchorId="35A55D35" wp14:editId="23F58064">
                <wp:simplePos x="0" y="0"/>
                <wp:positionH relativeFrom="page">
                  <wp:posOffset>609600</wp:posOffset>
                </wp:positionH>
                <wp:positionV relativeFrom="paragraph">
                  <wp:posOffset>52099</wp:posOffset>
                </wp:positionV>
                <wp:extent cx="6324600" cy="237490"/>
                <wp:effectExtent l="0" t="0" r="0" b="0"/>
                <wp:wrapTopAndBottom/>
                <wp:docPr id="1480" name="Textbox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0" o:spid="_x0000_s1667" type="#_x0000_t202" style="position:absolute;margin-left:48pt;margin-top:4.1pt;width:498pt;height:18.7pt;z-index:-25109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BDSnqH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22464" behindDoc="1" locked="0" layoutInCell="1" allowOverlap="1" wp14:anchorId="1C4B3068" wp14:editId="0B8CC27A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481" name="Textbox 1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1" o:spid="_x0000_s1668" type="#_x0000_t202" style="position:absolute;margin-left:48pt;margin-top:5.05pt;width:498pt;height:18.7pt;z-index:-2510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uDglK8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23488" behindDoc="1" locked="0" layoutInCell="1" allowOverlap="1" wp14:anchorId="320D7ABE" wp14:editId="4A2A9C3F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482" name="Group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5" name="Image 1485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6" name="Graphic 1486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Textbox 1487"/>
                        <wps:cNvSpPr txBox="1"/>
                        <wps:spPr>
                          <a:xfrm>
                            <a:off x="190500" y="341497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9" name="Textbox 1489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82" o:spid="_x0000_s1669" style="position:absolute;margin-left:48pt;margin-top:4.1pt;width:498pt;height:42.05pt;z-index:-25109299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">
                <v:shape id="Graphic 1483" o:spid="_x0000_s1670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4d8sYA&#10;AADdAAAADwAAAGRycy9kb3ducmV2LnhtbESPQWsCMRCF7wX/Qxihl1KztqXI1ihisXjopWo9D5tx&#10;s7qZLMlU13/fFAreZnhv3vdmOu99q84UUxPYwHhUgCKugm24NrDbrh4noJIgW2wDk4ErJZjPBndT&#10;LG248BedN1KrHMKpRANOpCu1TpUjj2kUOuKsHUL0KHmNtbYRLznct/qpKF61x4YzwWFHS0fVafPj&#10;M2S3/3jYHuUz+jW/n/ayGrvrtzH3w37xBkqol5v5/3ptc/2XyTP8fZNH0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t4d8s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484" o:spid="_x0000_s1671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8Gm8IA&#10;AADdAAAADwAAAGRycy9kb3ducmV2LnhtbERPTWvCQBC9F/wPywje6kYJbYyuYoqF3kpUPA/ZMRvM&#10;zsbs1qT/vlso9DaP9zmb3Whb8aDeN44VLOYJCOLK6YZrBefT+3MGwgdkja1jUvBNHnbbydMGc+0G&#10;LulxDLWIIexzVGBC6HIpfWXIop+7jjhyV9dbDBH2tdQ9DjHctnKZJC/SYsOxwWBHb4aq2/HLKrhw&#10;el8V5XAofG1e/V4Wn9mqVGo2HfdrEIHG8C/+c3/oOD/NUvj9Jp4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Lwab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485" o:spid="_x0000_s1672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yDIHBAAAA3QAAAA8AAABkcnMvZG93bnJldi54bWxET99rwjAQfh/4P4Qb7G2mKyqlGmUIFfFt&#10;dcPXo7k1xeZSkqjdf28Ggm/38f281Wa0vbiSD51jBR/TDARx43THrYLvY/VegAgRWWPvmBT8UYDN&#10;evKywlK7G3/RtY6tSCEcSlRgYhxKKUNjyGKYuoE4cb/OW4wJ+lZqj7cUbnuZZ9lCWuw4NRgcaGuo&#10;OdcXq2C7OJ9+cmt8WxlX57tZnx2oUurtdfxcgog0xqf44d7rNH9WzOH/m3SCXN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WyDIHBAAAA3QAAAA8AAAAAAAAAAAAAAAAAnwIA&#10;AGRycy9kb3ducmV2LnhtbFBLBQYAAAAABAAEAPcAAACNAwAAAAA=&#10;">
                  <v:imagedata r:id="rId262" o:title=""/>
                </v:shape>
                <v:shape id="Graphic 1486" o:spid="_x0000_s1673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sfg8MA&#10;AADdAAAADwAAAGRycy9kb3ducmV2LnhtbERPTWvCQBC9C/6HZQpeim5qRULqKlIRxYOlKp6H7DQJ&#10;zc7G3VWTf98VCt7m8T5ntmhNLW7kfGVZwdsoAUGcW11xoeB0XA9TED4ga6wtk4KOPCzm/d4MM23v&#10;/E23QyhEDGGfoYIyhCaT0uclGfQj2xBH7sc6gyFCV0jt8B7DTS3HSTKVBiuODSU29FlS/nu4GgVf&#10;2u1W9lx1+0u72r526cb67l2pwUu7/AARqA1P8b97q+P8STqFxzfxB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sfg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487" o:spid="_x0000_s1674" type="#_x0000_t202" style="position:absolute;left:1905;top:3414;width:349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1Wj8QA&#10;AADdAAAADwAAAGRycy9kb3ducmV2LnhtbERPTWvCQBC9F/oflin0VjctYjV1I1IqCEJpjAePY3ZM&#10;lmRn0+xW4793C4K3ebzPmS8G24oT9d44VvA6SkAQl04brhTsitXLFIQPyBpbx6TgQh4W2ePDHFPt&#10;zpzTaRsqEUPYp6igDqFLpfRlTRb9yHXEkTu63mKIsK+k7vEcw20r35JkIi0ajg01dvRZU9ls/6yC&#10;5Z7zL/P7ffjJj7kpilnCm0mj1PPTsPwAEWgId/HNvdZx/nj6Dv/fxBNk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tVo/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488" o:spid="_x0000_s1675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LC/cYA&#10;AADdAAAADwAAAGRycy9kb3ducmV2LnhtbESPQWvCQBCF74X+h2UK3urGUsRGV5HSQkEQY3rocZod&#10;k8XsbJrdavz3zkHwNsN78943i9XgW3WiPrrABibjDBRxFazj2sB3+fk8AxUTssU2MBm4UITV8vFh&#10;gbkNZy7otE+1khCOORpoUupyrWPVkMc4Dh2xaIfQe0yy9rW2PZ4l3Lf6Jcum2qNjaWiwo/eGquP+&#10;3xtY/3Dx4f62v7viULiyfMt4Mz0aM3oa1nNQiYZ0N9+uv6zgv84EV76REf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7LC/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489" o:spid="_x0000_s1676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5nZsQA&#10;AADdAAAADwAAAGRycy9kb3ducmV2LnhtbERPTWvCQBC9F/oflil4q5tKEZO6ESkWCoI0xkOP0+wk&#10;WczOptmtxn/fFQRv83ifs1yNthMnGrxxrOBlmoAgrpw23Cg4lB/PCxA+IGvsHJOCC3lY5Y8PS8y0&#10;O3NBp31oRAxhn6GCNoQ+k9JXLVn0U9cTR652g8UQ4dBIPeA5httOzpJkLi0ajg0t9vTeUnXc/1kF&#10;628uNuZ39/NV1IUpyzTh7fyo1ORpXL+BCDSGu/jm/tRx/usihe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+Z2b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24512" behindDoc="1" locked="0" layoutInCell="1" allowOverlap="1" wp14:anchorId="5FB8F2D4" wp14:editId="554895F7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457834"/>
                <wp:effectExtent l="0" t="0" r="0" b="0"/>
                <wp:wrapTopAndBottom/>
                <wp:docPr id="1490" name="Group 1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57834"/>
                          <a:chOff x="0" y="0"/>
                          <a:chExt cx="6324600" cy="457834"/>
                        </a:xfrm>
                      </wpg:grpSpPr>
                      <wps:wsp>
                        <wps:cNvPr id="1491" name="Graphic 1491"/>
                        <wps:cNvSpPr/>
                        <wps:spPr>
                          <a:xfrm>
                            <a:off x="0" y="0"/>
                            <a:ext cx="125730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457834">
                                <a:moveTo>
                                  <a:pt x="1257109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2" name="Image 1492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3" name="Graphic 1493"/>
                        <wps:cNvSpPr/>
                        <wps:spPr>
                          <a:xfrm>
                            <a:off x="1257109" y="0"/>
                            <a:ext cx="50679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457834">
                                <a:moveTo>
                                  <a:pt x="5067350" y="457212"/>
                                </a:moveTo>
                                <a:lnTo>
                                  <a:pt x="0" y="45721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457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Textbox 1494"/>
                        <wps:cNvSpPr txBox="1"/>
                        <wps:spPr>
                          <a:xfrm>
                            <a:off x="0" y="0"/>
                            <a:ext cx="632460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 w:line="292" w:lineRule="auto"/>
                                <w:ind w:right="7596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purchase_request_ item_statusid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0" o:spid="_x0000_s1677" style="position:absolute;margin-left:48pt;margin-top:5.1pt;width:498pt;height:36.05pt;z-index:-251091968;mso-wrap-distance-left:0;mso-wrap-distance-right:0;mso-position-horizontal-relative:page;mso-position-vertical-relative:text" coordsize="63246,4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">
                <v:shape id="Graphic 1491" o:spid="_x0000_s1678" style="position:absolute;width:12573;height:4578;visibility:visible;mso-wrap-style:square;v-text-anchor:top" coordsize="1257300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ZkXcUA&#10;AADdAAAADwAAAGRycy9kb3ducmV2LnhtbERP22rCQBB9L/gPywh9EbOJ2GpjVpGI0IdS8PIB0+yY&#10;RLOzIbs16d93C0Lf5nCuk20G04g7da62rCCJYhDEhdU1lwrOp/10CcJ5ZI2NZVLwQw4269FThqm2&#10;PR/ofvSlCCHsUlRQed+mUrqiIoMusi1x4C62M+gD7EqpO+xDuGnkLI5fpcGaQ0OFLeUVFbfjt1Ew&#10;OXx9Xq8f+TxPXmaLeqf7/CR7pZ7Hw3YFwtPg/8UP97sO8+dvCfx9E06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hmRdxQAAAN0AAAAPAAAAAAAAAAAAAAAAAJgCAABkcnMv&#10;ZG93bnJldi54bWxQSwUGAAAAAAQABAD1AAAAigMAAAAA&#10;" path="m1257109,457212l,457212,,,1257109,r,457212xe" fillcolor="#dbe5f1" stroked="f">
                  <v:path arrowok="t"/>
                </v:shape>
                <v:shape id="Image 1492" o:spid="_x0000_s1679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+CAijAAAAA3QAAAA8AAABkcnMvZG93bnJldi54bWxET02LwjAQvQv+hzAL3jTdIuJ2jSJCl2Vv&#10;Vpe9Ds3YFJtJSaLWf78RBG/zeJ+z2gy2E1fyoXWs4H2WgSCunW65UXA8lNMliBCRNXaOScGdAmzW&#10;49EKC+1uvKdrFRuRQjgUqMDE2BdShtqQxTBzPXHiTs5bjAn6RmqPtxRuO5ln2UJabDk1GOxpZ6g+&#10;VxerYLc4//3m1vimNK7Kv+Zd9kOlUpO3YfsJItIQX+Kn+1un+fOPHB7fpBPk+h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/4ICKMAAAADdAAAADwAAAAAAAAAAAAAAAACfAgAA&#10;ZHJzL2Rvd25yZXYueG1sUEsFBgAAAAAEAAQA9wAAAIwDAAAAAA==&#10;">
                  <v:imagedata r:id="rId262" o:title=""/>
                </v:shape>
                <v:shape id="Graphic 1493" o:spid="_x0000_s1680" style="position:absolute;left:12571;width:50679;height:4578;visibility:visible;mso-wrap-style:square;v-text-anchor:top" coordsize="5067935,4578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Lz5sMA&#10;AADdAAAADwAAAGRycy9kb3ducmV2LnhtbERPTWvCQBC9F/oflhG81U1URFNXsYLoTRtF9DZkp0kw&#10;Oxuyqyb/3i0UepvH+5z5sjWVeFDjSssK4kEEgjizuuRcwem4+ZiCcB5ZY2WZFHTkYLl4f5tjou2T&#10;v+mR+lyEEHYJKii8rxMpXVaQQTewNXHgfmxj0AfY5FI3+AzhppLDKJpIgyWHhgJrWheU3dK7UVB9&#10;xYeoS8/xwe+vl81ktd13061S/V67+gThqfX/4j/3Tof549kIfr8JJ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Lz5sMAAADdAAAADwAAAAAAAAAAAAAAAACYAgAAZHJzL2Rv&#10;d25yZXYueG1sUEsFBgAAAAAEAAQA9QAAAIgDAAAAAA==&#10;" path="m5067350,457212l,457212,,,5067350,r,457212xe" fillcolor="#dbe5f1" stroked="f">
                  <v:path arrowok="t"/>
                </v:shape>
                <v:shape id="Textbox 1494" o:spid="_x0000_s1681" type="#_x0000_t202" style="position:absolute;width:63246;height:4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ZeJcMA&#10;AADdAAAADwAAAGRycy9kb3ducmV2LnhtbERPTYvCMBC9C/6HMMLeNFVEtBpFFhcWhMVaD3ucbcY2&#10;2Ey6TVbrv98Igrd5vM9ZbTpbiyu13jhWMB4lIIgLpw2XCk75x3AOwgdkjbVjUnAnD5t1v7fCVLsb&#10;Z3Q9hlLEEPYpKqhCaFIpfVGRRT9yDXHkzq61GCJsS6lbvMVwW8tJksykRcOxocKG3isqLsc/q2D7&#10;zdnO/H79HLJzZvJ8kfB+dlHqbdBtlyACdeElfro/dZw/XUzh8U08Qa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ZeJ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 w:line="292" w:lineRule="auto"/>
                          <w:ind w:right="7596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purchase_request_ item_statusid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purchase_requestid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25536" behindDoc="1" locked="0" layoutInCell="1" allowOverlap="1" wp14:anchorId="5CAE1499" wp14:editId="1D5912B1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495" name="Group 1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496" name="Graphic 149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7" name="Image 14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8" name="Graphic 149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Textbox 149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5" o:spid="_x0000_s1682" style="position:absolute;margin-left:48pt;margin-top:5.1pt;width:498pt;height:23.35pt;z-index:-25109094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">
                <v:shape id="Graphic 1496" o:spid="_x0000_s1683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irqsIA&#10;AADdAAAADwAAAGRycy9kb3ducmV2LnhtbERPTWvCQBC9F/wPywje6sYi1kRXMUWhtxJbPA/ZMRvM&#10;zsbsauK/dwuF3ubxPme9HWwj7tT52rGC2TQBQVw6XXOl4Of78LoE4QOyxsYxKXiQh+1m9LLGTLue&#10;C7ofQyViCPsMFZgQ2kxKXxqy6KeuJY7c2XUWQ4RdJXWHfQy3jXxLkoW0WHNsMNjSh6HycrxZBSee&#10;X9O86Pe5r8y738n8a5kWSk3Gw24FItAQ/sV/7k8d58/TBfx+E0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aKuq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497" o:spid="_x0000_s1684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puK/CAAAA3QAAAA8AAABkcnMvZG93bnJldi54bWxETz1vwjAQ3ZH6H6xDYisOgdI2xUQlVQUr&#10;0KXbKb7GUeNzFJsk/Pu6EhLbPb3P2+SjbURPna8dK1jMExDEpdM1Vwq+zp+PLyB8QNbYOCYFV/KQ&#10;bx8mG8y0G/hI/SlUIoawz1CBCaHNpPSlIYt+7lriyP24zmKIsKuk7nCI4baRaZKspcWaY4PBlgpD&#10;5e/pYhXI1d6mT992+XE8m6QouNj5cFVqNh3f30AEGsNdfHMfdJy/en2G/2/iCXL7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abivwgAAAN0AAAAPAAAAAAAAAAAAAAAAAJ8C&#10;AABkcnMvZG93bnJldi54bWxQSwUGAAAAAAQABAD3AAAAjgMAAAAA&#10;">
                  <v:imagedata r:id="rId250" o:title=""/>
                </v:shape>
                <v:shape id="Graphic 1498" o:spid="_x0000_s1685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G4t8cA&#10;AADdAAAADwAAAGRycy9kb3ducmV2LnhtbESPzUvDQBDF70L/h2UEL9Ju/KDUmE0pFrF4aOkHnofs&#10;mASzs3F3bZP/3jkI3mZ4b977TbEcXKfOFGLr2cDdLANFXHnbcm3gdHydLkDFhGyx80wGRoqwLCdX&#10;BebWX3hP50OqlYRwzNFAk1Kfax2rhhzGme+JRfv0wWGSNdTaBrxIuOv0fZbNtcOWpaHBnl4aqr4O&#10;P87Azob3tf9ox+33sN7cjos3H8cHY26uh9UzqERD+jf/XW+s4D8+Ca58IyPo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uRuLfHAAAA3QAAAA8AAAAAAAAAAAAAAAAAmAIAAGRy&#10;cy9kb3ducmV2LnhtbFBLBQYAAAAABAAEAPUAAACMAwAAAAA=&#10;" path="m5067350,296392l,296392,,,5067350,r,296392xe" fillcolor="#dbe5f1" stroked="f">
                  <v:path arrowok="t"/>
                </v:shape>
                <v:shape id="Textbox 1499" o:spid="_x0000_s1686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fxu8MA&#10;AADdAAAADwAAAGRycy9kb3ducmV2LnhtbERPTWvCQBC9F/wPywje6sYi0kRXEWmhIBRjPHgcs2Oy&#10;mJ1Ns1uN/74rFLzN433OYtXbRlyp88axgsk4AUFcOm24UnAoPl/fQfiArLFxTAru5GG1HLwsMNPu&#10;xjld96ESMYR9hgrqENpMSl/WZNGPXUscubPrLIYIu0rqDm8x3DbyLUlm0qLh2FBjS5uaysv+1ypY&#10;Hzn/MD/fp11+zk1RpAlvZxelRsN+PQcRqA9P8b/7S8f50zS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fxu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quantity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85568" behindDoc="0" locked="0" layoutInCell="1" allowOverlap="1" wp14:anchorId="7D2ED35C" wp14:editId="086F6012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2726" name="Image 1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age 1500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86592" behindDoc="0" locked="0" layoutInCell="1" allowOverlap="1" wp14:anchorId="33C53861" wp14:editId="3010B0AA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727" name="Image 1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Image 1501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bookid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26560" behindDoc="1" locked="0" layoutInCell="1" allowOverlap="1" wp14:anchorId="0B5631EB" wp14:editId="04C5B4C7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TopAndBottom/>
                <wp:docPr id="1502" name="Textbox 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2" o:spid="_x0000_s1687" type="#_x0000_t202" style="position:absolute;margin-left:48pt;margin-top:14.1pt;width:498pt;height:18.7pt;z-index:-2510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jZxzQEAAIIDAAAOAAAAZHJzL2Uyb0RvYy54bWysU9uO0zAQfUfiHyy/06TptkD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vOyosQyg1N6&#10;FWNsYSTZhhINLtSIfHGIjeMDjAjPdIN7Av4zIKS4wRwDAqKTJKP0Jn2RLMFAnMLhojzWIRyNi1l1&#10;tyjRxdFXzd7ffcyjKa7Rzof4RYAh6dJQj5PNHbD9U4ipPqvPkFQsgFbdRmmdH37bPmpP9gy3YP3w&#10;eb6ZpsFjyA0sEzj2nKjEsR2zLrPFPIGTrYXugAoMuC4NDb92zAtK9FeL80i7db7486U9X3zUj5A3&#10;MLVj4dMuglS57Wvek4Y46NzaaSnTJt2+M+r666x+A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+SjZx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27584" behindDoc="1" locked="0" layoutInCell="1" allowOverlap="1" wp14:anchorId="2FB4F6CF" wp14:editId="4C6D25BC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03" name="Textbox 1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3" o:spid="_x0000_s1688" type="#_x0000_t202" style="position:absolute;margin-left:48pt;margin-top:5.05pt;width:498pt;height:18.7pt;z-index:-2510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WBDUGM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18"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63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lastRenderedPageBreak/>
        <w:drawing>
          <wp:anchor distT="0" distB="0" distL="0" distR="0" simplePos="0" relativeHeight="251887616" behindDoc="0" locked="0" layoutInCell="1" allowOverlap="1" wp14:anchorId="124D8287" wp14:editId="429537BB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2728" name="Image 1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Image 150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28608" behindDoc="1" locked="0" layoutInCell="1" allowOverlap="1" wp14:anchorId="7187CDBB" wp14:editId="01EC861C">
                <wp:simplePos x="0" y="0"/>
                <wp:positionH relativeFrom="page">
                  <wp:posOffset>609600</wp:posOffset>
                </wp:positionH>
                <wp:positionV relativeFrom="paragraph">
                  <wp:posOffset>179020</wp:posOffset>
                </wp:positionV>
                <wp:extent cx="6324600" cy="237490"/>
                <wp:effectExtent l="0" t="0" r="0" b="0"/>
                <wp:wrapTopAndBottom/>
                <wp:docPr id="1505" name="Textbox 1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5" o:spid="_x0000_s1689" type="#_x0000_t202" style="position:absolute;margin-left:48pt;margin-top:14.1pt;width:498pt;height:18.7pt;z-index:-2510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+bJke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29632" behindDoc="1" locked="0" layoutInCell="1" allowOverlap="1" wp14:anchorId="69E1875B" wp14:editId="0C12AE31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06" name="Textbox 1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6" o:spid="_x0000_s1690" type="#_x0000_t202" style="position:absolute;margin-left:48pt;margin-top:5.05pt;width:498pt;height:18.7pt;z-index:-2510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4PxifM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88640" behindDoc="0" locked="0" layoutInCell="1" allowOverlap="1" wp14:anchorId="43B14925" wp14:editId="034FE4E4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29" name="Image 1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" name="Image 1507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purchase_request_item_statusid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30656" behindDoc="1" locked="0" layoutInCell="1" allowOverlap="1" wp14:anchorId="2B0CA724" wp14:editId="1F74DF48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508" name="Textbox 1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8" o:spid="_x0000_s1691" type="#_x0000_t202" style="position:absolute;margin-left:48pt;margin-top:14.1pt;width:498pt;height:18.7pt;z-index:-2510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6DlLP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31680" behindDoc="1" locked="0" layoutInCell="1" allowOverlap="1" wp14:anchorId="61A69769" wp14:editId="4F0B7135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09" name="Textbox 1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9" o:spid="_x0000_s1692" type="#_x0000_t202" style="position:absolute;margin-left:48pt;margin-top:5.05pt;width:498pt;height:18.7pt;z-index:-2510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g1Kkls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89664" behindDoc="0" locked="0" layoutInCell="1" allowOverlap="1" wp14:anchorId="0502E4D6" wp14:editId="5B118C67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30" name="Image 1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Image 1510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purchase_requestid</w:t>
      </w:r>
    </w:p>
    <w:p w:rsidR="00F633FD" w:rsidRPr="00EF11A1" w:rsidRDefault="00F633FD" w:rsidP="00F633FD">
      <w:pPr>
        <w:widowControl w:val="0"/>
        <w:autoSpaceDE w:val="0"/>
        <w:autoSpaceDN w:val="0"/>
        <w:spacing w:before="52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756"/>
        <w:gridCol w:w="669"/>
        <w:gridCol w:w="7535"/>
      </w:tblGrid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66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  <w:tc>
          <w:tcPr>
            <w:tcW w:w="7535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669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  <w:tc>
          <w:tcPr>
            <w:tcW w:w="753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66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  <w:tc>
          <w:tcPr>
            <w:tcW w:w="7535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748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  <w:p w:rsidR="00F633FD" w:rsidRPr="00EF11A1" w:rsidRDefault="00F633FD" w:rsidP="00F633FD">
            <w:pPr>
              <w:spacing w:before="142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893760" behindDoc="0" locked="0" layoutInCell="1" allowOverlap="1" wp14:anchorId="4B444121" wp14:editId="148376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1511" name="Group 1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2" name="Image 1512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11" o:spid="_x0000_s1026" style="position:absolute;margin-left:0;margin-top:6.7pt;width:13pt;height:13pt;z-index:25189376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">
                      <v:shape id="Image 151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sF/DCAAAA3QAAAA8AAABkcnMvZG93bnJldi54bWxET8lqwzAQvQf6D2IKvSVy3CQUN0poXUpy&#10;tdNLb4M1sUyskbFUL39fFQq5zeOtsz9OthUD9b5xrGC9SkAQV043XCv4unwuX0D4gKyxdUwKZvJw&#10;PDws9phpN3JBQxlqEUPYZ6jAhNBlUvrKkEW/ch1x5K6utxgi7GupexxjuG1lmiQ7abHh2GCwo9xQ&#10;dSt/rAK5Odl0+22fP4qLSfKc83cfZqWeHqe3VxCBpnAX/7vPOs7frlP4+yaeIA+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5LBfwwgAAAN0AAAAPAAAAAAAAAAAAAAAAAJ8C&#10;AABkcnMvZG93bnJldi54bWxQSwUGAAAAAAQABAD3AAAAjgMAAAAA&#10;">
                        <v:imagedata r:id="rId1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2"/>
              </w:rPr>
              <w:t>quantity</w:t>
            </w:r>
          </w:p>
        </w:tc>
        <w:tc>
          <w:tcPr>
            <w:tcW w:w="669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  <w:tc>
          <w:tcPr>
            <w:tcW w:w="753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66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  <w:tc>
          <w:tcPr>
            <w:tcW w:w="7535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669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  <w:tc>
          <w:tcPr>
            <w:tcW w:w="753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66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  <w:tc>
          <w:tcPr>
            <w:tcW w:w="7535" w:type="dxa"/>
            <w:shd w:val="clear" w:color="auto" w:fill="DBE5F1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519"/>
        </w:trPr>
        <w:tc>
          <w:tcPr>
            <w:tcW w:w="1756" w:type="dxa"/>
          </w:tcPr>
          <w:p w:rsidR="00F633FD" w:rsidRPr="00EF11A1" w:rsidRDefault="00F633FD" w:rsidP="00F633FD">
            <w:pPr>
              <w:spacing w:before="184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1.20.4.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Indices</w:t>
            </w:r>
          </w:p>
        </w:tc>
        <w:tc>
          <w:tcPr>
            <w:tcW w:w="669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7535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175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669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753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Column</w:t>
            </w:r>
          </w:p>
        </w:tc>
      </w:tr>
      <w:tr w:rsidR="00F633FD" w:rsidRPr="00D04FF0" w:rsidTr="00F633FD">
        <w:trPr>
          <w:trHeight w:val="626"/>
        </w:trPr>
        <w:tc>
          <w:tcPr>
            <w:tcW w:w="9960" w:type="dxa"/>
            <w:gridSpan w:val="3"/>
            <w:shd w:val="clear" w:color="auto" w:fill="DBE5F1"/>
          </w:tcPr>
          <w:p w:rsidR="00F633FD" w:rsidRPr="00EF11A1" w:rsidRDefault="00F633FD" w:rsidP="00F633FD">
            <w:pPr>
              <w:spacing w:before="65" w:line="292" w:lineRule="auto"/>
              <w:ind w:right="6453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z w:val="18"/>
              </w:rPr>
              <w:t>idx_purchase_request_item_</w:t>
            </w:r>
            <w:r w:rsidRPr="00EF11A1">
              <w:rPr>
                <w:rFonts w:ascii="Times New Roman" w:eastAsia="Times New Roman" w:hAnsi="Times New Roman" w:cs="Times New Roman"/>
                <w:spacing w:val="80"/>
                <w:sz w:val="18"/>
              </w:rPr>
              <w:t xml:space="preserve"> </w:t>
            </w:r>
            <w:r w:rsidRPr="00EF11A1">
              <w:rPr>
                <w:rFonts w:ascii="Times New Roman" w:eastAsia="Times New Roman" w:hAnsi="Times New Roman" w:cs="Times New Roman"/>
                <w:sz w:val="18"/>
              </w:rPr>
              <w:t xml:space="preserve">bookid </w: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bookid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after="0" w:line="292" w:lineRule="auto"/>
        <w:rPr>
          <w:rFonts w:ascii="Times New Roman" w:eastAsia="Times New Roman" w:hAnsi="Times New Roman" w:cs="Times New Roman"/>
          <w:sz w:val="18"/>
          <w:lang w:val="en-US"/>
        </w:rPr>
        <w:sectPr w:rsidR="00F633FD" w:rsidRPr="00EF11A1">
          <w:pgSz w:w="11910" w:h="16840"/>
          <w:pgMar w:top="92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68" w:after="0" w:line="292" w:lineRule="auto"/>
        <w:rPr>
          <w:rFonts w:ascii="Times New Roman" w:eastAsia="Courier New" w:hAnsi="Times New Roman" w:cs="Times New Roman"/>
          <w:sz w:val="18"/>
          <w:lang w:val="en-US"/>
        </w:rPr>
      </w:pPr>
      <w:proofErr w:type="gramStart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lastRenderedPageBreak/>
        <w:t>idx_purchase_request_item</w:t>
      </w:r>
      <w:proofErr w:type="gramEnd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_ requestid</w:t>
      </w:r>
    </w:p>
    <w:p w:rsidR="00F633FD" w:rsidRPr="00EF11A1" w:rsidRDefault="00F633FD" w:rsidP="00F633FD">
      <w:pPr>
        <w:widowControl w:val="0"/>
        <w:autoSpaceDE w:val="0"/>
        <w:autoSpaceDN w:val="0"/>
        <w:spacing w:before="68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lang w:val="en-US"/>
        </w:rPr>
        <w:br w:type="column"/>
      </w: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lastRenderedPageBreak/>
        <w:t>purchase_requestid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18"/>
          <w:lang w:val="en-US"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462" w:space="58"/>
            <w:col w:w="7835"/>
          </w:cols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10" w:after="0" w:line="240" w:lineRule="auto"/>
        <w:rPr>
          <w:rFonts w:ascii="Times New Roman" w:eastAsia="Courier New" w:hAnsi="Times New Roman" w:cs="Times New Roman"/>
          <w:sz w:val="4"/>
          <w:szCs w:val="24"/>
          <w:lang w:val="en-US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s">
            <w:drawing>
              <wp:inline distT="0" distB="0" distL="0" distR="0" wp14:anchorId="12676706" wp14:editId="23E81152">
                <wp:extent cx="6324600" cy="398145"/>
                <wp:effectExtent l="0" t="0" r="0" b="0"/>
                <wp:docPr id="1513" name="Textbox 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39814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Pr="00C64C5E" w:rsidRDefault="00B077D7" w:rsidP="00F633FD">
                            <w:pPr>
                              <w:spacing w:before="65" w:line="292" w:lineRule="auto"/>
                              <w:ind w:right="4332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idx_purchase_request_item_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4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 xml:space="preserve">purchase_request_item_statusid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statusid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13" o:spid="_x0000_s1693" type="#_x0000_t202" style="width:498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" fillcolor="#dbe5f1" stroked="f">
                <v:path arrowok="t"/>
                <v:textbox inset="0,0,0,0">
                  <w:txbxContent>
                    <w:p w:rsidR="00B077D7" w:rsidRPr="00C64C5E" w:rsidRDefault="00B077D7" w:rsidP="00F633FD">
                      <w:pPr>
                        <w:spacing w:before="65" w:line="292" w:lineRule="auto"/>
                        <w:ind w:right="4332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idx_purchase_request_item_</w:t>
                      </w:r>
                      <w:r w:rsidRPr="00C64C5E">
                        <w:rPr>
                          <w:rFonts w:ascii="Arial MT"/>
                          <w:color w:val="000000"/>
                          <w:spacing w:val="40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 xml:space="preserve">purchase_request_item_statusid </w:t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statusid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67" w:after="0" w:line="240" w:lineRule="auto"/>
        <w:rPr>
          <w:rFonts w:ascii="Times New Roman" w:eastAsia="Courier New" w:hAnsi="Times New Roman" w:cs="Times New Roman"/>
          <w:b/>
          <w:lang w:val="en-US"/>
        </w:rPr>
      </w:pPr>
      <w:r w:rsidRPr="00EF11A1">
        <w:rPr>
          <w:rFonts w:ascii="Times New Roman" w:eastAsia="Courier New" w:hAnsi="Times New Roman" w:cs="Times New Roman"/>
          <w:b/>
          <w:noProof/>
          <w:lang w:eastAsia="ru-RU"/>
        </w:rPr>
        <w:drawing>
          <wp:anchor distT="0" distB="0" distL="0" distR="0" simplePos="0" relativeHeight="251890688" behindDoc="0" locked="0" layoutInCell="1" allowOverlap="1" wp14:anchorId="18ED3CDA" wp14:editId="6044244D">
            <wp:simplePos x="0" y="0"/>
            <wp:positionH relativeFrom="page">
              <wp:posOffset>635000</wp:posOffset>
            </wp:positionH>
            <wp:positionV relativeFrom="paragraph">
              <wp:posOffset>918467</wp:posOffset>
            </wp:positionV>
            <wp:extent cx="165100" cy="165100"/>
            <wp:effectExtent l="0" t="0" r="0" b="0"/>
            <wp:wrapNone/>
            <wp:docPr id="2731" name="Image 1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age 1514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color w:val="4F81BD"/>
          <w:lang w:val="en-US"/>
        </w:rPr>
        <w:t xml:space="preserve">1.20.5. </w:t>
      </w:r>
      <w:r w:rsidRPr="00EF11A1">
        <w:rPr>
          <w:rFonts w:ascii="Times New Roman" w:eastAsia="Courier New" w:hAnsi="Times New Roman" w:cs="Times New Roman"/>
          <w:b/>
          <w:color w:val="4F81BD"/>
          <w:spacing w:val="-2"/>
          <w:lang w:val="en-US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32704" behindDoc="1" locked="0" layoutInCell="1" allowOverlap="1" wp14:anchorId="31318526" wp14:editId="53CDE137">
                <wp:simplePos x="0" y="0"/>
                <wp:positionH relativeFrom="page">
                  <wp:posOffset>609600</wp:posOffset>
                </wp:positionH>
                <wp:positionV relativeFrom="paragraph">
                  <wp:posOffset>51858</wp:posOffset>
                </wp:positionV>
                <wp:extent cx="6311900" cy="534035"/>
                <wp:effectExtent l="0" t="0" r="0" b="0"/>
                <wp:wrapTopAndBottom/>
                <wp:docPr id="1515" name="Group 1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8" name="Image 1518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9" name="Graphic 1519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0" name="Image 152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" name="Graphic 1521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2" name="Image 152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3" name="Textbox 1523"/>
                        <wps:cNvSpPr txBox="1"/>
                        <wps:spPr>
                          <a:xfrm>
                            <a:off x="4609846" y="341497"/>
                            <a:ext cx="12077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0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4" name="Textbox 1524"/>
                        <wps:cNvSpPr txBox="1"/>
                        <wps:spPr>
                          <a:xfrm>
                            <a:off x="2717698" y="341497"/>
                            <a:ext cx="927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19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5" name="Textbox 1525"/>
                        <wps:cNvSpPr txBox="1"/>
                        <wps:spPr>
                          <a:xfrm>
                            <a:off x="190500" y="341497"/>
                            <a:ext cx="9918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fkpurchase_r25238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6" name="Textbox 1526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7" name="Textbox 1527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8" name="Textbox 1528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15" o:spid="_x0000_s1694" style="position:absolute;margin-left:48pt;margin-top:4.1pt;width:497pt;height:42.05pt;z-index:-251083776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">
                <v:shape id="Graphic 1516" o:spid="_x0000_s1695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RtkcUA&#10;AADdAAAADwAAAGRycy9kb3ducmV2LnhtbERPTWvCQBC9F/wPyxR6KXVjtUFSV1FLIUdrC+Jtmh2z&#10;odnZkF1N9Ne7gtDbPN7nzBa9rcWJWl85VjAaJiCIC6crLhX8fH++TEH4gKyxdkwKzuRhMR88zDDT&#10;ruMvOm1DKWII+wwVmBCaTEpfGLLoh64hjtzBtRZDhG0pdYtdDLe1fE2SVFqsODYYbGhtqPjbHq2C&#10;32e5MuPLx3GZdBs+7Hb5ZL3PlXp67JfvIAL14V98d+c6zn8bpXD7Jp4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lG2R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517" o:spid="_x0000_s1696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x4DcUA&#10;AADdAAAADwAAAGRycy9kb3ducmV2LnhtbERP30vDMBB+F/wfwgm+uXSD6uiWjSIIKiLaCbK3W3Nr&#10;yppLSbIt+tcbQfDtPr6ft1wnO4gT+dA7VjCdFCCIW6d77hR8bB5u5iBCRNY4OCYFXxRgvbq8WGKl&#10;3Znf6dTETuQQDhUqMDGOlZShNWQxTNxInLm98xZjhr6T2uM5h9tBzoriVlrsOTcYHOneUHtojlbB&#10;4c03L8+zfrct0zE9mc/6u3ytlbq+SvUCRKQU/8V/7ked55fTO/j9Jp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rHgN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518" o:spid="_x0000_s1697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u1mrGAAAA3QAAAA8AAABkcnMvZG93bnJldi54bWxEj0FrwkAQhe8F/8MyQm+60aK00VVEKPVQ&#10;pGrE65Adk2B2NmRXTf31zqHQ2wzvzXvfzJedq9WN2lB5NjAaJqCIc28rLgxkh8/BO6gQkS3WnsnA&#10;LwVYLnovc0ytv/OObvtYKAnhkKKBMsYm1TrkJTkMQ98Qi3b2rcMoa1to2+Jdwl2tx0ky1Q4rloYS&#10;G1qXlF/2V2dgk10fh8JmH8dtfXr7vny540/ljHntd6sZqEhd/Df/XW+s4E9GgivfyAh68QQ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27WasYAAADdAAAADwAAAAAAAAAAAAAA&#10;AACfAgAAZHJzL2Rvd25yZXYueG1sUEsFBgAAAAAEAAQA9wAAAJIDAAAAAA==&#10;">
                  <v:imagedata r:id="rId254" o:title=""/>
                </v:shape>
                <v:shape id="Graphic 1519" o:spid="_x0000_s1698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NNEcQA&#10;AADdAAAADwAAAGRycy9kb3ducmV2LnhtbERPS2vCQBC+C/0Pywi9SN2ktFLTrFJKBY8aH3gcstNN&#10;MDsbsmtM++u7QsHbfHzPyZeDbURPna8dK0inCQji0umajYL9bvX0BsIHZI2NY1LwQx6Wi4dRjpl2&#10;V95SXwQjYgj7DBVUIbSZlL6syKKfupY4ct+usxgi7IzUHV5juG3kc5LMpMWaY0OFLX1WVJ6Li1Xw&#10;a/QRL+mLOR6Gybbe2NPXqlgr9TgePt5BBBrCXfzvXus4/zWdw+2beIJ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zTRH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20" o:spid="_x0000_s1699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wgwHGAAAA3QAAAA8AAABkcnMvZG93bnJldi54bWxEj9FKw0AQRd8L/sMygm/txpBKE7stIghK&#10;qdDoB4zZMQlmZ8Putol/33kQfJvh3rn3zHY/u0FdKMTes4H7VQaKuPG259bA58fLcgMqJmSLg2cy&#10;8EsR9rubxRYr6yc+0aVOrZIQjhUa6FIaK61j05HDuPIjsWjfPjhMsoZW24CThLtB51n2oB32LA0d&#10;jvTcUfNTn52B48EX5Zy/v02xLL7KtS6O51AYc3c7Pz2CSjSnf/Pf9asV/HUu/PKNjKB3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PCDAcYAAADdAAAADwAAAAAAAAAAAAAA&#10;AACfAgAAZHJzL2Rvd25yZXYueG1sUEsFBgAAAAAEAAQA9wAAAJIDAAAAAA==&#10;">
                  <v:imagedata r:id="rId255" o:title=""/>
                </v:shape>
                <v:shape id="Graphic 1521" o:spid="_x0000_s1700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mLqsQA&#10;AADdAAAADwAAAGRycy9kb3ducmV2LnhtbERPTWvCQBC9C/6HZYReSt1ErJTUTZBSwWONNvQ4ZKeb&#10;YHY2ZFdN++vdQsHbPN7nrIvRduJCg28dK0jnCQji2umWjYLjYfv0AsIHZI2dY1LwQx6KfDpZY6bd&#10;lfd0KYMRMYR9hgqaEPpMSl83ZNHPXU8cuW83WAwRDkbqAa8x3HZykSQrabHl2NBgT28N1afybBX8&#10;Gl3hOV2a6nN83Lcf9ut9W+6UepiNm1cQgcZwF/+7dzrOf16k8PdNPEHm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pi6r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22" o:spid="_x0000_s1701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uuO3DAAAA3QAAAA8AAABkcnMvZG93bnJldi54bWxET9tqwkAQfS/4D8sIvtWNIRYTXUWEQqVY&#10;8PIBY3ZMgtnZsLua9O+7hULf5nCus9oMphVPcr6xrGA2TUAQl1Y3XCm4nN9fFyB8QNbYWiYF3+Rh&#10;sx69rLDQtucjPU+hEjGEfYEK6hC6Qkpf1mTQT21HHLmbdQZDhK6S2mEfw00r0yR5kwYbjg01drSr&#10;qbyfHkbB4dNm+ZB+7XufZ9d8LrPDw2VKTcbDdgki0BD+xX/uDx3nz9MUfr+JJ8j1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2647cMAAADdAAAADwAAAAAAAAAAAAAAAACf&#10;AgAAZHJzL2Rvd25yZXYueG1sUEsFBgAAAAAEAAQA9wAAAI8DAAAAAA==&#10;">
                  <v:imagedata r:id="rId255" o:title=""/>
                </v:shape>
                <v:shape id="Textbox 1523" o:spid="_x0000_s1702" type="#_x0000_t202" style="position:absolute;left:46098;top:3414;width:120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EAK8QA&#10;AADdAAAADwAAAGRycy9kb3ducmV2LnhtbERPTWvCQBC9C/0PyxS86aZKpaZZRUoLQqE0xoPHMTtJ&#10;FrOzaXbV+O/dQqG3ebzPydaDbcWFem8cK3iaJiCIS6cN1wr2xcfkBYQPyBpbx6TgRh7Wq4dRhql2&#10;V87psgu1iCHsU1TQhNClUvqyIYt+6jriyFWutxgi7Gupe7zGcNvKWZIspEXDsaHBjt4aKk+7s1Ww&#10;OXD+bn6+jt95lZuiWCb8uTgpNX4cNq8gAg3hX/zn3uo4/3k2h99v4gl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RACv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0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purchase_request_item</w:t>
                          </w:r>
                        </w:hyperlink>
                      </w:p>
                    </w:txbxContent>
                  </v:textbox>
                </v:shape>
                <v:shape id="Textbox 1524" o:spid="_x0000_s1703" type="#_x0000_t202" style="position:absolute;left:27176;top:3414;width:92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iYX8QA&#10;AADdAAAADwAAAGRycy9kb3ducmV2LnhtbERPTWvCQBC9C/0PyxS86aZipaZZRUoLQqE0xoPHMTtJ&#10;FrOzaXbV+O/dQqG3ebzPydaDbcWFem8cK3iaJiCIS6cN1wr2xcfkBYQPyBpbx6TgRh7Wq4dRhql2&#10;V87psgu1iCHsU1TQhNClUvqyIYt+6jriyFWutxgi7Gupe7zGcNvKWZIspEXDsaHBjt4aKk+7s1Ww&#10;OXD+bn6+jt95lZuiWCb8uTgpNX4cNq8gAg3hX/zn3uo4/3k2h99v4gl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4mF/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19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</w:t>
                          </w:r>
                        </w:hyperlink>
                      </w:p>
                    </w:txbxContent>
                  </v:textbox>
                </v:shape>
                <v:shape id="Textbox 1525" o:spid="_x0000_s1704" type="#_x0000_t202" style="position:absolute;left:1905;top:3414;width:991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Q9xMQA&#10;AADdAAAADwAAAGRycy9kb3ducmV2LnhtbERPTWvCQBC9F/wPyxR6q5sKSpu6ERGFglCM8eBxmh2T&#10;JdnZmF01/vuuUOhtHu9z5ovBtuJKvTeOFbyNExDEpdOGKwWHYvP6DsIHZI2tY1JwJw+LbPQ0x1S7&#10;G+d03YdKxBD2KSqoQ+hSKX1Zk0U/dh1x5E6utxgi7Cupe7zFcNvKSZLMpEXDsaHGjlY1lc3+YhUs&#10;j5yvzfn7Z5efclMUHwlvZ41SL8/D8hNEoCH8i//cXzrOn06m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0PcT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fkpurchase_r25238</w:t>
                        </w:r>
                      </w:p>
                    </w:txbxContent>
                  </v:textbox>
                </v:shape>
                <v:shape id="Textbox 1526" o:spid="_x0000_s1705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ajs8QA&#10;AADdAAAADwAAAGRycy9kb3ducmV2LnhtbERPTWvCQBC9F/oflin0VjcKDRrdiEgLhYI0xkOP0+wk&#10;WczOxuxW03/vFgRv83ifs1qPthNnGrxxrGA6SUAQV04bbhQcyveXOQgfkDV2jknBH3lY548PK8y0&#10;u3BB531oRAxhn6GCNoQ+k9JXLVn0E9cTR652g8UQ4dBIPeAlhttOzpIklRYNx4YWe9q2VB33v1bB&#10;5puLN3Pa/XwVdWHKcpHwZ3pU6vlp3CxBBBrDXXxzf+g4/3WWwv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mo7P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527" o:spid="_x0000_s1706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oGKMQA&#10;AADdAAAADwAAAGRycy9kb3ducmV2LnhtbERPTWvCQBC9F/oflil4q5sKak2zipQWhII0xoPHMTtJ&#10;FrOzaXbV9N+7BaG3ebzPyVaDbcWFem8cK3gZJyCIS6cN1wr2xefzKwgfkDW2jknBL3lYLR8fMky1&#10;u3JOl12oRQxhn6KCJoQuldKXDVn0Y9cRR65yvcUQYV9L3eM1httWTpJkJi0ajg0NdvTeUHnana2C&#10;9YHzD/OzPX7nVW6KYpHw1+yk1OhpWL+BCDSEf/HdvdFx/nQyh7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qBij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528" o:spid="_x0000_s1707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WSWsYA&#10;AADdAAAADwAAAGRycy9kb3ducmV2LnhtbESPQWvCQBCF74X+h2UK3upGQanRVaS0IBSkMR56nGbH&#10;ZDE7m2ZXTf+9cyj0NsN78943q83gW3WlPrrABibjDBRxFazj2sCxfH9+ARUTssU2MBn4pQib9ePD&#10;CnMbblzQ9ZBqJSEcczTQpNTlWseqIY9xHDpi0U6h95hk7Wtte7xJuG/1NMvm2qNjaWiwo9eGqvPh&#10;4g1sv7h4cz/778/iVLiyXGT8MT8bM3oatktQiYb0b/673lnBn00FV76REf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zWSWs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proofErr w:type="gramStart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fkpurchase_r396518</w:t>
      </w:r>
      <w:proofErr w:type="gramEnd"/>
      <w:r w:rsidRPr="00EF11A1">
        <w:rPr>
          <w:rFonts w:ascii="Times New Roman" w:eastAsia="Courier New" w:hAnsi="Times New Roman" w:cs="Times New Roman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1C45CFBA" wp14:editId="3D3ED6C1">
            <wp:extent cx="165099" cy="165100"/>
            <wp:effectExtent l="0" t="0" r="0" b="0"/>
            <wp:docPr id="2732" name="Image 1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Image 152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"_bookmark2"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4"/>
          <w:sz w:val="18"/>
          <w:u w:val="single" w:color="303DBD"/>
          <w:lang w:val="en-US"/>
        </w:rPr>
        <w:t>book</w:t>
      </w:r>
      <w:r w:rsidRPr="00EF11A1">
        <w:rPr>
          <w:rFonts w:ascii="Times New Roman" w:eastAsia="Courier New" w:hAnsi="Times New Roman" w:cs="Times New Roman"/>
          <w:color w:val="303DBD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color w:val="303DBD"/>
          <w:position w:val="-3"/>
          <w:sz w:val="18"/>
          <w:lang w:eastAsia="ru-RU"/>
        </w:rPr>
        <w:drawing>
          <wp:inline distT="0" distB="0" distL="0" distR="0" wp14:anchorId="2EC18F31" wp14:editId="529F25EA">
            <wp:extent cx="165100" cy="165100"/>
            <wp:effectExtent l="0" t="0" r="0" b="0"/>
            <wp:docPr id="2733" name="Image 1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Image 153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"_bookmark20"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t>purchase_request_item</w:t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33728" behindDoc="1" locked="0" layoutInCell="1" allowOverlap="1" wp14:anchorId="3E7E570D" wp14:editId="0FDE6DC9">
                <wp:simplePos x="0" y="0"/>
                <wp:positionH relativeFrom="page">
                  <wp:posOffset>609600</wp:posOffset>
                </wp:positionH>
                <wp:positionV relativeFrom="paragraph">
                  <wp:posOffset>64690</wp:posOffset>
                </wp:positionV>
                <wp:extent cx="6324600" cy="296545"/>
                <wp:effectExtent l="0" t="0" r="0" b="0"/>
                <wp:wrapTopAndBottom/>
                <wp:docPr id="1531" name="Group 1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532" name="Graphic 1532"/>
                        <wps:cNvSpPr/>
                        <wps:spPr>
                          <a:xfrm>
                            <a:off x="0" y="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3" name="Image 1533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Graphic 1534"/>
                        <wps:cNvSpPr/>
                        <wps:spPr>
                          <a:xfrm>
                            <a:off x="2527198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5" name="Image 153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6650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6" name="Graphic 1536"/>
                        <wps:cNvSpPr/>
                        <wps:spPr>
                          <a:xfrm>
                            <a:off x="4419346" y="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7" name="Image 153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8" name="Textbox 1538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Pr="00C64C5E" w:rsidRDefault="00B077D7" w:rsidP="00F633FD">
                              <w:pPr>
                                <w:tabs>
                                  <w:tab w:val="left" w:pos="4279"/>
                                  <w:tab w:val="left" w:pos="7259"/>
                                </w:tabs>
                                <w:spacing w:before="158"/>
                                <w:rPr>
                                  <w:rFonts w:ascii="Arial MT"/>
                                  <w:sz w:val="18"/>
                                  <w:lang w:val="en-US"/>
                                </w:rPr>
                              </w:pPr>
                              <w:r w:rsidRPr="00C64C5E">
                                <w:rPr>
                                  <w:rFonts w:ascii="Arial MT"/>
                                  <w:spacing w:val="-2"/>
                                  <w:sz w:val="18"/>
                                  <w:lang w:val="en-US"/>
                                </w:rPr>
                                <w:t>fkpurchase_r643340</w:t>
                              </w:r>
                              <w:r w:rsidRPr="00C64C5E">
                                <w:rPr>
                                  <w:rFonts w:ascii="Arial MT"/>
                                  <w:sz w:val="18"/>
                                  <w:lang w:val="en-US"/>
                                </w:rPr>
                                <w:tab/>
                              </w:r>
                              <w:r w:rsidR="00935821">
                                <w:fldChar w:fldCharType="begin"/>
                              </w:r>
                              <w:r w:rsidR="00935821" w:rsidRPr="00D04FF0">
                                <w:rPr>
                                  <w:lang w:val="en-US"/>
                                </w:rPr>
                                <w:instrText xml:space="preserve"> HYPERLINK \l "_bookmark21" </w:instrText>
                              </w:r>
                              <w:r w:rsidR="00935821">
                                <w:fldChar w:fldCharType="separate"/>
                              </w:r>
                              <w:r w:rsidRPr="00C64C5E">
                                <w:rPr>
                                  <w:rFonts w:ascii="Arial MT"/>
                                  <w:color w:val="303DBD"/>
                                  <w:spacing w:val="-2"/>
                                  <w:sz w:val="18"/>
                                  <w:u w:val="single" w:color="303DBD"/>
                                  <w:lang w:val="en-US"/>
                                </w:rPr>
                                <w:t>purchase_request_item_status</w:t>
                              </w:r>
                              <w:r w:rsidR="00935821">
                                <w:rPr>
                                  <w:rFonts w:ascii="Arial MT"/>
                                  <w:color w:val="303DBD"/>
                                  <w:spacing w:val="-2"/>
                                  <w:sz w:val="18"/>
                                  <w:u w:val="single" w:color="303DBD"/>
                                  <w:lang w:val="en-US"/>
                                </w:rPr>
                                <w:fldChar w:fldCharType="end"/>
                              </w:r>
                              <w:r w:rsidRPr="00C64C5E">
                                <w:rPr>
                                  <w:rFonts w:ascii="Arial MT"/>
                                  <w:color w:val="303DBD"/>
                                  <w:sz w:val="18"/>
                                  <w:lang w:val="en-US"/>
                                </w:rPr>
                                <w:tab/>
                              </w:r>
                              <w:r w:rsidR="00935821">
                                <w:fldChar w:fldCharType="begin"/>
                              </w:r>
                              <w:r w:rsidR="00935821" w:rsidRPr="00D04FF0">
                                <w:rPr>
                                  <w:lang w:val="en-US"/>
                                </w:rPr>
                                <w:instrText xml:space="preserve"> HYPERLINK \l "_bookmark20" </w:instrText>
                              </w:r>
                              <w:r w:rsidR="00935821">
                                <w:fldChar w:fldCharType="separate"/>
                              </w:r>
                              <w:r w:rsidRPr="00C64C5E">
                                <w:rPr>
                                  <w:rFonts w:ascii="Arial MT"/>
                                  <w:color w:val="303DBD"/>
                                  <w:spacing w:val="-2"/>
                                  <w:sz w:val="18"/>
                                  <w:u w:val="single" w:color="303DBD"/>
                                  <w:lang w:val="en-US"/>
                                </w:rPr>
                                <w:t>purchase_request_item</w:t>
                              </w:r>
                              <w:r w:rsidR="00935821">
                                <w:rPr>
                                  <w:rFonts w:ascii="Arial MT"/>
                                  <w:color w:val="303DBD"/>
                                  <w:spacing w:val="-2"/>
                                  <w:sz w:val="18"/>
                                  <w:u w:val="single" w:color="303DBD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1" o:spid="_x0000_s1708" style="position:absolute;margin-left:48pt;margin-top:5.1pt;width:498pt;height:23.35pt;z-index:-25108275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">
                <v:shape id="Graphic 1532" o:spid="_x0000_s1709" style="position:absolute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6H9cQA&#10;AADdAAAADwAAAGRycy9kb3ducmV2LnhtbERP30vDMBB+F/Y/hBv45tJVKlKXjSIIKiKuCuLb2dya&#10;suZSkmyL/vVGEHy7j+/nrTbJjuJIPgyOFSwXBQjizumBewVvr3cX1yBCRNY4OiYFXxRgs56drbDW&#10;7sRbOraxFzmEQ40KTIxTLWXoDFkMCzcRZ27nvMWYoe+l9njK4XaUZVFcSYsD5waDE90a6vbtwSrY&#10;v/j26bEcPj+qdEgP5r35rp4bpc7nqbkBESnFf/Gf+17n+dVlCb/f5B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uh/XEAAAA3QAAAA8AAAAAAAAAAAAAAAAAmAIAAGRycy9k&#10;b3ducmV2LnhtbFBLBQYAAAAABAAEAPUAAACJAwAAAAA=&#10;" path="m2527198,296392l,296392,,,2527198,r,296392xe" fillcolor="#dbe5f1" stroked="f">
                  <v:path arrowok="t"/>
                </v:shape>
                <v:shape id="Image 1533" o:spid="_x0000_s1710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/GHvDAAAA3QAAAA8AAABkcnMvZG93bnJldi54bWxET02LwjAQvQv+hzCCtzXVsrJWo4ggelgW&#10;Vyteh2Zsi82kNFGrv94sLHibx/uc2aI1lbhR40rLCoaDCARxZnXJuYL0sP74AuE8ssbKMil4kIPF&#10;vNuZYaLtnX/ptve5CCHsElRQeF8nUrqsIINuYGviwJ1tY9AH2ORSN3gP4aaSoygaS4Mlh4YCa1oV&#10;lF32V6Ngm16fh1ynk+NPdYq/Lxtz3JVGqX6vXU5BeGr9W/zv3uow/zOO4e+bcIKc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n8Ye8MAAADdAAAADwAAAAAAAAAAAAAAAACf&#10;AgAAZHJzL2Rvd25yZXYueG1sUEsFBgAAAAAEAAQA9wAAAI8DAAAAAA==&#10;">
                  <v:imagedata r:id="rId254" o:title=""/>
                </v:shape>
                <v:shape id="Graphic 1534" o:spid="_x0000_s1711" style="position:absolute;left:25271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e+78QA&#10;AADdAAAADwAAAGRycy9kb3ducmV2LnhtbERPTWvCQBC9F/oflil4KbrRWpGYjYgoeKyxischO92E&#10;ZmdDdtXYX98tFLzN431OtuxtI67U+dqxgvEoAUFcOl2zUfB52A7nIHxA1tg4JgV38rDMn58yTLW7&#10;8Z6uRTAihrBPUUEVQptK6cuKLPqRa4kj9+U6iyHCzkjd4S2G20ZOkmQmLdYcGypsaV1R+V1crIIf&#10;o094GU/N6di/7usPe95si51Sg5d+tQARqA8P8b97p+P897cp/H0TT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Hvu/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35" o:spid="_x0000_s1712" type="#_x0000_t75" style="position:absolute;left:25525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etkTDAAAA3QAAAA8AAABkcnMvZG93bnJldi54bWxET91qwjAUvhd8h3AG3mk6bcdajSKCMBkO&#10;5vYAx+asLWtOShJt9/ZmIHh3Pr7fs9oMphVXcr6xrOB5loAgLq1uuFLw/bWfvoLwAVlja5kU/JGH&#10;zXo8WmGhbc+fdD2FSsQQ9gUqqEPoCil9WZNBP7MdceR+rDMYInSV1A77GG5aOU+SF2mw4dhQY0e7&#10;msrf08UoOL7bNB/mH4fe5+k5z2R6vLhUqcnTsF2CCDSEh/juftNxfrbI4P+beIJc3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V62RMMAAADdAAAADwAAAAAAAAAAAAAAAACf&#10;AgAAZHJzL2Rvd25yZXYueG1sUEsFBgAAAAAEAAQA9wAAAI8DAAAAAA==&#10;">
                  <v:imagedata r:id="rId255" o:title=""/>
                </v:shape>
                <v:shape id="Graphic 1536" o:spid="_x0000_s1713" style="position:absolute;left:44193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mFA8QA&#10;AADdAAAADwAAAGRycy9kb3ducmV2LnhtbERPTWvCQBC9F/wPywi9lLqxrUHSrCKi4LGmVjwO2ekm&#10;mJ0N2TWm/nq3UOhtHu9z8uVgG9FT52vHCqaTBARx6XTNRsHhc/s8B+EDssbGMSn4IQ/Lxeghx0y7&#10;K++pL4IRMYR9hgqqENpMSl9WZNFPXEscuW/XWQwRdkbqDq8x3DbyJUlSabHm2FBhS+uKynNxsQpu&#10;Rh/xMn0zx6/haV9/2NNmW+yUehwPq3cQgYbwL/5z73ScP3tN4febeIJ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ZhQP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37" o:spid="_x0000_s1714" type="#_x0000_t75" style="position:absolute;left:44447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AjajDAAAA3QAAAA8AAABkcnMvZG93bnJldi54bWxET9tqwkAQfS/4D8sIvtVNNVYTXaUUBEux&#10;4OUDxuyYhGZnw+5q0r/vFgq+zeFcZ7XpTSPu5HxtWcHLOAFBXFhdc6ngfNo+L0D4gKyxsUwKfsjD&#10;Zj14WmGubccHuh9DKWII+xwVVCG0uZS+qMigH9uWOHJX6wyGCF0ptcMuhptGTpLkVRqsOTZU2NJ7&#10;RcX38WYU7D9tmvWTr4/OZ+klm8l0f3OpUqNh/7YEEagPD/G/e6fj/Nl0Dn/fxBPk+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sCNqMMAAADdAAAADwAAAAAAAAAAAAAAAACf&#10;AgAAZHJzL2Rvd25yZXYueG1sUEsFBgAAAAAEAAQA9wAAAI8DAAAAAA==&#10;">
                  <v:imagedata r:id="rId255" o:title=""/>
                </v:shape>
                <v:shape id="Textbox 1538" o:spid="_x0000_s1715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wEh8cA&#10;AADdAAAADwAAAGRycy9kb3ducmV2LnhtbESPQUvDQBCF74L/YRmhN7tRsWjsthRRKBSkSTz0OM1O&#10;k6XZ2ZjdtvHfO4eCtxnem/e+mS9H36kzDdEFNvAwzUAR18E6bgx8V5/3L6BiQrbYBSYDvxRhubi9&#10;mWNuw4ULOpepURLCMUcDbUp9rnWsW/IYp6EnFu0QBo9J1qHRdsCLhPtOP2bZTHt0LA0t9vTeUn0s&#10;T97AasfFh/v52m+LQ+Gq6jXjzexozORuXL2BSjSmf/P1em0F//lJcOUbGUE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7sBIfHAAAA3QAAAA8AAAAAAAAAAAAAAAAAmAIAAGRy&#10;cy9kb3ducmV2LnhtbFBLBQYAAAAABAAEAPUAAACMAwAAAAA=&#10;" filled="f" stroked="f">
                  <v:textbox inset="0,0,0,0">
                    <w:txbxContent>
                      <w:p w:rsidR="00B077D7" w:rsidRPr="00C64C5E" w:rsidRDefault="00B077D7" w:rsidP="00F633FD">
                        <w:pPr>
                          <w:tabs>
                            <w:tab w:val="left" w:pos="4279"/>
                            <w:tab w:val="left" w:pos="7259"/>
                          </w:tabs>
                          <w:spacing w:before="158"/>
                          <w:rPr>
                            <w:rFonts w:ascii="Arial MT"/>
                            <w:sz w:val="18"/>
                            <w:lang w:val="en-US"/>
                          </w:rPr>
                        </w:pPr>
                        <w:r w:rsidRPr="00C64C5E">
                          <w:rPr>
                            <w:rFonts w:ascii="Arial MT"/>
                            <w:spacing w:val="-2"/>
                            <w:sz w:val="18"/>
                            <w:lang w:val="en-US"/>
                          </w:rPr>
                          <w:t>fkpurchase_r643340</w:t>
                        </w:r>
                        <w:r w:rsidRPr="00C64C5E">
                          <w:rPr>
                            <w:rFonts w:ascii="Arial MT"/>
                            <w:sz w:val="18"/>
                            <w:lang w:val="en-US"/>
                          </w:rPr>
                          <w:tab/>
                        </w:r>
                        <w:hyperlink w:anchor="_bookmark21" w:history="1">
                          <w:r w:rsidRP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  <w:lang w:val="en-US"/>
                            </w:rPr>
                            <w:t>purchase_request_item_status</w:t>
                          </w:r>
                        </w:hyperlink>
                        <w:r w:rsidRPr="00C64C5E">
                          <w:rPr>
                            <w:rFonts w:ascii="Arial MT"/>
                            <w:color w:val="303DBD"/>
                            <w:sz w:val="18"/>
                            <w:lang w:val="en-US"/>
                          </w:rPr>
                          <w:tab/>
                        </w:r>
                        <w:hyperlink w:anchor="_bookmark20" w:history="1">
                          <w:r w:rsidRPr="00C64C5E"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  <w:lang w:val="en-US"/>
                            </w:rPr>
                            <w:t>purchase_request_item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4129"/>
          <w:tab w:val="left" w:pos="7109"/>
        </w:tabs>
        <w:autoSpaceDE w:val="0"/>
        <w:autoSpaceDN w:val="0"/>
        <w:spacing w:before="104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fksupply_ite368767</w:t>
      </w:r>
      <w:r w:rsidRPr="00EF11A1">
        <w:rPr>
          <w:rFonts w:ascii="Times New Roman" w:eastAsia="Courier New" w:hAnsi="Times New Roman" w:cs="Times New Roman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position w:val="-3"/>
          <w:sz w:val="18"/>
          <w:lang w:eastAsia="ru-RU"/>
        </w:rPr>
        <w:drawing>
          <wp:inline distT="0" distB="0" distL="0" distR="0" wp14:anchorId="63266640" wp14:editId="532D81DC">
            <wp:extent cx="165099" cy="165100"/>
            <wp:effectExtent l="0" t="0" r="0" b="0"/>
            <wp:docPr id="2734" name="Image 1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Image 153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9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"_bookmark20"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t>purchase_request_item</w:t>
      </w:r>
      <w:r w:rsidRPr="00EF11A1">
        <w:rPr>
          <w:rFonts w:ascii="Times New Roman" w:eastAsia="Courier New" w:hAnsi="Times New Roman" w:cs="Times New Roman"/>
          <w:color w:val="303DBD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noProof/>
          <w:color w:val="303DBD"/>
          <w:position w:val="-3"/>
          <w:sz w:val="18"/>
          <w:lang w:eastAsia="ru-RU"/>
        </w:rPr>
        <w:drawing>
          <wp:inline distT="0" distB="0" distL="0" distR="0" wp14:anchorId="13DBC23F" wp14:editId="70B79EE2">
            <wp:extent cx="165100" cy="165100"/>
            <wp:effectExtent l="0" t="0" r="0" b="0"/>
            <wp:docPr id="2735" name="Image 1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Image 154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821">
        <w:fldChar w:fldCharType="begin"/>
      </w:r>
      <w:r w:rsidR="00935821" w:rsidRPr="00D04FF0">
        <w:rPr>
          <w:lang w:val="en-US"/>
        </w:rPr>
        <w:instrText xml:space="preserve"> HYPERLINK \l "_bookmark27" </w:instrText>
      </w:r>
      <w:r w:rsidR="00935821">
        <w:fldChar w:fldCharType="separate"/>
      </w:r>
      <w:r w:rsidRPr="00EF11A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t>supply_item</w:t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  <w:r w:rsidR="00935821">
        <w:rPr>
          <w:rFonts w:ascii="Times New Roman" w:eastAsia="Courier New" w:hAnsi="Times New Roman" w:cs="Times New Roman"/>
          <w:color w:val="303DBD"/>
          <w:spacing w:val="-2"/>
          <w:sz w:val="18"/>
          <w:u w:val="single" w:color="303DBD"/>
          <w:lang w:val="en-US"/>
        </w:rPr>
        <w:fldChar w:fldCharType="end"/>
      </w:r>
    </w:p>
    <w:p w:rsidR="00F633FD" w:rsidRPr="00EF11A1" w:rsidRDefault="00F633FD" w:rsidP="00D76197">
      <w:pPr>
        <w:widowControl w:val="0"/>
        <w:numPr>
          <w:ilvl w:val="1"/>
          <w:numId w:val="33"/>
        </w:numPr>
        <w:tabs>
          <w:tab w:val="left" w:pos="1020"/>
        </w:tabs>
        <w:autoSpaceDE w:val="0"/>
        <w:autoSpaceDN w:val="0"/>
        <w:spacing w:before="297" w:after="0" w:line="240" w:lineRule="auto"/>
        <w:ind w:hanging="650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49" w:name="_Toc216866965"/>
      <w:r w:rsidRPr="00EF11A1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ru-RU"/>
        </w:rPr>
        <w:drawing>
          <wp:anchor distT="0" distB="0" distL="0" distR="0" simplePos="0" relativeHeight="251891712" behindDoc="0" locked="0" layoutInCell="1" allowOverlap="1" wp14:anchorId="4F57468D" wp14:editId="623A7233">
            <wp:simplePos x="0" y="0"/>
            <wp:positionH relativeFrom="page">
              <wp:posOffset>635000</wp:posOffset>
            </wp:positionH>
            <wp:positionV relativeFrom="paragraph">
              <wp:posOffset>-165191</wp:posOffset>
            </wp:positionV>
            <wp:extent cx="165100" cy="165100"/>
            <wp:effectExtent l="0" t="0" r="0" b="0"/>
            <wp:wrapNone/>
            <wp:docPr id="2736" name="Image 1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" name="Image 1541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ru-RU"/>
        </w:rPr>
        <w:drawing>
          <wp:anchor distT="0" distB="0" distL="0" distR="0" simplePos="0" relativeHeight="251892736" behindDoc="0" locked="0" layoutInCell="1" allowOverlap="1" wp14:anchorId="773C0CB4" wp14:editId="55C05119">
            <wp:simplePos x="0" y="0"/>
            <wp:positionH relativeFrom="page">
              <wp:posOffset>609600</wp:posOffset>
            </wp:positionH>
            <wp:positionV relativeFrom="paragraph">
              <wp:posOffset>212645</wp:posOffset>
            </wp:positionV>
            <wp:extent cx="165100" cy="165100"/>
            <wp:effectExtent l="0" t="0" r="0" b="0"/>
            <wp:wrapNone/>
            <wp:docPr id="2737" name="Image 1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age 1542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0" w:name="_bookmark21"/>
      <w:bookmarkEnd w:id="50"/>
      <w:r w:rsidRPr="00EF11A1">
        <w:rPr>
          <w:rFonts w:ascii="Times New Roman" w:eastAsia="Arial" w:hAnsi="Times New Roman" w:cs="Times New Roman"/>
          <w:b/>
          <w:bCs/>
          <w:color w:val="4F81BD"/>
          <w:spacing w:val="-2"/>
          <w:sz w:val="26"/>
          <w:szCs w:val="26"/>
        </w:rPr>
        <w:t>purchase_request_item_status</w:t>
      </w:r>
      <w:bookmarkEnd w:id="49"/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270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34752" behindDoc="1" locked="0" layoutInCell="1" allowOverlap="1" wp14:anchorId="4DF401B9" wp14:editId="24F307A7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24600" cy="237490"/>
                <wp:effectExtent l="0" t="0" r="0" b="0"/>
                <wp:wrapTopAndBottom/>
                <wp:docPr id="1543" name="Textbox 1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43" o:spid="_x0000_s1716" type="#_x0000_t202" style="position:absolute;margin-left:48pt;margin-top:4.05pt;width:498pt;height:18.7pt;z-index:-2510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7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lastRenderedPageBreak/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35776" behindDoc="1" locked="0" layoutInCell="1" allowOverlap="1" wp14:anchorId="1A79454C" wp14:editId="39642DDB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544" name="Textbox 1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44" o:spid="_x0000_s1717" type="#_x0000_t202" style="position:absolute;margin-left:48pt;margin-top:5.05pt;width:498pt;height:18.7pt;z-index:-2510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MNCmf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36800" behindDoc="1" locked="0" layoutInCell="1" allowOverlap="1" wp14:anchorId="533FFBB5" wp14:editId="58A81DBA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8" name="Image 1548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9" name="Graphic 154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1" name="Textbox 155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2" name="Textbox 155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5" o:spid="_x0000_s1718" style="position:absolute;margin-left:48pt;margin-top:4.1pt;width:498pt;height:42.05pt;z-index:-25107968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">
                <v:shape id="Graphic 1546" o:spid="_x0000_s171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ELbcYA&#10;AADdAAAADwAAAGRycy9kb3ducmV2LnhtbESPQWsCMRCF7wX/Qxihl1KzllbK1ihisXjopWo9D5tx&#10;s7qZLMlU13/fFAreZnhv3vdmOu99q84UUxPYwHhUgCKugm24NrDbrh5fQSVBttgGJgNXSjCfDe6m&#10;WNpw4S86b6RWOYRTiQacSFdqnSpHHtModMRZO4ToUfIaa20jXnK4b/VTUUy0x4YzwWFHS0fVafPj&#10;M2S3/3jYHuUz+jW/n/ayGrvrtzH3w37xBkqol5v5/3ptc/2X5wn8fZNH0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/ELbc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547" o:spid="_x0000_s1720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Ut68IA&#10;AADdAAAADwAAAGRycy9kb3ducmV2LnhtbERPTWvCQBC9F/wPywje6sZiq0ZXMWKhtxIVz0N2zAaz&#10;szG7NfHfdwsFb/N4n7Pa9LYWd2p95VjBZJyAIC6crrhUcDp+vs5B+ICssXZMCh7kYbMevKww1a7j&#10;nO6HUIoYwj5FBSaEJpXSF4Ys+rFriCN3ca3FEGFbSt1iF8NtLd+S5ENarDg2GGxoZ6i4Hn6sgjNP&#10;b4ss7/aZL83Mb2X2PV/kSo2G/XYJIlAfnuJ/95eO89+nM/j7Jp4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pS3r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548" o:spid="_x0000_s172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9B9JHIAAAA3QAAAA8AAABkcnMvZG93bnJldi54bWxEj0tPwzAQhO+V+A/WInFrnb4QhLpVi4To&#10;CfUBEsdVvMQp8TqKTRr669lDJW67mtmZbxer3teqozZWgQ2MRxko4iLYiksD78eX4QOomJAt1oHJ&#10;wC9FWC1vBgvMbTjznrpDKpWEcMzRgEupybWOhSOPcRQaYtG+QusxydqW2rZ4lnBf60mW3WuPFUuD&#10;w4aeHRXfhx9v4NXtXXd5+5iedmE2XW/Gx8fP8mTM3W2/fgKVqE//5uv11gr+fCa48o2MoJd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fQfSRyAAAAN0AAAAPAAAAAAAAAAAA&#10;AAAAAJ8CAABkcnMvZG93bnJldi54bWxQSwUGAAAAAAQABAD3AAAAlAMAAAAA&#10;">
                  <v:imagedata r:id="rId256" o:title=""/>
                </v:shape>
                <v:shape id="Graphic 1549" o:spid="_x0000_s1722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w+9sQA&#10;AADdAAAADwAAAGRycy9kb3ducmV2LnhtbERPTWsCMRC9C/6HMEIvRbO1VXRrFFGK4sFSFc/DZrq7&#10;dDNZk1R3/70pFLzN433ObNGYSlzJ+dKygpdBAoI4s7rkXMHp+NGfgPABWWNlmRS05GEx73ZmmGp7&#10;4y+6HkIuYgj7FBUUIdSplD4ryKAf2Jo4ct/WGQwRulxqh7cYbio5TJKxNFhybCiwplVB2c/h1yj4&#10;1G63tuey3V+a9fa5nWysb1+Veuo1y3cQgZrwEP+7tzrOH71N4e+beIK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cPvb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550" o:spid="_x0000_s1723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XtIcYA&#10;AADdAAAADwAAAGRycy9kb3ducmV2LnhtbESPQWvCQBCF74X+h2UKvdWNglKjq0hRKBSKMR56nGbH&#10;ZDE7m2ZXTf995yD0NsN78943y/XgW3WlPrrABsajDBRxFazj2sCx3L28gooJ2WIbmAz8UoT16vFh&#10;ibkNNy7oeki1khCOORpoUupyrWPVkMc4Ch2xaKfQe0yy9rW2Pd4k3Ld6kmUz7dGxNDTY0VtD1flw&#10;8QY2X1xs3c/n9744Fa4s5xl/zM7GPD8NmwWoREP6N9+v363gT6fCL9/ICHr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UXtI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551" o:spid="_x0000_s1724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lIusMA&#10;AADdAAAADwAAAGRycy9kb3ducmV2LnhtbERPTYvCMBC9L/gfwgje1tQFZbcaRWQFQVis9eBxbMY2&#10;2ExqE7X++42wsLd5vM+ZLTpbizu13jhWMBomIIgLpw2XCg75+v0ThA/IGmvHpOBJHhbz3tsMU+0e&#10;nNF9H0oRQ9inqKAKoUml9EVFFv3QNcSRO7vWYoiwLaVu8RHDbS0/kmQiLRqODRU2tKqouOxvVsHy&#10;yNm3uf6cdtk5M3n+lfB2clFq0O+WUxCBuvAv/nNvdJw/Ho/g9U08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lIu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552" o:spid="_x0000_s172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vWzcQA&#10;AADdAAAADwAAAGRycy9kb3ducmV2LnhtbERPTWvCQBC9F/wPyxR6q5sKSpu6ERGFglCM8eBxmh2T&#10;JdnZmF01/vuuUOhtHu9z5ovBtuJKvTeOFbyNExDEpdOGKwWHYvP6DsIHZI2tY1JwJw+LbPQ0x1S7&#10;G+d03YdKxBD2KSqoQ+hSKX1Zk0U/dh1x5E6utxgi7Cupe7zFcNvKSZLMpEXDsaHGjlY1lc3+YhUs&#10;j5yvzfn7Z5efclMUHwlvZ41SL8/D8hNEoCH8i//cXzrOn04n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b1s3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94784" behindDoc="0" locked="0" layoutInCell="1" allowOverlap="1" wp14:anchorId="448953A5" wp14:editId="635AAA12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738" name="Image 1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Image 155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95808" behindDoc="0" locked="0" layoutInCell="1" allowOverlap="1" wp14:anchorId="283B592B" wp14:editId="07D89E4A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739" name="Image 1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Image 155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37824" behindDoc="1" locked="0" layoutInCell="1" allowOverlap="1" wp14:anchorId="1C3D444B" wp14:editId="7571A8B1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555" name="Textbox 1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5" o:spid="_x0000_s1726" type="#_x0000_t202" style="position:absolute;margin-left:48pt;margin-top:14.1pt;width:498pt;height:18.7pt;z-index:-2510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libJJ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38848" behindDoc="1" locked="0" layoutInCell="1" allowOverlap="1" wp14:anchorId="24617807" wp14:editId="4A466368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56" name="Textbox 1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6" o:spid="_x0000_s1727" type="#_x0000_t202" style="position:absolute;margin-left:48pt;margin-top:5.05pt;width:498pt;height:18.7pt;z-index:-2510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SAFbu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96832" behindDoc="0" locked="0" layoutInCell="1" allowOverlap="1" wp14:anchorId="096075D6" wp14:editId="5495392E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40" name="Image 1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" name="Image 155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901952" behindDoc="0" locked="0" layoutInCell="1" allowOverlap="1" wp14:anchorId="7BBF7A84" wp14:editId="7BCC0DDD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558" name="Textbox 1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8" o:spid="_x0000_s1728" type="#_x0000_t202" style="position:absolute;margin-left:48pt;margin-top:23.85pt;width:498pt;height:18.7pt;z-index:25190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BkI/vs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00928" behindDoc="0" locked="0" layoutInCell="1" allowOverlap="1" wp14:anchorId="5E3CD77C" wp14:editId="5F23A828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559" name="Textbox 1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9" o:spid="_x0000_s1729" type="#_x0000_t202" style="position:absolute;margin-left:48pt;margin-top:41.4pt;width:498pt;height:18.7pt;z-index:25190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rqiENM4BAACC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256"/>
        <w:gridCol w:w="2049"/>
        <w:gridCol w:w="4655"/>
      </w:tblGrid>
      <w:tr w:rsidR="00F633FD" w:rsidRPr="00EF11A1" w:rsidTr="00F633FD">
        <w:trPr>
          <w:trHeight w:val="373"/>
        </w:trPr>
        <w:tc>
          <w:tcPr>
            <w:tcW w:w="325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04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626"/>
        </w:trPr>
        <w:tc>
          <w:tcPr>
            <w:tcW w:w="3256" w:type="dxa"/>
            <w:shd w:val="clear" w:color="auto" w:fill="DBE5F1"/>
          </w:tcPr>
          <w:p w:rsidR="00F633FD" w:rsidRPr="00EF11A1" w:rsidRDefault="00F633FD" w:rsidP="00F633FD">
            <w:pPr>
              <w:spacing w:before="65" w:line="292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 xml:space="preserve">purchase_request_item_status_name_ </w:t>
            </w: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key</w:t>
            </w:r>
          </w:p>
        </w:tc>
        <w:tc>
          <w:tcPr>
            <w:tcW w:w="204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186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39872" behindDoc="1" locked="0" layoutInCell="1" allowOverlap="1" wp14:anchorId="75F6E6E3" wp14:editId="1C0482EF">
                <wp:simplePos x="0" y="0"/>
                <wp:positionH relativeFrom="page">
                  <wp:posOffset>609600</wp:posOffset>
                </wp:positionH>
                <wp:positionV relativeFrom="paragraph">
                  <wp:posOffset>51731</wp:posOffset>
                </wp:positionV>
                <wp:extent cx="6311900" cy="534035"/>
                <wp:effectExtent l="0" t="0" r="0" b="0"/>
                <wp:wrapTopAndBottom/>
                <wp:docPr id="1560" name="Group 1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561" name="Graphic 1561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3" name="Image 1563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4" name="Graphic 1564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5" name="Image 156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Graphic 1566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7" name="Image 156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8" name="Textbox 1568"/>
                        <wps:cNvSpPr txBox="1"/>
                        <wps:spPr>
                          <a:xfrm>
                            <a:off x="4609846" y="341497"/>
                            <a:ext cx="12077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0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2717698" y="341497"/>
                            <a:ext cx="15760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1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purchase_request_item_status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190500" y="341497"/>
                            <a:ext cx="10553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fkpurchase_r643340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0" o:spid="_x0000_s1730" style="position:absolute;margin-left:48pt;margin-top:4.05pt;width:497pt;height:42.05pt;z-index:-251076608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">
                <v:shape id="Graphic 1561" o:spid="_x0000_s1731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uGmMUA&#10;AADdAAAADwAAAGRycy9kb3ducmV2LnhtbERPTWvCQBC9F/wPyxR6KXVjtUFSV1FLIUdrC+Jtmh2z&#10;odnZkF1N9Ne7gtDbPN7nzBa9rcWJWl85VjAaJiCIC6crLhX8fH++TEH4gKyxdkwKzuRhMR88zDDT&#10;ruMvOm1DKWII+wwVmBCaTEpfGLLoh64hjtzBtRZDhG0pdYtdDLe1fE2SVFqsODYYbGhtqPjbHq2C&#10;32e5MuPLx3GZdBs+7Hb5ZL3PlXp67JfvIAL14V98d+c6zn9LR3D7Jp4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e4aY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562" o:spid="_x0000_s1732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2o6MQA&#10;AADdAAAADwAAAGRycy9kb3ducmV2LnhtbERP30vDMBB+F/wfwgm+udRCh9RlowiCioxZBfHtbM6m&#10;rLmUJNvi/vpFEPZ2H9/PW6ySHcWefBgcK7idFSCIO6cH7hV8vD/e3IEIEVnj6JgU/FKA1fLyYoG1&#10;dgd+o30be5FDONSowMQ41VKGzpDFMHMTceZ+nLcYM/S91B4POdyOsiyKubQ4cG4wONGDoW7b7qyC&#10;7ca3ry/l8P1VpV16Np/NsVo3Sl1fpeYeRKQUz+J/95PO86t5CX/f5BPk8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dqOjEAAAA3QAAAA8AAAAAAAAAAAAAAAAAmAIAAGRycy9k&#10;b3ducmV2LnhtbFBLBQYAAAAABAAEAPUAAACJAwAAAAA=&#10;" path="m2527198,296392l,296392,,,2527198,r,296392xe" fillcolor="#dbe5f1" stroked="f">
                  <v:path arrowok="t"/>
                </v:shape>
                <v:shape id="Image 1563" o:spid="_x0000_s1733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MN2bDAAAA3QAAAA8AAABkcnMvZG93bnJldi54bWxET02LwjAQvQv+hzDC3tZURdmtRhFB1sMi&#10;Witeh2Zsi82kNFG7/nojLHibx/uc2aI1lbhR40rLCgb9CARxZnXJuYL0sP78AuE8ssbKMin4IweL&#10;ebczw1jbO+/plvhchBB2MSoovK9jKV1WkEHXtzVx4M62MegDbHKpG7yHcFPJYRRNpMGSQ0OBNa0K&#10;yi7J1SjYpNfHIdfp93FbnUa/lx9z3JVGqY9eu5yC8NT6t/jfvdFh/ngygtc34QQ5f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cw3ZsMAAADdAAAADwAAAAAAAAAAAAAAAACf&#10;AgAAZHJzL2Rvd25yZXYueG1sUEsFBgAAAAAEAAQA9wAAAI8DAAAAAA==&#10;">
                  <v:imagedata r:id="rId254" o:title=""/>
                </v:shape>
                <v:shape id="Graphic 1564" o:spid="_x0000_s1734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SR8sIA&#10;AADdAAAADwAAAGRycy9kb3ducmV2LnhtbERPTYvCMBC9C/sfwix4EU0VlaUaZVlW8KjVFY9DM6Zl&#10;m0lpolZ/vREEb/N4nzNftrYSF2p86VjBcJCAIM6dLtko2O9W/S8QPiBrrByTght5WC4+OnNMtbvy&#10;li5ZMCKGsE9RQRFCnUrp84Is+oGriSN3co3FEGFjpG7wGsNtJUdJMpUWS44NBdb0U1D+n52tgrvR&#10;BzwPx+bw1/a25cYef1fZWqnuZ/s9AxGoDW/xy73Wcf5kOobnN/EE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dJHy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565" o:spid="_x0000_s1735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tmVnCAAAA3QAAAA8AAABkcnMvZG93bnJldi54bWxET91qwjAUvh/4DuEI3s1UaWWtRpHBQBkO&#10;pj7AsTm2xeakJNHWt18Gg92dj+/3rDaDacWDnG8sK5hNExDEpdUNVwrOp4/XNxA+IGtsLZOCJ3nY&#10;rEcvKyy07fmbHsdQiRjCvkAFdQhdIaUvazLop7YjjtzVOoMhQldJ7bCP4aaV8yRZSIMNx4YaO3qv&#10;qbwd70bB4dOm+TD/2vc+Ty95JtPD3aVKTcbDdgki0BD+xX/unY7zs0UGv9/EE+T6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+7ZlZwgAAAN0AAAAPAAAAAAAAAAAAAAAAAJ8C&#10;AABkcnMvZG93bnJldi54bWxQSwUGAAAAAAQABAD3AAAAjgMAAAAA&#10;">
                  <v:imagedata r:id="rId255" o:title=""/>
                </v:shape>
                <v:shape id="Graphic 1566" o:spid="_x0000_s1736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qqHsQA&#10;AADdAAAADwAAAGRycy9kb3ducmV2LnhtbERPS2vCQBC+F/oflil4kbqxaCipm1BKBY8aH/Q4ZKeb&#10;0OxsyK4a/fWuIPQ2H99zFsVgW3Gi3jeOFUwnCQjiyumGjYLddvn6DsIHZI2tY1JwIQ9F/vy0wEy7&#10;M2/oVAYjYgj7DBXUIXSZlL6qyaKfuI44cr+utxgi7I3UPZ5juG3lW5Kk0mLDsaHGjr5qqv7Ko1Vw&#10;NfqAx+nMHPbDeNOs7c/3slwpNXoZPj9ABBrCv/jhXuk4f56mcP8mni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qqh7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567" o:spid="_x0000_s1737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zorXDAAAA3QAAAA8AAABkcnMvZG93bnJldi54bWxET91qwjAUvh/4DuEI3mk6qbp2RhFB2BAF&#10;nQ9wbM7asuakJNF2b78Iwu7Ox/d7luveNOJOzteWFbxOEhDEhdU1lwouX7vxGwgfkDU2lknBL3lY&#10;rwYvS8y17fhE93MoRQxhn6OCKoQ2l9IXFRn0E9sSR+7bOoMhQldK7bCL4aaR0ySZS4M1x4YKW9pW&#10;VPycb0bBYW/TrJ8ePzufpddsJtPDzaVKjYb95h1EoD78i5/uDx3nz+YLeHwTT5Cr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XOitcMAAADdAAAADwAAAAAAAAAAAAAAAACf&#10;AgAAZHJzL2Rvd25yZXYueG1sUEsFBgAAAAAEAAQA9wAAAI8DAAAAAA==&#10;">
                  <v:imagedata r:id="rId255" o:title=""/>
                </v:shape>
                <v:shape id="Textbox 1568" o:spid="_x0000_s1738" type="#_x0000_t202" style="position:absolute;left:46098;top:3414;width:1207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8rmscA&#10;AADdAAAADwAAAGRycy9kb3ducmV2LnhtbESPQWvCQBCF70L/wzIFb7ppwVBTV5FioVCQxvTQ4zQ7&#10;JovZ2ZjdavrvnUOhtxnem/e+WW1G36kLDdEFNvAwz0AR18E6bgx8Vq+zJ1AxIVvsApOBX4qwWd9N&#10;VljYcOWSLofUKAnhWKCBNqW+0DrWLXmM89ATi3YMg8ck69BoO+BVwn2nH7Ms1x4dS0OLPb20VJ8O&#10;P97A9ovLnTvvvz/KY+mqapnxe34yZno/bp9BJRrTv/nv+s0K/iIXXPlGRt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1fK5rHAAAA3QAAAA8AAAAAAAAAAAAAAAAAmAIAAGRy&#10;cy9kb3ducmV2LnhtbFBLBQYAAAAABAAEAPUAAACM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0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purchase_request_item</w:t>
                          </w:r>
                        </w:hyperlink>
                      </w:p>
                    </w:txbxContent>
                  </v:textbox>
                </v:shape>
                <v:shape id="Textbox 1569" o:spid="_x0000_s1739" type="#_x0000_t202" style="position:absolute;left:27176;top:3414;width:15761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OOAcMA&#10;AADdAAAADwAAAGRycy9kb3ducmV2LnhtbERPTWvCQBC9C/0Pywi96UahoaauIkVBKBRjPHicZsdk&#10;MTsbs6um/74rFLzN433OfNnbRtyo88axgsk4AUFcOm24UnAoNqN3ED4ga2wck4Jf8rBcvAzmmGl3&#10;55xu+1CJGMI+QwV1CG0mpS9rsujHriWO3Ml1FkOEXSV1h/cYbhs5TZJUWjQcG2ps6bOm8ry/WgWr&#10;I+drc/n+2eWn3BTFLOGv9KzU67BffYAI1Ien+N+91XH+WzqD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OOA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1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purchase_request_item_status</w:t>
                          </w:r>
                        </w:hyperlink>
                      </w:p>
                    </w:txbxContent>
                  </v:textbox>
                </v:shape>
                <v:shape id="Textbox 1570" o:spid="_x0000_s1740" type="#_x0000_t202" style="position:absolute;left:1905;top:3414;width:10553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CxQccA&#10;AADdAAAADwAAAGRycy9kb3ducmV2LnhtbESPQWvCQBCF74X+h2UKvdWNhdoaXUVKC4WCNMaDxzE7&#10;JovZ2TS71fjvnYPQ2wzvzXvfzJeDb9WJ+ugCGxiPMlDEVbCOawPb8vPpDVRMyBbbwGTgQhGWi/u7&#10;OeY2nLmg0ybVSkI45migSanLtY5VQx7jKHTEoh1C7zHJ2tfa9niWcN/q5yybaI+OpaHBjt4bqo6b&#10;P29gtePiw/2u9z/FoXBlOc34e3I05vFhWM1AJRrSv/l2/WUF/+VV+OUbGUE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bwsUHHAAAA3QAAAA8AAAAAAAAAAAAAAAAAmAIAAGRy&#10;cy9kb3ducmV2LnhtbFBLBQYAAAAABAAEAPUAAACM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fkpurchase_r643340</w:t>
                        </w:r>
                      </w:p>
                    </w:txbxContent>
                  </v:textbox>
                </v:shape>
                <v:shape id="Textbox 1571" o:spid="_x0000_s1741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wU2sQA&#10;AADdAAAADwAAAGRycy9kb3ducmV2LnhtbERPTWvCQBC9F/wPywi91Y2F2hqziohCoSCN8eBxzE6S&#10;xexsmt1q+u/dQqG3ebzPyVaDbcWVem8cK5hOEhDEpdOGawXHYvf0BsIHZI2tY1LwQx5Wy9FDhql2&#10;N87pegi1iCHsU1TQhNClUvqyIYt+4jriyFWutxgi7Gupe7zFcNvK5ySZSYuGY0ODHW0aKi+Hb6tg&#10;feJ8a77258+8yk1RzBP+mF2UehwP6wWIQEP4F/+533Wc//I6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8FNr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572" o:spid="_x0000_s1742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6KrcQA&#10;AADdAAAADwAAAGRycy9kb3ducmV2LnhtbERPTWvCQBC9F/oflil4q5sKak2zipQWhII0xoPHMTtJ&#10;FrOzaXbV9N+7BaG3ebzPyVaDbcWFem8cK3gZJyCIS6cN1wr2xefzKwgfkDW2jknBL3lYLR8fMky1&#10;u3JOl12oRQxhn6KCJoQuldKXDVn0Y9cRR65yvcUQYV9L3eM1httWTpJkJi0ajg0NdvTeUHnana2C&#10;9YHzD/OzPX7nVW6KYpHw1+yk1OhpWL+BCDSEf/HdvdFx/nQ+gb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uiq3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573" o:spid="_x0000_s1743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IvNsQA&#10;AADdAAAADwAAAGRycy9kb3ducmV2LnhtbERPTWvCQBC9F/wPywje6kalaqOrSKlQEIoxPfQ4zY7J&#10;YnY2ZleN/75bKHibx/uc5bqztbhS641jBaNhAoK4cNpwqeAr3z7PQfiArLF2TAru5GG96j0tMdXu&#10;xhldD6EUMYR9igqqEJpUSl9UZNEPXUMcuaNrLYYI21LqFm8x3NZynCRTadFwbKiwobeKitPhYhVs&#10;vjl7N+fPn312zEyevya8m56UGvS7zQJEoC48xP/uDx3nv8wm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iLzb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1"/>
          <w:numId w:val="33"/>
        </w:numPr>
        <w:tabs>
          <w:tab w:val="left" w:pos="1020"/>
        </w:tabs>
        <w:autoSpaceDE w:val="0"/>
        <w:autoSpaceDN w:val="0"/>
        <w:spacing w:before="195" w:after="0" w:line="240" w:lineRule="auto"/>
        <w:ind w:hanging="650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51" w:name="_bookmark22"/>
      <w:bookmarkStart w:id="52" w:name="_Toc216866966"/>
      <w:bookmarkEnd w:id="51"/>
      <w:r w:rsidRPr="00EF11A1">
        <w:rPr>
          <w:rFonts w:ascii="Times New Roman" w:eastAsia="Arial" w:hAnsi="Times New Roman" w:cs="Times New Roman"/>
          <w:b/>
          <w:bCs/>
          <w:color w:val="4F81BD"/>
          <w:spacing w:val="-2"/>
          <w:sz w:val="26"/>
          <w:szCs w:val="26"/>
        </w:rPr>
        <w:t>purchase_request_status</w:t>
      </w:r>
      <w:bookmarkEnd w:id="52"/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270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97856" behindDoc="0" locked="0" layoutInCell="1" allowOverlap="1" wp14:anchorId="741FD706" wp14:editId="0488F6F9">
            <wp:simplePos x="0" y="0"/>
            <wp:positionH relativeFrom="page">
              <wp:posOffset>609600</wp:posOffset>
            </wp:positionH>
            <wp:positionV relativeFrom="paragraph">
              <wp:posOffset>-165718</wp:posOffset>
            </wp:positionV>
            <wp:extent cx="165100" cy="165100"/>
            <wp:effectExtent l="0" t="0" r="0" b="0"/>
            <wp:wrapNone/>
            <wp:docPr id="2741" name="Image 15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" name="Image 1574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40896" behindDoc="1" locked="0" layoutInCell="1" allowOverlap="1" wp14:anchorId="15775041" wp14:editId="1D4E7E05">
                <wp:simplePos x="0" y="0"/>
                <wp:positionH relativeFrom="page">
                  <wp:posOffset>609600</wp:posOffset>
                </wp:positionH>
                <wp:positionV relativeFrom="paragraph">
                  <wp:posOffset>52099</wp:posOffset>
                </wp:positionV>
                <wp:extent cx="6324600" cy="237490"/>
                <wp:effectExtent l="0" t="0" r="0" b="0"/>
                <wp:wrapTopAndBottom/>
                <wp:docPr id="1575" name="Textbox 1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75" o:spid="_x0000_s1744" type="#_x0000_t202" style="position:absolute;margin-left:48pt;margin-top:4.1pt;width:498pt;height:18.7pt;z-index:-2510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Hgg5sH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41920" behindDoc="1" locked="0" layoutInCell="1" allowOverlap="1" wp14:anchorId="67454654" wp14:editId="67A7ED6A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576" name="Textbox 1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76" o:spid="_x0000_s1745" type="#_x0000_t202" style="position:absolute;margin-left:48pt;margin-top:5.05pt;width:498pt;height:18.7pt;z-index:-2510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T6kCZs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42944" behindDoc="1" locked="0" layoutInCell="1" allowOverlap="1" wp14:anchorId="304BE0BD" wp14:editId="69F97558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577" name="Group 1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578" name="Graphic 157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0" name="Image 158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Graphic 158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77" o:spid="_x0000_s1746" style="position:absolute;margin-left:48pt;margin-top:4.1pt;width:498pt;height:42.05pt;z-index:-251073536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">
                <v:shape id="Graphic 1578" o:spid="_x0000_s1747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7wOcQA&#10;AADdAAAADwAAAGRycy9kb3ducmV2LnhtbESPTUsDQQyG74L/YYjgRexsBa2snRZRKj14sa09h524&#10;s3Yns8zEdvvvzUHwlpD348l8OcbeHCmXLrGD6aQCQ9wk33HrYLdd3T6CKYLssU9MDs5UYLm4vJhj&#10;7dOJP+i4kdZoCJcaHQSRoba2NIEilkkaiPX2lXJE0TW31mc8aXjs7V1VPdiIHWtDwIFeAjWHzU/U&#10;kt3+7Wb7Le85rvn1sJfVNJw/nbu+Gp+fwAiN8i/+c6+94t/PFFe/0RHs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O8DnEAAAA3Q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1579" o:spid="_x0000_s1748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rWv8IA&#10;AADdAAAADwAAAGRycy9kb3ducmV2LnhtbERPTWvCQBC9F/wPywje6kax1URXMdJCbyVWPA/ZMRvM&#10;zsbsatJ/3y0UepvH+5zNbrCNeFDna8cKZtMEBHHpdM2VgtPX+/MKhA/IGhvHpOCbPOy2o6cNZtr1&#10;XNDjGCoRQ9hnqMCE0GZS+tKQRT91LXHkLq6zGCLsKqk77GO4beQ8SV6lxZpjg8GWDobK6/FuFZx5&#10;cUvzon/LfWWWfi/zz1VaKDUZD/s1iEBD+Bf/uT90nP+yTOH3m3iC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Gta/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580" o:spid="_x0000_s1749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OQg3HAAAA3QAAAA8AAABkcnMvZG93bnJldi54bWxEj09PwzAMxe+T+A6Rkbht6dhAW1k2DSQE&#10;J7S/0o5WY5qOxqma0HV8enxA4mbrPb/382LV+1p11MYqsIHxKANFXARbcWngsH8dzkDFhGyxDkwG&#10;rhRhtbwZLDC34cJb6napVBLCMUcDLqUm1zoWjjzGUWiIRfsMrccka1tq2+JFwn2t77PsUXusWBoc&#10;NvTiqPjafXsDb27rup+P4+S8CdPJ+nm8n5/KszF3t/36CVSiPv2b/67freA/zIRfvpER9P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qOQg3HAAAA3QAAAA8AAAAAAAAAAAAA&#10;AAAAnwIAAGRycy9kb3ducmV2LnhtbFBLBQYAAAAABAAEAPcAAACTAwAAAAA=&#10;">
                  <v:imagedata r:id="rId256" o:title=""/>
                </v:shape>
                <v:shape id="Graphic 1581" o:spid="_x0000_s1750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OIasMA&#10;AADdAAAADwAAAGRycy9kb3ducmV2LnhtbERPTWvCQBC9F/wPywheim5UKiG6iiil4qGlKp6H7JgE&#10;s7Pp7laTf+8Khd7m8T5nsWpNLW7kfGVZwXiUgCDOra64UHA6vg9TED4ga6wtk4KOPKyWvZcFZtre&#10;+Ztuh1CIGMI+QwVlCE0mpc9LMuhHtiGO3MU6gyFCV0jt8B7DTS0nSTKTBiuODSU2tCkpvx5+jYIv&#10;7fZbe666z592u3vt0g/ru6lSg367noMI1IZ/8Z97p+P8t3QMz2/iC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ZOIas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582" o:spid="_x0000_s1751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v6isQA&#10;AADdAAAADwAAAGRycy9kb3ducmV2LnhtbERPTWvCQBC9F/oflhF6azYKFY1uRIqFQqE0pocex+yY&#10;LMnOxuxW03/fFQRv83ifs96MthNnGrxxrGCapCCIK6cN1wq+y7fnBQgfkDV2jknBH3nY5I8Pa8y0&#10;u3BB532oRQxhn6GCJoQ+k9JXDVn0ieuJI3d0g8UQ4VBLPeAlhttOztJ0Li0ajg0N9vTaUNXuf62C&#10;7Q8XO3P6PHwVx8KU5TLlj3mr1NNk3K5ABBrDXXxzv+s4/2Uxg+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7+or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583" o:spid="_x0000_s1752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dfEcQA&#10;AADdAAAADwAAAGRycy9kb3ducmV2LnhtbERPTWvCQBC9C/0PyxR6000rik3diBSFQqEY00OP0+yY&#10;LMnOxuxW47/vCoK3ebzPWa4G24oT9d44VvA8SUAQl04brhR8F9vxAoQPyBpbx6TgQh5W2cNoial2&#10;Z87ptA+ViCHsU1RQh9ClUvqyJot+4jriyB1cbzFE2FdS93iO4baVL0kylxYNx4YaO3qvqWz2f1bB&#10;+ofzjTl+/e7yQ26K4jXhz3mj1NPjsH4DEWgId/HN/aHj/NliCtdv4gk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3XxH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584" o:spid="_x0000_s1753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7HZcQA&#10;AADdAAAADwAAAGRycy9kb3ducmV2LnhtbERPTWvCQBC9C/0PyxR6002Lik3diBSFQqEY00OP0+yY&#10;LMnOxuxW47/vCoK3ebzPWa4G24oT9d44VvA8SUAQl04brhR8F9vxAoQPyBpbx6TgQh5W2cNoial2&#10;Z87ptA+ViCHsU1RQh9ClUvqyJot+4jriyB1cbzFE2FdS93iO4baVL0kylxYNx4YaO3qvqWz2f1bB&#10;+ofzjTl+/e7yQ26K4jXhz3mj1NPjsH4DEWgId/HN/aHj/NliCtdv4gk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ex2X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898880" behindDoc="0" locked="0" layoutInCell="1" allowOverlap="1" wp14:anchorId="2217A423" wp14:editId="00008D2A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742" name="Image 1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" name="Image 158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899904" behindDoc="0" locked="0" layoutInCell="1" allowOverlap="1" wp14:anchorId="30342B72" wp14:editId="5C738E2E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743" name="Image 1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Image 158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w:drawing>
          <wp:anchor distT="0" distB="0" distL="0" distR="0" simplePos="0" relativeHeight="251904000" behindDoc="0" locked="0" layoutInCell="1" allowOverlap="1" wp14:anchorId="58225333" wp14:editId="37DEB939">
            <wp:simplePos x="0" y="0"/>
            <wp:positionH relativeFrom="page">
              <wp:posOffset>635000</wp:posOffset>
            </wp:positionH>
            <wp:positionV relativeFrom="page">
              <wp:posOffset>6639635</wp:posOffset>
            </wp:positionV>
            <wp:extent cx="165100" cy="165100"/>
            <wp:effectExtent l="0" t="0" r="0" b="0"/>
            <wp:wrapNone/>
            <wp:docPr id="2744" name="Image 1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Image 1587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drawing>
          <wp:anchor distT="0" distB="0" distL="0" distR="0" simplePos="0" relativeHeight="251905024" behindDoc="0" locked="0" layoutInCell="1" allowOverlap="1" wp14:anchorId="7674968C" wp14:editId="71C066B4">
            <wp:simplePos x="0" y="0"/>
            <wp:positionH relativeFrom="page">
              <wp:posOffset>635000</wp:posOffset>
            </wp:positionH>
            <wp:positionV relativeFrom="page">
              <wp:posOffset>7232421</wp:posOffset>
            </wp:positionV>
            <wp:extent cx="165100" cy="165100"/>
            <wp:effectExtent l="0" t="0" r="0" b="0"/>
            <wp:wrapNone/>
            <wp:docPr id="2745" name="Image 1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Image 1588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drawing>
          <wp:anchor distT="0" distB="0" distL="0" distR="0" simplePos="0" relativeHeight="251906048" behindDoc="0" locked="0" layoutInCell="1" allowOverlap="1" wp14:anchorId="7D30EC2A" wp14:editId="58E1134C">
            <wp:simplePos x="0" y="0"/>
            <wp:positionH relativeFrom="page">
              <wp:posOffset>635000</wp:posOffset>
            </wp:positionH>
            <wp:positionV relativeFrom="page">
              <wp:posOffset>7825206</wp:posOffset>
            </wp:positionV>
            <wp:extent cx="165100" cy="165100"/>
            <wp:effectExtent l="0" t="0" r="0" b="0"/>
            <wp:wrapNone/>
            <wp:docPr id="2746" name="Image 1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" name="Image 158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s">
            <w:drawing>
              <wp:inline distT="0" distB="0" distL="0" distR="0" wp14:anchorId="4DAE372E" wp14:editId="2F87C11E">
                <wp:extent cx="6324600" cy="237490"/>
                <wp:effectExtent l="0" t="0" r="0" b="0"/>
                <wp:docPr id="1590" name="Textbox 1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90" o:spid="_x0000_s1754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5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  <w:lang w:val="en-US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43968" behindDoc="1" locked="0" layoutInCell="1" allowOverlap="1" wp14:anchorId="06087AD6" wp14:editId="0E5D1C8B">
                <wp:simplePos x="0" y="0"/>
                <wp:positionH relativeFrom="page">
                  <wp:posOffset>609600</wp:posOffset>
                </wp:positionH>
                <wp:positionV relativeFrom="paragraph">
                  <wp:posOffset>64616</wp:posOffset>
                </wp:positionV>
                <wp:extent cx="6324600" cy="237490"/>
                <wp:effectExtent l="0" t="0" r="0" b="0"/>
                <wp:wrapTopAndBottom/>
                <wp:docPr id="1591" name="Textbox 1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1" o:spid="_x0000_s1755" type="#_x0000_t202" style="position:absolute;margin-left:48pt;margin-top:5.1pt;width:498pt;height:18.7pt;z-index:-2510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  <w:lang w:val="en-US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  <w:lang w:val="en-US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  <w:lang w:val="en-US"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02976" behindDoc="0" locked="0" layoutInCell="1" allowOverlap="1" wp14:anchorId="251CA7D6" wp14:editId="575F7E14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47" name="Image 1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Image 159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910144" behindDoc="0" locked="0" layoutInCell="1" allowOverlap="1" wp14:anchorId="0574AE18" wp14:editId="6847869D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593" name="Textbox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3" o:spid="_x0000_s1756" type="#_x0000_t202" style="position:absolute;margin-left:48pt;margin-top:23.85pt;width:498pt;height:18.7pt;z-index:25191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  <w:lang w:val="en-US"/>
        </w:rPr>
        <w:t>name</w:t>
      </w:r>
      <w:proofErr w:type="gramEnd"/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09120" behindDoc="0" locked="0" layoutInCell="1" allowOverlap="1" wp14:anchorId="1B042235" wp14:editId="08A117AF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594" name="Textbox 1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94" o:spid="_x0000_s1757" type="#_x0000_t202" style="position:absolute;margin-left:48pt;margin-top:41.4pt;width:498pt;height:18.7pt;z-index:25190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CIwees4BAACC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  <w:lang w:val="en-US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  <w:lang w:val="en-US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33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176"/>
        <w:gridCol w:w="2129"/>
        <w:gridCol w:w="4655"/>
      </w:tblGrid>
      <w:tr w:rsidR="00F633FD" w:rsidRPr="00EF11A1" w:rsidTr="00F633FD">
        <w:trPr>
          <w:trHeight w:val="373"/>
        </w:trPr>
        <w:tc>
          <w:tcPr>
            <w:tcW w:w="317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12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317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purchase_request_status_name_key</w:t>
            </w:r>
          </w:p>
        </w:tc>
        <w:tc>
          <w:tcPr>
            <w:tcW w:w="2129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1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3552"/>
        <w:gridCol w:w="3309"/>
      </w:tblGrid>
      <w:tr w:rsidR="00F633FD" w:rsidRPr="00EF11A1" w:rsidTr="00F633FD">
        <w:trPr>
          <w:trHeight w:val="327"/>
        </w:trPr>
        <w:tc>
          <w:tcPr>
            <w:tcW w:w="3098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1.22.5.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1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098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3552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330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09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11168" behindDoc="0" locked="0" layoutInCell="1" allowOverlap="1" wp14:anchorId="2716528B" wp14:editId="1E695A4B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595" name="Group 1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6" name="Image 1596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95" o:spid="_x0000_s1026" style="position:absolute;margin-left:2pt;margin-top:5.2pt;width:13pt;height:13pt;z-index:25191116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">
                      <v:shape id="Image 1596" o:spid="_x0000_s1027" type="#_x0000_t75" style="position:absolute;width:165100;height:165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Bu5NnDAAAA3QAAAA8AAABkcnMvZG93bnJldi54bWxET02LwjAQvS/4H8II3tZUl5W1GkUEWQ+L&#10;uLXidWjGtthMShO1+uuNIHibx/uc6bw1lbhQ40rLCgb9CARxZnXJuYJ0t/r8AeE8ssbKMim4kYP5&#10;rPMxxVjbK//TJfG5CCHsYlRQeF/HUrqsIIOub2viwB1tY9AH2ORSN3gN4aaSwygaSYMlh4YCa1oW&#10;lJ2Ss1GwTs/3Xa7T8X5THb7+Tr9mvy2NUr1uu5iA8NT6t/jlXusw/3s8guc34QQ5e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G7k2c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fkpurchase_r536362</w:t>
            </w:r>
          </w:p>
        </w:tc>
        <w:tc>
          <w:tcPr>
            <w:tcW w:w="3552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12192" behindDoc="0" locked="0" layoutInCell="1" allowOverlap="1" wp14:anchorId="4AB9A0C6" wp14:editId="4E59A83E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597" name="Group 1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8" name="Image 159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97" o:spid="_x0000_s1026" style="position:absolute;margin-left:46.1pt;margin-top:5.2pt;width:13pt;height:13pt;z-index:25191219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">
                      <v:shape id="Image 1598" o:spid="_x0000_s1027" type="#_x0000_t75" style="position:absolute;width:165099;height:165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5RuDGAAAA3QAAAA8AAABkcnMvZG93bnJldi54bWxEj9FqwkAQRd8L/YdlCn2rm0qUJrpKKRRa&#10;ikLVDxizYxLMzobd1aR/33kQfJvh3rn3zHI9uk5dKcTWs4HXSQaKuPK25drAYf/58gYqJmSLnWcy&#10;8EcR1qvHhyWW1g/8S9ddqpWEcCzRQJNSX2odq4YcxonviUU7+eAwyRpqbQMOEu46Pc2yuXbYsjQ0&#10;2NNHQ9V5d3EGNj8+L8bp9nuIRX4sZjrfXEJuzPPT+L4AlWhMd/Pt+ssK/qwQXPlGRtCr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TlG4M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purchase_request_status</w:t>
              </w:r>
            </w:hyperlink>
          </w:p>
        </w:tc>
        <w:tc>
          <w:tcPr>
            <w:tcW w:w="3309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13216" behindDoc="0" locked="0" layoutInCell="1" allowOverlap="1" wp14:anchorId="609823F8" wp14:editId="47A8CBF1">
                      <wp:simplePos x="0" y="0"/>
                      <wp:positionH relativeFrom="column">
                        <wp:posOffset>221758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599" name="Group 15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0" name="Image 160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99" o:spid="_x0000_s1026" style="position:absolute;margin-left:17.45pt;margin-top:5.2pt;width:13pt;height:13pt;z-index:25191321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">
                      <v:shape id="Image 1600" o:spid="_x0000_s1027" type="#_x0000_t75" style="position:absolute;width:165100;height:165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gvh3GAAAA3QAAAA8AAABkcnMvZG93bnJldi54bWxEj9FqwkAQRd8L/YdlCn2rm0qUJrpKKRRa&#10;ikLVDxizYxLMzobd1aR/33kQfJvh3rn3zHI9uk5dKcTWs4HXSQaKuPK25drAYf/58gYqJmSLnWcy&#10;8EcR1qvHhyWW1g/8S9ddqpWEcCzRQJNSX2odq4YcxonviUU7+eAwyRpqbQMOEu46Pc2yuXbYsjQ0&#10;2NNHQ9V5d3EGNj8+L8bp9nuIRX4sZjrfXEJuzPPT+L4AlWhMd/Pt+ssK/jwTfvlGRtCr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6GC+Hc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9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purchase_request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098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43264" behindDoc="1" locked="0" layoutInCell="1" allowOverlap="1" wp14:anchorId="31A4B724" wp14:editId="1712AA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601" name="Group 1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2" name="Image 160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01" o:spid="_x0000_s1026" style="position:absolute;margin-left:0;margin-top:11.65pt;width:13pt;height:13pt;z-index:-25127321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">
                      <v:shape id="Image 160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+hfHCAAAA3QAAAA8AAABkcnMvZG93bnJldi54bWxET91qwjAUvhd8h3AE7zRd6cRWo4gwmAwH&#10;6h7grDm2Zc1JSaKtb28Gg92dj+/3rLeDacWdnG8sK3iZJyCIS6sbrhR8Xd5mSxA+IGtsLZOCB3nY&#10;bsajNRba9nyi+zlUIoawL1BBHUJXSOnLmgz6ue2II3e1zmCI0FVSO+xjuGllmiQLabDh2FBjR/ua&#10;yp/zzSg4ftgsH9LPQ+/z7Dt/ldnx5jKlppNhtwIRaAj/4j/3u47zF0kKv9/EE+Tm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3/oXx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1.23. </w:t>
            </w:r>
            <w:bookmarkStart w:id="53" w:name="_bookmark23"/>
            <w:bookmarkEnd w:id="53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reader</w:t>
            </w:r>
          </w:p>
        </w:tc>
        <w:tc>
          <w:tcPr>
            <w:tcW w:w="3552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309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2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44992" behindDoc="1" locked="0" layoutInCell="1" allowOverlap="1" wp14:anchorId="422BB84C" wp14:editId="224A0D95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603" name="Textbox 1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3" o:spid="_x0000_s1758" type="#_x0000_t202" style="position:absolute;margin-left:48pt;margin-top:4.05pt;width:498pt;height:18.7pt;z-index:-2510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46016" behindDoc="1" locked="0" layoutInCell="1" allowOverlap="1" wp14:anchorId="0DF7DC08" wp14:editId="78C0DCA5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04" name="Textbox 1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4" o:spid="_x0000_s1759" type="#_x0000_t202" style="position:absolute;margin-left:48pt;margin-top:5.05pt;width:498pt;height:18.7pt;z-index:-2510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2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47040" behindDoc="1" locked="0" layoutInCell="1" allowOverlap="1" wp14:anchorId="19DD998F" wp14:editId="6558C0EA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605" name="Group 1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8" name="Image 160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9" name="Graphic 160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first_name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5" o:spid="_x0000_s1760" style="position:absolute;margin-left:48pt;margin-top:4.1pt;width:498pt;height:42.05pt;z-index:-25106944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">
                <v:shape id="Graphic 1606" o:spid="_x0000_s1761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7T0cUA&#10;AADdAAAADwAAAGRycy9kb3ducmV2LnhtbESPT2vDMAzF74N+B6PCLmN1ukMYWd1SWjp62GX9dxax&#10;FmeN5WCrbfrt58FgN4n39H5Ps8XgO3WlmNrABqaTAhRxHWzLjYHDfvP8CioJssUuMBm4U4LFfPQw&#10;w8qGG3/SdSeNyiGcKjTgRPpK61Q78pgmoSfO2leIHiWvsdE24i2H+06/FEWpPbacCQ57Wjmqz7uL&#10;z5DD6f1p/y0f0W95fT7JZuruR2Mex8PyDZTQIP/mv+utzfXLooTfb/IIe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vtPR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607" o:spid="_x0000_s1762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r1V8IA&#10;AADdAAAADwAAAGRycy9kb3ducmV2LnhtbERPyWrDMBC9F/oPYgq5NXJLyOJENnFpobdgJ+Q8WBPL&#10;xBq5lhq7f18FCr3N462zyyfbiRsNvnWs4GWegCCunW65UXA6fjyvQfiArLFzTAp+yEOePT7sMNVu&#10;5JJuVWhEDGGfogITQp9K6WtDFv3c9cSRu7jBYohwaKQecIzhtpOvSbKUFluODQZ7ejNUX6tvq+DM&#10;i69NUY7vhW/Myu9lcVhvSqVmT9N+CyLQFP7Ff+5PHecvkxXcv4kn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6vVX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608" o:spid="_x0000_s1763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417vEAAAA3QAAAA8AAABkcnMvZG93bnJldi54bWxEj09vwjAMxe+T9h0iT+I2EmBDU0dAWxHa&#10;rvy57GY1XlPROFUToHx7fEDiZus9v/fzYjWEVp2pT01kC5OxAUVcRddwbeGw37x+gEoZ2WEbmSxc&#10;KcFq+fy0wMLFC2/pvMu1khBOBVrwOXeF1qnyFDCNY0cs2n/sA2ZZ+1q7Hi8SHlo9NWauAzYsDR47&#10;Kj1Vx90pWNBvP2H6/hdm6+3em7Lk8jvlq7Wjl+HrE1SmIT/M9+tfJ/hzI7jyjYygl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Y417vEAAAA3QAAAA8AAAAAAAAAAAAAAAAA&#10;nwIAAGRycy9kb3ducmV2LnhtbFBLBQYAAAAABAAEAPcAAACQAwAAAAA=&#10;">
                  <v:imagedata r:id="rId250" o:title=""/>
                </v:shape>
                <v:shape id="Graphic 1609" o:spid="_x0000_s1764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PmSsMA&#10;AADdAAAADwAAAGRycy9kb3ducmV2LnhtbERPTYvCMBC9L/gfwgh7kTVVQbRrFFFE2YOiLnsemrEt&#10;NpOaZLX99xtB2Ns83ufMFo2pxJ2cLy0rGPQTEMSZ1SXnCr7Pm48JCB+QNVaWSUFLHhbzztsMU20f&#10;fKT7KeQihrBPUUERQp1K6bOCDPq+rYkjd7HOYIjQ5VI7fMRwU8lhkoylwZJjQ4E1rQrKrqdfo+Cg&#10;3dfa/pTt/tasd712srW+HSn13m2WnyACNeFf/HLvdJw/Tqbw/Cae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PmSs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610" o:spid="_x0000_s1765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o1ncYA&#10;AADdAAAADwAAAGRycy9kb3ducmV2LnhtbESPQWvCQBCF74X+h2UK3urGHkIbXUWKBUEojfHgcZod&#10;k8XsbMyumv77zqHQ2wzvzXvfLFaj79SNhugCG5hNM1DEdbCOGwOH6uP5FVRMyBa7wGTghyKslo8P&#10;CyxsuHNJt31qlIRwLNBAm1JfaB3rljzGaeiJRTuFwWOSdWi0HfAu4b7TL1mWa4+OpaHFnt5bqs/7&#10;qzewPnK5cZfP76/yVLqqest4l5+NmTyN6zmoRGP6N/9db63g5zPhl29kBL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Ao1n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first_name</w:t>
                        </w:r>
                      </w:p>
                    </w:txbxContent>
                  </v:textbox>
                </v:shape>
                <v:shape id="Textbox 1611" o:spid="_x0000_s1766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aQBsQA&#10;AADdAAAADwAAAGRycy9kb3ducmV2LnhtbERPTWvCQBC9C/0Pywi96SYeQpu6EZEKglAa00OP0+wk&#10;WczOxuyq6b/vFgq9zeN9znoz2V7caPTGsYJ0mYAgrp023Cr4qPaLJxA+IGvsHZOCb/KwKR5ma8y1&#10;u3NJt1NoRQxhn6OCLoQhl9LXHVn0SzcQR65xo8UQ4dhKPeI9htterpIkkxYNx4YOB9p1VJ9PV6tg&#10;+8nlq7m8fb2XTWmq6jnhY3ZW6nE+bV9ABJrCv/jPfdBxfpam8PtNPEE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GkAb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612" o:spid="_x0000_s1767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QOccMA&#10;AADdAAAADwAAAGRycy9kb3ducmV2LnhtbERPTYvCMBC9L/gfwgje1lQPZbcaRURBEGRrPXgcm7EN&#10;NpPaRO3++83Cwt7m8T5nvuxtI57UeeNYwWScgCAunTZcKTgV2/cPED4ga2wck4Jv8rBcDN7mmGn3&#10;4pyex1CJGMI+QwV1CG0mpS9rsujHriWO3NV1FkOEXSV1h68Ybhs5TZJUWjQcG2psaV1TeTs+rILV&#10;mfONuR8uX/k1N0XxmfA+vSk1GvarGYhAffgX/7l3Os5PJ1P4/Sae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QOc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48064" behindDoc="1" locked="0" layoutInCell="1" allowOverlap="1" wp14:anchorId="18EDB32B" wp14:editId="71FF2A25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613" name="Group 1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614" name="Graphic 1614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5" name="Image 161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6" name="Graphic 1616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Textbox 1617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3" o:spid="_x0000_s1768" style="position:absolute;margin-left:48pt;margin-top:5.1pt;width:498pt;height:23.35pt;z-index:-25106841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">
                <v:shape id="Graphic 1614" o:spid="_x0000_s1769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H9/cEA&#10;AADdAAAADwAAAGRycy9kb3ducmV2LnhtbERPTYvCMBC9L/gfwgje1tRFXK1GsYvC3paqeB6asSk2&#10;k9pEW/+9WVjY2zze56w2va3Fg1pfOVYwGScgiAunKy4VnI779zkIH5A11o5JwZM8bNaDtxWm2nWc&#10;0+MQShFD2KeowITQpFL6wpBFP3YNceQurrUYImxLqVvsYrit5UeSzKTFimODwYa+DBXXw90qOPP0&#10;tsjybpf50nz6rcx+5otcqdGw3y5BBOrDv/jP/a3j/NlkCr/fxBP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h/f3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615" o:spid="_x0000_s1770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7vjAAAAA3QAAAA8AAABkcnMvZG93bnJldi54bWxET0uLwjAQvi/4H8II3tbUJ0u3qWhF9Kru&#10;ZW9DM9uUbSaliVr/vREEb/PxPSdb9bYRV+p87VjBZJyAIC6drrlS8HPefX6B8AFZY+OYFNzJwyof&#10;fGSYanfjI11PoRIxhH2KCkwIbSqlLw1Z9GPXEkfuz3UWQ4RdJXWHtxhuGzlNkqW0WHNsMNhSYaj8&#10;P12sAjnf2+ni1862x7NJioKLjQ93pUbDfv0NIlAf3uKX+6Dj/OVkAc9v4gky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eDu+MAAAADdAAAADwAAAAAAAAAAAAAAAACfAgAA&#10;ZHJzL2Rvd25yZXYueG1sUEsFBgAAAAAEAAQA9wAAAIwDAAAAAA==&#10;">
                  <v:imagedata r:id="rId250" o:title=""/>
                </v:shape>
                <v:shape id="Graphic 1616" o:spid="_x0000_s1771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Xk5cMA&#10;AADdAAAADwAAAGRycy9kb3ducmV2LnhtbERPS4vCMBC+C/sfwix4EU1VKFKNsqyI4mEXH3gemrEt&#10;20y6SdT235uFBW/z8T1nsWpNLe7kfGVZwXiUgCDOra64UHA+bYYzED4ga6wtk4KOPKyWb70FZto+&#10;+ED3YyhEDGGfoYIyhCaT0uclGfQj2xBH7mqdwRChK6R2+IjhppaTJEmlwYpjQ4kNfZaU/xxvRsG3&#10;dvu1vVTd12+73g262db6bqpU/739mIMI1IaX+N+903F+Ok7h75t4gl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Xk5c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617" o:spid="_x0000_s1772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Ot6cQA&#10;AADdAAAADwAAAGRycy9kb3ducmV2LnhtbERPTWvCQBC9C/0Pywi96cYeUo1uREoLQqE0xkOP0+wk&#10;WczOptlV03/fLQje5vE+Z7MdbScuNHjjWMFinoAgrpw23Cg4lm+zJQgfkDV2jknBL3nY5g+TDWba&#10;XbmgyyE0Ioawz1BBG0KfSemrliz6ueuJI1e7wWKIcGikHvAaw20nn5IklRYNx4YWe3ppqTodzlbB&#10;7ouLV/Pz8f1Z1IUpy1XC7+lJqcfpuFuDCDSGu/jm3us4P108w/838QS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jren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libraryid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49088" behindDoc="1" locked="0" layoutInCell="1" allowOverlap="1" wp14:anchorId="6500D01D" wp14:editId="6B3CE058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618" name="Group 1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619" name="Graphic 1619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0" name="Image 162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1" name="Graphic 1621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middle_name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18" o:spid="_x0000_s1773" style="position:absolute;margin-left:48pt;margin-top:5.1pt;width:498pt;height:23.35pt;z-index:-25106739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">
                <v:shape id="Graphic 1619" o:spid="_x0000_s177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BSY8IA&#10;AADdAAAADwAAAGRycy9kb3ducmV2LnhtbERPTWvCQBC9F/wPywi91Y0i1kRXMWKhtxJbPA/ZMRvM&#10;zsbsauK/dwuF3ubxPme9HWwj7tT52rGC6SQBQVw6XXOl4Of7420JwgdkjY1jUvAgD9vN6GWNmXY9&#10;F3Q/hkrEEPYZKjAhtJmUvjRk0U9cSxy5s+sshgi7SuoO+xhuGzlLkoW0WHNsMNjS3lB5Od6sghPP&#10;r2le9IfcV+bd72T+tUwLpV7Hw24FItAQ/sV/7k8d5y+mKfx+E0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4FJj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620" o:spid="_x0000_s177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7h93EAAAA3QAAAA8AAABkcnMvZG93bnJldi54bWxEj09vwjAMxe+T+A6RkbiNdGUg1BEQdJrG&#10;lT8XblbjNdUap2oyKN9+PiBxs/We3/t5tRl8q67UxyawgbdpBoq4Crbh2sD59PW6BBUTssU2MBm4&#10;U4TNevSywsKGGx/oeky1khCOBRpwKXWF1rFy5DFOQ0cs2k/oPSZZ+1rbHm8S7ludZ9lCe2xYGhx2&#10;VDqqfo9/3oB+//b5/OJnn4eTy8qSy11Md2Mm42H7ASrRkJ7mx/XeCv4iF375RkbQ6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P7h93EAAAA3QAAAA8AAAAAAAAAAAAAAAAA&#10;nwIAAGRycy9kb3ducmV2LnhtbFBLBQYAAAAABAAEAPcAAACQAwAAAAA=&#10;">
                  <v:imagedata r:id="rId250" o:title=""/>
                </v:shape>
                <v:shape id="Graphic 1621" o:spid="_x0000_s177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C2LMIA&#10;AADdAAAADwAAAGRycy9kb3ducmV2LnhtbERPTYvCMBC9C/6HMIIXWVMVRKpRRBHFw8q6i+ehmW3L&#10;NpOaRG3/vVkQvM3jfc5i1ZhK3Mn50rKC0TABQZxZXXKu4Od79zED4QOyxsoyKWjJw2rZ7Sww1fbB&#10;X3Q/h1zEEPYpKihCqFMpfVaQQT+0NXHkfq0zGCJ0udQOHzHcVHKcJFNpsOTYUGBNm4Kyv/PNKDhp&#10;d9zaS9l+XpvtYdDO9ta3E6X6vWY9BxGoCW/xy33Qcf50PIL/b+IJ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0LYswgAAAN0AAAAPAAAAAAAAAAAAAAAAAJgCAABkcnMvZG93&#10;bnJldi54bWxQSwUGAAAAAAQABAD1AAAAhwMAAAAA&#10;" path="m5067350,296392l,296392,,,5067350,r,296392xe" fillcolor="#dbe5f1" stroked="f">
                  <v:path arrowok="t"/>
                </v:shape>
                <v:shape id="Textbox 1622" o:spid="_x0000_s177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jEzMMA&#10;AADdAAAADwAAAGRycy9kb3ducmV2LnhtbERPTWvCQBC9F/oflin0VjfmEDR1FRELBaEY48HjNDsm&#10;i9nZmF01/fddQfA2j/c5s8VgW3Gl3hvHCsajBARx5bThWsG+/PqYgPABWWPrmBT8kYfF/PVlhrl2&#10;Ny7ougu1iCHsc1TQhNDlUvqqIYt+5DriyB1dbzFE2NdS93iL4baVaZJk0qLh2NBgR6uGqtPuYhUs&#10;D1yszfnnd1scC1OW04Q32Ump97dh+Qki0BCe4of7W8f5WZrC/Zt4gp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jEz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middle_name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password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50112" behindDoc="1" locked="0" layoutInCell="1" allowOverlap="1" wp14:anchorId="19777AD2" wp14:editId="17AF7E84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623" name="Group 1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624" name="Graphic 1624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5" name="Image 162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6" name="Graphic 1626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3" o:spid="_x0000_s1778" style="position:absolute;margin-left:48pt;margin-top:5.1pt;width:498pt;height:23.35pt;z-index:-25106636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">
                <v:shape id="Graphic 1624" o:spid="_x0000_s1779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03QMEA&#10;AADdAAAADwAAAGRycy9kb3ducmV2LnhtbERPTYvCMBC9C/sfwix403RFXK1GsaLgTarLnodmbMo2&#10;k9pE2/33G0HY2zze56w2va3Fg1pfOVbwMU5AEBdOV1wq+LocRnMQPiBrrB2Tgl/ysFm/DVaYatdx&#10;To9zKEUMYZ+iAhNCk0rpC0MW/dg1xJG7utZiiLAtpW6xi+G2lpMkmUmLFccGgw3tDBU/57tV8M3T&#10;2yLLu33mS/PptzI7zRe5UsP3frsEEagP/+KX+6jj/NlkCs9v4gl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NN0D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625" o:spid="_x0000_s1780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MJEXAAAAA3QAAAA8AAABkcnMvZG93bnJldi54bWxET0uLwjAQvi/4H8II3tbUuopUo2hFdq8+&#10;Lt6GZmyKzaQ0Ueu/N4Kwt/n4nrNYdbYWd2p95VjBaJiAIC6crrhUcDruvmcgfEDWWDsmBU/ysFr2&#10;vhaYaffgPd0PoRQxhH2GCkwITSalLwxZ9EPXEEfu4lqLIcK2lLrFRwy3tUyTZCotVhwbDDaUGyqu&#10;h5tVIH9+bTo52/F2fzRJnnO+8eGp1KDfrecgAnXhX/xx/+k4f5pO4P1NPEEuX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4wkRcAAAADdAAAADwAAAAAAAAAAAAAAAACfAgAA&#10;ZHJzL2Rvd25yZXYueG1sUEsFBgAAAAAEAAQA9wAAAIwDAAAAAA==&#10;">
                  <v:imagedata r:id="rId250" o:title=""/>
                </v:shape>
                <v:shape id="Graphic 1626" o:spid="_x0000_s1781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kuWMQA&#10;AADdAAAADwAAAGRycy9kb3ducmV2LnhtbERPTWvCQBC9C/0PyxS8iG60ECR1E0pFKh4qpsXzkJ0m&#10;odnZdHeryb/vFgRv83ifsykG04kLOd9aVrBcJCCIK6tbrhV8fuzmaxA+IGvsLJOCkTwU+cNkg5m2&#10;Vz7RpQy1iCHsM1TQhNBnUvqqIYN+YXviyH1ZZzBE6GqpHV5juOnkKklSabDl2NBgT68NVd/lr1Fw&#10;1O6wted2fP8ZtvvZuH6zfnxSavo4vDyDCDSEu/jm3us4P12l8P9NPEH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5Llj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627" o:spid="_x0000_s1782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9nVMMA&#10;AADdAAAADwAAAGRycy9kb3ducmV2LnhtbERPTWvCQBC9F/oflil4qxs9xBpdRaSFgiDGeOhxmh2T&#10;xexszG41/ntXKHibx/uc+bK3jbhQ541jBaNhAoK4dNpwpeBQfL1/gPABWWPjmBTcyMNy8foyx0y7&#10;K+d02YdKxBD2GSqoQ2gzKX1Zk0U/dC1x5I6usxgi7CqpO7zGcNvIcZKk0qLh2FBjS+uaytP+zypY&#10;/XD+ac7b311+zE1RTBPepCelBm/9agYiUB+e4n/3t47z0/EEHt/EE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9nV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reader_statusid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51136" behindDoc="1" locked="0" layoutInCell="1" allowOverlap="1" wp14:anchorId="42955895" wp14:editId="767422AB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628" name="Group 1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629" name="Graphic 1629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0" name="Image 163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1" name="Graphic 1631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Textbox 1632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registration_date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8" o:spid="_x0000_s1783" style="position:absolute;margin-left:48pt;margin-top:5.1pt;width:498pt;height:23.35pt;z-index:-25106534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">
                <v:shape id="Graphic 1629" o:spid="_x0000_s1784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yY3sIA&#10;AADdAAAADwAAAGRycy9kb3ducmV2LnhtbERPTWvCQBC9C/6HZQq96aZS1ERXMdJCbxIVz0N2mg3N&#10;zsbsatJ/3y0I3ubxPme9HWwj7tT52rGCt2kCgrh0uuZKwfn0OVmC8AFZY+OYFPySh+1mPFpjpl3P&#10;Bd2PoRIxhH2GCkwIbSalLw1Z9FPXEkfu23UWQ4RdJXWHfQy3jZwlyVxarDk2GGxpb6j8Od6sggu/&#10;X9O86D9yX5mF38n8sEwLpV5fht0KRKAhPMUP95eO8+ezFP6/iSf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jJje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630" o:spid="_x0000_s1785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iEQDDAAAA3QAAAA8AAABkcnMvZG93bnJldi54bWxEj0FvwjAMhe+T+A+RkbiNFNgQKgTEitB2&#10;BXbZzWpMU9E4VZNB+ff4gMTN1nt+7/Nq0/tGXamLdWADk3EGirgMtubKwO9p/74AFROyxSYwGbhT&#10;hM168LbC3IYbH+h6TJWSEI45GnAptbnWsXTkMY5DSyzaOXQek6xdpW2HNwn3jZ5m2Vx7rFkaHLZU&#10;OCovx39vQH98++nnn5/tDieXFQUXXzHdjRkN++0SVKI+vczP6x8r+POZ8Ms3MoJe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iIRAMMAAADdAAAADwAAAAAAAAAAAAAAAACf&#10;AgAAZHJzL2Rvd25yZXYueG1sUEsFBgAAAAAEAAQA9wAAAI8DAAAAAA==&#10;">
                  <v:imagedata r:id="rId250" o:title=""/>
                </v:shape>
                <v:shape id="Graphic 1631" o:spid="_x0000_s1786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kg8cIA&#10;AADdAAAADwAAAGRycy9kb3ducmV2LnhtbERPTYvCMBC9C/sfwix4kTVVQaQaZVkRxYOiLp6HZrYt&#10;20xqErX990YQvM3jfc5s0ZhK3Mj50rKCQT8BQZxZXXKu4Pe0+pqA8AFZY2WZFLTkYTH/6Mww1fbO&#10;B7odQy5iCPsUFRQh1KmUPivIoO/bmjhyf9YZDBG6XGqH9xhuKjlMkrE0WHJsKLCmn4Ky/+PVKNhr&#10;t13ac9nuLs1y02sna+vbkVLdz+Z7CiJQE97il3uj4/zxaADPb+IJ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CSDxwgAAAN0AAAAPAAAAAAAAAAAAAAAAAJgCAABkcnMvZG93&#10;bnJldi54bWxQSwUGAAAAAAQABAD1AAAAhwMAAAAA&#10;" path="m5067350,296392l,296392,,,5067350,r,296392xe" fillcolor="#dbe5f1" stroked="f">
                  <v:path arrowok="t"/>
                </v:shape>
                <v:shape id="Textbox 1632" o:spid="_x0000_s1787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FSEcQA&#10;AADdAAAADwAAAGRycy9kb3ducmV2LnhtbERPTWvCQBC9F/oflin0VjdaCBrdiEgLhYI0xkOP0+wk&#10;WczOxuxW03/vFgRv83ifs1qPthNnGrxxrGA6SUAQV04bbhQcyveXOQgfkDV2jknBH3lY548PK8y0&#10;u3BB531oRAxhn6GCNoQ+k9JXLVn0E9cTR652g8UQ4dBIPeAlhttOzpIklRYNx4YWe9q2VB33v1bB&#10;5puLN3Pa/XwVdWHKcpHwZ3pU6vlp3CxBBBrDXXxzf+g4P32dwf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hUhH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registration_date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2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07072" behindDoc="0" locked="0" layoutInCell="1" allowOverlap="1" wp14:anchorId="6062F274" wp14:editId="4EFC4167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2748" name="Image 1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Image 1633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08096" behindDoc="0" locked="0" layoutInCell="1" allowOverlap="1" wp14:anchorId="3E65F086" wp14:editId="67C911EE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749" name="Image 1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Image 163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first_name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52160" behindDoc="1" locked="0" layoutInCell="1" allowOverlap="1" wp14:anchorId="27C1BBB7" wp14:editId="4E4B36AB">
                <wp:simplePos x="0" y="0"/>
                <wp:positionH relativeFrom="page">
                  <wp:posOffset>609600</wp:posOffset>
                </wp:positionH>
                <wp:positionV relativeFrom="paragraph">
                  <wp:posOffset>178422</wp:posOffset>
                </wp:positionV>
                <wp:extent cx="6324600" cy="237490"/>
                <wp:effectExtent l="0" t="0" r="0" b="0"/>
                <wp:wrapTopAndBottom/>
                <wp:docPr id="1635" name="Textbox 1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35" o:spid="_x0000_s1788" type="#_x0000_t202" style="position:absolute;margin-left:48pt;margin-top:14.05pt;width:498pt;height:18.7pt;z-index:-2510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QhjzQEAAIIDAAAOAAAAZHJzL2Uyb0RvYy54bWysU9uO0zAQfUfiHyy/06Rpt0D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ovZHSWWGZzS&#10;qxhjCyPJNpRocKFG5ItDbBwfYER4phvcE/CfASHFDeYYEBCdJBmlN+mLZAkG4hQOF+WxDuFoXMyq&#10;+aJEF0dfNXs//5hHU1yjnQ/xiwBD0qWhHiebO2D7pxBTfVafIalYAK26jdI6P/y2fdSe7Bluwfrh&#10;891mmgaPITewTODYc6ISx3bMusynVQInWwvdARUYcF0aGn7tmBeU6K8W55F263zx50t7vvioHyFv&#10;YGrHwqddBKly29e8Jw1x0Lm101KmTbp9Z9T111n9Bg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D/mQhj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  <w:sectPr w:rsidR="00F633FD" w:rsidRPr="00EF11A1">
          <w:pgSz w:w="11910" w:h="16840"/>
          <w:pgMar w:top="1140" w:right="705" w:bottom="280" w:left="850" w:header="720" w:footer="720" w:gutter="0"/>
          <w:cols w:space="720"/>
        </w:sect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55"/>
        <w:gridCol w:w="8404"/>
      </w:tblGrid>
      <w:tr w:rsidR="00F633FD" w:rsidRPr="00EF11A1" w:rsidTr="00F633FD">
        <w:trPr>
          <w:trHeight w:val="302"/>
        </w:trPr>
        <w:tc>
          <w:tcPr>
            <w:tcW w:w="1555" w:type="dxa"/>
          </w:tcPr>
          <w:p w:rsidR="00F633FD" w:rsidRPr="00EF11A1" w:rsidRDefault="00F633FD" w:rsidP="00F633FD">
            <w:pPr>
              <w:spacing w:line="201" w:lineRule="exac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lastRenderedPageBreak/>
              <w:t>Length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line="201" w:lineRule="exac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5"/>
                <w:sz w:val="18"/>
              </w:rPr>
              <w:t>100</w:t>
            </w:r>
          </w:p>
        </w:tc>
      </w:tr>
      <w:tr w:rsidR="00F633FD" w:rsidRPr="00EF11A1" w:rsidTr="00F633FD">
        <w:trPr>
          <w:trHeight w:val="948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  <w:p w:rsidR="00F633FD" w:rsidRPr="00EF11A1" w:rsidRDefault="00F633FD" w:rsidP="00F633FD">
            <w:pPr>
              <w:spacing w:before="142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31648" behindDoc="0" locked="0" layoutInCell="1" allowOverlap="1" wp14:anchorId="367D1A22" wp14:editId="786066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85024</wp:posOffset>
                      </wp:positionV>
                      <wp:extent cx="165100" cy="165100"/>
                      <wp:effectExtent l="0" t="0" r="0" b="0"/>
                      <wp:wrapNone/>
                      <wp:docPr id="1636" name="Group 1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7" name="Image 1637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36" o:spid="_x0000_s1026" style="position:absolute;margin-left:0;margin-top:6.7pt;width:13pt;height:13pt;z-index:25193164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">
                      <v:shape id="Image 1637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39cuLFAAAA3QAAAA8AAABkcnMvZG93bnJldi54bWxET0trwkAQvhf8D8sI3upGU3ykrqJCaU+l&#10;vsDjkJ1mo9nZkF1j2l/fLRR6m4/vOYtVZyvRUuNLxwpGwwQEce50yYWC4+HlcQbCB2SNlWNS8EUe&#10;VsvewwIz7e68o3YfChFD2GeowIRQZ1L63JBFP3Q1ceQ+XWMxRNgUUjd4j+G2kuMkmUiLJccGgzVt&#10;DeXX/c0qeDU7036/n9LLh3tK15vRYX4uLkoN+t36GUSgLvyL/9xvOs6fpFP4/SaeIJc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t/XLixQAAAN0AAAAPAAAAAAAAAAAAAAAA&#10;AJ8CAABkcnMvZG93bnJldi54bWxQSwUGAAAAAAQABAD3AAAAkQMAAAAA&#10;">
                        <v:imagedata r:id="rId257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5"/>
              </w:rPr>
              <w:t>id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404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272"/>
        </w:trPr>
        <w:tc>
          <w:tcPr>
            <w:tcW w:w="1555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Primary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</w:tc>
        <w:tc>
          <w:tcPr>
            <w:tcW w:w="8404" w:type="dxa"/>
          </w:tcPr>
          <w:p w:rsidR="00F633FD" w:rsidRPr="00EF11A1" w:rsidRDefault="00F633FD" w:rsidP="00F633FD">
            <w:pPr>
              <w:spacing w:before="65" w:line="187" w:lineRule="exac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57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14240" behindDoc="0" locked="0" layoutInCell="1" allowOverlap="1" wp14:anchorId="2540F9DA" wp14:editId="48BDF949">
            <wp:simplePos x="0" y="0"/>
            <wp:positionH relativeFrom="page">
              <wp:posOffset>609600</wp:posOffset>
            </wp:positionH>
            <wp:positionV relativeFrom="paragraph">
              <wp:posOffset>94907</wp:posOffset>
            </wp:positionV>
            <wp:extent cx="165100" cy="165100"/>
            <wp:effectExtent l="0" t="0" r="0" b="0"/>
            <wp:wrapNone/>
            <wp:docPr id="2750" name="Image 1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Image 163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last_name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29600" behindDoc="0" locked="0" layoutInCell="1" allowOverlap="1" wp14:anchorId="3B113E3C" wp14:editId="1F8D6009">
                <wp:simplePos x="0" y="0"/>
                <wp:positionH relativeFrom="page">
                  <wp:posOffset>609600</wp:posOffset>
                </wp:positionH>
                <wp:positionV relativeFrom="paragraph">
                  <wp:posOffset>653212</wp:posOffset>
                </wp:positionV>
                <wp:extent cx="6324600" cy="237490"/>
                <wp:effectExtent l="0" t="0" r="0" b="0"/>
                <wp:wrapNone/>
                <wp:docPr id="1639" name="Textbox 1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39" o:spid="_x0000_s1789" type="#_x0000_t202" style="position:absolute;margin-left:48pt;margin-top:51.45pt;width:498pt;height:18.7pt;z-index:25192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30624" behindDoc="0" locked="0" layoutInCell="1" allowOverlap="1" wp14:anchorId="0DAA03C0" wp14:editId="4E5EA55B">
                <wp:simplePos x="0" y="0"/>
                <wp:positionH relativeFrom="page">
                  <wp:posOffset>609600</wp:posOffset>
                </wp:positionH>
                <wp:positionV relativeFrom="paragraph">
                  <wp:posOffset>179172</wp:posOffset>
                </wp:positionV>
                <wp:extent cx="6324600" cy="237490"/>
                <wp:effectExtent l="0" t="0" r="0" b="0"/>
                <wp:wrapNone/>
                <wp:docPr id="1640" name="Textbox 1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0" o:spid="_x0000_s1790" type="#_x0000_t202" style="position:absolute;margin-left:48pt;margin-top:14.1pt;width:498pt;height:18.7pt;z-index:25193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Pwh0q3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15264" behindDoc="0" locked="0" layoutInCell="1" allowOverlap="1" wp14:anchorId="1FFA6E46" wp14:editId="65654194">
            <wp:simplePos x="0" y="0"/>
            <wp:positionH relativeFrom="page">
              <wp:posOffset>609600</wp:posOffset>
            </wp:positionH>
            <wp:positionV relativeFrom="paragraph">
              <wp:posOffset>322553</wp:posOffset>
            </wp:positionV>
            <wp:extent cx="165100" cy="165100"/>
            <wp:effectExtent l="0" t="0" r="0" b="0"/>
            <wp:wrapNone/>
            <wp:docPr id="2751" name="Image 1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" name="Image 1641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libraryid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53184" behindDoc="1" locked="0" layoutInCell="1" allowOverlap="1" wp14:anchorId="7891B5E9" wp14:editId="08FCA21C">
                <wp:simplePos x="0" y="0"/>
                <wp:positionH relativeFrom="page">
                  <wp:posOffset>609600</wp:posOffset>
                </wp:positionH>
                <wp:positionV relativeFrom="paragraph">
                  <wp:posOffset>178854</wp:posOffset>
                </wp:positionV>
                <wp:extent cx="6324600" cy="237490"/>
                <wp:effectExtent l="0" t="0" r="0" b="0"/>
                <wp:wrapTopAndBottom/>
                <wp:docPr id="1642" name="Textbox 1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2" o:spid="_x0000_s1791" type="#_x0000_t202" style="position:absolute;margin-left:48pt;margin-top:14.1pt;width:498pt;height:18.7pt;z-index:-2510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iHxzgEAAIIDAAAOAAAAZHJzL2Uyb0RvYy54bWysU9uO2yAQfa/Uf0C8N3a82bS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c1nFSWWGZzS&#10;ixhjCyPJNpRocKFG5LNDbBzvYUR4phvcI/DfASHFFeYQEBCdJBmlN+mLZAkG4hT2Z+WxDuFonN9U&#10;s3mJLo6+6ubj7HMeTXGJdj7EbwIMSZeGepxs7oDtHkNM9Vl9gqRiAbTq1krr/PCb9kF7smO4Bav7&#10;r7fraRo8hlzBMoFDz4lKHNsx6zKb3iZwsrXQ7VGBAdeloeHPlnlBif5ucR5pt04Xf7q0p4uP+gHy&#10;BqZ2LHzZRpAqt33Je9QQB51bOy5l2qTrd0Zdfp3l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JJoh8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54208" behindDoc="1" locked="0" layoutInCell="1" allowOverlap="1" wp14:anchorId="5EE3C664" wp14:editId="633EC956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43" name="Textbox 1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3" o:spid="_x0000_s1792" type="#_x0000_t202" style="position:absolute;margin-left:48pt;margin-top:5.05pt;width:498pt;height:18.7pt;z-index:-2510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CwMOY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16288" behindDoc="0" locked="0" layoutInCell="1" allowOverlap="1" wp14:anchorId="7ABECE5E" wp14:editId="04FFDC18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52" name="Image 1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Image 16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middle_name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27552" behindDoc="0" locked="0" layoutInCell="1" allowOverlap="1" wp14:anchorId="66AB466E" wp14:editId="53B9CF43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1645" name="Textbox 1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5" o:spid="_x0000_s1793" type="#_x0000_t202" style="position:absolute;margin-left:48pt;margin-top:51.4pt;width:498pt;height:18.7pt;z-index:25192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5LyOns4BAACC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28576" behindDoc="0" locked="0" layoutInCell="1" allowOverlap="1" wp14:anchorId="1A512D5C" wp14:editId="3745EB1A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1646" name="Textbox 1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6" o:spid="_x0000_s1794" type="#_x0000_t202" style="position:absolute;margin-left:48pt;margin-top:14.1pt;width:498pt;height:18.7pt;z-index:25192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uix1/M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54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Nullable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17312" behindDoc="0" locked="0" layoutInCell="1" allowOverlap="1" wp14:anchorId="105925A1" wp14:editId="47055B84">
            <wp:simplePos x="0" y="0"/>
            <wp:positionH relativeFrom="page">
              <wp:posOffset>609600</wp:posOffset>
            </wp:positionH>
            <wp:positionV relativeFrom="paragraph">
              <wp:posOffset>85124</wp:posOffset>
            </wp:positionV>
            <wp:extent cx="165100" cy="165100"/>
            <wp:effectExtent l="0" t="0" r="0" b="0"/>
            <wp:wrapNone/>
            <wp:docPr id="2753" name="Image 1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Image 16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password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25504" behindDoc="0" locked="0" layoutInCell="1" allowOverlap="1" wp14:anchorId="3394C27A" wp14:editId="6CF58EE5">
                <wp:simplePos x="0" y="0"/>
                <wp:positionH relativeFrom="page">
                  <wp:posOffset>609600</wp:posOffset>
                </wp:positionH>
                <wp:positionV relativeFrom="paragraph">
                  <wp:posOffset>652955</wp:posOffset>
                </wp:positionV>
                <wp:extent cx="6324600" cy="237490"/>
                <wp:effectExtent l="0" t="0" r="0" b="0"/>
                <wp:wrapNone/>
                <wp:docPr id="1648" name="Textbox 1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8" o:spid="_x0000_s1795" type="#_x0000_t202" style="position:absolute;margin-left:48pt;margin-top:51.4pt;width:498pt;height:18.7pt;z-index:25192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Ag3kVP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26528" behindDoc="0" locked="0" layoutInCell="1" allowOverlap="1" wp14:anchorId="2377D976" wp14:editId="47DE377E">
                <wp:simplePos x="0" y="0"/>
                <wp:positionH relativeFrom="page">
                  <wp:posOffset>609600</wp:posOffset>
                </wp:positionH>
                <wp:positionV relativeFrom="paragraph">
                  <wp:posOffset>178914</wp:posOffset>
                </wp:positionV>
                <wp:extent cx="6324600" cy="237490"/>
                <wp:effectExtent l="0" t="0" r="0" b="0"/>
                <wp:wrapNone/>
                <wp:docPr id="1649" name="Textbox 1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9" o:spid="_x0000_s1796" type="#_x0000_t202" style="position:absolute;margin-left:48pt;margin-top:14.1pt;width:498pt;height:18.7pt;z-index:25192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OdVAc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255</w:t>
      </w:r>
    </w:p>
    <w:p w:rsidR="00F633FD" w:rsidRPr="00EF11A1" w:rsidRDefault="00F633FD" w:rsidP="00F633FD">
      <w:pPr>
        <w:widowControl w:val="0"/>
        <w:autoSpaceDE w:val="0"/>
        <w:autoSpaceDN w:val="0"/>
        <w:spacing w:before="515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18336" behindDoc="0" locked="0" layoutInCell="1" allowOverlap="1" wp14:anchorId="3303BC62" wp14:editId="315ECCC0">
            <wp:simplePos x="0" y="0"/>
            <wp:positionH relativeFrom="page">
              <wp:posOffset>609600</wp:posOffset>
            </wp:positionH>
            <wp:positionV relativeFrom="paragraph">
              <wp:posOffset>322296</wp:posOffset>
            </wp:positionV>
            <wp:extent cx="165100" cy="165100"/>
            <wp:effectExtent l="0" t="0" r="0" b="0"/>
            <wp:wrapNone/>
            <wp:docPr id="2754" name="Image 1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Image 165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phone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23456" behindDoc="0" locked="0" layoutInCell="1" allowOverlap="1" wp14:anchorId="1CE1B0BA" wp14:editId="19459448">
                <wp:simplePos x="0" y="0"/>
                <wp:positionH relativeFrom="page">
                  <wp:posOffset>609600</wp:posOffset>
                </wp:positionH>
                <wp:positionV relativeFrom="paragraph">
                  <wp:posOffset>653271</wp:posOffset>
                </wp:positionV>
                <wp:extent cx="6324600" cy="237490"/>
                <wp:effectExtent l="0" t="0" r="0" b="0"/>
                <wp:wrapNone/>
                <wp:docPr id="1651" name="Textbox 1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1" o:spid="_x0000_s1797" type="#_x0000_t202" style="position:absolute;margin-left:48pt;margin-top:51.45pt;width:498pt;height:18.7pt;z-index:25192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/ozQEAAIIDAAAOAAAAZHJzL2Uyb0RvYy54bWysU9uO2yAQfa/Uf0C8N3a82bS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24480" behindDoc="0" locked="0" layoutInCell="1" allowOverlap="1" wp14:anchorId="1D56574A" wp14:editId="145F7027">
                <wp:simplePos x="0" y="0"/>
                <wp:positionH relativeFrom="page">
                  <wp:posOffset>609600</wp:posOffset>
                </wp:positionH>
                <wp:positionV relativeFrom="paragraph">
                  <wp:posOffset>179231</wp:posOffset>
                </wp:positionV>
                <wp:extent cx="6324600" cy="237490"/>
                <wp:effectExtent l="0" t="0" r="0" b="0"/>
                <wp:wrapNone/>
                <wp:docPr id="1652" name="Textbox 1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2" o:spid="_x0000_s1798" type="#_x0000_t202" style="position:absolute;margin-left:48pt;margin-top:14.1pt;width:498pt;height:18.7pt;z-index:25192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X8nKs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20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19360" behindDoc="0" locked="0" layoutInCell="1" allowOverlap="1" wp14:anchorId="2C5E3979" wp14:editId="35CF9E5D">
            <wp:simplePos x="0" y="0"/>
            <wp:positionH relativeFrom="page">
              <wp:posOffset>609600</wp:posOffset>
            </wp:positionH>
            <wp:positionV relativeFrom="paragraph">
              <wp:posOffset>322613</wp:posOffset>
            </wp:positionV>
            <wp:extent cx="165100" cy="165100"/>
            <wp:effectExtent l="0" t="0" r="0" b="0"/>
            <wp:wrapNone/>
            <wp:docPr id="2755" name="Image 1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Image 1653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reader_statusid</w: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21408" behindDoc="0" locked="0" layoutInCell="1" allowOverlap="1" wp14:anchorId="78FB3398" wp14:editId="57F737F1">
                <wp:simplePos x="0" y="0"/>
                <wp:positionH relativeFrom="page">
                  <wp:posOffset>609600</wp:posOffset>
                </wp:positionH>
                <wp:positionV relativeFrom="paragraph">
                  <wp:posOffset>652953</wp:posOffset>
                </wp:positionV>
                <wp:extent cx="6324600" cy="237490"/>
                <wp:effectExtent l="0" t="0" r="0" b="0"/>
                <wp:wrapNone/>
                <wp:docPr id="1654" name="Textbox 1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4" o:spid="_x0000_s1799" type="#_x0000_t202" style="position:absolute;margin-left:48pt;margin-top:51.4pt;width:498pt;height:18.7pt;z-index:25192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j+qzQEAAIIDAAAOAAAAZHJzL2Uyb0RvYy54bWysU9uO0zAQfUfiHyy/06Rpt0D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ou7OSWWGZzS&#10;qxhjCyPJNpRocKFG5ItDbBwfYER4phvcE/CfASHFDeYYEBCdJBmlN+mLZAkG4hQOF+WxDuFoXMyq&#10;+aJEF0dfNXs//5hHU1yjnQ/xiwBD0qWhHiebO2D7pxBTfVafIalYAK26jdI6P/y2fdSe7Bluwfrh&#10;891mmgaPITewTODYc6ISx3bMusyrWQInWwvdARUYcF0aGn7tmBeU6K8W55F263zx50t7vvioHyFv&#10;YGrHwqddBKly29e8Jw1x0Lm101KmTbp9Z9T111n9Bg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Dxjj+q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22432" behindDoc="0" locked="0" layoutInCell="1" allowOverlap="1" wp14:anchorId="4229FDC7" wp14:editId="5FF9A457">
                <wp:simplePos x="0" y="0"/>
                <wp:positionH relativeFrom="page">
                  <wp:posOffset>609600</wp:posOffset>
                </wp:positionH>
                <wp:positionV relativeFrom="paragraph">
                  <wp:posOffset>178913</wp:posOffset>
                </wp:positionV>
                <wp:extent cx="6324600" cy="237490"/>
                <wp:effectExtent l="0" t="0" r="0" b="0"/>
                <wp:wrapNone/>
                <wp:docPr id="1655" name="Textbox 1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5" o:spid="_x0000_s1800" type="#_x0000_t202" style="position:absolute;margin-left:48pt;margin-top:14.1pt;width:498pt;height:18.7pt;z-index:2519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Ksx/e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tabs>
          <w:tab w:val="left" w:pos="1979"/>
        </w:tabs>
        <w:autoSpaceDE w:val="0"/>
        <w:autoSpaceDN w:val="0"/>
        <w:spacing w:before="539" w:after="0" w:line="240" w:lineRule="auto"/>
        <w:ind w:right="7758"/>
        <w:jc w:val="center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3" w:after="0" w:line="240" w:lineRule="auto"/>
        <w:ind w:right="7823"/>
        <w:jc w:val="center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20384" behindDoc="0" locked="0" layoutInCell="1" allowOverlap="1" wp14:anchorId="072290C6" wp14:editId="5418B65F">
            <wp:simplePos x="0" y="0"/>
            <wp:positionH relativeFrom="page">
              <wp:posOffset>609600</wp:posOffset>
            </wp:positionH>
            <wp:positionV relativeFrom="paragraph">
              <wp:posOffset>85616</wp:posOffset>
            </wp:positionV>
            <wp:extent cx="165100" cy="165100"/>
            <wp:effectExtent l="0" t="0" r="0" b="0"/>
            <wp:wrapNone/>
            <wp:docPr id="2756" name="Image 1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age 165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registration_date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55232" behindDoc="1" locked="0" layoutInCell="1" allowOverlap="1" wp14:anchorId="53194E6D" wp14:editId="0CE2855D">
                <wp:simplePos x="0" y="0"/>
                <wp:positionH relativeFrom="page">
                  <wp:posOffset>609600</wp:posOffset>
                </wp:positionH>
                <wp:positionV relativeFrom="paragraph">
                  <wp:posOffset>51771</wp:posOffset>
                </wp:positionV>
                <wp:extent cx="6324600" cy="237490"/>
                <wp:effectExtent l="0" t="0" r="0" b="0"/>
                <wp:wrapTopAndBottom/>
                <wp:docPr id="1657" name="Textbox 1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7" o:spid="_x0000_s1801" type="#_x0000_t202" style="position:absolute;margin-left:48pt;margin-top:4.1pt;width:498pt;height:18.7pt;z-index:-2510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FII7IL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</w:rPr>
        <w:sectPr w:rsidR="00F633FD" w:rsidRPr="00EF11A1">
          <w:pgSz w:w="11910" w:h="16840"/>
          <w:pgMar w:top="100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7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lastRenderedPageBreak/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56256" behindDoc="1" locked="0" layoutInCell="1" allowOverlap="1" wp14:anchorId="69230B7D" wp14:editId="007C97ED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658" name="Textbox 1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8" o:spid="_x0000_s1802" type="#_x0000_t202" style="position:absolute;margin-left:48pt;margin-top:5.05pt;width:498pt;height:18.7pt;z-index:-2510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peJIp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2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57280" behindDoc="1" locked="0" layoutInCell="1" allowOverlap="1" wp14:anchorId="46DD0696" wp14:editId="285277C5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474345"/>
                <wp:effectExtent l="0" t="0" r="0" b="0"/>
                <wp:wrapTopAndBottom/>
                <wp:docPr id="1659" name="Group 1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660" name="Graphic 1660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Textbox 1662"/>
                        <wps:cNvSpPr txBox="1"/>
                        <wps:spPr>
                          <a:xfrm>
                            <a:off x="1600034" y="282124"/>
                            <a:ext cx="5403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25400" y="282124"/>
                            <a:ext cx="11442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idx_reader_last_name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4" name="Textbox 1664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5" name="Textbox 1665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59" o:spid="_x0000_s1803" style="position:absolute;margin-left:48pt;margin-top:4.1pt;width:498pt;height:37.35pt;z-index:-251059200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">
                <v:shape id="Graphic 1660" o:spid="_x0000_s1804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QLnsQA&#10;AADdAAAADwAAAGRycy9kb3ducmV2LnhtbESPTU/DMAyG70j8h8hIXBBLx6FCZdmEQEM7cGEbO1uN&#10;acoap0rM1v17fEDiZsvvx+PFaoqDOVEufWIH81kFhrhNvufOwX63vn8EUwTZ45CYHFyowGp5fbXA&#10;xqczf9BpK53REC4NOggiY2NtaQNFLLM0EuvtK+WIomvurM941vA42Ieqqm3EnrUh4Egvgdrj9idq&#10;yf7wdrf7lvccN/x6PMh6Hi6fzt3eTM9PYIQm+Rf/uTde8eta+fUbHcE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EC57EAAAA3QAAAA8AAAAAAAAAAAAAAAAAmAIAAGRycy9k&#10;b3ducmV2LnhtbFBLBQYAAAAABAAEAPUAAACJAwAAAAA=&#10;" path="m6324460,l1574634,,,,,237020r1574634,l6324460,237020,6324460,xe" fillcolor="#b8cce4" stroked="f">
                  <v:path arrowok="t"/>
                </v:shape>
                <v:shape id="Graphic 1661" o:spid="_x0000_s1805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lFC8UA&#10;AADdAAAADwAAAGRycy9kb3ducmV2LnhtbERPzU7CQBC+m/gOmzHhJls8VCwsxCAkXiCCPMC4O7Sl&#10;3dnaXdrq07MmJN7my/c78+Vga9FR60vHCibjBASxdqbkXMHxc/M4BeEDssHaMSn4IQ/Lxf3dHDPj&#10;et5Tdwi5iCHsM1RQhNBkUnpdkEU/dg1x5E6utRgibHNpWuxjuK3lU5Kk0mLJsaHAhlYF6epwsQrO&#10;6+Pvi9Zfq+/n6tz1293HtnrLlRo9DK8zEIGG8C++ud9NnJ+mE/j7Jp4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CUULxQAAAN0AAAAPAAAAAAAAAAAAAAAAAJgCAABkcnMv&#10;ZG93bnJldi54bWxQSwUGAAAAAAQABAD1AAAAigMAAAAA&#10;" path="m6324460,l1574634,,,,,237020r1574634,l6324460,237020,6324460,xe" fillcolor="#dbe5f1" stroked="f">
                  <v:path arrowok="t"/>
                </v:shape>
                <v:shape id="Textbox 1662" o:spid="_x0000_s1806" type="#_x0000_t202" style="position:absolute;left:16000;top:2821;width:540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J9DMMA&#10;AADdAAAADwAAAGRycy9kb3ducmV2LnhtbERPTYvCMBC9C/6HMII3TfVQ1moUERcWBNnaPexxbMY2&#10;2ExqE7X77zcLC97m8T5nteltIx7UeeNYwWyagCAunTZcKfgq3idvIHxA1tg4JgU/5GGzHg5WmGn3&#10;5Jwep1CJGMI+QwV1CG0mpS9rsuinriWO3MV1FkOEXSV1h88Ybhs5T5JUWjQcG2psaVdTeT3drYLt&#10;N+d7czueP/NLbopikfAhvSo1HvXbJYhAfXiJ/90fOs5P0zn8fRNP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5J9D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last_name</w:t>
                        </w:r>
                      </w:p>
                    </w:txbxContent>
                  </v:textbox>
                </v:shape>
                <v:shape id="Textbox 1663" o:spid="_x0000_s1807" type="#_x0000_t202" style="position:absolute;left:254;top:2821;width:11442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7Yl8QA&#10;AADdAAAADwAAAGRycy9kb3ducmV2LnhtbERPTWvCQBC9F/wPywi91Y0thDa6EZEWhEIxxoPHMTtJ&#10;FrOzaXbV9N93hUJv83ifs1yNthNXGrxxrGA+S0AQV04bbhQcyo+nVxA+IGvsHJOCH/KwyicPS8y0&#10;u3FB131oRAxhn6GCNoQ+k9JXLVn0M9cTR652g8UQ4dBIPeAthttOPidJKi0ajg0t9rRpqTrvL1bB&#10;+sjFu/n+Ou2KujBl+ZbwZ3pW6nE6rhcgAo3hX/zn3uo4P01f4P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e2Jf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idx_reader_last_name</w:t>
                        </w:r>
                      </w:p>
                    </w:txbxContent>
                  </v:textbox>
                </v:shape>
                <v:shape id="Textbox 1664" o:spid="_x0000_s1808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dA48QA&#10;AADdAAAADwAAAGRycy9kb3ducmV2LnhtbERPTWvCQBC9F/wPywi91Y2lhDa6EZEWhEIxxoPHMTtJ&#10;FrOzaXbV9N93hUJv83ifs1yNthNXGrxxrGA+S0AQV04bbhQcyo+nVxA+IGvsHJOCH/KwyicPS8y0&#10;u3FB131oRAxhn6GCNoQ+k9JXLVn0M9cTR652g8UQ4dBIPeAthttOPidJKi0ajg0t9rRpqTrvL1bB&#10;+sjFu/n+Ou2KujBl+ZbwZ3pW6nE6rhcgAo3hX/zn3uo4P01f4P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3QOP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665" o:spid="_x0000_s1809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vleMQA&#10;AADdAAAADwAAAGRycy9kb3ducmV2LnhtbERPTWvCQBC9F/wPywi91Y2Fhja6EZEWhEIxxoPHMTtJ&#10;FrOzaXbV9N93hUJv83ifs1yNthNXGrxxrGA+S0AQV04bbhQcyo+nVxA+IGvsHJOCH/KwyicPS8y0&#10;u3FB131oRAxhn6GCNoQ+k9JXLVn0M9cTR652g8UQ4dBIPeAthttOPidJKi0ajg0t9rRpqTrvL1bB&#10;+sjFu/n+Ou2KujBl+ZbwZ3pW6nE6rhcgAo3hX/zn3uo4P01f4P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75Xj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idx_reader_libraryid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libraryid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58304" behindDoc="1" locked="0" layoutInCell="1" allowOverlap="1" wp14:anchorId="7EC9863F" wp14:editId="14301C3F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66" name="Textbox 1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Pr="00C64C5E" w:rsidRDefault="00B077D7" w:rsidP="00F633FD">
                            <w:pPr>
                              <w:tabs>
                                <w:tab w:val="left" w:pos="25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idx_reader_name_search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ab/>
                              <w:t>first_name,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last_name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6" o:spid="_x0000_s1810" type="#_x0000_t202" style="position:absolute;margin-left:48pt;margin-top:5.05pt;width:498pt;height:18.7pt;z-index:-2510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GYcI9z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Pr="00C64C5E" w:rsidRDefault="00B077D7" w:rsidP="00F633FD">
                      <w:pPr>
                        <w:tabs>
                          <w:tab w:val="left" w:pos="25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idx_reader_name_search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ab/>
                        <w:t>first_name,</w:t>
                      </w:r>
                      <w:r w:rsidRPr="00C64C5E">
                        <w:rPr>
                          <w:rFonts w:ascii="Arial MT"/>
                          <w:color w:val="000000"/>
                          <w:spacing w:val="-3"/>
                          <w:sz w:val="18"/>
                          <w:lang w:val="en-US"/>
                        </w:rPr>
                        <w:t xml:space="preserve"> </w:t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last_name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idx_reader_phone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phone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59328" behindDoc="1" locked="0" layoutInCell="1" allowOverlap="1" wp14:anchorId="14B84C05" wp14:editId="7D4918F4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67" name="Textbox 1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Pr="00C64C5E" w:rsidRDefault="00B077D7" w:rsidP="00F633FD">
                            <w:pPr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idx_reader_registration_</w:t>
                            </w:r>
                            <w:proofErr w:type="gramStart"/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>date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42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registration</w:t>
                            </w:r>
                            <w:proofErr w:type="gramEnd"/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_date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7" o:spid="_x0000_s1811" type="#_x0000_t202" style="position:absolute;margin-left:48pt;margin-top:5.05pt;width:498pt;height:18.7pt;z-index:-2510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ARsG1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Pr="00C64C5E" w:rsidRDefault="00B077D7" w:rsidP="00F633FD">
                      <w:pPr>
                        <w:spacing w:before="65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idx_reader_registration_</w:t>
                      </w:r>
                      <w:proofErr w:type="gramStart"/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>date</w:t>
                      </w:r>
                      <w:r w:rsidRPr="00C64C5E">
                        <w:rPr>
                          <w:rFonts w:ascii="Arial MT"/>
                          <w:color w:val="000000"/>
                          <w:spacing w:val="42"/>
                          <w:sz w:val="18"/>
                          <w:lang w:val="en-US"/>
                        </w:rPr>
                        <w:t xml:space="preserve">  </w:t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registration</w:t>
                      </w:r>
                      <w:proofErr w:type="gramEnd"/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_date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idx_reader_statusid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reader_statusid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2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451"/>
        <w:gridCol w:w="2855"/>
        <w:gridCol w:w="4655"/>
      </w:tblGrid>
      <w:tr w:rsidR="00F633FD" w:rsidRPr="00EF11A1" w:rsidTr="00F633FD">
        <w:trPr>
          <w:trHeight w:val="373"/>
        </w:trPr>
        <w:tc>
          <w:tcPr>
            <w:tcW w:w="2451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8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451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reader_phone_key</w:t>
            </w:r>
          </w:p>
        </w:tc>
        <w:tc>
          <w:tcPr>
            <w:tcW w:w="28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UNIQUE(phone)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318"/>
        <w:gridCol w:w="2872"/>
        <w:gridCol w:w="1049"/>
        <w:gridCol w:w="2720"/>
      </w:tblGrid>
      <w:tr w:rsidR="00F633FD" w:rsidRPr="00EF11A1" w:rsidTr="00F633FD">
        <w:trPr>
          <w:trHeight w:val="327"/>
        </w:trPr>
        <w:tc>
          <w:tcPr>
            <w:tcW w:w="3318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1.23.6.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641" w:type="dxa"/>
            <w:gridSpan w:val="3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318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2872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1049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ind w:right="17"/>
              <w:jc w:val="righ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  <w:tc>
          <w:tcPr>
            <w:tcW w:w="2720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466"/>
        </w:trPr>
        <w:tc>
          <w:tcPr>
            <w:tcW w:w="331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34720" behindDoc="0" locked="0" layoutInCell="1" allowOverlap="1" wp14:anchorId="784F513B" wp14:editId="15EC49BC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68" name="Group 1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9" name="Image 1669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68" o:spid="_x0000_s1026" style="position:absolute;margin-left:2pt;margin-top:5.2pt;width:13pt;height:13pt;z-index:25193472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A9rImx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669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8BYfDCAAAA3QAAAA8AAABkcnMvZG93bnJldi54bWxET0uLwjAQvi/4H8II3tZUhaLVKCKIHmTx&#10;Udnr0IxtsZmUJmrdX28EYW/z8T1ntmhNJe7UuNKygkE/AkGcWV1yriA9rb/HIJxH1lhZJgVPcrCY&#10;d75mmGj74APdjz4XIYRdggoK7+tESpcVZND1bU0cuIttDPoAm1zqBh8h3FRyGEWxNFhyaCiwplVB&#10;2fV4Mwq26e3vlOt0cv6pfke768ac96VRqtdtl1MQnlr/L/64tzrMj+MJvL8JJ8j5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vAWHwwgAAAN0AAAAPAAAAAAAAAAAAAAAAAJ8C&#10;AABkcnMvZG93bnJldi54bWxQSwUGAAAAAAQABAD3AAAAjgMAAAAA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fkfine859344</w:t>
            </w:r>
          </w:p>
        </w:tc>
        <w:tc>
          <w:tcPr>
            <w:tcW w:w="2872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456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35744" behindDoc="0" locked="0" layoutInCell="1" allowOverlap="1" wp14:anchorId="24D56A2B" wp14:editId="2A56C84B">
                      <wp:simplePos x="0" y="0"/>
                      <wp:positionH relativeFrom="column">
                        <wp:posOffset>445760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70" name="Group 1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1" name="Image 1671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70" o:spid="_x0000_s1026" style="position:absolute;margin-left:35.1pt;margin-top:5.2pt;width:13pt;height:13pt;z-index:25193574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">
                      <v:shape id="Image 1671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qaPvDAAAA3QAAAA8AAABkcnMvZG93bnJldi54bWxET91qwjAUvh/4DuEIu9O00rm1MxYZDCZD&#10;Yc4HODZnbbE5KUm09e2XgbC78/H9nlU5mk5cyfnWsoJ0noAgrqxuuVZw/H6fvYDwAVljZ5kU3MhD&#10;uZ48rLDQduAvuh5CLWII+wIVNCH0hZS+asign9ueOHI/1hkMEbpaaodDDDedXCTJUhpsOTY02NNb&#10;Q9X5cDEKdp82y8fFfjv4PDvlTzLbXVym1ON03LyCCDSGf/Hd/aHj/OVzCn/fxBPk+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ypo+8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3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  <w:tc>
          <w:tcPr>
            <w:tcW w:w="1049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5E4EA276" wp14:editId="09BB7212">
                  <wp:extent cx="164212" cy="164591"/>
                  <wp:effectExtent l="0" t="0" r="0" b="0"/>
                  <wp:docPr id="2757" name="Image 16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" name="Image 167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7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fine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318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36768" behindDoc="0" locked="0" layoutInCell="1" allowOverlap="1" wp14:anchorId="7713D0E9" wp14:editId="4E427993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73" name="Group 16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4" name="Image 1674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73" o:spid="_x0000_s1026" style="position:absolute;margin-left:2pt;margin-top:5.2pt;width:13pt;height:13pt;z-index:25193676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">
                      <v:shape id="Image 167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ZWLPEAAAA3QAAAA8AAABkcnMvZG93bnJldi54bWxET0uLwjAQvgv+hzCCN03VxUc1iiws60EW&#10;HxWvQzO2xWZSmqjd/fVmQfA2H99zFqvGlOJOtSssKxj0IxDEqdUFZwqS41dvCsJ5ZI2lZVLwSw5W&#10;y3ZrgbG2D97T/eAzEULYxagg976KpXRpTgZd31bEgbvY2qAPsM6krvERwk0ph1E0lgYLDg05VvSZ&#10;U3o93IyCTXL7O2Y6mZ1+yvNoe/02p11hlOp2mvUchKfGv8Uv90aH+ePJB/x/E06Qyy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TZWLPEAAAA3QAAAA8AAAAAAAAAAAAAAAAA&#10;nwIAAGRycy9kb3ducmV2LnhtbFBLBQYAAAAABAAEAPcAAACQ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fkissue492432</w:t>
            </w:r>
          </w:p>
        </w:tc>
        <w:tc>
          <w:tcPr>
            <w:tcW w:w="2872" w:type="dxa"/>
          </w:tcPr>
          <w:p w:rsidR="00F633FD" w:rsidRPr="00EF11A1" w:rsidRDefault="00F633FD" w:rsidP="00F633FD">
            <w:pPr>
              <w:spacing w:before="158"/>
              <w:ind w:right="456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37792" behindDoc="0" locked="0" layoutInCell="1" allowOverlap="1" wp14:anchorId="673ECAB3" wp14:editId="6EF32E1C">
                      <wp:simplePos x="0" y="0"/>
                      <wp:positionH relativeFrom="column">
                        <wp:posOffset>445760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75" name="Group 1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6" name="Image 167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75" o:spid="_x0000_s1026" style="position:absolute;margin-left:35.1pt;margin-top:5.2pt;width:13pt;height:13pt;z-index:25193779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">
                      <v:shape id="Image 1676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D8I/DAAAA3QAAAA8AAABkcnMvZG93bnJldi54bWxET91qwjAUvh/4DuEMvJvppHZrNYoIgiIO&#10;5vYAx+asLWtOShJtfXsjDHZ3Pr7fs1gNphVXcr6xrOB1koAgLq1uuFLw/bV9eQfhA7LG1jIpuJGH&#10;1XL0tMBC254/6XoKlYgh7AtUUIfQFVL6siaDfmI74sj9WGcwROgqqR32Mdy0cpokmTTYcGyosaNN&#10;TeXv6WIUHA82zYfpx773eXrOZzI9Xlyq1Ph5WM9BBBrCv/jPvdNxfvaWweObeIJc3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MPwj8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3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  <w:tc>
          <w:tcPr>
            <w:tcW w:w="1049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023CD665" wp14:editId="72F99BA8">
                  <wp:extent cx="164212" cy="164591"/>
                  <wp:effectExtent l="0" t="0" r="0" b="0"/>
                  <wp:docPr id="2758" name="Image 16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" name="Image 167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11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issue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31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38816" behindDoc="0" locked="0" layoutInCell="1" allowOverlap="1" wp14:anchorId="6CD57A5C" wp14:editId="54C415A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78" name="Group 1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9" name="Image 1679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78" o:spid="_x0000_s1026" style="position:absolute;margin-left:2pt;margin-top:5.2pt;width:13pt;height:13pt;z-index:25193881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BkHVvY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679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Y9y3DAAAA3QAAAA8AAABkcnMvZG93bnJldi54bWxET02LwjAQvQv+hzCCN011wV2rUUSQ9bCI&#10;Wyteh2Zsi82kNFHr/nojLHibx/uc+bI1lbhR40rLCkbDCARxZnXJuYL0sBl8gXAeWWNlmRQ8yMFy&#10;0e3MMdb2zr90S3wuQgi7GBUU3texlC4ryKAb2po4cGfbGPQBNrnUDd5DuKnkOIom0mDJoaHAmtYF&#10;ZZfkahRs0+vfIdfp9LirTh8/l29z3JdGqX6vXc1AeGr9W/zv3uowf/I5hdc34QS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tj3Lc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fkreader264946</w:t>
            </w:r>
          </w:p>
        </w:tc>
        <w:tc>
          <w:tcPr>
            <w:tcW w:w="2872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39840" behindDoc="0" locked="0" layoutInCell="1" allowOverlap="1" wp14:anchorId="017EA539" wp14:editId="7295261D">
                      <wp:simplePos x="0" y="0"/>
                      <wp:positionH relativeFrom="column">
                        <wp:posOffset>445760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80" name="Group 1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1" name="Image 1681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80" o:spid="_x0000_s1026" style="position:absolute;margin-left:35.1pt;margin-top:5.2pt;width:13pt;height:13pt;z-index:25193984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">
                      <v:shape id="Image 1681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/GNzCAAAA3QAAAA8AAABkcnMvZG93bnJldi54bWxET9uKwjAQfRf8hzCCb5oqXbHVKCIsrCwu&#10;ePmAsRnbYjMpSbTdv98sLOzbHM511tveNOJFzteWFcymCQjiwuqaSwXXy/tkCcIHZI2NZVLwTR62&#10;m+Fgjbm2HZ/odQ6liCHsc1RQhdDmUvqiIoN+alviyN2tMxgidKXUDrsYbho5T5KFNFhzbKiwpX1F&#10;xeP8NAqOnzbN+vnXofNZesveZHp8ulSp8ajfrUAE6sO/+M/9oeP8xXIGv9/EE+Tm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/xjc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4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reader_status</w:t>
              </w:r>
            </w:hyperlink>
          </w:p>
        </w:tc>
        <w:tc>
          <w:tcPr>
            <w:tcW w:w="1049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5EE41F65" wp14:editId="70954A78">
                  <wp:extent cx="164212" cy="164591"/>
                  <wp:effectExtent l="0" t="0" r="0" b="0"/>
                  <wp:docPr id="2759" name="Image 16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" name="Image 168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23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</w:tr>
      <w:tr w:rsidR="00F633FD" w:rsidRPr="00EF11A1" w:rsidTr="00F633FD">
        <w:trPr>
          <w:trHeight w:val="961"/>
        </w:trPr>
        <w:tc>
          <w:tcPr>
            <w:tcW w:w="3318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40864" behindDoc="0" locked="0" layoutInCell="1" allowOverlap="1" wp14:anchorId="2A56C333" wp14:editId="5D8B3AB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83" name="Group 16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4" name="Image 1684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83" o:spid="_x0000_s1026" style="position:absolute;margin-left:2pt;margin-top:5.2pt;width:13pt;height:13pt;z-index:25194086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C0ch4m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68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EMKJTDAAAA3QAAAA8AAABkcnMvZG93bnJldi54bWxET02LwjAQvS/4H8II3tZUdxG3GkUEWQ+L&#10;uLXidWjGtthMShO1+uuNIHibx/uc6bw1lbhQ40rLCgb9CARxZnXJuYJ0t/ocg3AeWWNlmRTcyMF8&#10;1vmYYqztlf/pkvhchBB2MSoovK9jKV1WkEHXtzVx4I62MegDbHKpG7yGcFPJYRSNpMGSQ0OBNS0L&#10;yk7J2ShYp+f7Ltfpz35THb7+Tr9mvy2NUr1uu5iA8NT6t/jlXuswfzT+huc34QQ5e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QwolM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fkreader5851</w:t>
            </w:r>
          </w:p>
          <w:p w:rsidR="00F633FD" w:rsidRPr="00EF11A1" w:rsidRDefault="00F633FD" w:rsidP="00F633FD">
            <w:pPr>
              <w:spacing w:before="90"/>
              <w:rPr>
                <w:rFonts w:ascii="Times New Roman" w:eastAsia="Times New Roman" w:hAnsi="Times New Roman" w:cs="Times New Roman"/>
                <w:b/>
                <w:sz w:val="18"/>
              </w:rPr>
            </w:pPr>
          </w:p>
          <w:p w:rsidR="00F633FD" w:rsidRPr="00EF11A1" w:rsidRDefault="00F633FD" w:rsidP="00F633FD">
            <w:pPr>
              <w:spacing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44288" behindDoc="1" locked="0" layoutInCell="1" allowOverlap="1" wp14:anchorId="415776DC" wp14:editId="5377B8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1685" name="Group 16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6" name="Image 168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85" o:spid="_x0000_s1026" style="position:absolute;margin-left:0;margin-top:1.9pt;width:13pt;height:13pt;z-index:-25127219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">
                      <v:shape id="Image 168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WgKjCAAAA3QAAAA8AAABkcnMvZG93bnJldi54bWxET91qwjAUvh/4DuEI3s1U6YqtRhFhMBkO&#10;5nyAY3Nsi81JSaKtb28Gg92dj+/3rDaDacWdnG8sK5hNExDEpdUNVwpOP++vCxA+IGtsLZOCB3nY&#10;rEcvKyy07fmb7sdQiRjCvkAFdQhdIaUvazLop7YjjtzFOoMhQldJ7bCP4aaV8yTJpMGGY0ONHe1q&#10;Kq/Hm1Fw+LRpPsy/9r3P03P+JtPDzaVKTcbDdgki0BD+xX/uDx3nZ4sMfr+JJ8j1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lFoCo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1.24. </w:t>
            </w:r>
            <w:bookmarkStart w:id="54" w:name="_bookmark24"/>
            <w:bookmarkEnd w:id="54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reader_status</w:t>
            </w:r>
          </w:p>
        </w:tc>
        <w:tc>
          <w:tcPr>
            <w:tcW w:w="2872" w:type="dxa"/>
          </w:tcPr>
          <w:p w:rsidR="00F633FD" w:rsidRPr="00EF11A1" w:rsidRDefault="00F633FD" w:rsidP="00F633FD">
            <w:pPr>
              <w:spacing w:before="158"/>
              <w:ind w:right="456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41888" behindDoc="0" locked="0" layoutInCell="1" allowOverlap="1" wp14:anchorId="32F1CE41" wp14:editId="01825315">
                      <wp:simplePos x="0" y="0"/>
                      <wp:positionH relativeFrom="column">
                        <wp:posOffset>445760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687" name="Group 1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8" name="Image 168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87" o:spid="_x0000_s1026" style="position:absolute;margin-left:35.1pt;margin-top:5.2pt;width:13pt;height:13pt;z-index:25194188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">
                      <v:shape id="Image 1688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FsUHGAAAA3QAAAA8AAABkcnMvZG93bnJldi54bWxEj9FqwkAQRd+F/sMyhb7pphLFpK5SBKFS&#10;LGj7AdPsNAnNzobd1cS/7zwIfZvh3rn3zHo7uk5dKcTWs4HnWQaKuPK25drA1+d+ugIVE7LFzjMZ&#10;uFGE7eZhssbS+oFPdD2nWkkIxxINNCn1pdaxashhnPmeWLQfHxwmWUOtbcBBwl2n51m21A5bloYG&#10;e9o1VP2eL87A8d3nxTj/OAyxyL+Lhc6Pl5Ab8/Q4vr6ASjSmf/P9+s0K/nIluPKNjKA3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8WxQc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15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library</w:t>
              </w:r>
            </w:hyperlink>
          </w:p>
        </w:tc>
        <w:tc>
          <w:tcPr>
            <w:tcW w:w="1049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7FB9FA55" wp14:editId="1CC58771">
                  <wp:extent cx="164212" cy="164591"/>
                  <wp:effectExtent l="0" t="0" r="0" b="0"/>
                  <wp:docPr id="2760" name="Image 16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" name="Image 1689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2" cy="164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23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2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1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60352" behindDoc="1" locked="0" layoutInCell="1" allowOverlap="1" wp14:anchorId="60E9C2F4" wp14:editId="02E900BB">
                <wp:simplePos x="0" y="0"/>
                <wp:positionH relativeFrom="page">
                  <wp:posOffset>609600</wp:posOffset>
                </wp:positionH>
                <wp:positionV relativeFrom="paragraph">
                  <wp:posOffset>51894</wp:posOffset>
                </wp:positionV>
                <wp:extent cx="6324600" cy="237490"/>
                <wp:effectExtent l="0" t="0" r="0" b="0"/>
                <wp:wrapTopAndBottom/>
                <wp:docPr id="1690" name="Textbox 1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0" o:spid="_x0000_s1812" type="#_x0000_t202" style="position:absolute;margin-left:48pt;margin-top:4.1pt;width:498pt;height:18.7pt;z-index:-2510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61376" behindDoc="1" locked="0" layoutInCell="1" allowOverlap="1" wp14:anchorId="3FCDC39A" wp14:editId="53D5B13B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691" name="Textbox 1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1" o:spid="_x0000_s1813" type="#_x0000_t202" style="position:absolute;margin-left:48pt;margin-top:5.05pt;width:498pt;height:18.7pt;z-index:-2510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q71X0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1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62400" behindDoc="1" locked="0" layoutInCell="1" allowOverlap="1" wp14:anchorId="47FCFD73" wp14:editId="4F93F686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692" name="Group 1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693" name="Graphic 1693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5" name="Image 169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6" name="Graphic 1696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Textbox 1697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9" name="Textbox 1699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92" o:spid="_x0000_s1814" style="position:absolute;margin-left:48pt;margin-top:4.1pt;width:498pt;height:42.05pt;z-index:-25105408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">
                <v:shape id="Graphic 1693" o:spid="_x0000_s181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PlzsYA&#10;AADdAAAADwAAAGRycy9kb3ducmV2LnhtbESPT2sCMRDF7wW/Q5hCL6VmbUHsahRpsXjopf47D5tx&#10;s3UzWZKprt++KRS8zfDevN+b2aL3rTpTTE1gA6NhAYq4Crbh2sBuu3qagEqCbLENTAaulGAxH9zN&#10;sLThwl903kitcginEg04ka7UOlWOPKZh6IizdgzRo+Q11tpGvORw3+rnohhrjw1ngsOO3hxVp82P&#10;z5Dd4eNx+y2f0a/5/XSQ1chd98Y83PfLKSihXm7m/+u1zfXHry/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sPlzs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694" o:spid="_x0000_s1816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L+p8IA&#10;AADdAAAADwAAAGRycy9kb3ducmV2LnhtbERPTWvCQBC9F/wPywje6sYi1kRXMUWhtxJbPA/ZMRvM&#10;zsbsauK/dwuF3ubxPme9HWwj7tT52rGC2TQBQVw6XXOl4Of78LoE4QOyxsYxKXiQh+1m9LLGTLue&#10;C7ofQyViCPsMFZgQ2kxKXxqy6KeuJY7c2XUWQ4RdJXWHfQy3jXxLkoW0WHNsMNjSh6HycrxZBSee&#10;X9O86Pe5r8y738n8a5kWSk3Gw24FItAQ/sV/7k8d5y/SOfx+E0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Mv6n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695" o:spid="_x0000_s1817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FFjTEAAAA3QAAAA8AAABkcnMvZG93bnJldi54bWxET0trAjEQvgv9D2EKvWnWakVXo6hQ6qn4&#10;BI/DZtys3UyWTbqu/vqmUOhtPr7nzBatLUVDtS8cK+j3EhDEmdMF5wqOh/fuGIQPyBpLx6TgTh4W&#10;86fODFPtbryjZh9yEUPYp6jAhFClUvrMkEXfcxVx5C6uthgirHOpa7zFcFvK1yQZSYsFxwaDFa0N&#10;ZV/7b6vgw+xM8/g8Da5bNxwsV/3D5JxflXp5bpdTEIHa8C/+c290nD+avMHvN/EEOf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QFFjTEAAAA3QAAAA8AAAAAAAAAAAAAAAAA&#10;nwIAAGRycy9kb3ducmV2LnhtbFBLBQYAAAAABAAEAPcAAACQAwAAAAA=&#10;">
                  <v:imagedata r:id="rId256" o:title=""/>
                </v:shape>
                <v:shape id="Graphic 1696" o:spid="_x0000_s1818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bnv8QA&#10;AADdAAAADwAAAGRycy9kb3ducmV2LnhtbERPTWvCQBC9F/wPywheim6qEDR1E0QRpYeWqvQ8ZKdJ&#10;aHY23V01+ffdQqG3ebzPWRe9acWNnG8sK3iaJSCIS6sbrhRczvvpEoQPyBpby6RgIA9FPnpYY6bt&#10;nd/pdgqViCHsM1RQh9BlUvqyJoN+ZjviyH1aZzBE6CqpHd5juGnlPElSabDh2FBjR9uayq/T1Sh4&#10;0+5lZz+a4fW73x0fh+XB+mGh1GTcb55BBOrDv/jPfdRxfrpK4febeIL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G57/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697" o:spid="_x0000_s1819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Cus8MA&#10;AADdAAAADwAAAGRycy9kb3ducmV2LnhtbERPTWvCQBC9F/oflhF6qxs9pDV1FSkKQkGM8eBxmh2T&#10;xexszK4a/31XKHibx/uc6by3jbhS541jBaNhAoK4dNpwpWBfrN4/QfiArLFxTAru5GE+e32ZYqbd&#10;jXO67kIlYgj7DBXUIbSZlL6syaIfupY4ckfXWQwRdpXUHd5iuG3kOElSadFwbKixpe+aytPuYhUs&#10;DpwvzXnzu82PuSmKScI/6Umpt0G/+AIRqA9P8b97reP8dPIBj2/iCXL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Cus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698" o:spid="_x0000_s1820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86wcYA&#10;AADdAAAADwAAAGRycy9kb3ducmV2LnhtbESPQWvCQBCF74X+h2UK3uqmPQRNXUVKC4WCGOOhx2l2&#10;TBazs2l2q/HfOwfB2wzvzXvfLFaj79SJhugCG3iZZqCI62AdNwb21efzDFRMyBa7wGTgQhFWy8eH&#10;BRY2nLmk0y41SkI4FmigTakvtI51Sx7jNPTEoh3C4DHJOjTaDniWcN/p1yzLtUfH0tBiT+8t1cfd&#10;vzew/uHyw/1tfrfloXRVNc/4Oz8aM3ka12+gEo3pbr5df1nBz+eCK9/ICHp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686w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699" o:spid="_x0000_s182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OfWsQA&#10;AADdAAAADwAAAGRycy9kb3ducmV2LnhtbERPTWvCQBC9F/oflin0Vjf2EJrUjYhYEArFGA8ep9lJ&#10;spidjdlV03/vFgq9zeN9zmI52V5cafTGsYL5LAFBXDttuFVwqD5e3kD4gKyxd0wKfsjDsnh8WGCu&#10;3Y1Luu5DK2II+xwVdCEMuZS+7siin7mBOHKNGy2GCMdW6hFvMdz28jVJUmnRcGzocKB1R/Vpf7EK&#10;VkcuN+b89b0rm9JUVZbwZ3pS6vlpWr2DCDSFf/Gfe6vj/DTL4PebeIIs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jn1r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1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932672" behindDoc="0" locked="0" layoutInCell="1" allowOverlap="1" wp14:anchorId="7A655309" wp14:editId="1C2F70BD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761" name="Image 1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Image 170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33696" behindDoc="0" locked="0" layoutInCell="1" allowOverlap="1" wp14:anchorId="6304CEDC" wp14:editId="4A80C3B5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762" name="Image 1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" name="Image 170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63424" behindDoc="1" locked="0" layoutInCell="1" allowOverlap="1" wp14:anchorId="48E0E546" wp14:editId="76C88532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702" name="Textbox 1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2" o:spid="_x0000_s1822" type="#_x0000_t202" style="position:absolute;margin-left:48pt;margin-top:14.1pt;width:498pt;height:18.7pt;z-index:-2510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L+iJ8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64448" behindDoc="1" locked="0" layoutInCell="1" allowOverlap="1" wp14:anchorId="05AAB60B" wp14:editId="0116869D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703" name="Textbox 1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3" o:spid="_x0000_s1823" type="#_x0000_t202" style="position:absolute;margin-left:48pt;margin-top:5.05pt;width:498pt;height:18.7pt;z-index:-2510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jEJn2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18"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63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lastRenderedPageBreak/>
        <w:drawing>
          <wp:anchor distT="0" distB="0" distL="0" distR="0" simplePos="0" relativeHeight="251942912" behindDoc="0" locked="0" layoutInCell="1" allowOverlap="1" wp14:anchorId="5836D481" wp14:editId="4A833DCB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2763" name="Image 1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Image 170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43936" behindDoc="0" locked="0" layoutInCell="1" allowOverlap="1" wp14:anchorId="27E66D63" wp14:editId="4DFF443C">
            <wp:simplePos x="0" y="0"/>
            <wp:positionH relativeFrom="page">
              <wp:posOffset>635000</wp:posOffset>
            </wp:positionH>
            <wp:positionV relativeFrom="page">
              <wp:posOffset>5564555</wp:posOffset>
            </wp:positionV>
            <wp:extent cx="165100" cy="165100"/>
            <wp:effectExtent l="0" t="0" r="0" b="0"/>
            <wp:wrapNone/>
            <wp:docPr id="2764" name="Image 1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Image 170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44960" behindDoc="0" locked="0" layoutInCell="1" allowOverlap="1" wp14:anchorId="54E98065" wp14:editId="1CEF914A">
            <wp:simplePos x="0" y="0"/>
            <wp:positionH relativeFrom="page">
              <wp:posOffset>635000</wp:posOffset>
            </wp:positionH>
            <wp:positionV relativeFrom="page">
              <wp:posOffset>6157340</wp:posOffset>
            </wp:positionV>
            <wp:extent cx="165100" cy="165100"/>
            <wp:effectExtent l="0" t="0" r="0" b="0"/>
            <wp:wrapNone/>
            <wp:docPr id="2765" name="Image 1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Image 170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953152" behindDoc="0" locked="0" layoutInCell="1" allowOverlap="1" wp14:anchorId="2DA57B42" wp14:editId="40764F5E">
                <wp:simplePos x="0" y="0"/>
                <wp:positionH relativeFrom="page">
                  <wp:posOffset>609600</wp:posOffset>
                </wp:positionH>
                <wp:positionV relativeFrom="paragraph">
                  <wp:posOffset>252666</wp:posOffset>
                </wp:positionV>
                <wp:extent cx="6324600" cy="237490"/>
                <wp:effectExtent l="0" t="0" r="0" b="0"/>
                <wp:wrapNone/>
                <wp:docPr id="1707" name="Textbox 1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7" o:spid="_x0000_s1824" type="#_x0000_t202" style="position:absolute;margin-left:48pt;margin-top:19.9pt;width:498pt;height:18.7pt;z-index:25195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52128" behindDoc="0" locked="0" layoutInCell="1" allowOverlap="1" wp14:anchorId="15CFB26D" wp14:editId="5BFCBAF1">
                <wp:simplePos x="0" y="0"/>
                <wp:positionH relativeFrom="page">
                  <wp:posOffset>609600</wp:posOffset>
                </wp:positionH>
                <wp:positionV relativeFrom="paragraph">
                  <wp:posOffset>526060</wp:posOffset>
                </wp:positionV>
                <wp:extent cx="6324600" cy="237490"/>
                <wp:effectExtent l="0" t="0" r="0" b="0"/>
                <wp:wrapNone/>
                <wp:docPr id="1708" name="Textbox 1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8" o:spid="_x0000_s1825" type="#_x0000_t202" style="position:absolute;margin-left:48pt;margin-top:41.4pt;width:498pt;height:18.7pt;z-index:25195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31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716"/>
        <w:gridCol w:w="2590"/>
        <w:gridCol w:w="4655"/>
      </w:tblGrid>
      <w:tr w:rsidR="00F633FD" w:rsidRPr="00EF11A1" w:rsidTr="00F633FD">
        <w:trPr>
          <w:trHeight w:val="373"/>
        </w:trPr>
        <w:tc>
          <w:tcPr>
            <w:tcW w:w="271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59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71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reader_status_name_key</w:t>
            </w:r>
          </w:p>
        </w:tc>
        <w:tc>
          <w:tcPr>
            <w:tcW w:w="259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3092"/>
        <w:gridCol w:w="3770"/>
      </w:tblGrid>
      <w:tr w:rsidR="00F633FD" w:rsidRPr="00EF11A1" w:rsidTr="00F633FD">
        <w:trPr>
          <w:trHeight w:val="327"/>
        </w:trPr>
        <w:tc>
          <w:tcPr>
            <w:tcW w:w="3098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1.24.5.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2" w:type="dxa"/>
            <w:gridSpan w:val="2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098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3092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377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09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54176" behindDoc="0" locked="0" layoutInCell="1" allowOverlap="1" wp14:anchorId="099C8400" wp14:editId="54809C4F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09" name="Group 17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0" name="Image 1710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09" o:spid="_x0000_s1026" style="position:absolute;margin-left:2pt;margin-top:5.2pt;width:13pt;height:13pt;z-index:25195417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">
                      <v:shape id="Image 1710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ctI3GAAAA3QAAAA8AAABkcnMvZG93bnJldi54bWxEj0FrwkAQhe8F/8MyQm+60YK20VVEKPVQ&#10;pGrE65Adk2B2NmRXTf31zqHQ2wzvzXvfzJedq9WN2lB5NjAaJqCIc28rLgxkh8/BO6gQkS3WnsnA&#10;LwVYLnovc0ytv/OObvtYKAnhkKKBMsYm1TrkJTkMQ98Qi3b2rcMoa1to2+Jdwl2tx0ky0Q4rloYS&#10;G1qXlF/2V2dgk10fh8JmH8dtfXr7vny540/ljHntd6sZqEhd/Df/XW+s4E9Hwi/fyAh68QQ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Ny0jcYAAADdAAAADwAAAAAAAAAAAAAA&#10;AACfAgAAZHJzL2Rvd25yZXYueG1sUEsFBgAAAAAEAAQA9wAAAJI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fkreader264946</w:t>
            </w:r>
          </w:p>
        </w:tc>
        <w:tc>
          <w:tcPr>
            <w:tcW w:w="3092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55200" behindDoc="0" locked="0" layoutInCell="1" allowOverlap="1" wp14:anchorId="64F97843" wp14:editId="51877BF4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11" name="Group 17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2" name="Image 171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11" o:spid="_x0000_s1026" style="position:absolute;margin-left:46.1pt;margin-top:5.2pt;width:13pt;height:13pt;z-index:25195520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">
                      <v:shape id="Image 1712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GHLHDAAAA3QAAAA8AAABkcnMvZG93bnJldi54bWxET9tqwkAQfRf8h2UE3+rGkF4SXUUEwVIs&#10;1PYDxuw0Cc3Oht3VxL/vCoJvczjXWa4H04oLOd9YVjCfJSCIS6sbrhT8fO+e3kD4gKyxtUwKruRh&#10;vRqPllho2/MXXY6hEjGEfYEK6hC6Qkpf1mTQz2xHHLlf6wyGCF0ltcM+hptWpknyIg02HBtq7Ghb&#10;U/l3PBsFhw+b5UP6+d77PDvlzzI7nF2m1HQybBYgAg3hIb679zrOf52ncPsmniBX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MYcsc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4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reader_status</w:t>
              </w:r>
            </w:hyperlink>
          </w:p>
        </w:tc>
        <w:tc>
          <w:tcPr>
            <w:tcW w:w="377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56224" behindDoc="0" locked="0" layoutInCell="1" allowOverlap="1" wp14:anchorId="55AB22C5" wp14:editId="2161C552">
                      <wp:simplePos x="0" y="0"/>
                      <wp:positionH relativeFrom="column">
                        <wp:posOffset>514066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13" name="Group 17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4" name="Image 1714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13" o:spid="_x0000_s1026" style="position:absolute;margin-left:40.5pt;margin-top:5.2pt;width:13pt;height:13pt;z-index:25195622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">
                      <v:shape id="Image 171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jIV7DAAAA3QAAAA8AAABkcnMvZG93bnJldi54bWxET91qwjAUvh/4DuEIu5upkm22GkWEgUMc&#10;zPkAx+asLWtOShJtfXszGOzufHy/Z7kebCuu5EPjWMN0koEgLp1puNJw+np7moMIEdlg65g03CjA&#10;ejV6WGJhXM+fdD3GSqQQDgVqqGPsCilDWZPFMHEdceK+nbcYE/SVNB77FG5bOcuyF2mx4dRQY0fb&#10;msqf48VqOOydyofZx3sfcnXOn6U6XLzS+nE8bBYgIg3xX/zn3pk0/3Wq4PebdIJc3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GMhX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3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reader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098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45312" behindDoc="1" locked="0" layoutInCell="1" allowOverlap="1" wp14:anchorId="3EDBA7E4" wp14:editId="0BC4AC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715" name="Group 1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6" name="Image 171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15" o:spid="_x0000_s1026" style="position:absolute;margin-left:0;margin-top:11.65pt;width:13pt;height:13pt;z-index:-25127116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">
                      <v:shape id="Image 171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9GrLDAAAA3QAAAA8AAABkcnMvZG93bnJldi54bWxET91qwjAUvh/4DuEIu9O00rm1MxYZDCZD&#10;Yc4HODZnbbE5KUm09e2XgbC78/H9nlU5mk5cyfnWsoJ0noAgrqxuuVZw/H6fvYDwAVljZ5kU3MhD&#10;uZ48rLDQduAvuh5CLWII+wIVNCH0hZS+asign9ueOHI/1hkMEbpaaodDDDedXCTJUhpsOTY02NNb&#10;Q9X5cDEKdp82y8fFfjv4PDvlTzLbXVym1ON03LyCCDSGf/Hd/aHj/Od0CX/fxBPk+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/0as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1.25.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supplier</w:t>
            </w:r>
          </w:p>
        </w:tc>
        <w:tc>
          <w:tcPr>
            <w:tcW w:w="3092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77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0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b/>
          <w:sz w:val="4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65472" behindDoc="1" locked="0" layoutInCell="1" allowOverlap="1" wp14:anchorId="130CEAE0" wp14:editId="719B4846">
                <wp:simplePos x="0" y="0"/>
                <wp:positionH relativeFrom="page">
                  <wp:posOffset>609600</wp:posOffset>
                </wp:positionH>
                <wp:positionV relativeFrom="paragraph">
                  <wp:posOffset>51716</wp:posOffset>
                </wp:positionV>
                <wp:extent cx="6324600" cy="237490"/>
                <wp:effectExtent l="0" t="0" r="0" b="0"/>
                <wp:wrapTopAndBottom/>
                <wp:docPr id="1717" name="Textbox 1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55" w:name="_bookmark25"/>
                            <w:bookmarkEnd w:id="55"/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17" o:spid="_x0000_s1826" type="#_x0000_t202" style="position:absolute;margin-left:48pt;margin-top:4.05pt;width:498pt;height:18.7pt;z-index:-2510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Cn+fXCzQEAAII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59" w:name="_bookmark25"/>
                      <w:bookmarkEnd w:id="59"/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66496" behindDoc="1" locked="0" layoutInCell="1" allowOverlap="1" wp14:anchorId="6D308868" wp14:editId="79EDFC08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718" name="Textbox 1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18" o:spid="_x0000_s1827" type="#_x0000_t202" style="position:absolute;margin-left:48pt;margin-top:5.05pt;width:498pt;height:18.7pt;z-index:-2510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SOdKK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0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67520" behindDoc="1" locked="0" layoutInCell="1" allowOverlap="1" wp14:anchorId="39EAC1A8" wp14:editId="7E142285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719" name="Group 1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720" name="Graphic 1720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2" name="Image 172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3" name="Graphic 1723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Textbox 1724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building_number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5" name="Textbox 1725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6" name="Textbox 1726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9" o:spid="_x0000_s1828" style="position:absolute;margin-left:48pt;margin-top:4.1pt;width:498pt;height:42.05pt;z-index:-251048960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">
                <v:shape id="Graphic 1720" o:spid="_x0000_s182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+9w8QA&#10;AADdAAAADwAAAGRycy9kb3ducmV2LnhtbESPPU8DMQyGdyT+Q2QkFkRz7QDV0bRCoKIOLLSls3Ux&#10;l6MX55SY9vrv8YDEZsvvx+PFaoy9OVEuXWIH00kFhrhJvuPWwX63vp+DKYLssU9MDi5UYLW8vlpg&#10;7dOZP+i0ldZoCJcaHQSRoba2NIEilkkaiPX2lXJE0TW31mc8a3js7ayqHmzEjrUh4EAvgZrj9idq&#10;yf7wdrf7lvccN/x6PMh6Gi6fzt3ejM9PYIRG+Rf/uTde8R9nyq/f6Ah2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PvcPEAAAA3Q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1721" o:spid="_x0000_s1830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bRcIA&#10;AADdAAAADwAAAGRycy9kb3ducmV2LnhtbERPTWvCQBC9C/0PyxR6040iVaOrGLHQW0kUz0N2zIZm&#10;Z9PsatJ/3y0I3ubxPmezG2wj7tT52rGC6SQBQVw6XXOl4Hz6GC9B+ICssXFMCn7Jw277Mtpgql3P&#10;Od2LUIkYwj5FBSaENpXSl4Ys+olriSN3dZ3FEGFXSd1hH8NtI2dJ8i4t1hwbDLZ0MFR+Fzer4MLz&#10;n1WW98fMV2bh9zL7Wq5ypd5eh/0aRKAhPMUP96eO8xezKfx/E0+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G5tF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722" o:spid="_x0000_s183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Es6zBAAAA3QAAAA8AAABkcnMvZG93bnJldi54bWxET0uLwjAQvgv+hzCCN02tj12qUbSLrFcf&#10;l70NzWxTbCaliVr//WZB8DYf33NWm87W4k6trxwrmIwTEMSF0xWXCi7n/egThA/IGmvHpOBJHjbr&#10;fm+FmXYPPtL9FEoRQ9hnqMCE0GRS+sKQRT92DXHkfl1rMUTYllK3+IjhtpZpkiykxYpjg8GGckPF&#10;9XSzCuTs26bzHzv9Op5Nkuec73x4KjUcdNsliEBdeItf7oOO8z/SFP6/iSfI9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qEs6zBAAAA3QAAAA8AAAAAAAAAAAAAAAAAnwIA&#10;AGRycy9kb3ducmV2LnhtbFBLBQYAAAAABAAEAPcAAACNAwAAAAA=&#10;">
                  <v:imagedata r:id="rId250" o:title=""/>
                </v:shape>
                <v:shape id="Graphic 1723" o:spid="_x0000_s1832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+CXcQA&#10;AADdAAAADwAAAGRycy9kb3ducmV2LnhtbERPTWvCQBC9C/0PyxR6kbqpgpU0GymVonhQmornITtN&#10;QrOz6e5Wk3/vCoK3ebzPyZa9acWJnG8sK3iZJCCIS6sbrhQcvj+fFyB8QNbYWiYFA3lY5g+jDFNt&#10;z/xFpyJUIoawT1FBHUKXSunLmgz6ie2II/djncEQoaukdniO4aaV0ySZS4MNx4YaO/qoqfwt/o2C&#10;vXbblT02w+6vX23Gw2Jt/TBT6umxf38DEagPd/HNvdFx/ut0Btdv4gky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vgl3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724" o:spid="_x0000_s1833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z2vsQA&#10;AADdAAAADwAAAGRycy9kb3ducmV2LnhtbERPTWvCQBC9F/oflil4q5uKaE2zipQWhII0xoPHMTtJ&#10;FrOzaXbV9N+7BaG3ebzPyVaDbcWFem8cK3gZJyCIS6cN1wr2xefzKwgfkDW2jknBL3lYLR8fMky1&#10;u3JOl12oRQxhn6KCJoQuldKXDVn0Y9cRR65yvcUQYV9L3eM1httWTpJkJi0ajg0NdvTeUHnana2C&#10;9YHzD/OzPX7nVW6KYpHw1+yk1OhpWL+BCDSEf/HdvdFx/nwyhb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89r7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building_number</w:t>
                        </w:r>
                      </w:p>
                    </w:txbxContent>
                  </v:textbox>
                </v:shape>
                <v:shape id="Textbox 1725" o:spid="_x0000_s1834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BTJcQA&#10;AADdAAAADwAAAGRycy9kb3ducmV2LnhtbERPTWvCQBC9F/oflil4q5sKak2zipQWhII0xoPHMTtJ&#10;FrOzaXbV9N+7BaG3ebzPyVaDbcWFem8cK3gZJyCIS6cN1wr2xefzKwgfkDW2jknBL3lYLR8fMky1&#10;u3JOl12oRQxhn6KCJoQuldKXDVn0Y9cRR65yvcUQYV9L3eM1httWTpJkJi0ajg0NdvTeUHnana2C&#10;9YHzD/OzPX7nVW6KYpHw1+yk1OhpWL+BCDSEf/HdvdFx/nwyhb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wUyX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726" o:spid="_x0000_s183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LNUsMA&#10;AADdAAAADwAAAGRycy9kb3ducmV2LnhtbERPTWvCQBC9F/oflil4qxs9xBpdRaSFgiDGeOhxmh2T&#10;xexszG41/ntXKHibx/uc+bK3jbhQ541jBaNhAoK4dNpwpeBQfL1/gPABWWPjmBTcyMNy8foyx0y7&#10;K+d02YdKxBD2GSqoQ2gzKX1Zk0U/dC1x5I6usxgi7CqpO7zGcNvIcZKk0qLh2FBjS+uaytP+zypY&#10;/XD+ac7b311+zE1RTBPepCelBm/9agYiUB+e4n/3t47zJ+MUHt/EE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LNU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city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68544" behindDoc="1" locked="0" layoutInCell="1" allowOverlap="1" wp14:anchorId="657D3602" wp14:editId="0F8DE7EF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727" name="Group 1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728" name="Graphic 1728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9" name="Image 1729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0" name="Graphic 1730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Textbox 1731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27" o:spid="_x0000_s1836" style="position:absolute;margin-left:48pt;margin-top:5.1pt;width:498pt;height:23.35pt;z-index:-251047936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">
                <v:shape id="Graphic 1728" o:spid="_x0000_s1837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Ey2MUA&#10;AADdAAAADwAAAGRycy9kb3ducmV2LnhtbESPQW/CMAyF70j7D5En7QYpaBpQCIhOm7QbKkw7W41p&#10;KhqnazLa/fv5MImbrff83uftfvStulEfm8AG5rMMFHEVbMO1gc/z+3QFKiZki21gMvBLEfa7h8kW&#10;cxsGLul2SrWSEI45GnApdbnWsXLkMc5CRyzaJfQek6x9rW2Pg4T7Vi+y7EV7bFgaHHb06qi6nn68&#10;gS9+/l4X5fBWxNot40EXx9W6NObpcTxsQCUa0938f/1hBX+5EFz5Rkb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ITLYxQAAAN0AAAAPAAAAAAAAAAAAAAAAAJgCAABkcnMv&#10;ZG93bnJldi54bWxQSwUGAAAAAAQABAD1AAAAigMAAAAA&#10;" path="m1257109,296392l,296392,,,1257109,r,296392xe" fillcolor="#dbe5f1" stroked="f">
                  <v:path arrowok="t"/>
                </v:shape>
                <v:shape id="Image 1729" o:spid="_x0000_s183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W2kvEAAAA3QAAAA8AAABkcnMvZG93bnJldi54bWxET0trAjEQvhf8D2GE3mpWLT5Wo2ihtKfi&#10;EzwOm3Gzupksm3Td9tc3BcHbfHzPmS9bW4qGal84VtDvJSCIM6cLzhUc9u8vExA+IGssHZOCH/Kw&#10;XHSe5phqd+MtNbuQixjCPkUFJoQqldJnhiz6nquII3d2tcUQYZ1LXeMthttSDpJkJC0WHBsMVvRm&#10;KLvuvq2CD7M1ze/XcXjZuNfhat3fT0/5RannbruagQjUhof47v7Ucf54MIX/b+IJcvE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AW2kvEAAAA3QAAAA8AAAAAAAAAAAAAAAAA&#10;nwIAAGRycy9kb3ducmV2LnhtbFBLBQYAAAAABAAEAPcAAACQAwAAAAA=&#10;">
                  <v:imagedata r:id="rId256" o:title=""/>
                </v:shape>
                <v:shape id="Graphic 1730" o:spid="_x0000_s1839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SK98YA&#10;AADdAAAADwAAAGRycy9kb3ducmV2LnhtbESPQWvCQBCF7wX/wzKFXopurNBK6iqilIoHpSqeh+w0&#10;Cc3OprtbTf69cxB6m+G9ee+b2aJzjbpQiLVnA+NRBoq48Lbm0sDp+DGcgooJ2WLjmQz0FGExHzzM&#10;MLf+yl90OaRSSQjHHA1UKbW51rGoyGEc+ZZYtG8fHCZZQ6ltwKuEu0a/ZNmrdlizNFTY0qqi4ufw&#10;5wzsbdiu/bnud7/devPcTz997CfGPD12y3dQibr0b75fb6zgv02EX76REf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SK98YAAADdAAAADwAAAAAAAAAAAAAAAACYAgAAZHJz&#10;L2Rvd25yZXYueG1sUEsFBgAAAAAEAAQA9QAAAIsDAAAAAA==&#10;" path="m5067350,296392l,296392,,,5067350,r,296392xe" fillcolor="#dbe5f1" stroked="f">
                  <v:path arrowok="t"/>
                </v:shape>
                <v:shape id="Textbox 1731" o:spid="_x0000_s184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LD+8QA&#10;AADdAAAADwAAAGRycy9kb3ducmV2LnhtbERPTWvCQBC9F/wPywi91Y0t2BqziohCoSCN8eBxzE6S&#10;xexsmt1q+u/dQqG3ebzPyVaDbcWVem8cK5hOEhDEpdOGawXHYvf0BsIHZI2tY1LwQx5Wy9FDhql2&#10;N87pegi1iCHsU1TQhNClUvqyIYt+4jriyFWutxgi7Gupe7zFcNvK5ySZSYuGY0ODHW0aKi+Hb6tg&#10;feJ8a77258+8yk1RzBP+mF2UehwP6wWIQEP4F/+533Wc//oy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Sw/v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69568" behindDoc="1" locked="0" layoutInCell="1" allowOverlap="1" wp14:anchorId="5207834E" wp14:editId="05452C1E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732" name="Group 1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733" name="Graphic 1733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4" name="Image 173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5" name="Graphic 1735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Textbox 1736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32" o:spid="_x0000_s1841" style="position:absolute;margin-left:48pt;margin-top:5.1pt;width:498pt;height:23.35pt;z-index:-251046912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">
                <v:shape id="Graphic 1733" o:spid="_x0000_s1842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w2dMIA&#10;AADdAAAADwAAAGRycy9kb3ducmV2LnhtbERPTWvCQBC9F/wPywje6sZaqkZXMWKhtxIVz0N2zAaz&#10;szG7NfHfdwsFb/N4n7Pa9LYWd2p95VjBZJyAIC6crrhUcDp+vs5B+ICssXZMCh7kYbMevKww1a7j&#10;nO6HUIoYwj5FBSaEJpXSF4Ys+rFriCN3ca3FEGFbSt1iF8NtLd+S5ENarDg2GGxoZ6i4Hn6sgjO/&#10;3xZZ3u0zX5qZ38rse77IlRoN++0SRKA+PMX/7i8d58+mU/j7Jp4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XDZ0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734" o:spid="_x0000_s1843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/4GJ7CAAAA3QAAAA8AAABkcnMvZG93bnJldi54bWxET01rwkAQvQv+h2UK3nTTaKukrmIjpb0m&#10;6cXbkB2zodnZkN3G+O+7hUJv83ifsz9OthMjDb51rOBxlYAgrp1uuVHwWb0tdyB8QNbYOSYFd/Jw&#10;PMxne8y0u3FBYxkaEUPYZ6jAhNBnUvrakEW/cj1x5K5usBgiHBqpB7zFcNvJNEmepcWWY4PBnnJD&#10;9Vf5bRXIzbtNny52fS4qk+Q5568+3JVaPEynFxCBpvAv/nN/6Dh/u97A7zfxBHn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/+BiewgAAAN0AAAAPAAAAAAAAAAAAAAAAAJ8C&#10;AABkcnMvZG93bnJldi54bWxQSwUGAAAAAAQABAD3AAAAjgMAAAAA&#10;">
                  <v:imagedata r:id="rId250" o:title=""/>
                </v:shape>
                <v:shape id="Graphic 1735" o:spid="_x0000_s1844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Mpb8MA&#10;AADdAAAADwAAAGRycy9kb3ducmV2LnhtbERPTWsCMRC9F/wPYQpeimataGU1ilRE8aBUS8/DZtxd&#10;upmsSdTdf2+EQm/zeJ8zWzSmEjdyvrSsYNBPQBBnVpecK/g+rXsTED4ga6wsk4KWPCzmnZcZptre&#10;+Ytux5CLGMI+RQVFCHUqpc8KMuj7tiaO3Nk6gyFCl0vt8B7DTSXfk2QsDZYcGwqs6bOg7Pd4NQoO&#10;2u1W9qds95dmtX1rJxvr26FS3ddmOQURqAn/4j/3Vsf5H8MR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Mpb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736" o:spid="_x0000_s1845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tbj8QA&#10;AADdAAAADwAAAGRycy9kb3ducmV2LnhtbERPTWvCQBC9C/6HZQq96aYWUhtdRaSFQqGYxEOPY3ZM&#10;FrOzMbvV9N93hYK3ebzPWa4H24oL9d44VvA0TUAQV04brhXsy/fJHIQPyBpbx6TglzysV+PREjPt&#10;rpzTpQi1iCHsM1TQhNBlUvqqIYt+6jriyB1dbzFE2NdS93iN4baVsyRJpUXDsaHBjrYNVafixyrY&#10;fHP+Zs5fh11+zE1Zvib8mZ6UenwYNgsQgYZwF/+7P3Sc//Kcwu2be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7W4/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phone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rating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70592" behindDoc="1" locked="0" layoutInCell="1" allowOverlap="1" wp14:anchorId="49BA3A23" wp14:editId="0855363F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737" name="Group 1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738" name="Graphic 1738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9" name="Image 173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0" name="Graphic 1740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Textbox 1741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street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37" o:spid="_x0000_s1846" style="position:absolute;margin-left:48pt;margin-top:5.1pt;width:498pt;height:23.35pt;z-index:-25104588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">
                <v:shape id="Graphic 1738" o:spid="_x0000_s1847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ikBcUA&#10;AADdAAAADwAAAGRycy9kb3ducmV2LnhtbESPT2/CMAzF75P4DpGRdhvp/mhAISA6bRK3qTDtbDWm&#10;qdY4XZPR7tvjAxI3W+/5vZ/X29G36kx9bAIbeJxloIirYBuuDXwdPx4WoGJCttgGJgP/FGG7mdyt&#10;Mbdh4JLOh1QrCeGYowGXUpdrHStHHuMsdMSinULvMcna19r2OEi4b/VTlr1qjw1Lg8OO3hxVP4c/&#10;b+CbX36XRTm8F7F287jTxediWRpzPx13K1CJxnQzX6/3VvDnz4Ir38gIenM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+KQFxQAAAN0AAAAPAAAAAAAAAAAAAAAAAJgCAABkcnMv&#10;ZG93bnJldi54bWxQSwUGAAAAAAQABAD1AAAAigMAAAAA&#10;" path="m1257109,296392l,296392,,,1257109,r,296392xe" fillcolor="#dbe5f1" stroked="f">
                  <v:path arrowok="t"/>
                </v:shape>
                <v:shape id="Image 1739" o:spid="_x0000_s1848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5twDBAAAA3QAAAA8AAABkcnMvZG93bnJldi54bWxET0uLwjAQvi/4H8II3tbUx65ajaIV2b36&#10;uHgbmrEpNpPSRK3/3ggLe5uP7zmLVWsrcafGl44VDPoJCOLc6ZILBafj7nMKwgdkjZVjUvAkD6tl&#10;52OBqXYP3tP9EAoRQ9inqMCEUKdS+tyQRd93NXHkLq6xGCJsCqkbfMRwW8lhknxLiyXHBoM1ZYby&#10;6+FmFcjxjx1+ne1ouz+aJMs42/jwVKrXbddzEIHa8C/+c//qOH8ymsH7m3iCX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H5twDBAAAA3QAAAA8AAAAAAAAAAAAAAAAAnwIA&#10;AGRycy9kb3ducmV2LnhtbFBLBQYAAAAABAAEAPcAAACNAwAAAAA=&#10;">
                  <v:imagedata r:id="rId250" o:title=""/>
                </v:shape>
                <v:shape id="Graphic 1740" o:spid="_x0000_s1849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L5iscA&#10;AADdAAAADwAAAGRycy9kb3ducmV2LnhtbESPT0vDQBDF70K/wzKCF2k3/qGWmE0pFrF4aLEtPQ/Z&#10;MQlmZ+Pu2ibf3jkI3mZ4b977TbEcXKfOFGLr2cDdLANFXHnbcm3geHidLkDFhGyx80wGRoqwLCdX&#10;BebWX/iDzvtUKwnhmKOBJqU+1zpWDTmMM98Ti/bpg8Mka6i1DXiRcNfp+yyba4ctS0ODPb00VH3t&#10;f5yBnQ3va39qx+33sN7cjos3H8cHY26uh9UzqERD+jf/XW+s4D89Cr98IyPo8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Ci+YrHAAAA3QAAAA8AAAAAAAAAAAAAAAAAmAIAAGRy&#10;cy9kb3ducmV2LnhtbFBLBQYAAAAABAAEAPUAAACMAwAAAAA=&#10;" path="m5067350,296392l,296392,,,5067350,r,296392xe" fillcolor="#dbe5f1" stroked="f">
                  <v:path arrowok="t"/>
                </v:shape>
                <v:shape id="Textbox 1741" o:spid="_x0000_s1850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SwhsQA&#10;AADdAAAADwAAAGRycy9kb3ducmV2LnhtbERPTWvCQBC9F/wPywi91Y2l2BqziohCoSCN8eBxzE6S&#10;xexsmt1q+u/dQqG3ebzPyVaDbcWVem8cK5hOEhDEpdOGawXHYvf0BsIHZI2tY1LwQx5Wy9FDhql2&#10;N87pegi1iCHsU1TQhNClUvqyIYt+4jriyFWutxgi7Gupe7zFcNvK5ySZSYuGY0ODHW0aKi+Hb6tg&#10;feJ8a77258+8yk1RzBP+mF2UehwP6wWIQEP4F/+533Wc//oy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UsIb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street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30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45984" behindDoc="0" locked="0" layoutInCell="1" allowOverlap="1" wp14:anchorId="480EC715" wp14:editId="79F8534E">
            <wp:simplePos x="0" y="0"/>
            <wp:positionH relativeFrom="page">
              <wp:posOffset>635000</wp:posOffset>
            </wp:positionH>
            <wp:positionV relativeFrom="paragraph">
              <wp:posOffset>-1008848</wp:posOffset>
            </wp:positionV>
            <wp:extent cx="165100" cy="165100"/>
            <wp:effectExtent l="0" t="0" r="0" b="0"/>
            <wp:wrapNone/>
            <wp:docPr id="2766" name="Image 1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age 17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47008" behindDoc="0" locked="0" layoutInCell="1" allowOverlap="1" wp14:anchorId="46A0E001" wp14:editId="24BE6C31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767" name="Image 1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Image 17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building_number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50080" behindDoc="0" locked="0" layoutInCell="1" allowOverlap="1" wp14:anchorId="384967DF" wp14:editId="7322A835">
                <wp:simplePos x="0" y="0"/>
                <wp:positionH relativeFrom="page">
                  <wp:posOffset>609600</wp:posOffset>
                </wp:positionH>
                <wp:positionV relativeFrom="paragraph">
                  <wp:posOffset>653062</wp:posOffset>
                </wp:positionV>
                <wp:extent cx="6324600" cy="237490"/>
                <wp:effectExtent l="0" t="0" r="0" b="0"/>
                <wp:wrapNone/>
                <wp:docPr id="1744" name="Textbox 1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4" o:spid="_x0000_s1851" type="#_x0000_t202" style="position:absolute;margin-left:48pt;margin-top:51.4pt;width:498pt;height:18.7pt;z-index:25195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BStY7s4BAACC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51104" behindDoc="0" locked="0" layoutInCell="1" allowOverlap="1" wp14:anchorId="139BDD10" wp14:editId="5D7C6030">
                <wp:simplePos x="0" y="0"/>
                <wp:positionH relativeFrom="page">
                  <wp:posOffset>609600</wp:posOffset>
                </wp:positionH>
                <wp:positionV relativeFrom="paragraph">
                  <wp:posOffset>179022</wp:posOffset>
                </wp:positionV>
                <wp:extent cx="6324600" cy="237490"/>
                <wp:effectExtent l="0" t="0" r="0" b="0"/>
                <wp:wrapNone/>
                <wp:docPr id="1745" name="Textbox 1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5" o:spid="_x0000_s1852" type="#_x0000_t202" style="position:absolute;margin-left:48pt;margin-top:14.1pt;width:498pt;height:18.7pt;z-index:25195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tweNk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48032" behindDoc="0" locked="0" layoutInCell="1" allowOverlap="1" wp14:anchorId="0783062E" wp14:editId="4890C609">
            <wp:simplePos x="0" y="0"/>
            <wp:positionH relativeFrom="page">
              <wp:posOffset>609600</wp:posOffset>
            </wp:positionH>
            <wp:positionV relativeFrom="paragraph">
              <wp:posOffset>322403</wp:posOffset>
            </wp:positionV>
            <wp:extent cx="165100" cy="165100"/>
            <wp:effectExtent l="0" t="0" r="0" b="0"/>
            <wp:wrapNone/>
            <wp:docPr id="2768" name="Image 1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" name="Image 174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city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49056" behindDoc="0" locked="0" layoutInCell="1" allowOverlap="1" wp14:anchorId="750A315D" wp14:editId="2314C4C8">
                <wp:simplePos x="0" y="0"/>
                <wp:positionH relativeFrom="page">
                  <wp:posOffset>609600</wp:posOffset>
                </wp:positionH>
                <wp:positionV relativeFrom="paragraph">
                  <wp:posOffset>178703</wp:posOffset>
                </wp:positionV>
                <wp:extent cx="6324600" cy="237490"/>
                <wp:effectExtent l="0" t="0" r="0" b="0"/>
                <wp:wrapNone/>
                <wp:docPr id="1747" name="Textbox 1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7" o:spid="_x0000_s1853" type="#_x0000_t202" style="position:absolute;margin-left:48pt;margin-top:14.05pt;width:498pt;height:18.7pt;z-index:25194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F633FD">
      <w:pPr>
        <w:widowControl w:val="0"/>
        <w:autoSpaceDE w:val="0"/>
        <w:autoSpaceDN w:val="0"/>
        <w:spacing w:before="7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71616" behindDoc="1" locked="0" layoutInCell="1" allowOverlap="1" wp14:anchorId="6ECDFA34" wp14:editId="6F049D04">
                <wp:simplePos x="0" y="0"/>
                <wp:positionH relativeFrom="page">
                  <wp:posOffset>609600</wp:posOffset>
                </wp:positionH>
                <wp:positionV relativeFrom="paragraph">
                  <wp:posOffset>63496</wp:posOffset>
                </wp:positionV>
                <wp:extent cx="6324600" cy="237490"/>
                <wp:effectExtent l="0" t="0" r="0" b="0"/>
                <wp:wrapTopAndBottom/>
                <wp:docPr id="1748" name="Textbox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8" o:spid="_x0000_s1854" type="#_x0000_t202" style="position:absolute;margin-left:48pt;margin-top:5pt;width:498pt;height:18.7pt;z-index:-2510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6"/>
          <w:szCs w:val="24"/>
        </w:rPr>
        <w:sectPr w:rsidR="00F633FD" w:rsidRPr="00EF11A1">
          <w:pgSz w:w="11910" w:h="16840"/>
          <w:pgMar w:top="92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63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lastRenderedPageBreak/>
        <w:drawing>
          <wp:anchor distT="0" distB="0" distL="0" distR="0" simplePos="0" relativeHeight="251957248" behindDoc="0" locked="0" layoutInCell="1" allowOverlap="1" wp14:anchorId="1F089386" wp14:editId="271032E7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2769" name="Image 1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Image 1749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72640" behindDoc="1" locked="0" layoutInCell="1" allowOverlap="1" wp14:anchorId="337D9CBD" wp14:editId="74F2C9CF">
                <wp:simplePos x="0" y="0"/>
                <wp:positionH relativeFrom="page">
                  <wp:posOffset>609600</wp:posOffset>
                </wp:positionH>
                <wp:positionV relativeFrom="paragraph">
                  <wp:posOffset>179020</wp:posOffset>
                </wp:positionV>
                <wp:extent cx="6324600" cy="237490"/>
                <wp:effectExtent l="0" t="0" r="0" b="0"/>
                <wp:wrapTopAndBottom/>
                <wp:docPr id="1750" name="Textbox 1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0" o:spid="_x0000_s1855" type="#_x0000_t202" style="position:absolute;margin-left:48pt;margin-top:14.1pt;width:498pt;height:18.7pt;z-index:-2510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9Y2qZ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73664" behindDoc="1" locked="0" layoutInCell="1" allowOverlap="1" wp14:anchorId="21351186" wp14:editId="0BEDF6CF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751" name="Textbox 1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1" o:spid="_x0000_s1856" type="#_x0000_t202" style="position:absolute;margin-left:48pt;margin-top:5.05pt;width:498pt;height:18.7pt;z-index:-2510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AVidET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58272" behindDoc="0" locked="0" layoutInCell="1" allowOverlap="1" wp14:anchorId="43220E5C" wp14:editId="0C8DAAE1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70" name="Image 1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age 175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66464" behindDoc="0" locked="0" layoutInCell="1" allowOverlap="1" wp14:anchorId="31E129D8" wp14:editId="260F0E79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1753" name="Textbox 1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3" o:spid="_x0000_s1857" type="#_x0000_t202" style="position:absolute;margin-left:48pt;margin-top:51.4pt;width:498pt;height:18.7pt;z-index:25196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67488" behindDoc="0" locked="0" layoutInCell="1" allowOverlap="1" wp14:anchorId="2AAB0AFB" wp14:editId="7ED0FC8C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1754" name="Textbox 1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4" o:spid="_x0000_s1858" type="#_x0000_t202" style="position:absolute;margin-left:48pt;margin-top:14.1pt;width:498pt;height:18.7pt;z-index:25196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KzCFR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200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59296" behindDoc="0" locked="0" layoutInCell="1" allowOverlap="1" wp14:anchorId="32757DFF" wp14:editId="606F7222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2771" name="Image 17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Image 175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phone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64416" behindDoc="0" locked="0" layoutInCell="1" allowOverlap="1" wp14:anchorId="2E7A5BAB" wp14:editId="271B7661">
                <wp:simplePos x="0" y="0"/>
                <wp:positionH relativeFrom="page">
                  <wp:posOffset>609600</wp:posOffset>
                </wp:positionH>
                <wp:positionV relativeFrom="paragraph">
                  <wp:posOffset>652778</wp:posOffset>
                </wp:positionV>
                <wp:extent cx="6324600" cy="237490"/>
                <wp:effectExtent l="0" t="0" r="0" b="0"/>
                <wp:wrapNone/>
                <wp:docPr id="1756" name="Textbox 1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6" o:spid="_x0000_s1859" type="#_x0000_t202" style="position:absolute;margin-left:48pt;margin-top:51.4pt;width:498pt;height:18.7pt;z-index:25196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+27NyM4BAACC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65440" behindDoc="0" locked="0" layoutInCell="1" allowOverlap="1" wp14:anchorId="6399371C" wp14:editId="07E41F24">
                <wp:simplePos x="0" y="0"/>
                <wp:positionH relativeFrom="page">
                  <wp:posOffset>609600</wp:posOffset>
                </wp:positionH>
                <wp:positionV relativeFrom="paragraph">
                  <wp:posOffset>178738</wp:posOffset>
                </wp:positionV>
                <wp:extent cx="6324600" cy="237490"/>
                <wp:effectExtent l="0" t="0" r="0" b="0"/>
                <wp:wrapNone/>
                <wp:docPr id="1757" name="Textbox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7" o:spid="_x0000_s1860" type="#_x0000_t202" style="position:absolute;margin-left:48pt;margin-top:14.05pt;width:498pt;height:18.7pt;z-index:25196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20</w:t>
      </w:r>
    </w:p>
    <w:p w:rsidR="00F633FD" w:rsidRPr="00EF11A1" w:rsidRDefault="00F633FD" w:rsidP="00F633FD">
      <w:pPr>
        <w:widowControl w:val="0"/>
        <w:autoSpaceDE w:val="0"/>
        <w:autoSpaceDN w:val="0"/>
        <w:spacing w:before="515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60320" behindDoc="0" locked="0" layoutInCell="1" allowOverlap="1" wp14:anchorId="558B661E" wp14:editId="5FD97605">
            <wp:simplePos x="0" y="0"/>
            <wp:positionH relativeFrom="page">
              <wp:posOffset>609600</wp:posOffset>
            </wp:positionH>
            <wp:positionV relativeFrom="paragraph">
              <wp:posOffset>322119</wp:posOffset>
            </wp:positionV>
            <wp:extent cx="165100" cy="165100"/>
            <wp:effectExtent l="0" t="0" r="0" b="0"/>
            <wp:wrapNone/>
            <wp:docPr id="2772" name="Image 1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Image 175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rating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74688" behindDoc="1" locked="0" layoutInCell="1" allowOverlap="1" wp14:anchorId="349197F3" wp14:editId="507F21F7">
                <wp:simplePos x="0" y="0"/>
                <wp:positionH relativeFrom="page">
                  <wp:posOffset>609600</wp:posOffset>
                </wp:positionH>
                <wp:positionV relativeFrom="paragraph">
                  <wp:posOffset>179055</wp:posOffset>
                </wp:positionV>
                <wp:extent cx="6324600" cy="237490"/>
                <wp:effectExtent l="0" t="0" r="0" b="0"/>
                <wp:wrapTopAndBottom/>
                <wp:docPr id="1759" name="Textbox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9" o:spid="_x0000_s1861" type="#_x0000_t202" style="position:absolute;margin-left:48pt;margin-top:14.1pt;width:498pt;height:18.7pt;z-index:-2510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APN+go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75712" behindDoc="1" locked="0" layoutInCell="1" allowOverlap="1" wp14:anchorId="3846CEA8" wp14:editId="0F72D947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760" name="Textbox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0" o:spid="_x0000_s1862" type="#_x0000_t202" style="position:absolute;margin-left:48pt;margin-top:5.05pt;width:498pt;height:18.7pt;z-index:-2510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street</w:t>
      </w:r>
    </w:p>
    <w:p w:rsidR="00F633FD" w:rsidRPr="00EF11A1" w:rsidRDefault="00F633FD" w:rsidP="00F633FD">
      <w:pPr>
        <w:widowControl w:val="0"/>
        <w:tabs>
          <w:tab w:val="right" w:pos="24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drawing>
          <wp:anchor distT="0" distB="0" distL="0" distR="0" simplePos="0" relativeHeight="251961344" behindDoc="0" locked="0" layoutInCell="1" allowOverlap="1" wp14:anchorId="44062EE4" wp14:editId="3C41C036">
            <wp:simplePos x="0" y="0"/>
            <wp:positionH relativeFrom="page">
              <wp:posOffset>609600</wp:posOffset>
            </wp:positionH>
            <wp:positionV relativeFrom="paragraph">
              <wp:posOffset>-165721</wp:posOffset>
            </wp:positionV>
            <wp:extent cx="165100" cy="165100"/>
            <wp:effectExtent l="0" t="0" r="0" b="0"/>
            <wp:wrapNone/>
            <wp:docPr id="2773" name="Image 1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" name="Image 176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62368" behindDoc="0" locked="0" layoutInCell="1" allowOverlap="1" wp14:anchorId="4177BA39" wp14:editId="292FF80C">
                <wp:simplePos x="0" y="0"/>
                <wp:positionH relativeFrom="page">
                  <wp:posOffset>609600</wp:posOffset>
                </wp:positionH>
                <wp:positionV relativeFrom="paragraph">
                  <wp:posOffset>525920</wp:posOffset>
                </wp:positionV>
                <wp:extent cx="6324600" cy="237490"/>
                <wp:effectExtent l="0" t="0" r="0" b="0"/>
                <wp:wrapNone/>
                <wp:docPr id="1762" name="Textbox 1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2" o:spid="_x0000_s1863" type="#_x0000_t202" style="position:absolute;margin-left:48pt;margin-top:41.4pt;width:498pt;height:18.7pt;z-index:25196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63392" behindDoc="0" locked="0" layoutInCell="1" allowOverlap="1" wp14:anchorId="304BA7F2" wp14:editId="6176C29B">
                <wp:simplePos x="0" y="0"/>
                <wp:positionH relativeFrom="page">
                  <wp:posOffset>609600</wp:posOffset>
                </wp:positionH>
                <wp:positionV relativeFrom="paragraph">
                  <wp:posOffset>51880</wp:posOffset>
                </wp:positionV>
                <wp:extent cx="6324600" cy="237490"/>
                <wp:effectExtent l="0" t="0" r="0" b="0"/>
                <wp:wrapNone/>
                <wp:docPr id="1763" name="Textbox 1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3" o:spid="_x0000_s1864" type="#_x0000_t202" style="position:absolute;margin-left:48pt;margin-top:4.1pt;width:498pt;height:18.7pt;z-index:2519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100</w:t>
      </w:r>
    </w:p>
    <w:p w:rsidR="00F633FD" w:rsidRPr="00EF11A1" w:rsidRDefault="00F633FD" w:rsidP="00D76197">
      <w:pPr>
        <w:widowControl w:val="0"/>
        <w:numPr>
          <w:ilvl w:val="2"/>
          <w:numId w:val="30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76736" behindDoc="1" locked="0" layoutInCell="1" allowOverlap="1" wp14:anchorId="2414B064" wp14:editId="48BFBE60">
                <wp:simplePos x="0" y="0"/>
                <wp:positionH relativeFrom="page">
                  <wp:posOffset>609600</wp:posOffset>
                </wp:positionH>
                <wp:positionV relativeFrom="paragraph">
                  <wp:posOffset>51879</wp:posOffset>
                </wp:positionV>
                <wp:extent cx="6324600" cy="474345"/>
                <wp:effectExtent l="0" t="0" r="0" b="0"/>
                <wp:wrapTopAndBottom/>
                <wp:docPr id="1764" name="Group 1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765" name="Graphic 1765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Textbox 1767"/>
                        <wps:cNvSpPr txBox="1"/>
                        <wps:spPr>
                          <a:xfrm>
                            <a:off x="1600034" y="282124"/>
                            <a:ext cx="2990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8" name="Textbox 1768"/>
                        <wps:cNvSpPr txBox="1"/>
                        <wps:spPr>
                          <a:xfrm>
                            <a:off x="25400" y="282124"/>
                            <a:ext cx="9721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idx_supplier_name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9" name="Textbox 1769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0" name="Textbox 1770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4" o:spid="_x0000_s1865" style="position:absolute;margin-left:48pt;margin-top:4.1pt;width:498pt;height:37.35pt;z-index:-251039744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">
                <v:shape id="Graphic 1765" o:spid="_x0000_s1866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Knm8YA&#10;AADdAAAADwAAAGRycy9kb3ducmV2LnhtbESPT2sCMRDF7wW/Q5hCL6VmLVTLahRpsXjopf47D5tx&#10;s3UzWZKprt++KRS8zfDevN+b2aL3rTpTTE1gA6NhAYq4Crbh2sBuu3p6BZUE2WIbmAxcKcFiPrib&#10;YWnDhb/ovJFa5RBOJRpwIl2pdaoceUzD0BFn7RiiR8lrrLWNeMnhvtXPRTHWHhvOBIcdvTmqTpsf&#10;nyG7w8fj9ls+o1/z++kgq5G77o15uO+XU1BCvdzM/9drm+tPxi/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Knm8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Graphic 1766" o:spid="_x0000_s1867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HS4sUA&#10;AADdAAAADwAAAGRycy9kb3ducmV2LnhtbERPzU7CQBC+m/gOmzHhJls9FCgsxKAkXiCCPMC4O7Sl&#10;3dnaXdvq07MmJNzmy/c7i9Vga9FR60vHCp7GCQhi7UzJuYLj5+ZxCsIHZIO1Y1LwSx5Wy/u7BWbG&#10;9byn7hByEUPYZ6igCKHJpPS6IIt+7BriyJ1cazFE2ObStNjHcFvL5yRJpcWSY0OBDa0L0tXhxyo4&#10;vx3/Zlp/rb8n1bnrt7uPbfWaKzV6GF7mIAIN4Sa+ut9NnD9JU/j/Jp4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AdLixQAAAN0AAAAPAAAAAAAAAAAAAAAAAJgCAABkcnMv&#10;ZG93bnJldi54bWxQSwUGAAAAAAQABAD1AAAAigMAAAAA&#10;" path="m6324460,l1574634,,,,,237020r1574634,l6324460,237020,6324460,xe" fillcolor="#dbe5f1" stroked="f">
                  <v:path arrowok="t"/>
                </v:shape>
                <v:shape id="Textbox 1767" o:spid="_x0000_s1868" type="#_x0000_t202" style="position:absolute;left:16000;top:2821;width:2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TRCcQA&#10;AADdAAAADwAAAGRycy9kb3ducmV2LnhtbERPTWvCQBC9F/oflin0Vjf2EDW6EZEWCgVpjIcep9lJ&#10;spidjdmtpv/eLQje5vE+Z7UebSfONHjjWMF0koAgrpw23Cg4lO8vcxA+IGvsHJOCP/Kwzh8fVphp&#10;d+GCzvvQiBjCPkMFbQh9JqWvWrLoJ64njlztBoshwqGResBLDLedfE2SVFo0HBta7GnbUnXc/1oF&#10;m28u3sxp9/NV1IUpy0XCn+lRqeencbMEEWgMd/HN/aHj/Fk6g/9v4gky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E0Qn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v:shape id="Textbox 1768" o:spid="_x0000_s1869" type="#_x0000_t202" style="position:absolute;left:254;top:2821;width:972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Fe8cA&#10;AADdAAAADwAAAGRycy9kb3ducmV2LnhtbESPQUvDQBCF74L/YZmCN7uph9im3ZYiCoIgJvHgcZqd&#10;JkuzszG7tvHfOwehtxnem/e+2ewm36szjdEFNrCYZ6CIm2AdtwY+65f7JaiYkC32gcnAL0XYbW9v&#10;NljYcOGSzlVqlYRwLNBAl9JQaB2bjjzGeRiIRTuG0WOSdWy1HfEi4b7XD1mWa4+OpaHDgZ46ak7V&#10;jzew/+Ly2X2/Hz7KY+nqepXxW34y5m427degEk3pav6/frWC/5gLrnwjI+jt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bRXvHAAAA3QAAAA8AAAAAAAAAAAAAAAAAmAIAAGRy&#10;cy9kb3ducmV2LnhtbFBLBQYAAAAABAAEAPUAAACM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idx_supplier_name</w:t>
                        </w:r>
                      </w:p>
                    </w:txbxContent>
                  </v:textbox>
                </v:shape>
                <v:shape id="Textbox 1769" o:spid="_x0000_s1870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fg4MMA&#10;AADdAAAADwAAAGRycy9kb3ducmV2LnhtbERPTWvCQBC9F/oflhF6qxs9pDV1FSkKQkGM8eBxmh2T&#10;xexszK4a/31XKHibx/uc6by3jbhS541jBaNhAoK4dNpwpWBfrN4/QfiArLFxTAru5GE+e32ZYqbd&#10;jXO67kIlYgj7DBXUIbSZlL6syaIfupY4ckfXWQwRdpXUHd5iuG3kOElSadFwbKixpe+aytPuYhUs&#10;DpwvzXnzu82PuSmKScI/6Umpt0G/+AIRqA9P8b97reP8j3QCj2/iCXL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9fg4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770" o:spid="_x0000_s187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TfoMYA&#10;AADdAAAADwAAAGRycy9kb3ducmV2LnhtbESPQWvCQBCF74X+h2UKvdWNHrRGV5GiUCgUYzz0OM2O&#10;yWJ2Ns2umv77zkHobYb35r1vluvBt+pKfXSBDYxHGSjiKljHtYFjuXt5BRUTssU2MBn4pQjr1ePD&#10;EnMbblzQ9ZBqJSEcczTQpNTlWseqIY9xFDpi0U6h95hk7Wtte7xJuG/1JMum2qNjaWiwo7eGqvPh&#10;4g1svrjYup/P731xKlxZzjP+mJ6NeX4aNgtQiYb0b75fv1vBn82EX76REf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TfoM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idx_supplier_phone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phone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30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506"/>
        <w:gridCol w:w="2800"/>
        <w:gridCol w:w="4655"/>
      </w:tblGrid>
      <w:tr w:rsidR="00F633FD" w:rsidRPr="00EF11A1" w:rsidTr="00F633FD">
        <w:trPr>
          <w:trHeight w:val="373"/>
        </w:trPr>
        <w:tc>
          <w:tcPr>
            <w:tcW w:w="250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80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50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supplier_phone_key</w:t>
            </w:r>
          </w:p>
        </w:tc>
        <w:tc>
          <w:tcPr>
            <w:tcW w:w="280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UNIQUE(phone)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b/>
          <w:sz w:val="16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098"/>
        <w:gridCol w:w="2857"/>
        <w:gridCol w:w="1285"/>
        <w:gridCol w:w="2721"/>
      </w:tblGrid>
      <w:tr w:rsidR="00F633FD" w:rsidRPr="00EF11A1" w:rsidTr="00F633FD">
        <w:trPr>
          <w:trHeight w:val="327"/>
        </w:trPr>
        <w:tc>
          <w:tcPr>
            <w:tcW w:w="3098" w:type="dxa"/>
          </w:tcPr>
          <w:p w:rsidR="00F633FD" w:rsidRPr="00EF11A1" w:rsidRDefault="00F633FD" w:rsidP="00F633FD">
            <w:pPr>
              <w:spacing w:line="246" w:lineRule="exact"/>
              <w:rPr>
                <w:rFonts w:ascii="Times New Roman" w:eastAsia="Times New Roman" w:hAnsi="Times New Roman" w:cs="Times New Roman"/>
                <w:b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color w:val="4F81BD"/>
              </w:rPr>
              <w:t xml:space="preserve">1.25.6.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</w:rPr>
              <w:t>Relationships</w:t>
            </w:r>
          </w:p>
        </w:tc>
        <w:tc>
          <w:tcPr>
            <w:tcW w:w="6863" w:type="dxa"/>
            <w:gridSpan w:val="3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373"/>
        </w:trPr>
        <w:tc>
          <w:tcPr>
            <w:tcW w:w="3098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</w:p>
        </w:tc>
        <w:tc>
          <w:tcPr>
            <w:tcW w:w="2857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</w:p>
        </w:tc>
        <w:tc>
          <w:tcPr>
            <w:tcW w:w="128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ind w:right="18"/>
              <w:jc w:val="right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  <w:tc>
          <w:tcPr>
            <w:tcW w:w="2721" w:type="dxa"/>
            <w:shd w:val="clear" w:color="auto" w:fill="B8CCE4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F633FD" w:rsidRPr="00EF11A1" w:rsidTr="00F633FD">
        <w:trPr>
          <w:trHeight w:val="466"/>
        </w:trPr>
        <w:tc>
          <w:tcPr>
            <w:tcW w:w="3098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68512" behindDoc="0" locked="0" layoutInCell="1" allowOverlap="1" wp14:anchorId="7EF73EBD" wp14:editId="6E2EDF0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71" name="Group 17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2" name="Image 1772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71" o:spid="_x0000_s1026" style="position:absolute;margin-left:2pt;margin-top:5.2pt;width:13pt;height:13pt;z-index:25196851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DgTrAl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77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dasHDAAAA3QAAAA8AAABkcnMvZG93bnJldi54bWxET0uLwjAQvgv7H8Is7E1TXfBRjSLCsh5k&#10;0VrxOjRjW2wmpYla/fUbQfA2H99zZovWVOJKjSstK+j3IhDEmdUl5wrS/U93DMJ5ZI2VZVJwJweL&#10;+UdnhrG2N97RNfG5CCHsYlRQeF/HUrqsIIOuZ2viwJ1sY9AH2ORSN3gL4aaSgygaSoMlh4YCa1oV&#10;lJ2Ti1GwTi+Pfa7TyeGvOn5vzr/msC2NUl+f7XIKwlPr3+KXe63D/NFoAM9vwgly/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p1qwc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fkpurchase_r909394</w:t>
            </w:r>
          </w:p>
        </w:tc>
        <w:tc>
          <w:tcPr>
            <w:tcW w:w="2857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ind w:right="1042"/>
              <w:jc w:val="righ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69536" behindDoc="0" locked="0" layoutInCell="1" allowOverlap="1" wp14:anchorId="172E1D6E" wp14:editId="5F2BC65F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73" name="Group 17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4" name="Image 1774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73" o:spid="_x0000_s1026" style="position:absolute;margin-left:46.1pt;margin-top:5.2pt;width:13pt;height:13pt;z-index:25196953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">
                      <v:shape id="Image 1774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8xP7DAAAA3QAAAA8AAABkcnMvZG93bnJldi54bWxET91qwjAUvh/sHcIZ7E7TSaZrNYoIgw1x&#10;MOcDHJtjW9aclCTa7u2NIOzufHy/Z7EabCsu5EPjWMPLOANBXDrTcKXh8PM+egMRIrLB1jFp+KMA&#10;q+XjwwIL43r+pss+ViKFcChQQx1jV0gZyposhrHriBN3ct5iTNBX0njsU7ht5STLptJiw6mhxo42&#10;NZW/+7PVsNs6lQ+Tr88+5OqYv0q1O3ul9fPTsJ6DiDTEf/Hd/WHS/NlMwe2bdIJcX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bzE/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5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supplier</w:t>
              </w:r>
            </w:hyperlink>
          </w:p>
        </w:tc>
        <w:tc>
          <w:tcPr>
            <w:tcW w:w="1285" w:type="dxa"/>
            <w:shd w:val="clear" w:color="auto" w:fill="DBE5F1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2D661A4E" wp14:editId="410BFC7A">
                  <wp:extent cx="164591" cy="164592"/>
                  <wp:effectExtent l="0" t="0" r="0" b="0"/>
                  <wp:docPr id="2774" name="Image 17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" name="Image 177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  <w:shd w:val="clear" w:color="auto" w:fill="DBE5F1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19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purchase_request</w:t>
              </w:r>
            </w:hyperlink>
          </w:p>
        </w:tc>
      </w:tr>
      <w:tr w:rsidR="00F633FD" w:rsidRPr="00EF11A1" w:rsidTr="00F633FD">
        <w:trPr>
          <w:trHeight w:val="961"/>
        </w:trPr>
        <w:tc>
          <w:tcPr>
            <w:tcW w:w="3098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70560" behindDoc="0" locked="0" layoutInCell="1" allowOverlap="1" wp14:anchorId="03E19B82" wp14:editId="01176CC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76" name="Group 1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7" name="Image 1777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76" o:spid="_x0000_s1026" style="position:absolute;margin-left:2pt;margin-top:5.2pt;width:13pt;height:13pt;z-index:25197056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Dx3hdL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777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qyVnDAAAA3QAAAA8AAABkcnMvZG93bnJldi54bWxET02LwjAQvS/4H8II3jRVwa7VKCKIHmTZ&#10;1YrXoRnbYjMpTdTqr98sCHubx/uc+bI1lbhT40rLCoaDCARxZnXJuYL0uOl/gnAeWWNlmRQ8ycFy&#10;0fmYY6Ltg3/ofvC5CCHsElRQeF8nUrqsIINuYGviwF1sY9AH2ORSN/gI4aaSoyiaSIMlh4YCa1oX&#10;lF0PN6Ngl95ex1yn09NXdR7vr1tz+i6NUr1uu5qB8NT6f/HbvdNhfhzH8PdNOEE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urJWc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fksupply26053</w:t>
            </w:r>
          </w:p>
          <w:p w:rsidR="00F633FD" w:rsidRPr="00EF11A1" w:rsidRDefault="00F633FD" w:rsidP="00F633FD">
            <w:pPr>
              <w:spacing w:before="90"/>
              <w:rPr>
                <w:rFonts w:ascii="Times New Roman" w:eastAsia="Times New Roman" w:hAnsi="Times New Roman" w:cs="Times New Roman"/>
                <w:b/>
                <w:sz w:val="18"/>
              </w:rPr>
            </w:pPr>
          </w:p>
          <w:p w:rsidR="00F633FD" w:rsidRPr="00EF11A1" w:rsidRDefault="00F633FD" w:rsidP="00F633FD">
            <w:pPr>
              <w:spacing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46336" behindDoc="1" locked="0" layoutInCell="1" allowOverlap="1" wp14:anchorId="7AB49149" wp14:editId="7C36A7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1778" name="Group 1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9" name="Image 1779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78" o:spid="_x0000_s1026" style="position:absolute;margin-left:0;margin-top:1.9pt;width:13pt;height:13pt;z-index:-25127014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">
                      <v:shape id="Image 1779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e9a2DDAAAA3QAAAA8AAABkcnMvZG93bnJldi54bWxET91qwjAUvhf2DuEMvJup0s21mpYxEBzD&#10;wZwPcGyObbE5KUm09e2XwcC78/H9nnU5mk5cyfnWsoL5LAFBXFndcq3g8LN5egXhA7LGzjIpuJGH&#10;sniYrDHXduBvuu5DLWII+xwVNCH0uZS+asign9meOHIn6wyGCF0ttcMhhptOLpLkRRpsOTY02NN7&#10;Q9V5fzEKdp82zcbF18fgs/SYPct0d3GpUtPH8W0FItAY7uJ/91bH+ctlBn/fxBNk8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71rYM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1.26.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supply</w:t>
            </w:r>
          </w:p>
        </w:tc>
        <w:tc>
          <w:tcPr>
            <w:tcW w:w="2857" w:type="dxa"/>
          </w:tcPr>
          <w:p w:rsidR="00F633FD" w:rsidRPr="00EF11A1" w:rsidRDefault="00F633FD" w:rsidP="00F633FD">
            <w:pPr>
              <w:spacing w:before="158"/>
              <w:ind w:right="1042"/>
              <w:jc w:val="right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71584" behindDoc="0" locked="0" layoutInCell="1" allowOverlap="1" wp14:anchorId="57D48DC1" wp14:editId="104F058D">
                      <wp:simplePos x="0" y="0"/>
                      <wp:positionH relativeFrom="column">
                        <wp:posOffset>585302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780" name="Group 17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81" name="Image 1781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80" o:spid="_x0000_s1026" style="position:absolute;margin-left:46.1pt;margin-top:5.2pt;width:13pt;height:13pt;z-index:25197158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">
                      <v:shape id="Image 1781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eF0HDAAAA3QAAAA8AAABkcnMvZG93bnJldi54bWxET91qwjAUvhd8h3CE3c1U6TZbjTIGgw1R&#10;mPoAx+bYFpuTkkTbvb0RBO/Ox/d7FqveNOJKzteWFUzGCQjiwuqaSwWH/ffrDIQPyBoby6Tgnzys&#10;lsPBAnNtO/6j6y6UIoawz1FBFUKbS+mLigz6sW2JI3eyzmCI0JVSO+xiuGnkNEnepcGaY0OFLX1V&#10;VJx3F6Ngs7Zp1k+3v53P0mP2JtPNxaVKvYz6zzmIQH14ih/uHx3nf8wmcP8mniCX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B4XQc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5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supplier</w:t>
              </w:r>
            </w:hyperlink>
          </w:p>
        </w:tc>
        <w:tc>
          <w:tcPr>
            <w:tcW w:w="1285" w:type="dxa"/>
          </w:tcPr>
          <w:p w:rsidR="00F633FD" w:rsidRPr="00EF11A1" w:rsidRDefault="00F633FD" w:rsidP="00F633FD">
            <w:pPr>
              <w:spacing w:before="1"/>
              <w:rPr>
                <w:rFonts w:ascii="Times New Roman" w:eastAsia="Times New Roman" w:hAnsi="Times New Roman" w:cs="Times New Roman"/>
                <w:b/>
                <w:sz w:val="9"/>
              </w:rPr>
            </w:pPr>
          </w:p>
          <w:p w:rsidR="00F633FD" w:rsidRPr="00EF11A1" w:rsidRDefault="00F633FD" w:rsidP="00F633FD">
            <w:pPr>
              <w:ind w:right="-72"/>
              <w:rPr>
                <w:rFonts w:ascii="Times New Roman" w:eastAsia="Times New Roman" w:hAnsi="Times New Roman" w:cs="Times New Roman"/>
                <w:sz w:val="20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42949CEF" wp14:editId="5A5544D4">
                  <wp:extent cx="164591" cy="164592"/>
                  <wp:effectExtent l="0" t="0" r="0" b="0"/>
                  <wp:docPr id="2775" name="Image 17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" name="Image 178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1" w:type="dxa"/>
          </w:tcPr>
          <w:p w:rsidR="00F633FD" w:rsidRPr="00EF11A1" w:rsidRDefault="00935821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hyperlink w:anchor="_bookmark26" w:history="1">
              <w:r w:rsidR="00F633FD"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8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29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bookmarkStart w:id="56" w:name="_bookmark26"/>
      <w:bookmarkEnd w:id="56"/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77760" behindDoc="1" locked="0" layoutInCell="1" allowOverlap="1" wp14:anchorId="143E6836" wp14:editId="3930A860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24600" cy="237490"/>
                <wp:effectExtent l="0" t="0" r="0" b="0"/>
                <wp:wrapTopAndBottom/>
                <wp:docPr id="1783" name="Textbox 1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83" o:spid="_x0000_s1872" type="#_x0000_t202" style="position:absolute;margin-left:48pt;margin-top:4.05pt;width:498pt;height:18.7pt;z-index:-2510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  <w:sectPr w:rsidR="00F633FD" w:rsidRPr="00EF11A1">
          <w:pgSz w:w="11910" w:h="16840"/>
          <w:pgMar w:top="92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7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lastRenderedPageBreak/>
        <w:drawing>
          <wp:anchor distT="0" distB="0" distL="0" distR="0" simplePos="0" relativeHeight="251972608" behindDoc="0" locked="0" layoutInCell="1" allowOverlap="1" wp14:anchorId="1AB82CAA" wp14:editId="26963BAB">
            <wp:simplePos x="0" y="0"/>
            <wp:positionH relativeFrom="page">
              <wp:posOffset>635000</wp:posOffset>
            </wp:positionH>
            <wp:positionV relativeFrom="page">
              <wp:posOffset>2013241</wp:posOffset>
            </wp:positionV>
            <wp:extent cx="165100" cy="165100"/>
            <wp:effectExtent l="0" t="0" r="0" b="0"/>
            <wp:wrapNone/>
            <wp:docPr id="2776" name="Image 17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Image 178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drawing>
          <wp:anchor distT="0" distB="0" distL="0" distR="0" simplePos="0" relativeHeight="251976704" behindDoc="0" locked="0" layoutInCell="1" allowOverlap="1" wp14:anchorId="6C7BD4A7" wp14:editId="6599FA16">
            <wp:simplePos x="0" y="0"/>
            <wp:positionH relativeFrom="page">
              <wp:posOffset>609600</wp:posOffset>
            </wp:positionH>
            <wp:positionV relativeFrom="page">
              <wp:posOffset>4982946</wp:posOffset>
            </wp:positionV>
            <wp:extent cx="165100" cy="165100"/>
            <wp:effectExtent l="0" t="0" r="0" b="0"/>
            <wp:wrapNone/>
            <wp:docPr id="2777" name="Image 1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" name="Image 1785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drawing>
          <wp:anchor distT="0" distB="0" distL="0" distR="0" simplePos="0" relativeHeight="251978752" behindDoc="0" locked="0" layoutInCell="1" allowOverlap="1" wp14:anchorId="5F1BFBBA" wp14:editId="4F94F153">
            <wp:simplePos x="0" y="0"/>
            <wp:positionH relativeFrom="page">
              <wp:posOffset>609600</wp:posOffset>
            </wp:positionH>
            <wp:positionV relativeFrom="page">
              <wp:posOffset>7373201</wp:posOffset>
            </wp:positionV>
            <wp:extent cx="165100" cy="165100"/>
            <wp:effectExtent l="0" t="0" r="0" b="0"/>
            <wp:wrapNone/>
            <wp:docPr id="2778" name="Image 1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Image 1786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78784" behindDoc="1" locked="0" layoutInCell="1" allowOverlap="1" wp14:anchorId="1FFAE66E" wp14:editId="7766C54D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787" name="Textbox 1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87" o:spid="_x0000_s1873" type="#_x0000_t202" style="position:absolute;margin-left:48pt;margin-top:5.05pt;width:498pt;height:18.7pt;z-index:-2510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AQAvCM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29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79808" behindDoc="1" locked="0" layoutInCell="1" allowOverlap="1" wp14:anchorId="3CAC15C8" wp14:editId="30CC6868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788" name="Group 1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1" name="Image 179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2" name="Graphic 1792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0" y="23702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delivery_date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Textbox 1795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88" o:spid="_x0000_s1874" style="position:absolute;margin-left:48pt;margin-top:4.1pt;width:498pt;height:42.05pt;z-index:-25103667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">
                <v:shape id="Graphic 1789" o:spid="_x0000_s187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NLZMYA&#10;AADdAAAADwAAAGRycy9kb3ducmV2LnhtbESPQU8CMRCF7yb8h2ZIvBjp4kFxpRCCwXDwIiDnyXbY&#10;Lmynm3aE5d9bExNuM3lv3vdmOu99q84UUxPYwHhUgCKugm24NrDbrh4noJIgW2wDk4ErJZjPBndT&#10;LG248BedN1KrHMKpRANOpCu1TpUjj2kUOuKsHUL0KHmNtbYRLznct/qpKJ61x4YzwWFHS0fVafPj&#10;M2S3/3jYHuUz+jW/n/ayGrvrtzH3w37xBkqol5v5/3ptc/2XySv8fZNH0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BNLZM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790" o:spid="_x0000_s1876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j3OcQA&#10;AADdAAAADwAAAGRycy9kb3ducmV2LnhtbESPQU/DMAyF75P4D5GRuG0pCLG1NJ1WBNJuqANxthrT&#10;VDROacJa/v18QOJm6z2/97ncL35QZ5piH9jA7SYDRdwG23Nn4P3tZb0DFROyxSEwGfilCPvqalVi&#10;YcPMDZ1PqVMSwrFAAy6lsdA6to48xk0YiUX7DJPHJOvUaTvhLOF+0HdZ9qA99iwNDkd6ctR+nX68&#10;gQ++/87rZn6uY+e28aDr113eGHNzvRweQSVa0r/57/poBX+bC798IyPo6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o9znEAAAA3QAAAA8AAAAAAAAAAAAAAAAAmAIAAGRycy9k&#10;b3ducmV2LnhtbFBLBQYAAAAABAAEAPUAAACJAwAAAAA=&#10;" path="m1257109,296392l,296392,,,1257109,r,296392xe" fillcolor="#dbe5f1" stroked="f">
                  <v:path arrowok="t"/>
                </v:shape>
                <v:shape id="Image 1791" o:spid="_x0000_s1877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p5DzCAAAA3QAAAA8AAABkcnMvZG93bnJldi54bWxET8luwjAQvSPxD9Yg9dY40AWaYhBNVdEr&#10;hAu3UTyNo8bjKDYk+fu6EhK3eXrrrLeDbcSVOl87VjBPUhDEpdM1VwpOxdfjCoQPyBobx6RgJA/b&#10;zXSyxky7ng90PYZKxBD2GSowIbSZlL40ZNEnriWO3I/rLIYIu0rqDvsYbhu5SNNXabHm2GCwpdxQ&#10;+Xu8WAXyeW8XL2f79HkoTJrnnH/4MCr1MBt27yACDeEuvrm/dZy/fJvD/zfxBLn5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6eQ8wgAAAN0AAAAPAAAAAAAAAAAAAAAAAJ8C&#10;AABkcnMvZG93bnJldi54bWxQSwUGAAAAAAQABAD3AAAAjgMAAAAA&#10;">
                  <v:imagedata r:id="rId250" o:title=""/>
                </v:shape>
                <v:shape id="Graphic 1792" o:spid="_x0000_s1878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zuIcQA&#10;AADdAAAADwAAAGRycy9kb3ducmV2LnhtbERPTWvCQBC9F/wPywheSt3UgtroJohSKj0oVel5yI5J&#10;MDub7m41+fddodDbPN7nLPPONOJKzteWFTyPExDEhdU1lwpOx7enOQgfkDU2lklBTx7ybPCwxFTb&#10;G3/S9RBKEUPYp6igCqFNpfRFRQb92LbEkTtbZzBE6EqpHd5iuGnkJEmm0mDNsaHCltYVFZfDj1Gw&#10;1+5jY7/qfvfdbbaP/fzd+v5FqdGwWy1ABOrCv/jPvdVx/ux1Avdv4gk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c7iH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793" o:spid="_x0000_s1879" type="#_x0000_t202" style="position:absolute;top:2370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qnLcMA&#10;AADdAAAADwAAAGRycy9kb3ducmV2LnhtbERPTWvCQBC9C/6HZYTedGMLVlNXEVEoCGJMDz1Os2Oy&#10;mJ1Ns1uN/94VCt7m8T5nvuxsLS7UeuNYwXiUgCAunDZcKvjKt8MpCB+QNdaOScGNPCwX/d4cU+2u&#10;nNHlGEoRQ9inqKAKoUml9EVFFv3INcSRO7nWYoiwLaVu8RrDbS1fk2QiLRqODRU2tK6oOB//rILV&#10;N2cb87v/OWSnzOT5LOHd5KzUy6BbfYAI1IWn+N/9qeP899k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+qnL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delivery_date</w:t>
                        </w:r>
                      </w:p>
                    </w:txbxContent>
                  </v:textbox>
                </v:shape>
                <v:shape id="Textbox 1794" o:spid="_x0000_s1880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M/WcMA&#10;AADdAAAADwAAAGRycy9kb3ducmV2LnhtbERPTWvCQBC9C/6HZYTedGMpVlNXEVEoCGJMDz1Os2Oy&#10;mJ1Ns1uN/94VCt7m8T5nvuxsLS7UeuNYwXiUgCAunDZcKvjKt8MpCB+QNdaOScGNPCwX/d4cU+2u&#10;nNHlGEoRQ9inqKAKoUml9EVFFv3INcSRO7nWYoiwLaVu8RrDbS1fk2QiLRqODRU2tK6oOB//rILV&#10;N2cb87v/OWSnzOT5LOHd5KzUy6BbfYAI1IWn+N/9qeP899k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M/W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795" o:spid="_x0000_s188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+awsMA&#10;AADdAAAADwAAAGRycy9kb3ducmV2LnhtbERPTWvCQBC9C/6HZYTedGOhVlNXEVEoCGJMDz1Os2Oy&#10;mJ1Ns1uN/94VCt7m8T5nvuxsLS7UeuNYwXiUgCAunDZcKvjKt8MpCB+QNdaOScGNPCwX/d4cU+2u&#10;nNHlGEoRQ9inqKAKoUml9EVFFv3INcSRO7nWYoiwLaVu8RrDbS1fk2QiLRqODRU2tK6oOB//rILV&#10;N2cb87v/OWSnzOT5LOHd5KzUy6BbfYAI1IWn+N/9qeP899k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0+aw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80832" behindDoc="1" locked="0" layoutInCell="1" allowOverlap="1" wp14:anchorId="2CCE33F3" wp14:editId="7DABC6C4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796" name="Group 1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797" name="Graphic 1797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8" name="Image 179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9" name="Graphic 1799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order_date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6" o:spid="_x0000_s1882" style="position:absolute;margin-left:48pt;margin-top:5.1pt;width:498pt;height:23.35pt;z-index:-251035648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">
                <v:shape id="Graphic 1797" o:spid="_x0000_s1883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FvTcIA&#10;AADdAAAADwAAAGRycy9kb3ducmV2LnhtbERPTWvCQBC9F/wPywi91U1FGpO6ihELvUlUPA/ZaTY0&#10;Oxuzq0n/fVco9DaP9zmrzWhbcafeN44VvM4SEMSV0w3XCs6nj5clCB+QNbaOScEPedisJ08rzLUb&#10;uKT7MdQihrDPUYEJocul9JUhi37mOuLIfbneYoiwr6XucYjhtpXzJHmTFhuODQY72hmqvo83q+DC&#10;i2tWlMO+8LVJ/VYWh2VWKvU8HbfvIAKN4V/85/7UcX6apfD4Jp4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AW9N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798" o:spid="_x0000_s1884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jTTaHDAAAA3QAAAA8AAABkcnMvZG93bnJldi54bWxEj09vwjAMxe+T+A6RkXYbKewfdAQEndB2&#10;BXbhZjWmqdY4VROgfHt8QOJm6z2/9/N82ftGnamLdWAD41EGirgMtubKwN9+8zIFFROyxSYwGbhS&#10;hOVi8DTH3IYLb+m8S5WSEI45GnAptbnWsXTkMY5CSyzaMXQek6xdpW2HFwn3jZ5k2Yf2WLM0OGyp&#10;cFT+707egH778ZP3g3/93u5dVhRcrGO6GvM87FdfoBL16WG+X/9awf+cCa58IyPox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NNNocMAAADdAAAADwAAAAAAAAAAAAAAAACf&#10;AgAAZHJzL2Rvd25yZXYueG1sUEsFBgAAAAAEAAQA9wAAAI8DAAAAAA==&#10;">
                  <v:imagedata r:id="rId250" o:title=""/>
                </v:shape>
                <v:shape id="Graphic 1799" o:spid="_x0000_s1885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h8UMQA&#10;AADdAAAADwAAAGRycy9kb3ducmV2LnhtbERPS2sCMRC+F/ofwhS8iGZrwepqlKJIxYPFB56HzXR3&#10;6WayJlF3/70RhN7m43vOdN6YSlzJ+dKygvd+AoI4s7rkXMHxsOqNQPiArLGyTApa8jCfvb5MMdX2&#10;xju67kMuYgj7FBUUIdSplD4ryKDv25o4cr/WGQwRulxqh7cYbio5SJKhNFhybCiwpkVB2d/+YhT8&#10;aLdZ2lPZbs/Nct1tR9/Wtx9Kdd6arwmIQE34Fz/dax3nf47H8Pgmni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4fFD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800" o:spid="_x0000_s1886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4i8YA&#10;AADdAAAADwAAAGRycy9kb3ducmV2LnhtbESPQWvDMAyF74P9B6NCb6vdHUqX1i1lbDAYlKXpoUct&#10;VhPTWM5ir83+/XQY7Cbxnt77tN6OoVNXGpKPbGE+M6CI6+g8NxaO1evDElTKyA67yGThhxJsN/d3&#10;ayxcvHFJ10NulIRwKtBCm3NfaJ3qlgKmWeyJRTvHIWCWdWi0G/Am4aHTj8YsdEDP0tBiT88t1ZfD&#10;d7CwO3H54r/2nx/lufRV9WT4fXGxdjoZdytQmcb8b/67fnOCvzTCL9/ICHr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YY4i8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order_date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supplierid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81856" behindDoc="1" locked="0" layoutInCell="1" allowOverlap="1" wp14:anchorId="41F55712" wp14:editId="7C1A2FC4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801" name="Group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802" name="Graphic 1802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3" name="Image 1803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4" name="Graphic 1804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Textbox 1805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supply_statusid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1" o:spid="_x0000_s1887" style="position:absolute;margin-left:48pt;margin-top:5.1pt;width:498pt;height:23.35pt;z-index:-25103462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">
                <v:shape id="Graphic 1802" o:spid="_x0000_s1888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jNBMEA&#10;AADdAAAADwAAAGRycy9kb3ducmV2LnhtbERPTWvCQBC9F/wPywje6kaRNkZXMVKhtxIVz0N2zAaz&#10;szG7NfHfdwuF3ubxPme9HWwjHtT52rGC2TQBQVw6XXOl4Hw6vKYgfEDW2DgmBU/ysN2MXtaYaddz&#10;QY9jqEQMYZ+hAhNCm0npS0MW/dS1xJG7us5iiLCrpO6wj+G2kfMkeZMWa44NBlvaGypvx2+r4MKL&#10;+zIv+o/cV+bd72T+lS4LpSbjYbcCEWgI/+I/96eO89NkDr/fxBPk5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3IzQT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803" o:spid="_x0000_s1889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Vxx7BAAAA3QAAAA8AAABkcnMvZG93bnJldi54bWxET01rAjEQvRf6H8IUequJ2yKyGkWELaU3&#10;V8XrsBk3i5vJkqS6/feNUPA2j/c5y/XoenGlEDvPGqYTBYK48abjVsNhX73NQcSEbLD3TBp+KcJ6&#10;9fy0xNL4G+/oWqdW5BCOJWqwKQ2llLGx5DBO/ECcubMPDlOGoZUm4C2Hu14WSs2kw45zg8WBtpaa&#10;S/3jNGxnl9OxcDa0lfV18fnRq2+qtH59GTcLEInG9BD/u79Mnj9X73D/Jp8gV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VVxx7BAAAA3QAAAA8AAAAAAAAAAAAAAAAAnwIA&#10;AGRycy9kb3ducmV2LnhtbFBLBQYAAAAABAAEAPcAAACNAwAAAAA=&#10;">
                  <v:imagedata r:id="rId262" o:title=""/>
                </v:shape>
                <v:shape id="Graphic 1804" o:spid="_x0000_s1890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fSH8QA&#10;AADdAAAADwAAAGRycy9kb3ducmV2LnhtbERPTWvCQBC9F/oflin0UnRjW0qI2UhRRPFQqYrnITsm&#10;odnZuLtq8u+7QqG3ebzPyWe9acWVnG8sK5iMExDEpdUNVwoO++UoBeEDssbWMikYyMOseHzIMdP2&#10;xt903YVKxBD2GSqoQ+gyKX1Zk0E/th1x5E7WGQwRukpqh7cYblr5miQf0mDDsaHGjuY1lT+7i1Gw&#10;1W6zsMdm+Dr3i/XLkK6sH96Uen7qP6cgAvXhX/znXus4P03e4f5NPEE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H0h/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805" o:spid="_x0000_s1891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GbE8QA&#10;AADdAAAADwAAAGRycy9kb3ducmV2LnhtbERP32vCMBB+F/Y/hBvszSYTJq4ziojCYDCs3cMeb83Z&#10;BptLbaJ2/70ZDHy7j+/nzZeDa8WF+mA9a3jOFAjiyhvLtYavcjuegQgR2WDrmTT8UoDl4mE0x9z4&#10;Kxd02cdapBAOOWpoYuxyKUPVkMOQ+Y44cQffO4wJ9rU0PV5TuGvlRKmpdGg5NTTY0bqh6rg/Ow2r&#10;by429vT5sysOhS3LV8Uf06PWT4/D6g1EpCHexf/ud5Pmz9QL/H2TTp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xmxP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supply_statusid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total_cost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29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973632" behindDoc="0" locked="0" layoutInCell="1" allowOverlap="1" wp14:anchorId="13A7776E" wp14:editId="1A9D68CA">
            <wp:simplePos x="0" y="0"/>
            <wp:positionH relativeFrom="page">
              <wp:posOffset>635000</wp:posOffset>
            </wp:positionH>
            <wp:positionV relativeFrom="paragraph">
              <wp:posOffset>-939637</wp:posOffset>
            </wp:positionV>
            <wp:extent cx="165100" cy="165100"/>
            <wp:effectExtent l="0" t="0" r="0" b="0"/>
            <wp:wrapNone/>
            <wp:docPr id="2779" name="Image 1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" name="Image 1806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1974656" behindDoc="0" locked="0" layoutInCell="1" allowOverlap="1" wp14:anchorId="23C9DF35" wp14:editId="1284B538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780" name="Image 1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Image 180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75680" behindDoc="0" locked="0" layoutInCell="1" allowOverlap="1" wp14:anchorId="0828EB55" wp14:editId="24D8C205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781" name="Image 1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" name="Image 180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delivery_date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82880" behindDoc="1" locked="0" layoutInCell="1" allowOverlap="1" wp14:anchorId="2A97FEC1" wp14:editId="2414E9C9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809" name="Textbox 1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09" o:spid="_x0000_s1892" type="#_x0000_t202" style="position:absolute;margin-left:48pt;margin-top:14.1pt;width:498pt;height:18.7pt;z-index:-2510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5U4mo8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83904" behindDoc="1" locked="0" layoutInCell="1" allowOverlap="1" wp14:anchorId="51599C49" wp14:editId="75CD754E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10" name="Textbox 1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0" o:spid="_x0000_s1893" type="#_x0000_t202" style="position:absolute;margin-left:48pt;margin-top:5.05pt;width:498pt;height:18.7pt;z-index:-2510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kcvdP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84928" behindDoc="1" locked="0" layoutInCell="1" allowOverlap="1" wp14:anchorId="661A3AE7" wp14:editId="17529CA4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1811" name="Textbox 1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1" o:spid="_x0000_s1894" type="#_x0000_t202" style="position:absolute;margin-left:48pt;margin-top:14.1pt;width:498pt;height:18.7pt;z-index:-2510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MmEzF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85952" behindDoc="1" locked="0" layoutInCell="1" allowOverlap="1" wp14:anchorId="5750088F" wp14:editId="34652CA4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12" name="Textbox 1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2" o:spid="_x0000_s1895" type="#_x0000_t202" style="position:absolute;margin-left:48pt;margin-top:5.05pt;width:498pt;height:18.7pt;z-index:-2510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SCLen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77728" behindDoc="0" locked="0" layoutInCell="1" allowOverlap="1" wp14:anchorId="286E6F7D" wp14:editId="2FB7D512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82" name="Image 1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" name="Image 181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order_date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86976" behindDoc="1" locked="0" layoutInCell="1" allowOverlap="1" wp14:anchorId="3A75D208" wp14:editId="5507431D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814" name="Textbox 1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4" o:spid="_x0000_s1896" type="#_x0000_t202" style="position:absolute;margin-left:48pt;margin-top:14.1pt;width:498pt;height:18.7pt;z-index:-2510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dHT6o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date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88000" behindDoc="1" locked="0" layoutInCell="1" allowOverlap="1" wp14:anchorId="12A690F2" wp14:editId="1B134C7D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15" name="Textbox 1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5" o:spid="_x0000_s1897" type="#_x0000_t202" style="position:absolute;margin-left:48pt;margin-top:5.05pt;width:498pt;height:18.7pt;z-index:-2510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o7qfM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41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supplierid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89024" behindDoc="1" locked="0" layoutInCell="1" allowOverlap="1" wp14:anchorId="4E6A1035" wp14:editId="55FC8EF4">
                <wp:simplePos x="0" y="0"/>
                <wp:positionH relativeFrom="page">
                  <wp:posOffset>609600</wp:posOffset>
                </wp:positionH>
                <wp:positionV relativeFrom="paragraph">
                  <wp:posOffset>178880</wp:posOffset>
                </wp:positionV>
                <wp:extent cx="6324600" cy="237490"/>
                <wp:effectExtent l="0" t="0" r="0" b="0"/>
                <wp:wrapTopAndBottom/>
                <wp:docPr id="1816" name="Textbox 1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6" o:spid="_x0000_s1898" type="#_x0000_t202" style="position:absolute;margin-left:48pt;margin-top:14.1pt;width:498pt;height:18.7pt;z-index:-2510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F9nQ2v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90048" behindDoc="1" locked="0" layoutInCell="1" allowOverlap="1" wp14:anchorId="55050E57" wp14:editId="3E04086E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17" name="Textbox 1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7" o:spid="_x0000_s1899" type="#_x0000_t202" style="position:absolute;margin-left:48pt;margin-top:5.05pt;width:498pt;height:18.7pt;z-index:-2510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B5PaEC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79776" behindDoc="0" locked="0" layoutInCell="1" allowOverlap="1" wp14:anchorId="3BC44239" wp14:editId="732D4B83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83" name="Image 1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" name="Image 1818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supply_statusid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91072" behindDoc="1" locked="0" layoutInCell="1" allowOverlap="1" wp14:anchorId="2BB6D362" wp14:editId="1FD81492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819" name="Textbox 1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9" o:spid="_x0000_s1900" type="#_x0000_t202" style="position:absolute;margin-left:48pt;margin-top:14.1pt;width:498pt;height:18.7pt;z-index:-2510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Djz5Gx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92096" behindDoc="1" locked="0" layoutInCell="1" allowOverlap="1" wp14:anchorId="3F99E0D5" wp14:editId="0D532346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20" name="Textbox 1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20" o:spid="_x0000_s1901" type="#_x0000_t202" style="position:absolute;margin-left:48pt;margin-top:5.05pt;width:498pt;height:18.7pt;z-index:-2510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CJRR8g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18"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63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lastRenderedPageBreak/>
        <w:drawing>
          <wp:anchor distT="0" distB="0" distL="0" distR="0" simplePos="0" relativeHeight="251980800" behindDoc="0" locked="0" layoutInCell="1" allowOverlap="1" wp14:anchorId="497CEA61" wp14:editId="58385CAF">
            <wp:simplePos x="0" y="0"/>
            <wp:positionH relativeFrom="page">
              <wp:posOffset>609600</wp:posOffset>
            </wp:positionH>
            <wp:positionV relativeFrom="paragraph">
              <wp:posOffset>35064</wp:posOffset>
            </wp:positionV>
            <wp:extent cx="165100" cy="165100"/>
            <wp:effectExtent l="0" t="0" r="0" b="0"/>
            <wp:wrapNone/>
            <wp:docPr id="2784" name="Image 18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" name="Image 182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82848" behindDoc="0" locked="0" layoutInCell="1" allowOverlap="1" wp14:anchorId="0548906D" wp14:editId="4BD959D3">
            <wp:simplePos x="0" y="0"/>
            <wp:positionH relativeFrom="page">
              <wp:posOffset>635000</wp:posOffset>
            </wp:positionH>
            <wp:positionV relativeFrom="page">
              <wp:posOffset>6868400</wp:posOffset>
            </wp:positionV>
            <wp:extent cx="165100" cy="165100"/>
            <wp:effectExtent l="0" t="0" r="0" b="0"/>
            <wp:wrapNone/>
            <wp:docPr id="2785" name="Image 18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Image 1822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1987968" behindDoc="0" locked="0" layoutInCell="1" allowOverlap="1" wp14:anchorId="6C57BE47" wp14:editId="7D2BA6B2">
                <wp:simplePos x="0" y="0"/>
                <wp:positionH relativeFrom="page">
                  <wp:posOffset>609600</wp:posOffset>
                </wp:positionH>
                <wp:positionV relativeFrom="paragraph">
                  <wp:posOffset>252666</wp:posOffset>
                </wp:positionV>
                <wp:extent cx="6324600" cy="237490"/>
                <wp:effectExtent l="0" t="0" r="0" b="0"/>
                <wp:wrapNone/>
                <wp:docPr id="1823" name="Textbox 1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numeric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23" o:spid="_x0000_s1902" type="#_x0000_t202" style="position:absolute;margin-left:48pt;margin-top:19.9pt;width:498pt;height:18.7pt;z-index:25198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numeric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total_cost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1986944" behindDoc="0" locked="0" layoutInCell="1" allowOverlap="1" wp14:anchorId="0EA6F314" wp14:editId="35C7F5D9">
                <wp:simplePos x="0" y="0"/>
                <wp:positionH relativeFrom="page">
                  <wp:posOffset>609600</wp:posOffset>
                </wp:positionH>
                <wp:positionV relativeFrom="paragraph">
                  <wp:posOffset>526060</wp:posOffset>
                </wp:positionV>
                <wp:extent cx="6324600" cy="237490"/>
                <wp:effectExtent l="0" t="0" r="0" b="0"/>
                <wp:wrapNone/>
                <wp:docPr id="1824" name="Textbox 1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right" w:pos="21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24" o:spid="_x0000_s1903" type="#_x0000_t202" style="position:absolute;margin-left:48pt;margin-top:41.4pt;width:498pt;height:18.7pt;z-index:25198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A5MviZ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right" w:pos="21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12</w:t>
      </w:r>
    </w:p>
    <w:p w:rsidR="00F633FD" w:rsidRPr="00EF11A1" w:rsidRDefault="00F633FD" w:rsidP="00D76197">
      <w:pPr>
        <w:widowControl w:val="0"/>
        <w:numPr>
          <w:ilvl w:val="2"/>
          <w:numId w:val="29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mc:AlternateContent>
          <mc:Choice Requires="wpg">
            <w:drawing>
              <wp:anchor distT="0" distB="0" distL="0" distR="0" simplePos="0" relativeHeight="251981824" behindDoc="0" locked="0" layoutInCell="1" allowOverlap="1" wp14:anchorId="532F466B" wp14:editId="57AD66BD">
                <wp:simplePos x="0" y="0"/>
                <wp:positionH relativeFrom="page">
                  <wp:posOffset>609600</wp:posOffset>
                </wp:positionH>
                <wp:positionV relativeFrom="paragraph">
                  <wp:posOffset>631125</wp:posOffset>
                </wp:positionV>
                <wp:extent cx="6324600" cy="474345"/>
                <wp:effectExtent l="0" t="0" r="0" b="0"/>
                <wp:wrapNone/>
                <wp:docPr id="1825" name="Group 1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826" name="Graphic 182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0" y="237019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Textbox 1828"/>
                        <wps:cNvSpPr txBox="1"/>
                        <wps:spPr>
                          <a:xfrm>
                            <a:off x="1600034" y="282124"/>
                            <a:ext cx="6927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delivery_date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9" name="Textbox 1829"/>
                        <wps:cNvSpPr txBox="1"/>
                        <wps:spPr>
                          <a:xfrm>
                            <a:off x="25400" y="282124"/>
                            <a:ext cx="12966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idx_supply_delivery_date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0" name="Textbox 1830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1" name="Textbox 1831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25" o:spid="_x0000_s1904" style="position:absolute;left:0;text-align:left;margin-left:48pt;margin-top:49.7pt;width:498pt;height:37.35pt;z-index:251981824;mso-wrap-distance-left:0;mso-wrap-distance-right:0;mso-position-horizontal-relative:page;mso-position-vertical-relative:text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">
                <v:shape id="Graphic 1826" o:spid="_x0000_s190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4UesUA&#10;AADdAAAADwAAAGRycy9kb3ducmV2LnhtbESPT2sCMRDF70K/Q5iCF6lZPYhsjVJaFA+9+Pc8bKab&#10;rZvJkkx1/faNUOhthvfm/d4sVr1v1ZViagIbmIwLUMRVsA3XBo6H9cscVBJki21gMnCnBKvl02CB&#10;pQ033tF1L7XKIZxKNOBEulLrVDnymMahI87aV4geJa+x1jbiLYf7Vk+LYqY9NpwJDjt6d1Rd9j8+&#10;Q47nzejwLZ/Rb/njcpb1xN1Pxgyf+7dXUEK9/Jv/rrc2159PZ/D4Jo+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XhR6xQAAAN0AAAAPAAAAAAAAAAAAAAAAAJgCAABkcnMv&#10;ZG93bnJldi54bWxQSwUGAAAAAAQABAD1AAAAigMAAAAA&#10;" path="m6324460,l1574634,,,,,237020r1574634,l6324460,237020,6324460,xe" fillcolor="#b8cce4" stroked="f">
                  <v:path arrowok="t"/>
                </v:shape>
                <v:shape id="Graphic 1827" o:spid="_x0000_s1906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Na78UA&#10;AADdAAAADwAAAGRycy9kb3ducmV2LnhtbERPS27CMBDdV+IO1iB1VxxY8AkYhKBI3VC1wAEGe0hC&#10;4nEau0na09eVKnU3T+87q01vK9FS4wvHCsajBASxdqbgTMHlfHiag/AB2WDlmBR8kYfNevCwwtS4&#10;jt+pPYVMxBD2KSrIQ6hTKb3OyaIfuZo4cjfXWAwRNpk0DXYx3FZykiRTabHg2JBjTbucdHn6tAru&#10;z5fvhdbX3cesvLfd8fXtWO4zpR6H/XYJIlAf/sV/7hcT588nM/j9Jp4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k1rvxQAAAN0AAAAPAAAAAAAAAAAAAAAAAJgCAABkcnMv&#10;ZG93bnJldi54bWxQSwUGAAAAAAQABAD1AAAAigMAAAAA&#10;" path="m6324460,l1574634,,,,,237020r1574634,l6324460,237020,6324460,xe" fillcolor="#dbe5f1" stroked="f">
                  <v:path arrowok="t"/>
                </v:shape>
                <v:shape id="Textbox 1828" o:spid="_x0000_s1907" type="#_x0000_t202" style="position:absolute;left:16000;top:2821;width:6928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Vo7cYA&#10;AADdAAAADwAAAGRycy9kb3ducmV2LnhtbESPQWvCQBCF74X+h2UKvdWNHsSmriJSQRCKMT30OM2O&#10;yWJ2Ns2uGv+9cxB6m+G9ee+b+XLwrbpQH11gA+NRBoq4CtZxbeC73LzNQMWEbLENTAZuFGG5eH6a&#10;Y27DlQu6HFKtJIRjjgaalLpc61g15DGOQkcs2jH0HpOsfa1tj1cJ962eZNlUe3QsDQ12tG6oOh3O&#10;3sDqh4tP9/f1uy+OhSvL94x305Mxry/D6gNUoiH9mx/XWyv4s4ngyjcygl7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EVo7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delivery_date</w:t>
                        </w:r>
                      </w:p>
                    </w:txbxContent>
                  </v:textbox>
                </v:shape>
                <v:shape id="Textbox 1829" o:spid="_x0000_s1908" type="#_x0000_t202" style="position:absolute;left:254;top:2821;width:12966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nNdsQA&#10;AADdAAAADwAAAGRycy9kb3ducmV2LnhtbERPTWvCQBC9F/oflil4qxs9SExdg0gFoSCN6aHHaXZM&#10;lmRn0+zWpP++WxC8zeN9ziafbCeuNHjjWMFinoAgrpw2XCv4KA/PKQgfkDV2jknBL3nIt48PG8y0&#10;G7mg6znUIoawz1BBE0KfSemrhiz6ueuJI3dxg8UQ4VBLPeAYw20nl0mykhYNx4YGe9o3VLXnH6tg&#10;98nFq/k+fb0Xl8KU5Trht1Wr1Oxp2r2ACDSFu/jmPuo4P12u4f+beIL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JzXb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idx_supply_delivery_date</w:t>
                        </w:r>
                      </w:p>
                    </w:txbxContent>
                  </v:textbox>
                </v:shape>
                <v:shape id="Textbox 1830" o:spid="_x0000_s1909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ryNsYA&#10;AADdAAAADwAAAGRycy9kb3ducmV2LnhtbESPQWvCQBCF74X+h2UK3urGFsRGV5HSQkEQY3rocZod&#10;k8XsbJrdavz3zkHwNsN78943i9XgW3WiPrrABibjDBRxFazj2sB3+fk8AxUTssU2MBm4UITV8vFh&#10;gbkNZy7otE+1khCOORpoUupyrWPVkMc4Dh2xaIfQe0yy9rW2PZ4l3Lf6Jcum2qNjaWiwo/eGquP+&#10;3xtY/3Dx4f62v7viULiyfMt4Mz0aM3oa1nNQiYZ0N9+uv6zgz16FX76REf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+ryNs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831" o:spid="_x0000_s1910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ZXrcQA&#10;AADdAAAADwAAAGRycy9kb3ducmV2LnhtbERPTWvCQBC9F/oflin01mysIJq6EZEKQqE0xoPHaXZM&#10;lmRnY3bV9N93CwVv83ifs1yNthNXGrxxrGCSpCCIK6cN1woO5fZlDsIHZI2dY1LwQx5W+ePDEjPt&#10;blzQdR9qEUPYZ6igCaHPpPRVQxZ94nriyJ3cYDFEONRSD3iL4baTr2k6kxYNx4YGe9o0VLX7i1Ww&#10;PnLxbs6f31/FqTBluUj5Y9Yq9fw0rt9ABBrDXfzv3uk4fz6dwN838QS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mV63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893" w:after="0" w:line="240" w:lineRule="auto"/>
        <w:rPr>
          <w:rFonts w:ascii="Times New Roman" w:eastAsia="Courier New" w:hAnsi="Times New Roman" w:cs="Times New Roman"/>
          <w:sz w:val="18"/>
          <w:lang w:val="en-US"/>
        </w:rPr>
      </w:pP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idx_supply_order_date</w:t>
      </w:r>
      <w:r w:rsidRPr="00EF11A1">
        <w:rPr>
          <w:rFonts w:ascii="Times New Roman" w:eastAsia="Courier New" w:hAnsi="Times New Roman" w:cs="Times New Roman"/>
          <w:sz w:val="18"/>
          <w:lang w:val="en-US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>order_date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  <w:lang w:val="en-US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93120" behindDoc="1" locked="0" layoutInCell="1" allowOverlap="1" wp14:anchorId="324B41C5" wp14:editId="0C26E5A1">
                <wp:simplePos x="0" y="0"/>
                <wp:positionH relativeFrom="page">
                  <wp:posOffset>609600</wp:posOffset>
                </wp:positionH>
                <wp:positionV relativeFrom="paragraph">
                  <wp:posOffset>64591</wp:posOffset>
                </wp:positionV>
                <wp:extent cx="6324600" cy="237490"/>
                <wp:effectExtent l="0" t="0" r="0" b="0"/>
                <wp:wrapTopAndBottom/>
                <wp:docPr id="1832" name="Textbox 1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5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idx_supply_statusid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supply_statusid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32" o:spid="_x0000_s1911" type="#_x0000_t202" style="position:absolute;margin-left:48pt;margin-top:5.1pt;width:498pt;height:18.7pt;z-index:-2510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5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idx_supply_statusid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supply_statusid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idx_supply_supplierid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supplierid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29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354"/>
        <w:gridCol w:w="2967"/>
        <w:gridCol w:w="3640"/>
      </w:tblGrid>
      <w:tr w:rsidR="00F633FD" w:rsidRPr="00EF11A1" w:rsidTr="00F633FD">
        <w:trPr>
          <w:trHeight w:val="373"/>
        </w:trPr>
        <w:tc>
          <w:tcPr>
            <w:tcW w:w="9961" w:type="dxa"/>
            <w:gridSpan w:val="3"/>
            <w:shd w:val="clear" w:color="auto" w:fill="B8CCE4"/>
          </w:tcPr>
          <w:p w:rsidR="00F633FD" w:rsidRPr="00EF11A1" w:rsidRDefault="00F633FD" w:rsidP="00F633FD">
            <w:pPr>
              <w:tabs>
                <w:tab w:val="left" w:pos="4019"/>
                <w:tab w:val="left" w:pos="6999"/>
              </w:tabs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ab/>
            </w: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ab/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354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88992" behindDoc="0" locked="0" layoutInCell="1" allowOverlap="1" wp14:anchorId="4B441AC5" wp14:editId="0EC3C3C6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33" name="Group 18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4" name="Image 1834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33" o:spid="_x0000_s1026" style="position:absolute;margin-left:2pt;margin-top:5.2pt;width:13pt;height:13pt;z-index:25198899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">
                      <v:shape id="Image 183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merjDAAAA3QAAAA8AAABkcnMvZG93bnJldi54bWxET0uLwjAQvgv+hzDC3jT1weJWo4gg62ER&#10;t1a8Ds3YFptJaaJ2/fVGWPA2H99z5svWVOJGjSstKxgOIhDEmdUl5wrSw6Y/BeE8ssbKMin4IwfL&#10;Rbczx1jbO//SLfG5CCHsYlRQeF/HUrqsIINuYGviwJ1tY9AH2ORSN3gP4aaSoyj6lAZLDg0F1rQu&#10;KLskV6Ngm14fh1ynX8dddRr/XL7NcV8apT567WoGwlPr3+J/91aH+dPxBF7fhBPk4g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uZ6uM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fksupply_ite394142</w:t>
            </w:r>
          </w:p>
        </w:tc>
        <w:tc>
          <w:tcPr>
            <w:tcW w:w="2967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90016" behindDoc="0" locked="0" layoutInCell="1" allowOverlap="1" wp14:anchorId="073A2BFF" wp14:editId="5DB6776E">
                      <wp:simplePos x="0" y="0"/>
                      <wp:positionH relativeFrom="column">
                        <wp:posOffset>422986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35" name="Group 1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6" name="Image 183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35" o:spid="_x0000_s1026" style="position:absolute;margin-left:33.3pt;margin-top:5.2pt;width:13pt;height:13pt;z-index:25199001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">
                      <v:shape id="Image 1836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b80oTDAAAA3QAAAA8AAABkcnMvZG93bnJldi54bWxET91qwjAUvh/sHcIZeDdTtRNbjSKCoAwF&#10;dQ9w1hzbYnNSkmjr2y+Dwe7Ox/d7FqveNOJBzteWFYyGCQjiwuqaSwVfl+37DIQPyBoby6TgSR5W&#10;y9eXBebadnyixzmUIoawz1FBFUKbS+mLigz6oW2JI3e1zmCI0JVSO+xiuGnkOEmm0mDNsaHCljYV&#10;Fbfz3Sg4fNo068fHfeez9Dv7kOnh7lKlBm/9eg4iUB/+xX/unY7zZ5Mp/H4TT5DL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vzShM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6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  <w:tc>
          <w:tcPr>
            <w:tcW w:w="364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91040" behindDoc="0" locked="0" layoutInCell="1" allowOverlap="1" wp14:anchorId="3C108DBA" wp14:editId="6219FF72">
                      <wp:simplePos x="0" y="0"/>
                      <wp:positionH relativeFrom="column">
                        <wp:posOffset>431516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37" name="Group 1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8" name="Image 183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37" o:spid="_x0000_s1026" style="position:absolute;margin-left:34pt;margin-top:5.2pt;width:13pt;height:13pt;z-index:25199104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">
                      <v:shape id="Image 1838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v423GAAAA3QAAAA8AAABkcnMvZG93bnJldi54bWxEj9FKw0AQRd8L/sMygm/txppKE7MpIgiK&#10;tGD1A8bsmASzs2F328S/dx6Evs1w79x7ptrNblBnCrH3bOB2lYEibrztuTXw+fG83IKKCdni4JkM&#10;/FKEXX21qLC0fuJ3Oh9TqySEY4kGupTGUuvYdOQwrvxILNq3Dw6TrKHVNuAk4W7Q6yy71w57loYO&#10;R3rqqPk5npyB/ZvPi3l9eJ1ikX8VG53vTyE35uZ6fnwAlWhOF/P/9YsV/O2d4Mo3MoKu/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C/jbc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7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354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92064" behindDoc="0" locked="0" layoutInCell="1" allowOverlap="1" wp14:anchorId="1A69A151" wp14:editId="615E5F4A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39" name="Group 1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0" name="Image 1840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39" o:spid="_x0000_s1026" style="position:absolute;margin-left:2pt;margin-top:5.2pt;width:13pt;height:13pt;z-index:25199206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">
                      <v:shape id="Image 1840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bD8bHAAAA3QAAAA8AAABkcnMvZG93bnJldi54bWxEj0FrwkAQhe8F/8MyQm91Yy3FptlIKRQ9&#10;FGk10uuQHZNgdjZkV0399c5B8DbDe/PeN9licK06UR8azwamkwQUceltw5WBYvv1NAcVIrLF1jMZ&#10;+KcAi3z0kGFq/Zl/6bSJlZIQDikaqGPsUq1DWZPDMPEdsWh73zuMsvaVtj2eJdy1+jlJXrXDhqWh&#10;xo4+ayoPm6MzsCqOl21li7fduv2bfR+WbvfTOGMex8PHO6hIQ7ybb9crK/jzF+GXb2QEnV8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XbD8bHAAAA3QAAAA8AAAAAAAAAAAAA&#10;AAAAnwIAAGRycy9kb3ducmV2LnhtbFBLBQYAAAAABAAEAPcAAACT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fksupply23249</w:t>
            </w:r>
          </w:p>
        </w:tc>
        <w:tc>
          <w:tcPr>
            <w:tcW w:w="2967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93088" behindDoc="0" locked="0" layoutInCell="1" allowOverlap="1" wp14:anchorId="7C7A82EE" wp14:editId="02FDD7A1">
                      <wp:simplePos x="0" y="0"/>
                      <wp:positionH relativeFrom="column">
                        <wp:posOffset>422986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1" name="Group 1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2" name="Image 184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41" o:spid="_x0000_s1026" style="position:absolute;margin-left:33.3pt;margin-top:5.2pt;width:13pt;height:13pt;z-index:25199308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">
                      <v:shape id="Image 1842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Bp/rDAAAA3QAAAA8AAABkcnMvZG93bnJldi54bWxET91qwjAUvh/sHcIZeDfTlThsZ5QxGCjD&#10;gW4PcNYc22JzUpJo69svguDd+fh+z2I12k6cyYfWsYaXaQaCuHKm5VrD78/n8xxEiMgGO8ek4UIB&#10;VsvHhwWWxg28o/M+1iKFcChRQxNjX0oZqoYshqnriRN3cN5iTNDX0ngcUrjtZJ5lr9Jiy6mhwZ4+&#10;GqqO+5PVsP1yqhjz780QCvVXzKTanrzSevI0vr+BiDTGu/jmXps0f65yuH6TTpDL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cGn+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9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supply_status</w:t>
              </w:r>
            </w:hyperlink>
          </w:p>
        </w:tc>
        <w:tc>
          <w:tcPr>
            <w:tcW w:w="3640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94112" behindDoc="0" locked="0" layoutInCell="1" allowOverlap="1" wp14:anchorId="5F45F601" wp14:editId="19FB7F40">
                      <wp:simplePos x="0" y="0"/>
                      <wp:positionH relativeFrom="column">
                        <wp:posOffset>431516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3" name="Group 18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4" name="Image 1844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43" o:spid="_x0000_s1026" style="position:absolute;margin-left:34pt;margin-top:5.2pt;width:13pt;height:13pt;z-index:25199411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">
                      <v:shape id="Image 184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FkmhXCAAAA3QAAAA8AAABkcnMvZG93bnJldi54bWxET91qwjAUvh/4DuEI3s1UicN2RpHBQBkO&#10;/HmAs+asLWtOShJtfftFGOzufHy/Z7UZbCtu5EPjWMNsmoEgLp1puNJwOb8/L0GEiGywdUwa7hRg&#10;sx49rbAwrucj3U6xEimEQ4Ea6hi7QspQ1mQxTF1HnLhv5y3GBH0ljcc+hdtWzrPsRVpsODXU2NFb&#10;TeXP6Wo1HD6cyof5574PufrKF1Idrl5pPRkP21cQkYb4L/5z70yav1QKHt+kE+T6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BZJoV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6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354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95136" behindDoc="0" locked="0" layoutInCell="1" allowOverlap="1" wp14:anchorId="604D8088" wp14:editId="1848C9C9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5" name="Group 18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6" name="Image 1846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45" o:spid="_x0000_s1026" style="position:absolute;margin-left:2pt;margin-top:5.2pt;width:13pt;height:13pt;z-index:25199513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BqcwCS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84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+MinDAAAA3QAAAA8AAABkcnMvZG93bnJldi54bWxET02LwjAQvS/4H8II3tZUdxG3GkUEWQ+L&#10;uLXidWjGtthMShO1+uuNIHibx/uc6bw1lbhQ40rLCgb9CARxZnXJuYJ0t/ocg3AeWWNlmRTcyMF8&#10;1vmYYqztlf/pkvhchBB2MSoovK9jKV1WkEHXtzVx4I62MegDbHKpG7yGcFPJYRSNpMGSQ0OBNS0L&#10;yk7J2ShYp+f7Ltfpz35THb7+Tr9mvy2NUr1uu5iA8NT6t/jlXuswf/w9guc34QQ5e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X4yKc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fksupply26053</w:t>
            </w:r>
          </w:p>
        </w:tc>
        <w:tc>
          <w:tcPr>
            <w:tcW w:w="2967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96160" behindDoc="0" locked="0" layoutInCell="1" allowOverlap="1" wp14:anchorId="3B71D878" wp14:editId="198A5321">
                      <wp:simplePos x="0" y="0"/>
                      <wp:positionH relativeFrom="column">
                        <wp:posOffset>422986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7" name="Group 18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8" name="Image 184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47" o:spid="_x0000_s1026" style="position:absolute;margin-left:33.3pt;margin-top:5.2pt;width:13pt;height:13pt;z-index:25199616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">
                      <v:shape id="Image 1848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pkBDGAAAA3QAAAA8AAABkcnMvZG93bnJldi54bWxEj9FKw0AQRd+F/sMyBd/sxrJKE7stpSAo&#10;UsHaD5hmxySYnQ272yb+vfMg+DbDvXPvmfV28r26UkxdYAv3iwIUcR1cx42F0+fz3QpUysgO+8Bk&#10;4YcSbDezmzVWLoz8QddjbpSEcKrQQpvzUGmd6pY8pkUYiEX7CtFjljU22kUcJdz3elkUj9pjx9LQ&#10;4kD7lurv48VbOLwFU07L99cxleZcPmhzuERj7e182j2ByjTlf/Pf9YsT/JURXPlGRtCb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CmQEM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5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supplier</w:t>
              </w:r>
            </w:hyperlink>
          </w:p>
        </w:tc>
        <w:tc>
          <w:tcPr>
            <w:tcW w:w="3640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997184" behindDoc="0" locked="0" layoutInCell="1" allowOverlap="1" wp14:anchorId="6AA3E32A" wp14:editId="2C4EBBB8">
                      <wp:simplePos x="0" y="0"/>
                      <wp:positionH relativeFrom="column">
                        <wp:posOffset>431516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849" name="Group 18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0" name="Image 185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49" o:spid="_x0000_s1026" style="position:absolute;margin-left:34pt;margin-top:5.2pt;width:13pt;height:13pt;z-index:25199718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">
                      <v:shape id="Image 1850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GCsvGAAAA3QAAAA8AAABkcnMvZG93bnJldi54bWxEj9FqwkAQRd+F/sMyhb7pphKLSV2lFAoV&#10;saDtB0yz0yQ0Oxt2VxP/3nkQfJvh3rn3zGozuk6dKcTWs4HnWQaKuPK25drAz/fHdAkqJmSLnWcy&#10;cKEIm/XDZIWl9QMf6HxMtZIQjiUaaFLqS61j1ZDDOPM9sWh/PjhMsoZa24CDhLtOz7PsRTtsWRoa&#10;7Om9oer/eHIG9jufF+P8azvEIv8tFjrfn0JuzNPj+PYKKtGY7ubb9acV/OVC+OUbGUGvr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4YKy8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6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</w:tr>
      <w:tr w:rsidR="00F633FD" w:rsidRPr="00EF11A1" w:rsidTr="00F633FD">
        <w:trPr>
          <w:trHeight w:val="494"/>
        </w:trPr>
        <w:tc>
          <w:tcPr>
            <w:tcW w:w="3354" w:type="dxa"/>
          </w:tcPr>
          <w:p w:rsidR="00F633FD" w:rsidRPr="00EF11A1" w:rsidRDefault="00F633FD" w:rsidP="00F633FD">
            <w:pPr>
              <w:spacing w:before="195"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47360" behindDoc="1" locked="0" layoutInCell="1" allowOverlap="1" wp14:anchorId="6384462D" wp14:editId="64851F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147762</wp:posOffset>
                      </wp:positionV>
                      <wp:extent cx="165100" cy="165100"/>
                      <wp:effectExtent l="0" t="0" r="0" b="0"/>
                      <wp:wrapNone/>
                      <wp:docPr id="1851" name="Group 18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2" name="Image 185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51" o:spid="_x0000_s1026" style="position:absolute;margin-left:0;margin-top:11.65pt;width:13pt;height:13pt;z-index:-25126912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">
                      <v:shape id="Image 185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QYMSfCAAAA3QAAAA8AAABkcnMvZG93bnJldi54bWxET91qwjAUvh/4DuEI3s3UUoetRhFhMBkO&#10;5nyAY3Nsi81JSaKtb28Gg92dj+/3rDaDacWdnG8sK5hNExDEpdUNVwpOP++vCxA+IGtsLZOCB3nY&#10;rEcvKyy07fmb7sdQiRjCvkAFdQhdIaUvazLop7YjjtzFOoMhQldJ7bCP4aaVaZK8SYMNx4YaO9rV&#10;VF6PN6Pg8GmzfEi/9r3Ps3M+l9nh5jKlJuNhuwQRaAj/4j/3h47zF/MUfr+JJ8j1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kGDEn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1.27. </w: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supply_item</w:t>
            </w:r>
          </w:p>
        </w:tc>
        <w:tc>
          <w:tcPr>
            <w:tcW w:w="2967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3640" w:type="dxa"/>
          </w:tcPr>
          <w:p w:rsidR="00F633FD" w:rsidRPr="00EF11A1" w:rsidRDefault="00F633FD" w:rsidP="00F633FD">
            <w:pPr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19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28"/>
        </w:numPr>
        <w:tabs>
          <w:tab w:val="left" w:pos="843"/>
        </w:tabs>
        <w:autoSpaceDE w:val="0"/>
        <w:autoSpaceDN w:val="0"/>
        <w:spacing w:before="1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94144" behindDoc="1" locked="0" layoutInCell="1" allowOverlap="1" wp14:anchorId="621105A7" wp14:editId="4212D3D3">
                <wp:simplePos x="0" y="0"/>
                <wp:positionH relativeFrom="page">
                  <wp:posOffset>609600</wp:posOffset>
                </wp:positionH>
                <wp:positionV relativeFrom="paragraph">
                  <wp:posOffset>51807</wp:posOffset>
                </wp:positionV>
                <wp:extent cx="6324600" cy="237490"/>
                <wp:effectExtent l="0" t="0" r="0" b="0"/>
                <wp:wrapTopAndBottom/>
                <wp:docPr id="1853" name="Textbox 1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53" o:spid="_x0000_s1912" type="#_x0000_t202" style="position:absolute;margin-left:48pt;margin-top:4.1pt;width:498pt;height:18.7pt;z-index:-2510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DAIe1xzgEAAII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95168" behindDoc="1" locked="0" layoutInCell="1" allowOverlap="1" wp14:anchorId="67551EAA" wp14:editId="478657DE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54" name="Textbox 1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bookmarkStart w:id="57" w:name="_bookmark27"/>
                            <w:bookmarkEnd w:id="57"/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54" o:spid="_x0000_s1913" type="#_x0000_t202" style="position:absolute;margin-left:48pt;margin-top:5.05pt;width:498pt;height:18.7pt;z-index:-2510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yW+3jM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bookmarkStart w:id="62" w:name="_bookmark27"/>
                      <w:bookmarkEnd w:id="62"/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28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96192" behindDoc="1" locked="0" layoutInCell="1" allowOverlap="1" wp14:anchorId="07E5C003" wp14:editId="1403D6D5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855" name="Group 1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856" name="Graphic 185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8" name="Image 1858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9" name="Graphic 185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Textbox 1860"/>
                        <wps:cNvSpPr txBox="1"/>
                        <wps:spPr>
                          <a:xfrm>
                            <a:off x="190500" y="341497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" name="Textbox 186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2" name="Textbox 186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55" o:spid="_x0000_s1914" style="position:absolute;margin-left:48pt;margin-top:4.1pt;width:498pt;height:42.05pt;z-index:-251020288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">
                <v:shape id="Graphic 1856" o:spid="_x0000_s1915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hnB8UA&#10;AADdAAAADwAAAGRycy9kb3ducmV2LnhtbESPT2sCMRDF7wW/Qxihl1KzFhTZGkUsFg9e6r/zsJlu&#10;tm4mSzLV9ds3hUJvM7w37/dmvux9q64UUxPYwHhUgCKugm24NnA8bJ5noJIgW2wDk4E7JVguBg9z&#10;LG248Qdd91KrHMKpRANOpCu1TpUjj2kUOuKsfYboUfIaa20j3nK4b/VLUUy1x4YzwWFHa0fVZf/t&#10;M+R4fn86fMku+i2/Xc6yGbv7yZjHYb96BSXUy7/573prc/3ZZAq/3+QR9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WGcHxQAAAN0AAAAPAAAAAAAAAAAAAAAAAJgCAABkcnMv&#10;ZG93bnJldi54bWxQSwUGAAAAAAQABAD1AAAAigMAAAAA&#10;" path="m6324447,l1257109,,,,,237020r1257109,l6324447,237020,6324447,xe" fillcolor="#b8cce4" stroked="f">
                  <v:path arrowok="t"/>
                </v:shape>
                <v:shape id="Graphic 1857" o:spid="_x0000_s1916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xBgcIA&#10;AADdAAAADwAAAGRycy9kb3ducmV2LnhtbERPTWvCQBC9F/wPywje6kaxNUZXMdJCbyVWPA/ZMRvM&#10;zsbsatJ/3y0UepvH+5zNbrCNeFDna8cKZtMEBHHpdM2VgtPX+3MKwgdkjY1jUvBNHnbb0dMGM+16&#10;LuhxDJWIIewzVGBCaDMpfWnIop+6ljhyF9dZDBF2ldQd9jHcNnKeJK/SYs2xwWBLB0Pl9Xi3Cs68&#10;uK3yon/LfWWWfi/zz3RVKDUZD/s1iEBD+Bf/uT90nJ++LOH3m3iC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EGB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858" o:spid="_x0000_s1917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hCenLEAAAA3QAAAA8AAABkcnMvZG93bnJldi54bWxEj0FrwzAMhe+D/Qejwm6r07CWktUtpZAx&#10;dmvWsquI1Tg0loPttdm/nw6D3STe03ufNrvJD+pGMfWBDSzmBSjiNtieOwOnz/p5DSplZItDYDLw&#10;Qwl228eHDVY23PlItyZ3SkI4VWjA5TxWWqfWkcc0DyOxaJcQPWZZY6dtxLuE+0GXRbHSHnuWBocj&#10;HRy11+bbGzisrl/n0rvY1S405dvLUHxQbczTbNq/gso05X/z3/W7Ffz1UnDlGxlBb3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hCenLEAAAA3QAAAA8AAAAAAAAAAAAAAAAA&#10;nwIAAGRycy9kb3ducmV2LnhtbFBLBQYAAAAABAAEAPcAAACQAwAAAAA=&#10;">
                  <v:imagedata r:id="rId262" o:title=""/>
                </v:shape>
                <v:shape id="Graphic 1859" o:spid="_x0000_s1918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VSnMQA&#10;AADdAAAADwAAAGRycy9kb3ducmV2LnhtbERPTWvCQBC9F/wPywi9lLqxpRKjq4giFQ+KVjwP2WkS&#10;mp2Nu6sm/94tFHqbx/uc6bw1tbiR85VlBcNBAoI4t7riQsHpa/2agvABWWNtmRR05GE+6z1NMdP2&#10;zge6HUMhYgj7DBWUITSZlD4vyaAf2IY4ct/WGQwRukJqh/cYbmr5liQjabDi2FBiQ8uS8p/j1SjY&#10;a7dd2XPV7S7tavPSpZ/Wd+9KPffbxQREoDb8i//cGx3npx9j+P0mni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1Upz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860" o:spid="_x0000_s1919" type="#_x0000_t202" style="position:absolute;left:1905;top:3414;width:349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ndK8YA&#10;AADdAAAADwAAAGRycy9kb3ducmV2LnhtbESPQWvCQBCF74X+h2UK3uqmPQSbuoqUCoWCGOOhx2l2&#10;TBazszG71fjvnYPQ2wzvzXvfzJej79SZhugCG3iZZqCI62AdNwb21fp5BiomZItdYDJwpQjLxePD&#10;HAsbLlzSeZcaJSEcCzTQptQXWse6JY9xGnpi0Q5h8JhkHRptB7xIuO/0a5bl2qNjaWixp4+W6uPu&#10;zxtY/XD56U6b3215KF1VvWX8nR+NmTyNq3dQicb0b75ff1nBn+XCL9/ICHp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ndK8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861" o:spid="_x0000_s1920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V4sMQA&#10;AADdAAAADwAAAGRycy9kb3ducmV2LnhtbERPTWvCQBC9F/wPywi9NRt7CDZ1E6RYEArFGA89TrNj&#10;spidjdlV03/vFgq9zeN9zqqcbC+uNHrjWMEiSUEQN04bbhUc6venJQgfkDX2jknBD3koi9nDCnPt&#10;blzRdR9aEUPY56igC2HIpfRNRxZ94gbiyB3daDFEOLZSj3iL4baXz2maSYuGY0OHA7111Jz2F6tg&#10;/cXVxpw/v3fVsTJ1/ZLyR3ZS6nE+rV9BBJrCv/jPvdVx/jJbwO838QR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VeLD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862" o:spid="_x0000_s1921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fmx8MA&#10;AADdAAAADwAAAGRycy9kb3ducmV2LnhtbERPTYvCMBC9L/gfwgh7W1M9FLcaRURBWFi21oPHsRnb&#10;YDOpTdTuv98Iwt7m8T5nvuxtI+7UeeNYwXiUgCAunTZcKTgU248pCB+QNTaOScEveVguBm9zzLR7&#10;cE73fahEDGGfoYI6hDaT0pc1WfQj1xJH7uw6iyHCrpK6w0cMt42cJEkqLRqODTW2tK6pvOxvVsHq&#10;yPnGXL9PP/k5N0XxmfBXelHqfdivZiAC9eFf/HLvdJw/TSfw/Cae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8fmx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97216" behindDoc="1" locked="0" layoutInCell="1" allowOverlap="1" wp14:anchorId="72557581" wp14:editId="5389C4AE">
                <wp:simplePos x="0" y="0"/>
                <wp:positionH relativeFrom="page">
                  <wp:posOffset>609600</wp:posOffset>
                </wp:positionH>
                <wp:positionV relativeFrom="paragraph">
                  <wp:posOffset>64628</wp:posOffset>
                </wp:positionV>
                <wp:extent cx="6324600" cy="296545"/>
                <wp:effectExtent l="0" t="0" r="0" b="0"/>
                <wp:wrapTopAndBottom/>
                <wp:docPr id="1863" name="Group 1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864" name="Graphic 1864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5" name="Image 18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6" name="Graphic 1866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Textbox 1867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price_per_unit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3" o:spid="_x0000_s1922" style="position:absolute;margin-left:48pt;margin-top:5.1pt;width:498pt;height:23.35pt;z-index:-251019264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">
                <v:shape id="Graphic 1864" o:spid="_x0000_s1923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IVS8IA&#10;AADdAAAADwAAAGRycy9kb3ducmV2LnhtbERPTWvCQBC9F/wPywje6sYiNkZXMUWhtxJbPA/ZMRvM&#10;zsbsauK/dwuF3ubxPme9HWwj7tT52rGC2TQBQVw6XXOl4Of78JqC8AFZY+OYFDzIw3Yzelljpl3P&#10;Bd2PoRIxhH2GCkwIbSalLw1Z9FPXEkfu7DqLIcKukrrDPobbRr4lyUJarDk2GGzpw1B5Od6sghPP&#10;r8u86Pe5r8y738n8K10WSk3Gw24FItAQ/sV/7k8d56eLOfx+E0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shVL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865" o:spid="_x0000_s1924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zBk7AAAAA3QAAAA8AAABkcnMvZG93bnJldi54bWxET0uLwjAQvi/4H8II3tZ0fSFd06IV0au6&#10;l70NzWxTtpmUJmr990YQvM3H95xV3ttGXKnztWMFX+MEBHHpdM2Vgp/z7nMJwgdkjY1jUnAnD3k2&#10;+Fhhqt2Nj3Q9hUrEEPYpKjAhtKmUvjRk0Y9dSxy5P9dZDBF2ldQd3mK4beQkSRbSYs2xwWBLhaHy&#10;/3SxCuRsbyfzXzvdHs8mKQouNj7clRoN+/U3iEB9eItf7oOO85eLOTy/iSfI7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9bMGTsAAAADdAAAADwAAAAAAAAAAAAAAAACfAgAA&#10;ZHJzL2Rvd25yZXYueG1sUEsFBgAAAAAEAAQA9wAAAIwDAAAAAA==&#10;">
                  <v:imagedata r:id="rId250" o:title=""/>
                </v:shape>
                <v:shape id="Graphic 1866" o:spid="_x0000_s1925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YMU8MA&#10;AADdAAAADwAAAGRycy9kb3ducmV2LnhtbERPTWvCQBC9C/0PywhepG6sEELqKlKRigeltvQ8ZKdJ&#10;aHY27q6a/HtXELzN433OfNmZRlzI+dqygukkAUFcWF1zqeDne/OagfABWWNjmRT05GG5eBnMMdf2&#10;yl90OYZSxBD2OSqoQmhzKX1RkUE/sS1x5P6sMxgidKXUDq8x3DTyLUlSabDm2FBhSx8VFf/Hs1Fw&#10;0G63tr91vz916+24zz6t72dKjYbd6h1EoC48xQ/3Vsf5WZrC/Zt4gl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YMU8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867" o:spid="_x0000_s1926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BFX8MA&#10;AADdAAAADwAAAGRycy9kb3ducmV2LnhtbERPTWvCQBC9C/0PyxR6040eokZXEbFQKEhjPPQ4zY7J&#10;YnY2Zrea/vuuIHibx/uc5bq3jbhS541jBeNRAoK4dNpwpeBYvA9nIHxA1tg4JgV/5GG9ehksMdPu&#10;xjldD6ESMYR9hgrqENpMSl/WZNGPXEscuZPrLIYIu0rqDm8x3DZykiSptGg4NtTY0ram8nz4tQo2&#10;35zvzGX/85WfclMU84Q/07NSb6/9ZgEiUB+e4of7Q8f5s3QK92/iC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7BFX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price_per_unit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57" w:line="292" w:lineRule="auto"/>
        <w:ind w:right="7989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purchase_request_ itemid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g">
            <w:drawing>
              <wp:inline distT="0" distB="0" distL="0" distR="0" wp14:anchorId="674B39ED" wp14:editId="4BFA1675">
                <wp:extent cx="6324600" cy="296545"/>
                <wp:effectExtent l="0" t="0" r="0" b="8254"/>
                <wp:docPr id="1868" name="Group 1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869" name="Graphic 1869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0" name="Image 187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1" name="Graphic 1871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Textbox 1872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68" o:spid="_x0000_s1927" style="width:498pt;height:23.35pt;mso-position-horizontal-relative:char;mso-position-vertical-relative:line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">
                <v:shape id="Graphic 1869" o:spid="_x0000_s1928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O61cIA&#10;AADdAAAADwAAAGRycy9kb3ducmV2LnhtbERPTWvCQBC9C/6HZYTedFMpmqSuYkoLvUli6XnITrOh&#10;2dmY3Zr033cLgrd5vM/ZHSbbiSsNvnWs4HGVgCCunW65UfBxflumIHxA1tg5JgW/5OGwn892mGs3&#10;cknXKjQihrDPUYEJoc+l9LUhi37leuLIfbnBYohwaKQecIzhtpPrJNlIiy3HBoM9vRiqv6sfq+CT&#10;ny5ZUY6vhW/M1h9lcUqzUqmHxXR8BhFoCnfxzf2u4/x0k8H/N/EEu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s7rV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870" o:spid="_x0000_s1929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dMwvDAAAA3QAAAA8AAABkcnMvZG93bnJldi54bWxEj0FvwjAMhe+T+A+RkbiNFNgGKgQERdN2&#10;BXbhZjWmqWicqglQ/v18mLSbrff83ufVpveNulMX68AGJuMMFHEZbM2VgZ/T5+sCVEzIFpvAZOBJ&#10;ETbrwcsKcxsefKD7MVVKQjjmaMCl1OZax9KRxzgOLbFol9B5TLJ2lbYdPiTcN3qaZR/aY83S4LCl&#10;wlF5Pd68Af325afvZz/bH04uKwoudjE9jRkN++0SVKI+/Zv/rr+t4C/mwi/fyAh6/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B0zC8MAAADdAAAADwAAAAAAAAAAAAAAAACf&#10;AgAAZHJzL2Rvd25yZXYueG1sUEsFBgAAAAAEAAQA9wAAAI8DAAAAAA==&#10;">
                  <v:imagedata r:id="rId250" o:title=""/>
                </v:shape>
                <v:shape id="Graphic 1871" o:spid="_x0000_s1930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YC+sMA&#10;AADdAAAADwAAAGRycy9kb3ducmV2LnhtbERPTWvCQBC9F/wPywheim5UqCG6iiil4qGlKp6H7JgE&#10;s7Pp7laTf+8Khd7m8T5nsWpNLW7kfGVZwXiUgCDOra64UHA6vg9TED4ga6wtk4KOPKyWvZcFZtre&#10;+Ztuh1CIGMI+QwVlCE0mpc9LMuhHtiGO3MU6gyFCV0jt8B7DTS0nSfImDVYcG0psaFNSfj38GgVf&#10;2u239lx1nz/tdvfapR/Wd1OlBv12PQcRqA3/4j/3Tsf56WwMz2/iC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YC+sMAAADdAAAADwAAAAAAAAAAAAAAAACYAgAAZHJzL2Rv&#10;d25yZXYueG1sUEsFBgAAAAAEAAQA9QAAAIgDAAAAAA==&#10;" path="m5067350,296392l,296392,,,5067350,r,296392xe" fillcolor="#dbe5f1" stroked="f">
                  <v:path arrowok="t"/>
                </v:shape>
                <v:shape id="Textbox 1872" o:spid="_x0000_s1931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5wGsMA&#10;AADdAAAADwAAAGRycy9kb3ducmV2LnhtbERPTWvCQBC9F/wPyxR6azb1YDV1FRGFglAa48HjNDsm&#10;i9nZmF01/vuuIHibx/uc6by3jbhQ541jBR9JCoK4dNpwpWBXrN/HIHxA1tg4JgU38jCfDV6mmGl3&#10;5Zwu21CJGMI+QwV1CG0mpS9rsugT1xJH7uA6iyHCrpK6w2sMt40cpulIWjQcG2psaVlTedyerYLF&#10;nvOVOf38/eaH3BTFJOXN6KjU22u/+AIRqA9P8cP9reP88ecQ7t/EE+T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5wG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quantity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drawing>
          <wp:anchor distT="0" distB="0" distL="0" distR="0" simplePos="0" relativeHeight="251983872" behindDoc="0" locked="0" layoutInCell="1" allowOverlap="1" wp14:anchorId="543C6CC8" wp14:editId="2D260C2D">
            <wp:simplePos x="0" y="0"/>
            <wp:positionH relativeFrom="page">
              <wp:posOffset>635000</wp:posOffset>
            </wp:positionH>
            <wp:positionV relativeFrom="paragraph">
              <wp:posOffset>-711377</wp:posOffset>
            </wp:positionV>
            <wp:extent cx="165100" cy="165100"/>
            <wp:effectExtent l="0" t="0" r="0" b="0"/>
            <wp:wrapNone/>
            <wp:docPr id="2786" name="Image 1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Image 1873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w:drawing>
          <wp:anchor distT="0" distB="0" distL="0" distR="0" simplePos="0" relativeHeight="251984896" behindDoc="0" locked="0" layoutInCell="1" allowOverlap="1" wp14:anchorId="27ADD3D2" wp14:editId="52A3DEFA">
            <wp:simplePos x="0" y="0"/>
            <wp:positionH relativeFrom="page">
              <wp:posOffset>635000</wp:posOffset>
            </wp:positionH>
            <wp:positionV relativeFrom="paragraph">
              <wp:posOffset>42227</wp:posOffset>
            </wp:positionV>
            <wp:extent cx="165100" cy="165100"/>
            <wp:effectExtent l="0" t="0" r="0" b="0"/>
            <wp:wrapNone/>
            <wp:docPr id="2787" name="Image 1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" name="Image 187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spacing w:val="-2"/>
          <w:sz w:val="18"/>
        </w:rPr>
        <w:t>supply_item_status</w:t>
      </w:r>
    </w:p>
    <w:p w:rsidR="00F633FD" w:rsidRPr="00EF11A1" w:rsidRDefault="00F633FD" w:rsidP="00F633FD">
      <w:pPr>
        <w:widowControl w:val="0"/>
        <w:autoSpaceDE w:val="0"/>
        <w:autoSpaceDN w:val="0"/>
        <w:spacing w:before="46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5"/>
          <w:sz w:val="18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298240" behindDoc="1" locked="0" layoutInCell="1" allowOverlap="1" wp14:anchorId="73AE05CB" wp14:editId="762128F1">
                <wp:simplePos x="0" y="0"/>
                <wp:positionH relativeFrom="page">
                  <wp:posOffset>609600</wp:posOffset>
                </wp:positionH>
                <wp:positionV relativeFrom="paragraph">
                  <wp:posOffset>64652</wp:posOffset>
                </wp:positionV>
                <wp:extent cx="6324600" cy="296545"/>
                <wp:effectExtent l="0" t="0" r="0" b="0"/>
                <wp:wrapTopAndBottom/>
                <wp:docPr id="1875" name="Group 1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296545"/>
                          <a:chOff x="0" y="0"/>
                          <a:chExt cx="6324600" cy="296545"/>
                        </a:xfrm>
                      </wpg:grpSpPr>
                      <wps:wsp>
                        <wps:cNvPr id="1876" name="Graphic 1876"/>
                        <wps:cNvSpPr/>
                        <wps:spPr>
                          <a:xfrm>
                            <a:off x="0" y="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7" name="Image 1877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6650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8" name="Graphic 1878"/>
                        <wps:cNvSpPr/>
                        <wps:spPr>
                          <a:xfrm>
                            <a:off x="1257109" y="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Textbox 1879"/>
                        <wps:cNvSpPr txBox="1"/>
                        <wps:spPr>
                          <a:xfrm>
                            <a:off x="0" y="0"/>
                            <a:ext cx="63246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before="15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supplyid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75" o:spid="_x0000_s1932" style="position:absolute;margin-left:48pt;margin-top:5.1pt;width:498pt;height:23.35pt;z-index:-251018240;mso-wrap-distance-left:0;mso-wrap-distance-right:0;mso-position-horizontal-relative:page;mso-position-vertical-relative:text" coordsize="63246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">
                <v:shape id="Graphic 1876" o:spid="_x0000_s1933" style="position:absolute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W4esIA&#10;AADdAAAADwAAAGRycy9kb3ducmV2LnhtbERPTWvCQBC9F/wPywi91Y2laIyuYoqF3iS2eB6yYzaY&#10;nY3Z1aT/visI3ubxPme1GWwjbtT52rGC6SQBQVw6XXOl4Pfn6y0F4QOyxsYxKfgjD5v16GWFmXY9&#10;F3Q7hErEEPYZKjAhtJmUvjRk0U9cSxy5k+sshgi7SuoO+xhuG/meJDNpsebYYLClT0Pl+XC1Co78&#10;cVnkRb/LfWXmfivzfboolHodD9sliEBDeIof7m8d56fzGdy/iSf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9bh6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877" o:spid="_x0000_s1934" type="#_x0000_t75" style="position:absolute;left:254;top:66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osmDBAAAA3QAAAA8AAABkcnMvZG93bnJldi54bWxET02LwjAQvS/4H8II3tbUIirVKCJ0Wfa2&#10;dRevQzM2xWZSkqj135uFBW/zeJ+z2Q22EzfyoXWsYDbNQBDXTrfcKPg5lu8rECEia+wck4IHBdht&#10;R28bLLS78zfdqtiIFMKhQAUmxr6QMtSGLIap64kTd3beYkzQN1J7vKdw28k8yxbSYsupwWBPB0P1&#10;pbpaBYfF5fSbW+Ob0rgq/5h32ReVSk3Gw34NItIQX+J/96dO81fLJfx9k06Q2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JosmDBAAAA3QAAAA8AAAAAAAAAAAAAAAAAnwIA&#10;AGRycy9kb3ducmV2LnhtbFBLBQYAAAAABAAEAPcAAACNAwAAAAA=&#10;">
                  <v:imagedata r:id="rId262" o:title=""/>
                </v:shape>
                <v:shape id="Graphic 1878" o:spid="_x0000_s1935" style="position:absolute;left:12571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yrZ8cA&#10;AADdAAAADwAAAGRycy9kb3ducmV2LnhtbESPQWvCQBCF7wX/wzJCL6VurNCG1FVEKYoHS23pechO&#10;k9DsbNzdavLvnYPQ2wzvzXvfzJe9a9WZQmw8G5hOMlDEpbcNVwa+Pt8ec1AxIVtsPZOBgSIsF6O7&#10;ORbWX/iDzsdUKQnhWKCBOqWu0DqWNTmME98Ri/bjg8Mka6i0DXiRcNfqpyx71g4bloYaO1rXVP4e&#10;/5yBdxv2G//dDIdTv9k9DPnWx2FmzP24X72CStSnf/PtemcFP38RXPlGRtC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YMq2fHAAAA3QAAAA8AAAAAAAAAAAAAAAAAmAIAAGRy&#10;cy9kb3ducmV2LnhtbFBLBQYAAAAABAAEAPUAAACMAwAAAAA=&#10;" path="m5067350,296392l,296392,,,5067350,r,296392xe" fillcolor="#dbe5f1" stroked="f">
                  <v:path arrowok="t"/>
                </v:shape>
                <v:shape id="Textbox 1879" o:spid="_x0000_s1936" type="#_x0000_t202" style="position:absolute;width:63246;height:29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ria8QA&#10;AADdAAAADwAAAGRycy9kb3ducmV2LnhtbERPTWvCQBC9C/6HZYTedKMHNdGNSLFQKEhjeuhxmp0k&#10;i9nZNLvV9N93C4Xe5vE+Z38YbSduNHjjWMFykYAgrpw23Ch4K5/mWxA+IGvsHJOCb/JwyKeTPWba&#10;3bmg2yU0Ioawz1BBG0KfSemrliz6heuJI1e7wWKIcGikHvAew20nV0mylhYNx4YWe3psqbpevqyC&#10;4zsXJ/N5/ngt6sKUZZrwy/qq1MNsPO5ABBrDv/jP/azj/O0mhd9v4gk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64mv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before="15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supplyid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28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85920" behindDoc="0" locked="0" layoutInCell="1" allowOverlap="1" wp14:anchorId="712C8A7A" wp14:editId="54C95DEF">
            <wp:simplePos x="0" y="0"/>
            <wp:positionH relativeFrom="page">
              <wp:posOffset>609600</wp:posOffset>
            </wp:positionH>
            <wp:positionV relativeFrom="paragraph">
              <wp:posOffset>-4938</wp:posOffset>
            </wp:positionV>
            <wp:extent cx="165100" cy="165100"/>
            <wp:effectExtent l="0" t="0" r="0" b="0"/>
            <wp:wrapNone/>
            <wp:docPr id="2788" name="Image 18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Image 1880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bookid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299264" behindDoc="1" locked="0" layoutInCell="1" allowOverlap="1" wp14:anchorId="4C257E27" wp14:editId="55658053">
                <wp:simplePos x="0" y="0"/>
                <wp:positionH relativeFrom="page">
                  <wp:posOffset>609600</wp:posOffset>
                </wp:positionH>
                <wp:positionV relativeFrom="paragraph">
                  <wp:posOffset>178422</wp:posOffset>
                </wp:positionV>
                <wp:extent cx="6324600" cy="237490"/>
                <wp:effectExtent l="0" t="0" r="0" b="0"/>
                <wp:wrapTopAndBottom/>
                <wp:docPr id="1881" name="Textbox 1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1" o:spid="_x0000_s1937" type="#_x0000_t202" style="position:absolute;margin-left:48pt;margin-top:14.05pt;width:498pt;height:18.7pt;z-index:-2510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  <w:sectPr w:rsidR="00F633FD" w:rsidRPr="00EF11A1">
          <w:pgSz w:w="11910" w:h="16840"/>
          <w:pgMar w:top="92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7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lastRenderedPageBreak/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00288" behindDoc="1" locked="0" layoutInCell="1" allowOverlap="1" wp14:anchorId="31F8C80B" wp14:editId="301F2A4F">
                <wp:simplePos x="0" y="0"/>
                <wp:positionH relativeFrom="page">
                  <wp:posOffset>609600</wp:posOffset>
                </wp:positionH>
                <wp:positionV relativeFrom="paragraph">
                  <wp:posOffset>64450</wp:posOffset>
                </wp:positionV>
                <wp:extent cx="6324600" cy="237490"/>
                <wp:effectExtent l="0" t="0" r="0" b="0"/>
                <wp:wrapTopAndBottom/>
                <wp:docPr id="1882" name="Textbox 1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2" o:spid="_x0000_s1938" type="#_x0000_t202" style="position:absolute;margin-left:48pt;margin-top:5.05pt;width:498pt;height:18.7pt;z-index:-2510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98208" behindDoc="0" locked="0" layoutInCell="1" allowOverlap="1" wp14:anchorId="36A6EA26" wp14:editId="3C71784A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89" name="Image 18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" name="Image 1883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01312" behindDoc="1" locked="0" layoutInCell="1" allowOverlap="1" wp14:anchorId="68208978" wp14:editId="4346B196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TopAndBottom/>
                <wp:docPr id="1884" name="Textbox 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4" o:spid="_x0000_s1939" type="#_x0000_t202" style="position:absolute;margin-left:48pt;margin-top:14.1pt;width:498pt;height:18.7pt;z-index:-2510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Cf6B6h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02336" behindDoc="1" locked="0" layoutInCell="1" allowOverlap="1" wp14:anchorId="0A179E0A" wp14:editId="4716913E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85" name="Textbox 1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5" o:spid="_x0000_s1940" type="#_x0000_t202" style="position:absolute;margin-left:48pt;margin-top:5.05pt;width:498pt;height:18.7pt;z-index:-2510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NwKlK8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1999232" behindDoc="0" locked="0" layoutInCell="1" allowOverlap="1" wp14:anchorId="47CEC66C" wp14:editId="629F0156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90" name="Image 18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Image 188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price_per_unit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7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2003328" behindDoc="0" locked="0" layoutInCell="1" allowOverlap="1" wp14:anchorId="090333DC" wp14:editId="5AE93CD0">
                <wp:simplePos x="0" y="0"/>
                <wp:positionH relativeFrom="page">
                  <wp:posOffset>609600</wp:posOffset>
                </wp:positionH>
                <wp:positionV relativeFrom="paragraph">
                  <wp:posOffset>653096</wp:posOffset>
                </wp:positionV>
                <wp:extent cx="6324600" cy="237490"/>
                <wp:effectExtent l="0" t="0" r="0" b="0"/>
                <wp:wrapNone/>
                <wp:docPr id="1887" name="Textbox 1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right" w:pos="21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7" o:spid="_x0000_s1941" type="#_x0000_t202" style="position:absolute;margin-left:48pt;margin-top:51.4pt;width:498pt;height:18.7pt;z-index:25200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right" w:pos="21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2004352" behindDoc="0" locked="0" layoutInCell="1" allowOverlap="1" wp14:anchorId="40CED2C0" wp14:editId="5977EBC3">
                <wp:simplePos x="0" y="0"/>
                <wp:positionH relativeFrom="page">
                  <wp:posOffset>609600</wp:posOffset>
                </wp:positionH>
                <wp:positionV relativeFrom="paragraph">
                  <wp:posOffset>179056</wp:posOffset>
                </wp:positionV>
                <wp:extent cx="6324600" cy="237490"/>
                <wp:effectExtent l="0" t="0" r="0" b="0"/>
                <wp:wrapNone/>
                <wp:docPr id="1888" name="Textbox 1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numeric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8" o:spid="_x0000_s1942" type="#_x0000_t202" style="position:absolute;margin-left:48pt;margin-top:14.1pt;width:498pt;height:18.7pt;z-index:25200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numeric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10</w:t>
      </w:r>
    </w:p>
    <w:p w:rsidR="00F633FD" w:rsidRPr="00EF11A1" w:rsidRDefault="00F633FD" w:rsidP="00F633FD">
      <w:pPr>
        <w:widowControl w:val="0"/>
        <w:autoSpaceDE w:val="0"/>
        <w:autoSpaceDN w:val="0"/>
        <w:spacing w:before="516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2000256" behindDoc="0" locked="0" layoutInCell="1" allowOverlap="1" wp14:anchorId="689C73C6" wp14:editId="55126E43">
            <wp:simplePos x="0" y="0"/>
            <wp:positionH relativeFrom="page">
              <wp:posOffset>609600</wp:posOffset>
            </wp:positionH>
            <wp:positionV relativeFrom="paragraph">
              <wp:posOffset>322438</wp:posOffset>
            </wp:positionV>
            <wp:extent cx="165100" cy="165100"/>
            <wp:effectExtent l="0" t="0" r="0" b="0"/>
            <wp:wrapNone/>
            <wp:docPr id="2791" name="Image 18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" name="Image 1889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purchase_request_itemid</w:t>
      </w:r>
    </w:p>
    <w:p w:rsidR="00F633FD" w:rsidRPr="00EF11A1" w:rsidRDefault="00F633FD" w:rsidP="00F633FD">
      <w:pPr>
        <w:widowControl w:val="0"/>
        <w:autoSpaceDE w:val="0"/>
        <w:autoSpaceDN w:val="0"/>
        <w:spacing w:before="51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68"/>
        <w:gridCol w:w="8393"/>
      </w:tblGrid>
      <w:tr w:rsidR="00F633FD" w:rsidRPr="00EF11A1" w:rsidTr="00F633FD">
        <w:trPr>
          <w:trHeight w:val="373"/>
        </w:trPr>
        <w:tc>
          <w:tcPr>
            <w:tcW w:w="156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393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68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393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6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393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948"/>
        </w:trPr>
        <w:tc>
          <w:tcPr>
            <w:tcW w:w="1568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 xml:space="preserve">Foreign </w:t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Key</w:t>
            </w:r>
          </w:p>
          <w:p w:rsidR="00F633FD" w:rsidRPr="00EF11A1" w:rsidRDefault="00F633FD" w:rsidP="00F633FD">
            <w:pPr>
              <w:spacing w:before="142"/>
              <w:rPr>
                <w:rFonts w:ascii="Times New Roman" w:eastAsia="Times New Roman" w:hAnsi="Times New Roman" w:cs="Times New Roman"/>
                <w:b/>
                <w:i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05376" behindDoc="0" locked="0" layoutInCell="1" allowOverlap="1" wp14:anchorId="3F1CD96E" wp14:editId="50CE29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85025</wp:posOffset>
                      </wp:positionV>
                      <wp:extent cx="165100" cy="165100"/>
                      <wp:effectExtent l="0" t="0" r="0" b="0"/>
                      <wp:wrapNone/>
                      <wp:docPr id="1890" name="Group 18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1" name="Image 1891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90" o:spid="_x0000_s1026" style="position:absolute;margin-left:0;margin-top:6.7pt;width:13pt;height:13pt;z-index:25200537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">
                      <v:shape id="Image 1891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9dcGrAAAAA3QAAAA8AAABkcnMvZG93bnJldi54bWxET02LwjAQvQv+hzCCN03VVbQaxa0s67Xq&#10;xdvQjE2xmZQmq/Xfm4WFvc3jfc5m19laPKj1lWMFk3ECgrhwuuJSweX8NVqC8AFZY+2YFLzIw27b&#10;720w1e7JOT1OoRQxhH2KCkwITSqlLwxZ9GPXEEfu5lqLIcK2lLrFZwy3tZwmyUJarDg2GGwoM1Tc&#10;Tz9Wgfz4ttP51c4O+dkkWcbZpw8vpYaDbr8GEagL/+I/91HH+cvVBH6/iSfI7R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v11wasAAAADdAAAADwAAAAAAAAAAAAAAAACfAgAA&#10;ZHJzL2Rvd25yZXYueG1sUEsFBgAAAAAEAAQA9wAAAIwDAAAAAA==&#10;">
                        <v:imagedata r:id="rId1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i/>
                <w:color w:val="4F81BD"/>
                <w:spacing w:val="-2"/>
              </w:rPr>
              <w:t>quantity</w:t>
            </w:r>
          </w:p>
        </w:tc>
        <w:tc>
          <w:tcPr>
            <w:tcW w:w="8393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true</w:t>
            </w:r>
          </w:p>
        </w:tc>
      </w:tr>
      <w:tr w:rsidR="00F633FD" w:rsidRPr="00EF11A1" w:rsidTr="00F633FD">
        <w:trPr>
          <w:trHeight w:val="373"/>
        </w:trPr>
        <w:tc>
          <w:tcPr>
            <w:tcW w:w="156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8393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4"/>
                <w:sz w:val="18"/>
              </w:rPr>
              <w:t>int4</w:t>
            </w:r>
          </w:p>
        </w:tc>
      </w:tr>
      <w:tr w:rsidR="00F633FD" w:rsidRPr="00EF11A1" w:rsidTr="00F633FD">
        <w:trPr>
          <w:trHeight w:val="373"/>
        </w:trPr>
        <w:tc>
          <w:tcPr>
            <w:tcW w:w="1568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Length</w:t>
            </w:r>
          </w:p>
        </w:tc>
        <w:tc>
          <w:tcPr>
            <w:tcW w:w="8393" w:type="dxa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  <w:tr w:rsidR="00F633FD" w:rsidRPr="00EF11A1" w:rsidTr="00F633FD">
        <w:trPr>
          <w:trHeight w:val="373"/>
        </w:trPr>
        <w:tc>
          <w:tcPr>
            <w:tcW w:w="1568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Scale</w:t>
            </w:r>
          </w:p>
        </w:tc>
        <w:tc>
          <w:tcPr>
            <w:tcW w:w="8393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10"/>
                <w:sz w:val="18"/>
              </w:rPr>
              <w:t>0</w:t>
            </w:r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43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2001280" behindDoc="0" locked="0" layoutInCell="1" allowOverlap="1" wp14:anchorId="1021AE16" wp14:editId="77204C78">
            <wp:simplePos x="0" y="0"/>
            <wp:positionH relativeFrom="page">
              <wp:posOffset>609600</wp:posOffset>
            </wp:positionH>
            <wp:positionV relativeFrom="paragraph">
              <wp:posOffset>22542</wp:posOffset>
            </wp:positionV>
            <wp:extent cx="165100" cy="165100"/>
            <wp:effectExtent l="0" t="0" r="0" b="0"/>
            <wp:wrapNone/>
            <wp:docPr id="2792" name="Image 18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age 1892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supply_item_statusid</w:t>
      </w:r>
    </w:p>
    <w:p w:rsidR="00F633FD" w:rsidRPr="00EF11A1" w:rsidRDefault="00F633FD" w:rsidP="00F633FD">
      <w:pPr>
        <w:widowControl w:val="0"/>
        <w:autoSpaceDE w:val="0"/>
        <w:autoSpaceDN w:val="0"/>
        <w:spacing w:before="28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03360" behindDoc="1" locked="0" layoutInCell="1" allowOverlap="1" wp14:anchorId="2D228690" wp14:editId="20911C9A">
                <wp:simplePos x="0" y="0"/>
                <wp:positionH relativeFrom="page">
                  <wp:posOffset>609600</wp:posOffset>
                </wp:positionH>
                <wp:positionV relativeFrom="paragraph">
                  <wp:posOffset>179197</wp:posOffset>
                </wp:positionV>
                <wp:extent cx="6324600" cy="237490"/>
                <wp:effectExtent l="0" t="0" r="0" b="0"/>
                <wp:wrapTopAndBottom/>
                <wp:docPr id="1893" name="Text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3" o:spid="_x0000_s1943" type="#_x0000_t202" style="position:absolute;margin-left:48pt;margin-top:14.1pt;width:498pt;height:18.7pt;z-index:-2510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V/FkAM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04384" behindDoc="1" locked="0" layoutInCell="1" allowOverlap="1" wp14:anchorId="7A031510" wp14:editId="634BEDD6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94" name="Text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4" o:spid="_x0000_s1944" type="#_x0000_t202" style="position:absolute;margin-left:48pt;margin-top:5.05pt;width:498pt;height:18.7pt;z-index:-2510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Xr8+/c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2002304" behindDoc="0" locked="0" layoutInCell="1" allowOverlap="1" wp14:anchorId="72F021A7" wp14:editId="0147E7A0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793" name="Image 1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" name="Image 189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2"/>
        </w:rPr>
        <w:t>supplyid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05408" behindDoc="1" locked="0" layoutInCell="1" allowOverlap="1" wp14:anchorId="3E8DA471" wp14:editId="5AEA492F">
                <wp:simplePos x="0" y="0"/>
                <wp:positionH relativeFrom="page">
                  <wp:posOffset>609600</wp:posOffset>
                </wp:positionH>
                <wp:positionV relativeFrom="paragraph">
                  <wp:posOffset>52056</wp:posOffset>
                </wp:positionV>
                <wp:extent cx="6324600" cy="237490"/>
                <wp:effectExtent l="0" t="0" r="0" b="0"/>
                <wp:wrapTopAndBottom/>
                <wp:docPr id="1896" name="Textbox 1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6" o:spid="_x0000_s1945" type="#_x0000_t202" style="position:absolute;margin-left:48pt;margin-top:4.1pt;width:498pt;height:18.7pt;z-index:-2510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DvHdJkzgEAAII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06432" behindDoc="1" locked="0" layoutInCell="1" allowOverlap="1" wp14:anchorId="690675F9" wp14:editId="37E8D2DC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897" name="Textbox 1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7" o:spid="_x0000_s1946" type="#_x0000_t202" style="position:absolute;margin-left:48pt;margin-top:5.05pt;width:498pt;height:18.7pt;z-index:-2510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R/dp7s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Foreign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78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28"/>
        </w:numPr>
        <w:tabs>
          <w:tab w:val="left" w:pos="843"/>
        </w:tabs>
        <w:autoSpaceDE w:val="0"/>
        <w:autoSpaceDN w:val="0"/>
        <w:spacing w:before="1" w:after="81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Indices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g">
            <w:drawing>
              <wp:inline distT="0" distB="0" distL="0" distR="0" wp14:anchorId="79EE0FFE" wp14:editId="3CE88DD1">
                <wp:extent cx="6324600" cy="474345"/>
                <wp:effectExtent l="0" t="0" r="0" b="1904"/>
                <wp:docPr id="1898" name="Group 1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474345"/>
                          <a:chOff x="0" y="0"/>
                          <a:chExt cx="6324600" cy="474345"/>
                        </a:xfrm>
                      </wpg:grpSpPr>
                      <wps:wsp>
                        <wps:cNvPr id="1899" name="Graphic 1899"/>
                        <wps:cNvSpPr/>
                        <wps:spPr>
                          <a:xfrm>
                            <a:off x="0" y="12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0" y="23702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60" y="0"/>
                                </a:moveTo>
                                <a:lnTo>
                                  <a:pt x="15746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574634" y="237020"/>
                                </a:lnTo>
                                <a:lnTo>
                                  <a:pt x="6324460" y="237020"/>
                                </a:lnTo>
                                <a:lnTo>
                                  <a:pt x="63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1600034" y="282124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2" name="Textbox 1902"/>
                        <wps:cNvSpPr txBox="1"/>
                        <wps:spPr>
                          <a:xfrm>
                            <a:off x="25400" y="282124"/>
                            <a:ext cx="12331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idx_supply_item_bookid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3" name="Textbox 1903"/>
                        <wps:cNvSpPr txBox="1"/>
                        <wps:spPr>
                          <a:xfrm>
                            <a:off x="1600034" y="45104"/>
                            <a:ext cx="4381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4" name="Textbox 190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98" o:spid="_x0000_s1947" style="width:498pt;height:37.35pt;mso-position-horizontal-relative:char;mso-position-vertical-relative:line" coordsize="63246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">
                <v:shape id="Graphic 1899" o:spid="_x0000_s1948" style="position:absolute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5J78YA&#10;AADdAAAADwAAAGRycy9kb3ducmV2LnhtbESPT2sCMRDF7wW/Qxihl1Kz9iC6NYpYLB681H/nYTPd&#10;bN1MlmSq67dvCoXeZnhv3u/NfNn7Vl0ppiawgfGoAEVcBdtwbeB42DxPQSVBttgGJgN3SrBcDB7m&#10;WNpw4w+67qVWOYRTiQacSFdqnSpHHtModMRZ+wzRo+Q11tpGvOVw3+qXophojw1ngsOO1o6qy/7b&#10;Z8jx/P50+JJd9Ft+u5xlM3b3kzGPw371Ckqol3/z3/XW5vrT2Qx+v8kj6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35J78YAAADdAAAADwAAAAAAAAAAAAAAAACYAgAAZHJz&#10;L2Rvd25yZXYueG1sUEsFBgAAAAAEAAQA9QAAAIsDAAAAAA==&#10;" path="m6324460,l1574634,,,,,237020r1574634,l6324460,237020,6324460,xe" fillcolor="#b8cce4" stroked="f">
                  <v:path arrowok="t"/>
                </v:shape>
                <v:shape id="Graphic 1900" o:spid="_x0000_s1949" style="position:absolute;top:2370;width:63246;height:2375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6RZscA&#10;AADdAAAADwAAAGRycy9kb3ducmV2LnhtbESPQU/DMAyF70j8h8hI3FgKB2Bl2TSNTdplCMZ+gEm8&#10;tmvjlCZrC78eH5B2s/We3/s8W4y+UT11sQps4H6SgSK2wVVcGDh8bu6eQcWE7LAJTAZ+KMJifn01&#10;w9yFgT+o36dCSQjHHA2UKbW51tGW5DFOQkss2jF0HpOsXaFdh4OE+0Y/ZNmj9lixNJTY0qokW+/P&#10;3sBpffidWvu1+n6qT/2we3vf1a+FMbc34/IFVKIxXcz/11sn+NNM+OUbGUHP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ukWbHAAAA3QAAAA8AAAAAAAAAAAAAAAAAmAIAAGRy&#10;cy9kb3ducmV2LnhtbFBLBQYAAAAABAAEAPUAAACMAwAAAAA=&#10;" path="m6324460,l1574634,,,,,237020r1574634,l6324460,237020,6324460,xe" fillcolor="#dbe5f1" stroked="f">
                  <v:path arrowok="t"/>
                </v:shape>
                <v:shape id="Textbox 1901" o:spid="_x0000_s1950" type="#_x0000_t202" style="position:absolute;left:16000;top:2821;width:349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uSjcQA&#10;AADdAAAADwAAAGRycy9kb3ducmV2LnhtbERPTWvCQBC9F/oflil4q7v2IDW6ESktFARpjAeP0+wk&#10;WczOptmtxn/fLQje5vE+Z7UeXSfONATrWcNsqkAQV95YbjQcyo/nVxAhIhvsPJOGKwVY548PK8yM&#10;v3BB531sRArhkKGGNsY+kzJULTkMU98TJ672g8OY4NBIM+AlhbtOvig1lw4tp4YWe3prqTrtf52G&#10;zZGLd/uz+/4q6sKW5ULxdn7SevI0bpYgIo3xLr65P02av1Az+P8mnS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rko3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bookid</w:t>
                        </w:r>
                      </w:p>
                    </w:txbxContent>
                  </v:textbox>
                </v:shape>
                <v:shape id="Textbox 1902" o:spid="_x0000_s1951" type="#_x0000_t202" style="position:absolute;left:254;top:2821;width:1233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kM+sQA&#10;AADdAAAADwAAAGRycy9kb3ducmV2LnhtbERPTWvCQBC9F/wPyxR6q7v1IDW6ESkKhUIxxoPHaXaS&#10;LGZnY3ar6b93C4Xe5vE+Z7UeXSeuNATrWcPLVIEgrryx3Gg4lrvnVxAhIhvsPJOGHwqwzicPK8yM&#10;v3FB10NsRArhkKGGNsY+kzJULTkMU98TJ672g8OY4NBIM+AthbtOzpSaS4eWU0OLPb21VJ0P307D&#10;5sTF1l4+v/ZFXdiyXCj+mJ+1fnocN0sQkcb4L/5zv5s0f6Fm8PtNOkH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5DPr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idx_supply_item_bookid</w:t>
                        </w:r>
                      </w:p>
                    </w:txbxContent>
                  </v:textbox>
                </v:shape>
                <v:shape id="Textbox 1903" o:spid="_x0000_s1952" type="#_x0000_t202" style="position:absolute;left:16000;top:451;width:438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WpYcQA&#10;AADdAAAADwAAAGRycy9kb3ducmV2LnhtbERP32vCMBB+H/g/hBP2NhM3kLUaRWSDwUBW64OPZ3O2&#10;webSNZl2/70ZDHy7j+/nLVaDa8WF+mA9a5hOFAjiyhvLtYZ9+f70CiJEZIOtZ9LwSwFWy9HDAnPj&#10;r1zQZRdrkUI45KihibHLpQxVQw7DxHfEiTv53mFMsK+l6fGawl0rn5WaSYeWU0ODHW0aqs67H6dh&#10;feDizX5vj1/FqbBlmSn+nJ21fhwP6zmISEO8i//dHybNz9QL/H2TTp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1qWH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</v:shape>
                <v:shape id="Textbox 1904" o:spid="_x0000_s1953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wxFcQA&#10;AADdAAAADwAAAGRycy9kb3ducmV2LnhtbERP32vCMBB+H/g/hBP2NhPHkLUaRWSDwUBW64OPZ3O2&#10;webSNZl2/70ZDHy7j+/nLVaDa8WF+mA9a5hOFAjiyhvLtYZ9+f70CiJEZIOtZ9LwSwFWy9HDAnPj&#10;r1zQZRdrkUI45KihibHLpQxVQw7DxHfEiTv53mFMsK+l6fGawl0rn5WaSYeWU0ODHW0aqs67H6dh&#10;feDizX5vj1/FqbBlmSn+nJ21fhwP6zmISEO8i//dHybNz9QL/H2TTp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cMRX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36" w:after="0" w:line="292" w:lineRule="auto"/>
        <w:rPr>
          <w:rFonts w:ascii="Times New Roman" w:eastAsia="Courier New" w:hAnsi="Times New Roman" w:cs="Times New Roman"/>
          <w:sz w:val="18"/>
          <w:lang w:val="en-US"/>
        </w:rPr>
      </w:pPr>
      <w:proofErr w:type="gramStart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lastRenderedPageBreak/>
        <w:t>idx_supply_item_request_ite</w:t>
      </w:r>
      <w:proofErr w:type="gramEnd"/>
      <w:r w:rsidRPr="00EF11A1">
        <w:rPr>
          <w:rFonts w:ascii="Times New Roman" w:eastAsia="Courier New" w:hAnsi="Times New Roman" w:cs="Times New Roman"/>
          <w:spacing w:val="-2"/>
          <w:sz w:val="18"/>
          <w:lang w:val="en-US"/>
        </w:rPr>
        <w:t xml:space="preserve"> </w:t>
      </w:r>
      <w:r w:rsidRPr="00EF11A1">
        <w:rPr>
          <w:rFonts w:ascii="Times New Roman" w:eastAsia="Courier New" w:hAnsi="Times New Roman" w:cs="Times New Roman"/>
          <w:spacing w:val="-4"/>
          <w:sz w:val="18"/>
          <w:lang w:val="en-US"/>
        </w:rPr>
        <w:t>mid</w:t>
      </w:r>
    </w:p>
    <w:p w:rsidR="00F633FD" w:rsidRPr="00EF11A1" w:rsidRDefault="00F633FD" w:rsidP="00F633FD">
      <w:pPr>
        <w:widowControl w:val="0"/>
        <w:autoSpaceDE w:val="0"/>
        <w:autoSpaceDN w:val="0"/>
        <w:spacing w:before="36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lang w:val="en-US"/>
        </w:rPr>
        <w:br w:type="column"/>
      </w:r>
      <w:r w:rsidRPr="00EF11A1">
        <w:rPr>
          <w:rFonts w:ascii="Times New Roman" w:eastAsia="Courier New" w:hAnsi="Times New Roman" w:cs="Times New Roman"/>
          <w:spacing w:val="-2"/>
          <w:sz w:val="18"/>
        </w:rPr>
        <w:lastRenderedPageBreak/>
        <w:t>purchase_request_itemid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18"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num="2" w:space="720" w:equalWidth="0">
            <w:col w:w="2432" w:space="48"/>
            <w:col w:w="7875"/>
          </w:cols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before="11" w:after="0" w:line="240" w:lineRule="auto"/>
        <w:rPr>
          <w:rFonts w:ascii="Times New Roman" w:eastAsia="Courier New" w:hAnsi="Times New Roman" w:cs="Times New Roman"/>
          <w:sz w:val="4"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mc:AlternateContent>
          <mc:Choice Requires="wps">
            <w:drawing>
              <wp:inline distT="0" distB="0" distL="0" distR="0" wp14:anchorId="40955F38" wp14:editId="3D72CE72">
                <wp:extent cx="6324600" cy="237490"/>
                <wp:effectExtent l="0" t="0" r="0" b="0"/>
                <wp:docPr id="1905" name="Textbox 1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Pr="00C64C5E" w:rsidRDefault="00B077D7" w:rsidP="00F633FD">
                            <w:pPr>
                              <w:tabs>
                                <w:tab w:val="left" w:pos="25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idx_supply_item_statusid</w:t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z w:val="18"/>
                                <w:lang w:val="en-US"/>
                              </w:rPr>
                              <w:tab/>
                            </w:r>
                            <w:r w:rsidRPr="00C64C5E"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  <w:lang w:val="en-US"/>
                              </w:rPr>
                              <w:t>supply_item_statusid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05" o:spid="_x0000_s1954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" fillcolor="#dbe5f1" stroked="f">
                <v:path arrowok="t"/>
                <v:textbox inset="0,0,0,0">
                  <w:txbxContent>
                    <w:p w:rsidR="00B077D7" w:rsidRPr="00C64C5E" w:rsidRDefault="00B077D7" w:rsidP="00F633FD">
                      <w:pPr>
                        <w:tabs>
                          <w:tab w:val="left" w:pos="25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</w:pP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idx_supply_item_statusid</w:t>
                      </w:r>
                      <w:r w:rsidRPr="00C64C5E">
                        <w:rPr>
                          <w:rFonts w:ascii="Arial MT"/>
                          <w:color w:val="000000"/>
                          <w:sz w:val="18"/>
                          <w:lang w:val="en-US"/>
                        </w:rPr>
                        <w:tab/>
                      </w:r>
                      <w:r w:rsidRPr="00C64C5E">
                        <w:rPr>
                          <w:rFonts w:ascii="Arial MT"/>
                          <w:color w:val="000000"/>
                          <w:spacing w:val="-2"/>
                          <w:sz w:val="18"/>
                          <w:lang w:val="en-US"/>
                        </w:rPr>
                        <w:t>supply_item_statusid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  <w:sectPr w:rsidR="00F633FD" w:rsidRPr="00EF11A1">
          <w:type w:val="continuous"/>
          <w:pgSz w:w="11910" w:h="16840"/>
          <w:pgMar w:top="1040" w:right="705" w:bottom="280" w:left="850" w:header="720" w:footer="720" w:gutter="0"/>
          <w:cols w:space="720"/>
        </w:sect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sz w:val="20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20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 wp14:anchorId="7866C2DA" wp14:editId="194E246D">
                <wp:extent cx="6324600" cy="237490"/>
                <wp:effectExtent l="0" t="0" r="0" b="0"/>
                <wp:docPr id="1906" name="Textbox 1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519"/>
                              </w:tabs>
                              <w:spacing w:before="65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Column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06" o:spid="_x0000_s1955" type="#_x0000_t202" style="width:498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" fillcolor="#b8cce4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519"/>
                        </w:tabs>
                        <w:spacing w:before="65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Name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Column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629"/>
        </w:tabs>
        <w:autoSpaceDE w:val="0"/>
        <w:autoSpaceDN w:val="0"/>
        <w:spacing w:before="5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2"/>
          <w:sz w:val="18"/>
        </w:rPr>
        <w:t>idx_supply_item_supplyid</w:t>
      </w:r>
      <w:r w:rsidRPr="00EF11A1">
        <w:rPr>
          <w:rFonts w:ascii="Times New Roman" w:eastAsia="Courier New" w:hAnsi="Times New Roman" w:cs="Times New Roman"/>
          <w:sz w:val="18"/>
        </w:rPr>
        <w:tab/>
      </w:r>
      <w:r w:rsidRPr="00EF11A1">
        <w:rPr>
          <w:rFonts w:ascii="Times New Roman" w:eastAsia="Courier New" w:hAnsi="Times New Roman" w:cs="Times New Roman"/>
          <w:spacing w:val="-2"/>
          <w:sz w:val="18"/>
        </w:rPr>
        <w:t>supplyid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28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809"/>
        <w:gridCol w:w="2901"/>
        <w:gridCol w:w="3249"/>
      </w:tblGrid>
      <w:tr w:rsidR="00F633FD" w:rsidRPr="00EF11A1" w:rsidTr="00F633FD">
        <w:trPr>
          <w:trHeight w:val="373"/>
        </w:trPr>
        <w:tc>
          <w:tcPr>
            <w:tcW w:w="9959" w:type="dxa"/>
            <w:gridSpan w:val="3"/>
            <w:shd w:val="clear" w:color="auto" w:fill="B8CCE4"/>
          </w:tcPr>
          <w:p w:rsidR="00F633FD" w:rsidRPr="00EF11A1" w:rsidRDefault="00F633FD" w:rsidP="00F633FD">
            <w:pPr>
              <w:tabs>
                <w:tab w:val="left" w:pos="4019"/>
                <w:tab w:val="left" w:pos="6999"/>
              </w:tabs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Relationship</w:t>
            </w: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ab/>
            </w: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From</w:t>
            </w:r>
            <w:r w:rsidRPr="00EF11A1">
              <w:rPr>
                <w:rFonts w:ascii="Times New Roman" w:eastAsia="Times New Roman" w:hAnsi="Times New Roman" w:cs="Times New Roman"/>
                <w:b/>
                <w:sz w:val="18"/>
              </w:rPr>
              <w:tab/>
            </w:r>
            <w:r w:rsidRPr="00EF11A1">
              <w:rPr>
                <w:rFonts w:ascii="Times New Roman" w:eastAsia="Times New Roman" w:hAnsi="Times New Roman" w:cs="Times New Roman"/>
                <w:b/>
                <w:spacing w:val="-5"/>
                <w:sz w:val="18"/>
              </w:rPr>
              <w:t>To</w:t>
            </w:r>
          </w:p>
        </w:tc>
      </w:tr>
      <w:tr w:rsidR="00F633FD" w:rsidRPr="00EF11A1" w:rsidTr="00F633FD">
        <w:trPr>
          <w:trHeight w:val="466"/>
        </w:trPr>
        <w:tc>
          <w:tcPr>
            <w:tcW w:w="3809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11520" behindDoc="0" locked="0" layoutInCell="1" allowOverlap="1" wp14:anchorId="65D82D68" wp14:editId="3152D76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07" name="Group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8" name="Image 1908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07" o:spid="_x0000_s1026" style="position:absolute;margin-left:2pt;margin-top:5.2pt;width:13pt;height:13pt;z-index:25201152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">
                      <v:shape id="Image 1908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smtZ3HAAAA3QAAAA8AAABkcnMvZG93bnJldi54bWxEj0FrwkAQhe+C/2GZQm+6qYWiaTYigtRD&#10;KTVGeh2yYxLMzobsqml/fedQ6G2G9+a9b7L16Dp1oyG0ng08zRNQxJW3LdcGyuNutgQVIrLFzjMZ&#10;+KYA63w6yTC1/s4HuhWxVhLCIUUDTYx9qnWoGnIY5r4nFu3sB4dR1qHWdsC7hLtOL5LkRTtsWRoa&#10;7GnbUHUprs7Avrz+HGtbrk4f3dfz++XNnT5bZ8zjw7h5BRVpjP/mv+u9FfxVIrjyjYyg81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smtZ3HAAAA3QAAAA8AAAAAAAAAAAAA&#10;AAAAnwIAAGRycy9kb3ducmV2LnhtbFBLBQYAAAAABAAEAPcAAACTAwAAAAA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fksupply_ite368767</w:t>
            </w:r>
          </w:p>
        </w:tc>
        <w:tc>
          <w:tcPr>
            <w:tcW w:w="2901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12544" behindDoc="0" locked="0" layoutInCell="1" allowOverlap="1" wp14:anchorId="521D93F5" wp14:editId="53C1F12C">
                      <wp:simplePos x="0" y="0"/>
                      <wp:positionH relativeFrom="column">
                        <wp:posOffset>133940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09" name="Group 19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0" name="Image 191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09" o:spid="_x0000_s1026" style="position:absolute;margin-left:10.55pt;margin-top:5.2pt;width:13pt;height:13pt;z-index:25201254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">
                      <v:shape id="Image 1910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NvJbGAAAA3QAAAA8AAABkcnMvZG93bnJldi54bWxEj91qwzAMhe8Hewejwe5WpyUbTVq3jEGh&#10;Y3TQnwdQYzUJjeVgu0329tPFYHcS5+icT8v16Dp1pxBbzwamkwwUceVty7WB03HzMgcVE7LFzjMZ&#10;+KEI69XjwxJL6wfe0/2QaiUhHEs00KTUl1rHqiGHceJ7YtEuPjhMsoZa24CDhLtOz7LsTTtsWRoa&#10;7Omjoep6uDkDuy+fF+Ps+3OIRX4uXnW+u4XcmOen8X0BKtGY/s1/11sr+MVU+OUbGUGvf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w28ls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0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purchase_request_item</w:t>
              </w:r>
            </w:hyperlink>
          </w:p>
        </w:tc>
        <w:tc>
          <w:tcPr>
            <w:tcW w:w="3249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13568" behindDoc="0" locked="0" layoutInCell="1" allowOverlap="1" wp14:anchorId="524E16A6" wp14:editId="18C7CD34">
                      <wp:simplePos x="0" y="0"/>
                      <wp:positionH relativeFrom="column">
                        <wp:posOffset>183717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1" name="Group 19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2" name="Image 191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11" o:spid="_x0000_s1026" style="position:absolute;margin-left:14.45pt;margin-top:5.2pt;width:13pt;height:13pt;z-index:25201356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">
                      <v:shape id="Image 191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Th3rDAAAA3QAAAA8AAABkcnMvZG93bnJldi54bWxET9tqwkAQfS/4D8sIvtWNIS0muooUCkqx&#10;4OUDxuyYBLOzYXc18e+7hULf5nCus1wPphUPcr6xrGA2TUAQl1Y3XCk4nz5f5yB8QNbYWiYFT/Kw&#10;Xo1ellho2/OBHsdQiRjCvkAFdQhdIaUvazLop7YjjtzVOoMhQldJ7bCP4aaVaZK8S4MNx4YaO/qo&#10;qbwd70bB/stm+ZB+73qfZ5f8TWb7u8uUmoyHzQJEoCH8i//cWx3n57MUfr+JJ8jV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JOHe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7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809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14592" behindDoc="0" locked="0" layoutInCell="1" allowOverlap="1" wp14:anchorId="4417F0C6" wp14:editId="657CAE33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3" name="Group 19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4" name="Image 1914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13" o:spid="_x0000_s1026" style="position:absolute;margin-left:2pt;margin-top:5.2pt;width:13pt;height:13pt;z-index:25201459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">
                      <v:shape id="Image 191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yKUXDAAAA3QAAAA8AAABkcnMvZG93bnJldi54bWxET0uLwjAQvi/4H8IseFtTH4h2jSKC6EFk&#10;rZW9Ds1sW2wmpYla/fVmQfA2H99zZovWVOJKjSstK+j3IhDEmdUl5wrS4/prAsJ5ZI2VZVJwJweL&#10;eedjhrG2Nz7QNfG5CCHsYlRQeF/HUrqsIIOuZ2viwP3ZxqAPsMmlbvAWwk0lB1E0lgZLDg0F1rQq&#10;KDsnF6Ngm14ex1yn09O++h3uzhtz+imNUt3PdvkNwlPr3+KXe6vD/Gl/BP/fhBPk/A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7IpRcMAAADdAAAADwAAAAAAAAAAAAAAAACf&#10;AgAAZHJzL2Rvd25yZXYueG1sUEsFBgAAAAAEAAQA9wAAAI8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fksupply_ite394142</w:t>
            </w:r>
          </w:p>
        </w:tc>
        <w:tc>
          <w:tcPr>
            <w:tcW w:w="2901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15616" behindDoc="0" locked="0" layoutInCell="1" allowOverlap="1" wp14:anchorId="7B33C54C" wp14:editId="0C24EE99">
                      <wp:simplePos x="0" y="0"/>
                      <wp:positionH relativeFrom="column">
                        <wp:posOffset>133940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5" name="Group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6" name="Image 1916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15" o:spid="_x0000_s1026" style="position:absolute;margin-left:10.55pt;margin-top:5.2pt;width:13pt;height:13pt;z-index:25201561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">
                      <v:shape id="Image 1916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ogXnCAAAA3QAAAA8AAABkcnMvZG93bnJldi54bWxET91qwjAUvh/sHcIZeDdTpcpajTIGgiIK&#10;Ux/g2Jy1Zc1JSaKtb28Ewbvz8f2e+bI3jbiS87VlBaNhAoK4sLrmUsHpuPr8AuEDssbGMim4kYfl&#10;4v1tjrm2Hf/S9RBKEUPY56igCqHNpfRFRQb90LbEkfuzzmCI0JVSO+xiuGnkOEmm0mDNsaHCln4q&#10;Kv4PF6Ngt7Vp1o/3m85n6TmbyHR3calSg4/+ewYiUB9e4qd7reP8bDSFxzfxBLm4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qIF5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6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</w:t>
              </w:r>
            </w:hyperlink>
          </w:p>
        </w:tc>
        <w:tc>
          <w:tcPr>
            <w:tcW w:w="3249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16640" behindDoc="0" locked="0" layoutInCell="1" allowOverlap="1" wp14:anchorId="7FE20BF7" wp14:editId="1DF1FF44">
                      <wp:simplePos x="0" y="0"/>
                      <wp:positionH relativeFrom="column">
                        <wp:posOffset>183717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7" name="Group 19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8" name="Image 191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17" o:spid="_x0000_s1026" style="position:absolute;margin-left:14.45pt;margin-top:5.2pt;width:13pt;height:13pt;z-index:25201664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">
                      <v:shape id="Image 1918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7sJDGAAAA3QAAAA8AAABkcnMvZG93bnJldi54bWxEj91qwzAMhe8Hewejwe5WpyUbTVq3jEGh&#10;Y3TQnwdQYzUJjeVgu0329tPFYHcS5+icT8v16Dp1pxBbzwamkwwUceVty7WB03HzMgcVE7LFzjMZ&#10;+KEI69XjwxJL6wfe0/2QaiUhHEs00KTUl1rHqiGHceJ7YtEuPjhMsoZa24CDhLtOz7LsTTtsWRoa&#10;7Omjoep6uDkDuy+fF+Ps+3OIRX4uXnW+u4XcmOen8X0BKtGY/s1/11sr+MVUcOUbGUGvf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XuwkM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7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F633FD" w:rsidRPr="00EF11A1" w:rsidTr="00F633FD">
        <w:trPr>
          <w:trHeight w:val="466"/>
        </w:trPr>
        <w:tc>
          <w:tcPr>
            <w:tcW w:w="3809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17664" behindDoc="0" locked="0" layoutInCell="1" allowOverlap="1" wp14:anchorId="67DA82D5" wp14:editId="44DA08E2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19" name="Group 19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0" name="Image 1920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19" o:spid="_x0000_s1026" style="position:absolute;margin-left:2pt;margin-top:5.2pt;width:13pt;height:13pt;z-index:25201766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">
                      <v:shape id="Image 1920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7l5fvGAAAA3QAAAA8AAABkcnMvZG93bnJldi54bWxEj0FrwkAQhe8F/8Mygre6UaHU6CoiiB6k&#10;tBrxOmTHJJidDdlV0/76zkHwNsN7894382XnanWnNlSeDYyGCSji3NuKCwPZcfP+CSpEZIu1ZzLw&#10;SwGWi97bHFPrH/xD90MslIRwSNFAGWOTah3ykhyGoW+IRbv41mGUtS20bfEh4a7W4yT50A4rloYS&#10;G1qXlF8PN2dgl93+joXNpqev+jzZX7fu9F05Ywb9bjUDFamLL/PzemcFfzoWfvlGRtCL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3uXl+8YAAADdAAAADwAAAAAAAAAAAAAA&#10;AACfAgAAZHJzL2Rvd25yZXYueG1sUEsFBgAAAAAEAAQA9wAAAJIDAAAAAA==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fksupply_ite528158</w:t>
            </w:r>
          </w:p>
        </w:tc>
        <w:tc>
          <w:tcPr>
            <w:tcW w:w="2901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18688" behindDoc="0" locked="0" layoutInCell="1" allowOverlap="1" wp14:anchorId="7B93A854" wp14:editId="6AADA3BC">
                      <wp:simplePos x="0" y="0"/>
                      <wp:positionH relativeFrom="column">
                        <wp:posOffset>133940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21" name="Group 19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2" name="Image 192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21" o:spid="_x0000_s1026" style="position:absolute;margin-left:10.55pt;margin-top:5.2pt;width:13pt;height:13pt;z-index:252018688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">
                      <v:shape id="Image 1922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/TcfCAAAA3QAAAA8AAABkcnMvZG93bnJldi54bWxET91qwjAUvh/4DuEI3s3UUoftjCKDgTIc&#10;6PYAZ82xLTYnJYm2vv0iCN6dj+/3LNeDacWVnG8sK5hNExDEpdUNVwp+fz5fFyB8QNbYWiYFN/Kw&#10;Xo1ellho2/OBrsdQiRjCvkAFdQhdIaUvazLop7YjjtzJOoMhQldJ7bCP4aaVaZK8SYMNx4YaO/qo&#10;qTwfL0bB/stm+ZB+73qfZ3/5XGb7i8uUmoyHzTuIQEN4ih/urY7z8zSF+zfxBLn6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K/03HwgAAAN0AAAAPAAAAAAAAAAAAAAAAAJ8C&#10;AABkcnMvZG93bnJldi54bWxQSwUGAAAAAAQABAD3AAAAjgMAAAAA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4"/>
                  <w:sz w:val="18"/>
                  <w:u w:val="single" w:color="303DBD"/>
                </w:rPr>
                <w:t>book</w:t>
              </w:r>
            </w:hyperlink>
          </w:p>
        </w:tc>
        <w:tc>
          <w:tcPr>
            <w:tcW w:w="3249" w:type="dxa"/>
            <w:shd w:val="clear" w:color="auto" w:fill="DBE5F1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19712" behindDoc="0" locked="0" layoutInCell="1" allowOverlap="1" wp14:anchorId="226F61DA" wp14:editId="2609BA05">
                      <wp:simplePos x="0" y="0"/>
                      <wp:positionH relativeFrom="column">
                        <wp:posOffset>183717</wp:posOffset>
                      </wp:positionH>
                      <wp:positionV relativeFrom="paragraph">
                        <wp:posOffset>66102</wp:posOffset>
                      </wp:positionV>
                      <wp:extent cx="165100" cy="165100"/>
                      <wp:effectExtent l="0" t="0" r="0" b="0"/>
                      <wp:wrapNone/>
                      <wp:docPr id="1923" name="Group 19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4" name="Image 1924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23" o:spid="_x0000_s1026" style="position:absolute;margin-left:14.45pt;margin-top:5.2pt;width:13pt;height:13pt;z-index:252019712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">
                      <v:shape id="Image 1924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acCjDAAAA3QAAAA8AAABkcnMvZG93bnJldi54bWxET91qwjAUvh/4DuEI3s3UEsfaGUUGA8dw&#10;MLcHOGuObbE5KUm03dsvguDd+fh+z2oz2k5cyIfWsYbFPANBXDnTcq3h5/vt8RlEiMgGO8ek4Y8C&#10;bNaThxWWxg38RZdDrEUK4VCihibGvpQyVA1ZDHPXEyfu6LzFmKCvpfE4pHDbyTzLnqTFllNDgz29&#10;NlSdDmerYf/hVDHmn+9DKNRvsZRqf/ZK69l03L6AiDTGu/jm3pk0v8gVXL9JJ8j1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lpwKM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7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  <w:tr w:rsidR="00F633FD" w:rsidRPr="00EF11A1" w:rsidTr="00F633FD">
        <w:trPr>
          <w:trHeight w:val="961"/>
        </w:trPr>
        <w:tc>
          <w:tcPr>
            <w:tcW w:w="3809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20736" behindDoc="0" locked="0" layoutInCell="1" allowOverlap="1" wp14:anchorId="5E3212C7" wp14:editId="420748A4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925" name="Group 19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6" name="Image 1926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25" o:spid="_x0000_s1026" style="position:absolute;margin-left:2pt;margin-top:5.2pt;width:13pt;height:13pt;z-index:25202073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">
                      <v:shape id="Image 1926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5A2BTCAAAA3QAAAA8AAABkcnMvZG93bnJldi54bWxET8uqwjAQ3Qv+QxjBnaYqiFajXATRxUV8&#10;VNwOzdy22ExKE7XXrzeC4G4O5znzZWNKcafaFZYVDPoRCOLU6oIzBclp3ZuAcB5ZY2mZFPyTg+Wi&#10;3ZpjrO2DD3Q/+kyEEHYxKsi9r2IpXZqTQde3FXHg/mxt0AdYZ1LX+AjhppTDKBpLgwWHhhwrWuWU&#10;Xo83o2Cb3J6nTCfT8668jH6vG3PeF0apbqf5mYHw1Piv+OPe6jB/OhzD+5twgly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+QNgUwgAAAN0AAAAPAAAAAAAAAAAAAAAAAJ8C&#10;AABkcnMvZG93bnJldi54bWxQSwUGAAAAAAQABAD3AAAAjgMAAAAA&#10;">
                        <v:imagedata r:id="rId258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fksupply_ite653301</w:t>
            </w:r>
          </w:p>
          <w:p w:rsidR="00F633FD" w:rsidRPr="00EF11A1" w:rsidRDefault="00F633FD" w:rsidP="00F633FD">
            <w:pPr>
              <w:spacing w:before="90"/>
              <w:rPr>
                <w:rFonts w:ascii="Times New Roman" w:eastAsia="Times New Roman" w:hAnsi="Times New Roman" w:cs="Times New Roman"/>
                <w:b/>
                <w:sz w:val="18"/>
              </w:rPr>
            </w:pPr>
          </w:p>
          <w:p w:rsidR="00F633FD" w:rsidRPr="00EF11A1" w:rsidRDefault="00F633FD" w:rsidP="00F633FD">
            <w:pPr>
              <w:spacing w:line="279" w:lineRule="exact"/>
              <w:rPr>
                <w:rFonts w:ascii="Times New Roman" w:eastAsia="Times New Roman" w:hAnsi="Times New Roman" w:cs="Times New Roman"/>
                <w:b/>
                <w:sz w:val="26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noProof/>
                <w:sz w:val="2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48384" behindDoc="1" locked="0" layoutInCell="1" allowOverlap="1" wp14:anchorId="2C7A8815" wp14:editId="73C3528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23937</wp:posOffset>
                      </wp:positionV>
                      <wp:extent cx="165100" cy="165100"/>
                      <wp:effectExtent l="0" t="0" r="0" b="0"/>
                      <wp:wrapNone/>
                      <wp:docPr id="1927" name="Group 19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8" name="Image 192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27" o:spid="_x0000_s1026" style="position:absolute;margin-left:0;margin-top:1.9pt;width:13pt;height:13pt;z-index:-251268096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">
                      <v:shape id="Image 1928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Xei3GAAAA3QAAAA8AAABkcnMvZG93bnJldi54bWxEj9FqwzAMRd8H+wejQd9WZyErS1a3jEGh&#10;ZbTQbh+gxVoSFsvBdpv076uHwd4k7tW9R8v15Hp1oRA7zwae5hko4trbjhsDX5+bxxdQMSFb7D2T&#10;gStFWK/u75ZYWT/ykS6n1CgJ4VihgTalodI61i05jHM/EIv244PDJGtotA04SrjrdZ5lC+2wY2lo&#10;caD3lurf09kZ2H/4opzyw26MZfFdPutifw6FMbOH6e0VVKIp/Zv/rrdW8MtccOUbGUGvb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xd6Lc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z w:val="26"/>
              </w:rPr>
              <w:t xml:space="preserve">1.28. </w:t>
            </w:r>
            <w:bookmarkStart w:id="58" w:name="_bookmark28"/>
            <w:bookmarkEnd w:id="58"/>
            <w:r w:rsidRPr="00EF11A1">
              <w:rPr>
                <w:rFonts w:ascii="Times New Roman" w:eastAsia="Times New Roman" w:hAnsi="Times New Roman" w:cs="Times New Roman"/>
                <w:b/>
                <w:color w:val="4F81BD"/>
                <w:spacing w:val="-2"/>
                <w:sz w:val="26"/>
              </w:rPr>
              <w:t>supply_item_status</w:t>
            </w:r>
          </w:p>
        </w:tc>
        <w:tc>
          <w:tcPr>
            <w:tcW w:w="2901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21760" behindDoc="0" locked="0" layoutInCell="1" allowOverlap="1" wp14:anchorId="27433C59" wp14:editId="596EFAAC">
                      <wp:simplePos x="0" y="0"/>
                      <wp:positionH relativeFrom="column">
                        <wp:posOffset>133940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929" name="Group 19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0" name="Image 193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99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29" o:spid="_x0000_s1026" style="position:absolute;margin-left:10.55pt;margin-top:5.2pt;width:13pt;height:13pt;z-index:252021760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">
                      <v:shape id="Image 1930" o:spid="_x0000_s1027" type="#_x0000_t75" style="position:absolute;width:165099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44PbGAAAA3QAAAA8AAABkcnMvZG93bnJldi54bWxEj9FqwkAQRd+F/sMyhb7ppjYVE12lCEJL&#10;sVD1A8bsNAnNzobd1aR/33ko9G2Ge+feM+vt6Dp1oxBbzwYeZxko4srblmsD59N+ugQVE7LFzjMZ&#10;+KEI283dZI2l9QN/0u2YaiUhHEs00KTUl1rHqiGHceZ7YtG+fHCYZA21tgEHCXednmfZQjtsWRoa&#10;7GnXUPV9vDoDh3efF+P8422IRX4pnnV+uIbcmIf78WUFKtGY/s1/169W8Isn4ZdvZAS9+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Ljg9sYAAADdAAAADwAAAAAAAAAAAAAA&#10;AACfAgAAZHJzL2Rvd25yZXYueG1sUEsFBgAAAAAEAAQA9wAAAJI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8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supply_item_status</w:t>
              </w:r>
            </w:hyperlink>
          </w:p>
        </w:tc>
        <w:tc>
          <w:tcPr>
            <w:tcW w:w="3249" w:type="dxa"/>
          </w:tcPr>
          <w:p w:rsidR="00F633FD" w:rsidRPr="00EF11A1" w:rsidRDefault="00F633FD" w:rsidP="00F633FD">
            <w:pPr>
              <w:spacing w:before="158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noProof/>
                <w:sz w:val="1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2022784" behindDoc="0" locked="0" layoutInCell="1" allowOverlap="1" wp14:anchorId="1193783F" wp14:editId="6178C19B">
                      <wp:simplePos x="0" y="0"/>
                      <wp:positionH relativeFrom="column">
                        <wp:posOffset>183717</wp:posOffset>
                      </wp:positionH>
                      <wp:positionV relativeFrom="paragraph">
                        <wp:posOffset>66101</wp:posOffset>
                      </wp:positionV>
                      <wp:extent cx="165100" cy="165100"/>
                      <wp:effectExtent l="0" t="0" r="0" b="0"/>
                      <wp:wrapNone/>
                      <wp:docPr id="1931" name="Group 19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165100"/>
                                <a:chOff x="0" y="0"/>
                                <a:chExt cx="1651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2" name="Image 1932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31" o:spid="_x0000_s1026" style="position:absolute;margin-left:14.45pt;margin-top:5.2pt;width:13pt;height:13pt;z-index:252022784;mso-wrap-distance-left:0;mso-wrap-distance-right:0" coordsize="1651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">
                      <v:shape id="Image 1932" o:spid="_x0000_s1027" type="#_x0000_t75" style="position:absolute;width:165100;height:1651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8m2xrDAAAA3QAAAA8AAABkcnMvZG93bnJldi54bWxET91qwjAUvh/4DuEI3s3UrpO1M4oIA2Uo&#10;6HyAY3PWFpuTkkRb334ZDHZ3Pr7fs1gNphV3cr6xrGA2TUAQl1Y3XCk4f308v4HwAVlja5kUPMjD&#10;ajl6WmChbc9Hup9CJWII+wIV1CF0hZS+rMmgn9qOOHLf1hkMEbpKaod9DDetTJNkLg02HBtq7GhT&#10;U3k93YyC/afN8iE97HqfZ5f8VWb7m8uUmoyH9TuIQEP4F/+5tzrOz19S+P0mni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ybbGsMAAADdAAAADwAAAAAAAAAAAAAAAACf&#10;AgAAZHJzL2Rvd25yZXYueG1sUEsFBgAAAAAEAAQA9wAAAI8DAAAAAA==&#10;">
                        <v:imagedata r:id="rId259" o:title=""/>
                      </v:shape>
                    </v:group>
                  </w:pict>
                </mc:Fallback>
              </mc:AlternateContent>
            </w:r>
            <w:hyperlink w:anchor="_bookmark27" w:history="1">
              <w:r w:rsidRPr="00EF11A1">
                <w:rPr>
                  <w:rFonts w:ascii="Times New Roman" w:eastAsia="Times New Roman" w:hAnsi="Times New Roman" w:cs="Times New Roman"/>
                  <w:color w:val="303DBD"/>
                  <w:spacing w:val="-2"/>
                  <w:sz w:val="18"/>
                  <w:u w:val="single" w:color="303DBD"/>
                </w:rPr>
                <w:t>supply_item</w:t>
              </w:r>
            </w:hyperlink>
          </w:p>
        </w:tc>
      </w:tr>
    </w:tbl>
    <w:p w:rsidR="00F633FD" w:rsidRPr="00EF11A1" w:rsidRDefault="00F633FD" w:rsidP="00F633FD">
      <w:pPr>
        <w:widowControl w:val="0"/>
        <w:autoSpaceDE w:val="0"/>
        <w:autoSpaceDN w:val="0"/>
        <w:spacing w:before="2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27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07456" behindDoc="1" locked="0" layoutInCell="1" allowOverlap="1" wp14:anchorId="70A84467" wp14:editId="02550F3E">
                <wp:simplePos x="0" y="0"/>
                <wp:positionH relativeFrom="page">
                  <wp:posOffset>609600</wp:posOffset>
                </wp:positionH>
                <wp:positionV relativeFrom="paragraph">
                  <wp:posOffset>51959</wp:posOffset>
                </wp:positionV>
                <wp:extent cx="6324600" cy="237490"/>
                <wp:effectExtent l="0" t="0" r="0" b="0"/>
                <wp:wrapTopAndBottom/>
                <wp:docPr id="1933" name="Textbox 1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33" o:spid="_x0000_s1956" type="#_x0000_t202" style="position:absolute;margin-left:48pt;margin-top:4.1pt;width:498pt;height:18.7pt;z-index:-2510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08480" behindDoc="1" locked="0" layoutInCell="1" allowOverlap="1" wp14:anchorId="14367FB0" wp14:editId="09CD4554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934" name="Textbox 1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34" o:spid="_x0000_s1957" type="#_x0000_t202" style="position:absolute;margin-left:48pt;margin-top:5.05pt;width:498pt;height:18.7pt;z-index:-2510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LhNdPc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27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309504" behindDoc="1" locked="0" layoutInCell="1" allowOverlap="1" wp14:anchorId="22E96F73" wp14:editId="706550A3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935" name="Group 1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936" name="Graphic 1936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8" name="Image 1938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9" name="Graphic 1939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Textbox 1940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1" name="Textbox 1941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Textbox 1942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5" o:spid="_x0000_s1958" style="position:absolute;margin-left:48pt;margin-top:4.1pt;width:498pt;height:42.05pt;z-index:-251006976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">
                <v:shape id="Graphic 1936" o:spid="_x0000_s1959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aNOsYA&#10;AADdAAAADwAAAGRycy9kb3ducmV2LnhtbESPT2sCMRDF7wW/Q5hCL6VmbUHsahRpsXjopf47D5tx&#10;s3UzWZKprt++KRS8zfDevN+b2aL3rTpTTE1gA6NhAYq4Crbh2sBuu3qagEqCbLENTAaulGAxH9zN&#10;sLThwl903kitcginEg04ka7UOlWOPKZh6IizdgzRo+Q11tpGvORw3+rnohhrjw1ngsOO3hxVp82P&#10;z5Dd4eNx+y2f0a/5/XSQ1chd98Y83PfLKSihXm7m/+u1zfVfX8bw900e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aNOsYAAADdAAAADwAAAAAAAAAAAAAAAACYAgAAZHJz&#10;L2Rvd25yZXYueG1sUEsFBgAAAAAEAAQA9QAAAIsDAAAAAA==&#10;" path="m6324447,l1257109,,,,,237020r1257109,l6324447,237020,6324447,xe" fillcolor="#b8cce4" stroked="f">
                  <v:path arrowok="t"/>
                </v:shape>
                <v:shape id="Graphic 1937" o:spid="_x0000_s1960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KrvMIA&#10;AADdAAAADwAAAGRycy9kb3ducmV2LnhtbERPTWvCQBC9F/wPywje6kYt1URXMdJCbyVWPA/ZMRvM&#10;zsbsatJ/3y0UepvH+5zNbrCNeFDna8cKZtMEBHHpdM2VgtPX+/MKhA/IGhvHpOCbPOy2o6cNZtr1&#10;XNDjGCoRQ9hnqMCE0GZS+tKQRT91LXHkLq6zGCLsKqk77GO4beQ8SV6lxZpjg8GWDobK6/FuFZz5&#10;5ZbmRf+W+8os/V7mn6u0UGoyHvZrEIGG8C/+c3/oOD9dLOH3m3iC3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Mqu8wgAAAN0AAAAPAAAAAAAAAAAAAAAAAJgCAABkcnMvZG93&#10;bnJldi54bWxQSwUGAAAAAAQABAD1AAAAhwMAAAAA&#10;" path="m1257109,296392l,296392,,,1257109,r,296392xe" fillcolor="#dbe5f1" stroked="f">
                  <v:path arrowok="t"/>
                </v:shape>
                <v:shape id="Image 1938" o:spid="_x0000_s196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WcsbHAAAA3QAAAA8AAABkcnMvZG93bnJldi54bWxEj0FPwkAQhe8m/IfNkHiTLZYYqSwETYye&#10;iIAmHifdoVvozjbdtRR+vXMw8TaT9+a9bxarwTeqpy7WgQ1MJxko4jLYmisDn/vXu0dQMSFbbAKT&#10;gQtFWC1HNwssbDjzlvpdqpSEcCzQgEupLbSOpSOPcRJaYtEOofOYZO0qbTs8S7hv9H2WPWiPNUuD&#10;w5ZeHJWn3Y838Oa2rr9uvvLjR5jl6+fpfv5dHY25HQ/rJ1CJhvRv/rt+t4I/zwVXvpER9PI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rWcsbHAAAA3QAAAA8AAAAAAAAAAAAA&#10;AAAAnwIAAGRycy9kb3ducmV2LnhtbFBLBQYAAAAABAAEAPcAAACTAwAAAAA=&#10;">
                  <v:imagedata r:id="rId256" o:title=""/>
                </v:shape>
                <v:shape id="Graphic 1939" o:spid="_x0000_s1962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u4ocQA&#10;AADdAAAADwAAAGRycy9kb3ducmV2LnhtbERPTWvCQBC9C/6HZYRepG6sUDS6CaKUiodKbfE8ZKdJ&#10;aHY27m41+fddQfA2j/c5q7wzjbiQ87VlBdNJAoK4sLrmUsH319vzHIQPyBoby6SgJw95NhysMNX2&#10;yp90OYZSxBD2KSqoQmhTKX1RkUE/sS1x5H6sMxgidKXUDq8x3DTyJUlepcGaY0OFLW0qKn6Pf0bB&#10;Qbv91p7q/uPcbXfjfv5ufT9T6mnUrZcgAnXhIb67dzrOX8wWcPsmni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LuKH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940" o:spid="_x0000_s1963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2O1sYA&#10;AADdAAAADwAAAGRycy9kb3ducmV2LnhtbESPQWvCQBCF74X+h2UEb3VjEampq0ixUBBKYzx4nGbH&#10;ZDE7G7Nbjf++cyj0NsN78943y/XgW3WlPrrABqaTDBRxFazj2sChfH96ARUTssU2MBm4U4T16vFh&#10;ibkNNy7ouk+1khCOORpoUupyrWPVkMc4CR2xaKfQe0yy9rW2Pd4k3Lf6Ocvm2qNjaWiwo7eGqvP+&#10;xxvYHLnYusvn91dxKlxZLjLezc/GjEfD5hVUoiH9m/+uP6zgL2bCL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2O1s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941" o:spid="_x0000_s1964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ErTcQA&#10;AADdAAAADwAAAGRycy9kb3ducmV2LnhtbERPTWvCQBC9F/wPywje6sYiUqMbEWmhIBRjevA4ZifJ&#10;YnY2zW41/vuuUOhtHu9z1pvBtuJKvTeOFcymCQji0mnDtYKv4v35FYQPyBpbx6TgTh422ehpjal2&#10;N87pegy1iCHsU1TQhNClUvqyIYt+6jriyFWutxgi7Gupe7zFcNvKlyRZSIuGY0ODHe0aKi/HH6tg&#10;e+L8zXx/ng95lZuiWCa8X1yUmoyH7QpEoCH8i//cHzrOX85n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BK03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942" o:spid="_x0000_s1965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O1OsMA&#10;AADdAAAADwAAAGRycy9kb3ducmV2LnhtbERPTYvCMBC9C/6HMII3TRURrUaRRWFBWLbWwx5nm7EN&#10;NpNuk9X67zcLgrd5vM9Zbztbixu13jhWMBknIIgLpw2XCs75YbQA4QOyxtoxKXiQh+2m31tjqt2d&#10;M7qdQiliCPsUFVQhNKmUvqjIoh+7hjhyF9daDBG2pdQt3mO4reU0SebSouHYUGFDbxUV19OvVbD7&#10;4mxvfj6+P7NLZvJ8mfBxflVqOOh2KxCBuvASP93vOs5fzqbw/008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pO1O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27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2006400" behindDoc="0" locked="0" layoutInCell="1" allowOverlap="1" wp14:anchorId="79D37074" wp14:editId="3F8DF9EB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794" name="Image 1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Image 19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2007424" behindDoc="0" locked="0" layoutInCell="1" allowOverlap="1" wp14:anchorId="44B975E0" wp14:editId="19EBF37C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795" name="Image 19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Image 194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10528" behindDoc="1" locked="0" layoutInCell="1" allowOverlap="1" wp14:anchorId="0BE89F1C" wp14:editId="762CBE73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945" name="Textbox 1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5" o:spid="_x0000_s1966" type="#_x0000_t202" style="position:absolute;margin-left:48pt;margin-top:14.1pt;width:498pt;height:18.7pt;z-index:-2510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11552" behindDoc="1" locked="0" layoutInCell="1" allowOverlap="1" wp14:anchorId="2D933458" wp14:editId="034BE379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946" name="Textbox 1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6" o:spid="_x0000_s1967" type="#_x0000_t202" style="position:absolute;margin-left:48pt;margin-top:5.05pt;width:498pt;height:18.7pt;z-index:-2510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1tquD8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2008448" behindDoc="0" locked="0" layoutInCell="1" allowOverlap="1" wp14:anchorId="116241B9" wp14:editId="0180027F">
            <wp:simplePos x="0" y="0"/>
            <wp:positionH relativeFrom="page">
              <wp:posOffset>609600</wp:posOffset>
            </wp:positionH>
            <wp:positionV relativeFrom="paragraph">
              <wp:posOffset>85265</wp:posOffset>
            </wp:positionV>
            <wp:extent cx="165100" cy="165100"/>
            <wp:effectExtent l="0" t="0" r="0" b="0"/>
            <wp:wrapNone/>
            <wp:docPr id="2796" name="Image 19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" name="Image 19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2010496" behindDoc="0" locked="0" layoutInCell="1" allowOverlap="1" wp14:anchorId="26EC73AB" wp14:editId="581E1D12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948" name="Textbox 1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8" o:spid="_x0000_s1968" type="#_x0000_t202" style="position:absolute;margin-left:48pt;margin-top:23.85pt;width:498pt;height:18.7pt;z-index:25201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TCievM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2009472" behindDoc="0" locked="0" layoutInCell="1" allowOverlap="1" wp14:anchorId="164E187E" wp14:editId="4D0E4695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949" name="Textbox 1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9" o:spid="_x0000_s1969" type="#_x0000_t202" style="position:absolute;margin-left:48pt;margin-top:41.4pt;width:498pt;height:18.7pt;z-index:25200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27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936"/>
        <w:gridCol w:w="2370"/>
        <w:gridCol w:w="4655"/>
      </w:tblGrid>
      <w:tr w:rsidR="00F633FD" w:rsidRPr="00EF11A1" w:rsidTr="00F633FD">
        <w:trPr>
          <w:trHeight w:val="373"/>
        </w:trPr>
        <w:tc>
          <w:tcPr>
            <w:tcW w:w="293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37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93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supply_item_status_name_key</w:t>
            </w:r>
          </w:p>
        </w:tc>
        <w:tc>
          <w:tcPr>
            <w:tcW w:w="237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D76197">
      <w:pPr>
        <w:widowControl w:val="0"/>
        <w:numPr>
          <w:ilvl w:val="2"/>
          <w:numId w:val="27"/>
        </w:numPr>
        <w:tabs>
          <w:tab w:val="left" w:pos="843"/>
        </w:tabs>
        <w:autoSpaceDE w:val="0"/>
        <w:autoSpaceDN w:val="0"/>
        <w:spacing w:before="185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312576" behindDoc="1" locked="0" layoutInCell="1" allowOverlap="1" wp14:anchorId="37B68D6F" wp14:editId="715CA3DA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11900" cy="534035"/>
                <wp:effectExtent l="0" t="0" r="0" b="0"/>
                <wp:wrapTopAndBottom/>
                <wp:docPr id="1950" name="Group 1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951" name="Graphic 1951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3" name="Image 1953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4" name="Graphic 1954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5" name="Image 195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6" name="Graphic 1956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7" name="Image 195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8" name="Textbox 1958"/>
                        <wps:cNvSpPr txBox="1"/>
                        <wps:spPr>
                          <a:xfrm>
                            <a:off x="4609846" y="341497"/>
                            <a:ext cx="6229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7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supply_item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9" name="Textbox 1959"/>
                        <wps:cNvSpPr txBox="1"/>
                        <wps:spPr>
                          <a:xfrm>
                            <a:off x="2717698" y="341497"/>
                            <a:ext cx="991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8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supply_item_status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0" name="Textbox 1960"/>
                        <wps:cNvSpPr txBox="1"/>
                        <wps:spPr>
                          <a:xfrm>
                            <a:off x="190500" y="341497"/>
                            <a:ext cx="99821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fksupply_ite653301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1" name="Textbox 1961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2" name="Textbox 1962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50" o:spid="_x0000_s1970" style="position:absolute;margin-left:48pt;margin-top:4.05pt;width:497pt;height:42.05pt;z-index:-251003904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">
                <v:shape id="Graphic 1951" o:spid="_x0000_s1971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a5D8UA&#10;AADdAAAADwAAAGRycy9kb3ducmV2LnhtbERPTWvCQBC9F/wPywheim60rWjqKmoRcmytIN6m2TEb&#10;zM6G7Gpif323UOhtHu9zFqvOVuJGjS8dKxiPEhDEudMlFwoOn7vhDIQPyBorx6TgTh5Wy97DAlPt&#10;Wv6g2z4UIoawT1GBCaFOpfS5IYt+5GriyJ1dYzFE2BRSN9jGcFvJSZJMpcWSY4PBmraG8sv+ahV8&#10;PcqNefp+u66T9p3Px2P2vD1lSg363foVRKAu/Iv/3JmO8+cvY/j9Jp4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hrkPxQAAAN0AAAAPAAAAAAAAAAAAAAAAAJgCAABkcnMv&#10;ZG93bnJldi54bWxQSwUGAAAAAAQABAD1AAAAigMAAAAA&#10;" path="m6311493,l4419346,,2527198,,,,,237020r2527198,l4419346,237020r1892147,l6311493,xe" fillcolor="#b8cce4" stroked="f">
                  <v:path arrowok="t"/>
                </v:shape>
                <v:shape id="Graphic 1952" o:spid="_x0000_s1972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CXf8QA&#10;AADdAAAADwAAAGRycy9kb3ducmV2LnhtbERP30vDMBB+F/Y/hBv45lILFa3LRhkMVERcFcS3szmb&#10;suZSkmyL/vVGEHy7j+/nLdfJjuJIPgyOFVwuChDEndMD9wpeX7YX1yBCRNY4OiYFXxRgvZqdLbHW&#10;7sQ7OraxFzmEQ40KTIxTLWXoDFkMCzcRZ+7TeYsxQ99L7fGUw+0oy6K4khYHzg0GJ9oY6vbtwSrY&#10;P/v28aEcPt6rdEj35q35rp4apc7nqbkFESnFf/Gf+07n+TdVCb/f5B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gl3/EAAAA3QAAAA8AAAAAAAAAAAAAAAAAmAIAAGRycy9k&#10;b3ducmV2LnhtbFBLBQYAAAAABAAEAPUAAACJAwAAAAA=&#10;" path="m2527198,296392l,296392,,,2527198,r,296392xe" fillcolor="#dbe5f1" stroked="f">
                  <v:path arrowok="t"/>
                </v:shape>
                <v:shape id="Image 1953" o:spid="_x0000_s1973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xCPHDAAAA3QAAAA8AAABkcnMvZG93bnJldi54bWxET02LwjAQvQv+hzDC3jRVcVmrUUSQ9bCI&#10;Wyteh2Zsi82kNFG7/nojLHibx/uc+bI1lbhR40rLCoaDCARxZnXJuYL0sOl/gXAeWWNlmRT8kYPl&#10;otuZY6ztnX/plvhchBB2MSoovK9jKV1WkEE3sDVx4M62MegDbHKpG7yHcFPJURR9SoMlh4YCa1oX&#10;lF2Sq1GwTa+PQ67T6XFXncY/l29z3JdGqY9eu5qB8NT6t/jfvdVh/nQyhtc34QS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jEI8cMAAADdAAAADwAAAAAAAAAAAAAAAACf&#10;AgAAZHJzL2Rvd25yZXYueG1sUEsFBgAAAAAEAAQA9wAAAI8DAAAAAA==&#10;">
                  <v:imagedata r:id="rId254" o:title=""/>
                </v:shape>
                <v:shape id="Graphic 1954" o:spid="_x0000_s1974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muZcQA&#10;AADdAAAADwAAAGRycy9kb3ducmV2LnhtbERPTWvCQBC9F/wPywi9FN1YVNo0GymlgseaWvE4ZMdN&#10;MDsbsmtM/fVuQehtHu9zstVgG9FT52vHCmbTBARx6XTNRsHuez15AeEDssbGMSn4JQ+rfPSQYard&#10;hbfUF8GIGMI+RQVVCG0qpS8rsuinriWO3NF1FkOEnZG6w0sMt418TpKltFhzbKiwpY+KylNxtgqu&#10;Ru/xPJub/c/wtK2/7OFzXWyUehwP728gAg3hX3x3b3Sc/7qYw9838QS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JrmX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955" o:spid="_x0000_s1975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0Qps7DAAAA3QAAAA8AAABkcnMvZG93bnJldi54bWxET9tqwkAQfS/4D8sIvtWNkhQTXUWEQqVY&#10;8PIBY3ZMgtnZsLua9O+7hULf5nCus9oMphVPcr6xrGA2TUAQl1Y3XCm4nN9fFyB8QNbYWiYF3+Rh&#10;sx69rLDQtucjPU+hEjGEfYEK6hC6Qkpf1mTQT21HHLmbdQZDhK6S2mEfw00r50nyJg02HBtq7GhX&#10;U3k/PYyCw6dN82H+te99nl7zTKaHh0uVmoyH7RJEoCH8i//cHzrOz7MMfr+JJ8j1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RCmzsMAAADdAAAADwAAAAAAAAAAAAAAAACf&#10;AgAAZHJzL2Rvd25yZXYueG1sUEsFBgAAAAAEAAQA9wAAAI8DAAAAAA==&#10;">
                  <v:imagedata r:id="rId255" o:title=""/>
                </v:shape>
                <v:shape id="Graphic 1956" o:spid="_x0000_s1976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eVicQA&#10;AADdAAAADwAAAGRycy9kb3ducmV2LnhtbERPTWvCQBC9F/oflhF6KbqxVNGYVYooeNS0FY9DdtwE&#10;s7Mhu8a0v74rCL3N431OtuptLTpqfeVYwXiUgCAunK7YKPj63A5nIHxA1lg7JgU/5GG1fH7KMNXu&#10;xgfq8mBEDGGfooIyhCaV0hclWfQj1xBH7uxaiyHC1kjd4i2G21q+JclUWqw4NpTY0Lqk4pJfrYJf&#10;o494Hb+b43f/eqj29rTZ5julXgb9xwJEoD78ix/unY7z55Mp3L+JJ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XlYnEAAAA3QAAAA8AAAAAAAAAAAAAAAAAmAIAAGRycy9k&#10;b3ducmV2LnhtbFBLBQYAAAAABAAEAPUAAACJAwAAAAA=&#10;" path="m1892147,296392l,296392,,,1892147,r,296392xe" fillcolor="#dbe5f1" stroked="f">
                  <v:path arrowok="t"/>
                </v:shape>
                <v:shape id="Image 1957" o:spid="_x0000_s1977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OnSLDAAAA3QAAAA8AAABkcnMvZG93bnJldi54bWxET91qwjAUvh/4DuEI3s1UqZutTUUGA2U4&#10;mPMBjs1ZW9aclCTa+vbLYLC78/H9nmI7mk7cyPnWsoLFPAFBXFndcq3g/Pn6uAbhA7LGzjIpuJOH&#10;bTl5KDDXduAPup1CLWII+xwVNCH0uZS+asign9ueOHJf1hkMEbpaaodDDDedXCbJkzTYcmxosKeX&#10;hqrv09UoOL7ZNBuX74fBZ+klW8n0eHWpUrPpuNuACDSGf/Gfe6/j/Gz1DL/fxBNk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o6dIsMAAADdAAAADwAAAAAAAAAAAAAAAACf&#10;AgAAZHJzL2Rvd25yZXYueG1sUEsFBgAAAAAEAAQA9wAAAI8DAAAAAA==&#10;">
                  <v:imagedata r:id="rId255" o:title=""/>
                </v:shape>
                <v:shape id="Textbox 1958" o:spid="_x0000_s1978" type="#_x0000_t202" style="position:absolute;left:46098;top:3414;width:6229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IUDcYA&#10;AADdAAAADwAAAGRycy9kb3ducmV2LnhtbESPQWvCQBCF74X+h2UEb3VjQampq0ixUBBKYzx4nGbH&#10;ZDE7G7Nbjf++cyj0NsN78943y/XgW3WlPrrABqaTDBRxFazj2sChfH96ARUTssU2MBm4U4T16vFh&#10;ibkNNy7ouk+1khCOORpoUupyrWPVkMc4CR2xaKfQe0yy9rW2Pd4k3Lf6Ocvm2qNjaWiwo7eGqvP+&#10;xxvYHLnYusvn91dxKlxZLjLezc/GjEfD5hVUoiH9m/+uP6zgL2aCK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IUD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7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supply_item</w:t>
                          </w:r>
                        </w:hyperlink>
                      </w:p>
                    </w:txbxContent>
                  </v:textbox>
                </v:shape>
                <v:shape id="Textbox 1959" o:spid="_x0000_s1979" type="#_x0000_t202" style="position:absolute;left:27176;top:3414;width:9913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6xlsMA&#10;AADdAAAADwAAAGRycy9kb3ducmV2LnhtbERPTWvCQBC9F/wPywje6saC0kRXEWmhIBRjPHgcs2Oy&#10;mJ1Ns1uN/74rFLzN433OYtXbRlyp88axgsk4AUFcOm24UnAoPl/fQfiArLFxTAru5GG1HLwsMNPu&#10;xjld96ESMYR9hgrqENpMSl/WZNGPXUscubPrLIYIu0rqDm8x3DbyLUlm0qLh2FBjS5uaysv+1ypY&#10;Hzn/MD/fp11+zk1RpAlvZxelRsN+PQcRqA9P8b/7S8f56TS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6xl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8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supply_item_status</w:t>
                          </w:r>
                        </w:hyperlink>
                      </w:p>
                    </w:txbxContent>
                  </v:textbox>
                </v:shape>
                <v:shape id="Textbox 1960" o:spid="_x0000_s1980" type="#_x0000_t202" style="position:absolute;left:1905;top:3414;width:998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jStsYA&#10;AADdAAAADwAAAGRycy9kb3ducmV2LnhtbESPQWvCQBCF74X+h2UK3uqmPQRNXUVKC4WCGOOhx2l2&#10;TBazs2l2q/HfOwfB2wzvzXvfLFaj79SJhugCG3iZZqCI62AdNwb21efzDFRMyBa7wGTgQhFWy8eH&#10;BRY2nLmk0y41SkI4FmigTakvtI51Sx7jNPTEoh3C4DHJOjTaDniWcN/p1yzLtUfH0tBiT+8t1cfd&#10;vzew/uHyw/1tfrfloXRVNc/4Oz8aM3ka12+gEo3pbr5df1nBn+fCL9/ICHp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jSts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fksupply_ite653301</w:t>
                        </w:r>
                      </w:p>
                    </w:txbxContent>
                  </v:textbox>
                </v:shape>
                <v:shape id="Textbox 1961" o:spid="_x0000_s1981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3LcQA&#10;AADdAAAADwAAAGRycy9kb3ducmV2LnhtbERPTWvCQBC9F/wPywi9NRt7CDV1E6RYEArFGA89TrNj&#10;spidjdlV03/vFgq9zeN9zqqcbC+uNHrjWMEiSUEQN04bbhUc6venFxA+IGvsHZOCH/JQFrOHFeba&#10;3bii6z60Ioawz1FBF8KQS+mbjiz6xA3EkTu60WKIcGylHvEWw20vn9M0kxYNx4YOB3rrqDntL1bB&#10;+ourjTl/fu+qY2XqepnyR3ZS6nE+rV9BBJrCv/jPvdVx/jJbwO838QR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0dy3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962" o:spid="_x0000_s1982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bpWsMA&#10;AADdAAAADwAAAGRycy9kb3ducmV2LnhtbERPTWvCQBC9C/0Pywi9mY0eQo2uIqWCUCjGePA4zY7J&#10;YnY2ZldN/71bKPQ2j/c5y/VgW3Gn3hvHCqZJCoK4ctpwreBYbidvIHxA1tg6JgU/5GG9ehktMdfu&#10;wQXdD6EWMYR9jgqaELpcSl81ZNEnriOO3Nn1FkOEfS11j48Ybls5S9NMWjQcGxrs6L2h6nK4WQWb&#10;Excf5vr1vS/OhSnLecqf2UWp1/GwWYAINIR/8Z97p+P8eTaD32/iC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bpW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963" o:spid="_x0000_s1983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pMwcMA&#10;AADdAAAADwAAAGRycy9kb3ducmV2LnhtbERPTWvCQBC9C/0Pywi96UYLoaauIkVBKBRjPHicZsdk&#10;MTsbs6um/74rFLzN433OfNnbRtyo88axgsk4AUFcOm24UnAoNqN3ED4ga2wck4Jf8rBcvAzmmGl3&#10;55xu+1CJGMI+QwV1CG0mpS9rsujHriWO3Ml1FkOEXSV1h/cYbhs5TZJUWjQcG2ps6bOm8ry/WgWr&#10;I+drc/n+2eWn3BTFLOGv9KzU67BffYAI1Ien+N+91XH+LH2D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pMw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  <w:sectPr w:rsidR="00F633FD" w:rsidRPr="00EF11A1">
          <w:pgSz w:w="11910" w:h="16840"/>
          <w:pgMar w:top="940" w:right="705" w:bottom="280" w:left="850" w:header="720" w:footer="720" w:gutter="0"/>
          <w:cols w:space="720"/>
        </w:sectPr>
      </w:pPr>
    </w:p>
    <w:p w:rsidR="00F633FD" w:rsidRPr="00EF11A1" w:rsidRDefault="00F633FD" w:rsidP="00D76197">
      <w:pPr>
        <w:widowControl w:val="0"/>
        <w:numPr>
          <w:ilvl w:val="1"/>
          <w:numId w:val="26"/>
        </w:numPr>
        <w:tabs>
          <w:tab w:val="left" w:pos="1020"/>
        </w:tabs>
        <w:autoSpaceDE w:val="0"/>
        <w:autoSpaceDN w:val="0"/>
        <w:spacing w:before="77" w:after="0" w:line="240" w:lineRule="auto"/>
        <w:ind w:hanging="650"/>
        <w:outlineLvl w:val="1"/>
        <w:rPr>
          <w:rFonts w:ascii="Times New Roman" w:eastAsia="Arial" w:hAnsi="Times New Roman" w:cs="Times New Roman"/>
          <w:b/>
          <w:bCs/>
          <w:sz w:val="26"/>
          <w:szCs w:val="26"/>
        </w:rPr>
      </w:pPr>
      <w:bookmarkStart w:id="59" w:name="_Toc216866967"/>
      <w:r w:rsidRPr="00EF11A1">
        <w:rPr>
          <w:rFonts w:ascii="Times New Roman" w:eastAsia="Arial" w:hAnsi="Times New Roman" w:cs="Times New Roman"/>
          <w:b/>
          <w:bCs/>
          <w:noProof/>
          <w:sz w:val="26"/>
          <w:szCs w:val="26"/>
          <w:lang w:eastAsia="ru-RU"/>
        </w:rPr>
        <w:lastRenderedPageBreak/>
        <w:drawing>
          <wp:anchor distT="0" distB="0" distL="0" distR="0" simplePos="0" relativeHeight="252023808" behindDoc="0" locked="0" layoutInCell="1" allowOverlap="1" wp14:anchorId="0A06DBCF" wp14:editId="442B402F">
            <wp:simplePos x="0" y="0"/>
            <wp:positionH relativeFrom="page">
              <wp:posOffset>609600</wp:posOffset>
            </wp:positionH>
            <wp:positionV relativeFrom="paragraph">
              <wp:posOffset>73164</wp:posOffset>
            </wp:positionV>
            <wp:extent cx="165100" cy="165100"/>
            <wp:effectExtent l="0" t="0" r="0" b="0"/>
            <wp:wrapNone/>
            <wp:docPr id="2797" name="Image 19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Image 1964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0" w:name="_bookmark29"/>
      <w:bookmarkEnd w:id="60"/>
      <w:r w:rsidRPr="00EF11A1">
        <w:rPr>
          <w:rFonts w:ascii="Times New Roman" w:eastAsia="Arial" w:hAnsi="Times New Roman" w:cs="Times New Roman"/>
          <w:b/>
          <w:bCs/>
          <w:color w:val="4F81BD"/>
          <w:spacing w:val="-2"/>
          <w:sz w:val="26"/>
          <w:szCs w:val="26"/>
        </w:rPr>
        <w:t>supply_status</w:t>
      </w:r>
      <w:bookmarkEnd w:id="59"/>
    </w:p>
    <w:p w:rsidR="00F633FD" w:rsidRPr="00EF11A1" w:rsidRDefault="00F633FD" w:rsidP="00D76197">
      <w:pPr>
        <w:widowControl w:val="0"/>
        <w:numPr>
          <w:ilvl w:val="2"/>
          <w:numId w:val="26"/>
        </w:numPr>
        <w:tabs>
          <w:tab w:val="left" w:pos="843"/>
        </w:tabs>
        <w:autoSpaceDE w:val="0"/>
        <w:autoSpaceDN w:val="0"/>
        <w:spacing w:before="270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Properties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13600" behindDoc="1" locked="0" layoutInCell="1" allowOverlap="1" wp14:anchorId="4A4A1674" wp14:editId="174C2FA4">
                <wp:simplePos x="0" y="0"/>
                <wp:positionH relativeFrom="page">
                  <wp:posOffset>609600</wp:posOffset>
                </wp:positionH>
                <wp:positionV relativeFrom="paragraph">
                  <wp:posOffset>52239</wp:posOffset>
                </wp:positionV>
                <wp:extent cx="6324600" cy="237490"/>
                <wp:effectExtent l="0" t="0" r="0" b="0"/>
                <wp:wrapTopAndBottom/>
                <wp:docPr id="1965" name="Textbox 1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Discriminator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N/A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65" o:spid="_x0000_s1984" type="#_x0000_t202" style="position:absolute;margin-left:48pt;margin-top:4.1pt;width:498pt;height:18.7pt;z-index:-2510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Discriminator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N/A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Class </w: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model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N/A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14624" behindDoc="1" locked="0" layoutInCell="1" allowOverlap="1" wp14:anchorId="60CC75B3" wp14:editId="1ECC4D0A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966" name="Textbox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Schema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66" o:spid="_x0000_s1985" type="#_x0000_t202" style="position:absolute;margin-left:48pt;margin-top:5.05pt;width:498pt;height:18.7pt;z-index:-2510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i3P6h8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Schema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public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D76197">
      <w:pPr>
        <w:widowControl w:val="0"/>
        <w:numPr>
          <w:ilvl w:val="2"/>
          <w:numId w:val="26"/>
        </w:numPr>
        <w:tabs>
          <w:tab w:val="left" w:pos="843"/>
        </w:tabs>
        <w:autoSpaceDE w:val="0"/>
        <w:autoSpaceDN w:val="0"/>
        <w:spacing w:before="184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Summary</w:t>
      </w: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315648" behindDoc="1" locked="0" layoutInCell="1" allowOverlap="1" wp14:anchorId="1EB43986" wp14:editId="030F88B3">
                <wp:simplePos x="0" y="0"/>
                <wp:positionH relativeFrom="page">
                  <wp:posOffset>609600</wp:posOffset>
                </wp:positionH>
                <wp:positionV relativeFrom="paragraph">
                  <wp:posOffset>52197</wp:posOffset>
                </wp:positionV>
                <wp:extent cx="6324600" cy="534035"/>
                <wp:effectExtent l="0" t="0" r="0" b="0"/>
                <wp:wrapTopAndBottom/>
                <wp:docPr id="1967" name="Group 1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534035"/>
                          <a:chOff x="0" y="0"/>
                          <a:chExt cx="6324600" cy="534035"/>
                        </a:xfrm>
                      </wpg:grpSpPr>
                      <wps:wsp>
                        <wps:cNvPr id="1968" name="Graphic 1968"/>
                        <wps:cNvSpPr/>
                        <wps:spPr>
                          <a:xfrm>
                            <a:off x="0" y="0"/>
                            <a:ext cx="63246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37490">
                                <a:moveTo>
                                  <a:pt x="6324447" y="0"/>
                                </a:moveTo>
                                <a:lnTo>
                                  <a:pt x="1257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1257109" y="237020"/>
                                </a:lnTo>
                                <a:lnTo>
                                  <a:pt x="6324447" y="237020"/>
                                </a:lnTo>
                                <a:lnTo>
                                  <a:pt x="63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0" y="237020"/>
                            <a:ext cx="125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96545">
                                <a:moveTo>
                                  <a:pt x="1257109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257109" y="0"/>
                                </a:lnTo>
                                <a:lnTo>
                                  <a:pt x="1257109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0" name="Image 197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1" name="Graphic 1971"/>
                        <wps:cNvSpPr/>
                        <wps:spPr>
                          <a:xfrm>
                            <a:off x="1257109" y="237020"/>
                            <a:ext cx="506793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935" h="296545">
                                <a:moveTo>
                                  <a:pt x="5067350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5067350" y="0"/>
                                </a:lnTo>
                                <a:lnTo>
                                  <a:pt x="5067350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Textbox 1972"/>
                        <wps:cNvSpPr txBox="1"/>
                        <wps:spPr>
                          <a:xfrm>
                            <a:off x="190500" y="341497"/>
                            <a:ext cx="1022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3" name="Textbox 1973"/>
                        <wps:cNvSpPr txBox="1"/>
                        <wps:spPr>
                          <a:xfrm>
                            <a:off x="1282509" y="45104"/>
                            <a:ext cx="6419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4" name="Textbox 1974"/>
                        <wps:cNvSpPr txBox="1"/>
                        <wps:spPr>
                          <a:xfrm>
                            <a:off x="25400" y="45104"/>
                            <a:ext cx="3244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67" o:spid="_x0000_s1986" style="position:absolute;margin-left:48pt;margin-top:4.1pt;width:498pt;height:42.05pt;z-index:-251000832;mso-wrap-distance-left:0;mso-wrap-distance-right:0;mso-position-horizontal-relative:page;mso-position-vertical-relative:text" coordsize="63246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">
                <v:shape id="Graphic 1968" o:spid="_x0000_s1987" style="position:absolute;width:63246;height:2374;visibility:visible;mso-wrap-style:square;v-text-anchor:top" coordsize="63246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aTzsQA&#10;AADdAAAADwAAAGRycy9kb3ducmV2LnhtbESPPU8DMQyGdyT+Q2QkFkRzZajo0bRCoKIOLLSls3Ux&#10;l6MX55SY9vrv8YDEZsvvx+PFaoy9OVEuXWIH00kFhrhJvuPWwX63vn8EUwTZY5+YHFyowGp5fbXA&#10;2qczf9BpK63REC41OggiQ21taQJFLJM0EOvtK+WIomturc941vDY24eqmtmIHWtDwIFeAjXH7U/U&#10;kv3h7W73Le85bvj1eJD1NFw+nbu9GZ+fwAiN8i/+c2+84s9niqvf6Ah2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Gk87EAAAA3QAAAA8AAAAAAAAAAAAAAAAAmAIAAGRycy9k&#10;b3ducmV2LnhtbFBLBQYAAAAABAAEAPUAAACJAwAAAAA=&#10;" path="m6324447,l1257109,,,,,237020r1257109,l6324447,237020,6324447,xe" fillcolor="#b8cce4" stroked="f">
                  <v:path arrowok="t"/>
                </v:shape>
                <v:shape id="Graphic 1969" o:spid="_x0000_s1988" style="position:absolute;top:2370;width:12573;height:2965;visibility:visible;mso-wrap-style:square;v-text-anchor:top" coordsize="125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K1SMEA&#10;AADdAAAADwAAAGRycy9kb3ducmV2LnhtbERPTWvCQBC9F/wPywje6kYRa6KrmKLQW4mK5yE7ZoPZ&#10;2ZjdmvTfdwuF3ubxPmezG2wjntT52rGC2TQBQVw6XXOl4HI+vq5A+ICssXFMCr7Jw247etlgpl3P&#10;BT1PoRIxhH2GCkwIbSalLw1Z9FPXEkfu5jqLIcKukrrDPobbRs6TZCkt1hwbDLb0bqi8n76sgisv&#10;Hmle9IfcV+bN72X+uUoLpSbjYb8GEWgI/+I/94eO89NlCr/fxBP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StUjBAAAA3QAAAA8AAAAAAAAAAAAAAAAAmAIAAGRycy9kb3du&#10;cmV2LnhtbFBLBQYAAAAABAAEAPUAAACGAwAAAAA=&#10;" path="m1257109,296392l,296392,,,1257109,r,296392xe" fillcolor="#dbe5f1" stroked="f">
                  <v:path arrowok="t"/>
                </v:shape>
                <v:shape id="Image 1970" o:spid="_x0000_s1989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KxwDIAAAA3QAAAA8AAABkcnMvZG93bnJldi54bWxEj09PwkAQxe8kfofNmHCDLUJEKgtBE6Mn&#10;wx9NPE66Y7fYnW26Syl+eudgwm0m7817v1mue1+rjtpYBTYwGWegiItgKy4NfBxeRg+gYkK2WAcm&#10;AxeKsF7dDJaY23DmHXX7VCoJ4ZijAZdSk2sdC0ce4zg0xKJ9h9ZjkrUttW3xLOG+1ndZdq89ViwN&#10;Dht6dlT87E/ewKvbue73/XN63IbZdPM0OSy+yqMxw9t+8wgqUZ+u5v/rNyv4i7nwyzcygl79A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CyscAyAAAAN0AAAAPAAAAAAAAAAAA&#10;AAAAAJ8CAABkcnMvZG93bnJldi54bWxQSwUGAAAAAAQABAD3AAAAlAMAAAAA&#10;">
                  <v:imagedata r:id="rId256" o:title=""/>
                </v:shape>
                <v:shape id="Graphic 1971" o:spid="_x0000_s1990" style="position:absolute;left:12571;top:2370;width:50679;height:2965;visibility:visible;mso-wrap-style:square;v-text-anchor:top" coordsize="5067935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cNZ8QA&#10;AADdAAAADwAAAGRycy9kb3ducmV2LnhtbERPTWvCQBC9C/6HZYReSt1YodroJkilKD0oVel5yI5J&#10;MDub7m41+ffdQsHbPN7nLPPONOJKzteWFUzGCQjiwuqaSwWn4/vTHIQPyBoby6SgJw95NhwsMdX2&#10;xp90PYRSxBD2KSqoQmhTKX1RkUE/ti1x5M7WGQwRulJqh7cYbhr5nCQv0mDNsaHClt4qKi6HH6Ng&#10;r93H2n7V/e67W28f+/nG+n6q1MOoWy1ABOrCXfzv3uo4/3U2gb9v4gk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XDWfEAAAA3QAAAA8AAAAAAAAAAAAAAAAAmAIAAGRycy9k&#10;b3ducmV2LnhtbFBLBQYAAAAABAAEAPUAAACJAwAAAAA=&#10;" path="m5067350,296392l,296392,,,5067350,r,296392xe" fillcolor="#dbe5f1" stroked="f">
                  <v:path arrowok="t"/>
                </v:shape>
                <v:shape id="Textbox 1972" o:spid="_x0000_s1991" type="#_x0000_t202" style="position:absolute;left:1905;top:3414;width:1022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9/h8MA&#10;AADdAAAADwAAAGRycy9kb3ducmV2LnhtbERPTWvCQBC9F/wPywi91Y0erImuItKCUJDG9OBxzI7J&#10;YnY2ZleN/75bEHqbx/ucxaq3jbhR541jBeNRAoK4dNpwpeCn+HybgfABWWPjmBQ8yMNqOXhZYKbd&#10;nXO67UMlYgj7DBXUIbSZlL6syaIfuZY4cifXWQwRdpXUHd5juG3kJEmm0qLh2FBjS5uayvP+ahWs&#10;D5x/mMvu+J2fclMUacJf07NSr8N+PQcRqA//4qd7q+P89H0Cf9/EE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9/h8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</v:shape>
                <v:shape id="Textbox 1973" o:spid="_x0000_s1992" type="#_x0000_t202" style="position:absolute;left:12825;top:451;width:6419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PaHMMA&#10;AADdAAAADwAAAGRycy9kb3ducmV2LnhtbERPTWvCQBC9C/6HZYTedGMLVlNXEVEoCGJMDz1Os2Oy&#10;mJ1Ns1uN/94VCt7m8T5nvuxsLS7UeuNYwXiUgCAunDZcKvjKt8MpCB+QNdaOScGNPCwX/d4cU+2u&#10;nNHlGEoRQ9inqKAKoUml9EVFFv3INcSRO7nWYoiwLaVu8RrDbS1fk2QiLRqODRU2tK6oOB//rILV&#10;N2cb87v/OWSnzOT5LOHd5KzUy6BbfYAI1IWn+N/9qeP82fs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PaH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1974" o:spid="_x0000_s1993" type="#_x0000_t202" style="position:absolute;left:254;top:451;width:324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pCaMMA&#10;AADdAAAADwAAAGRycy9kb3ducmV2LnhtbERPTWvCQBC9C/6HZYTedGMpVlNXEVEoCGJMDz1Os2Oy&#10;mJ1Ns1uN/94VCt7m8T5nvuxsLS7UeuNYwXiUgCAunDZcKvjKt8MpCB+QNdaOScGNPCwX/d4cU+2u&#10;nNHlGEoRQ9inqKAKoUml9EVFFv3INcSRO7nWYoiwLaVu8RrDbS1fk2QiLRqODRU2tK6oOB//rILV&#10;N2cb87v/OWSnzOT5LOHd5KzUy6BbfYAI1IWn+N/9qeP82fsb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pCaM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633FD" w:rsidRPr="00EF11A1" w:rsidRDefault="00F633FD" w:rsidP="00F633FD">
      <w:pPr>
        <w:widowControl w:val="0"/>
        <w:autoSpaceDE w:val="0"/>
        <w:autoSpaceDN w:val="0"/>
        <w:spacing w:before="158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spacing w:val="-4"/>
          <w:sz w:val="18"/>
        </w:rPr>
        <w:t>name</w:t>
      </w:r>
    </w:p>
    <w:p w:rsidR="00F633FD" w:rsidRPr="00EF11A1" w:rsidRDefault="00F633FD" w:rsidP="00F633FD">
      <w:pPr>
        <w:widowControl w:val="0"/>
        <w:autoSpaceDE w:val="0"/>
        <w:autoSpaceDN w:val="0"/>
        <w:spacing w:before="79" w:after="0" w:line="240" w:lineRule="auto"/>
        <w:rPr>
          <w:rFonts w:ascii="Times New Roman" w:eastAsia="Courier New" w:hAnsi="Times New Roman" w:cs="Times New Roman"/>
          <w:sz w:val="18"/>
          <w:szCs w:val="24"/>
        </w:rPr>
      </w:pPr>
    </w:p>
    <w:p w:rsidR="00F633FD" w:rsidRPr="00EF11A1" w:rsidRDefault="00F633FD" w:rsidP="00D76197">
      <w:pPr>
        <w:widowControl w:val="0"/>
        <w:numPr>
          <w:ilvl w:val="2"/>
          <w:numId w:val="26"/>
        </w:numPr>
        <w:tabs>
          <w:tab w:val="left" w:pos="843"/>
        </w:tabs>
        <w:autoSpaceDE w:val="0"/>
        <w:autoSpaceDN w:val="0"/>
        <w:spacing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noProof/>
          <w:lang w:eastAsia="ru-RU"/>
        </w:rPr>
        <w:drawing>
          <wp:anchor distT="0" distB="0" distL="0" distR="0" simplePos="0" relativeHeight="252024832" behindDoc="0" locked="0" layoutInCell="1" allowOverlap="1" wp14:anchorId="05FBE54A" wp14:editId="2B980C72">
            <wp:simplePos x="0" y="0"/>
            <wp:positionH relativeFrom="page">
              <wp:posOffset>635000</wp:posOffset>
            </wp:positionH>
            <wp:positionV relativeFrom="paragraph">
              <wp:posOffset>-346852</wp:posOffset>
            </wp:positionV>
            <wp:extent cx="165100" cy="165100"/>
            <wp:effectExtent l="0" t="0" r="0" b="0"/>
            <wp:wrapNone/>
            <wp:docPr id="2798" name="Image 1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" name="Image 197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Arial" w:hAnsi="Times New Roman" w:cs="Times New Roman"/>
          <w:b/>
          <w:color w:val="4F81BD"/>
        </w:rPr>
        <w:t xml:space="preserve">Column </w:t>
      </w: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Details</w:t>
      </w:r>
    </w:p>
    <w:p w:rsidR="00F633FD" w:rsidRPr="00EF11A1" w:rsidRDefault="00F633FD" w:rsidP="00F633FD">
      <w:pPr>
        <w:widowControl w:val="0"/>
        <w:autoSpaceDE w:val="0"/>
        <w:autoSpaceDN w:val="0"/>
        <w:spacing w:before="70" w:after="0" w:line="240" w:lineRule="auto"/>
        <w:rPr>
          <w:rFonts w:ascii="Times New Roman" w:eastAsia="Courier New" w:hAnsi="Times New Roman" w:cs="Times New Roman"/>
          <w:b/>
          <w:szCs w:val="24"/>
        </w:rPr>
      </w:pPr>
    </w:p>
    <w:p w:rsidR="00F633FD" w:rsidRPr="00EF11A1" w:rsidRDefault="00F633FD" w:rsidP="00F633FD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2025856" behindDoc="0" locked="0" layoutInCell="1" allowOverlap="1" wp14:anchorId="0322439C" wp14:editId="54886D78">
            <wp:simplePos x="0" y="0"/>
            <wp:positionH relativeFrom="page">
              <wp:posOffset>609600</wp:posOffset>
            </wp:positionH>
            <wp:positionV relativeFrom="paragraph">
              <wp:posOffset>-5068</wp:posOffset>
            </wp:positionV>
            <wp:extent cx="165100" cy="165100"/>
            <wp:effectExtent l="0" t="0" r="0" b="0"/>
            <wp:wrapNone/>
            <wp:docPr id="2799" name="Image 19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" name="Image 197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5"/>
        </w:rPr>
        <w:t>id</w:t>
      </w:r>
    </w:p>
    <w:p w:rsidR="00F633FD" w:rsidRPr="00EF11A1" w:rsidRDefault="00F633FD" w:rsidP="00F633FD">
      <w:pPr>
        <w:widowControl w:val="0"/>
        <w:autoSpaceDE w:val="0"/>
        <w:autoSpaceDN w:val="0"/>
        <w:spacing w:before="27" w:after="0" w:line="240" w:lineRule="auto"/>
        <w:rPr>
          <w:rFonts w:ascii="Times New Roman" w:eastAsia="Courier New" w:hAnsi="Times New Roman" w:cs="Times New Roman"/>
          <w:b/>
          <w:i/>
          <w:sz w:val="20"/>
          <w:szCs w:val="24"/>
        </w:rPr>
      </w:pPr>
      <w:r w:rsidRPr="00EF11A1">
        <w:rPr>
          <w:rFonts w:ascii="Times New Roman" w:eastAsia="Courier New" w:hAnsi="Times New Roman" w:cs="Times New Roman"/>
          <w:b/>
          <w:i/>
          <w:noProof/>
          <w:sz w:val="20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16672" behindDoc="1" locked="0" layoutInCell="1" allowOverlap="1" wp14:anchorId="10DC7E79" wp14:editId="75ECA552">
                <wp:simplePos x="0" y="0"/>
                <wp:positionH relativeFrom="page">
                  <wp:posOffset>609600</wp:posOffset>
                </wp:positionH>
                <wp:positionV relativeFrom="paragraph">
                  <wp:posOffset>178891</wp:posOffset>
                </wp:positionV>
                <wp:extent cx="6324600" cy="237490"/>
                <wp:effectExtent l="0" t="0" r="0" b="0"/>
                <wp:wrapTopAndBottom/>
                <wp:docPr id="1977" name="Textbox 1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77" o:spid="_x0000_s1994" type="#_x0000_t202" style="position:absolute;margin-left:48pt;margin-top:14.1pt;width:498pt;height:18.7pt;z-index:-2509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int4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10"/>
          <w:sz w:val="18"/>
        </w:rPr>
        <w:t>0</w:t>
      </w:r>
    </w:p>
    <w:p w:rsidR="00F633FD" w:rsidRPr="00EF11A1" w:rsidRDefault="00F633FD" w:rsidP="00F633FD">
      <w:pPr>
        <w:widowControl w:val="0"/>
        <w:autoSpaceDE w:val="0"/>
        <w:autoSpaceDN w:val="0"/>
        <w:spacing w:before="8" w:after="0" w:line="240" w:lineRule="auto"/>
        <w:rPr>
          <w:rFonts w:ascii="Times New Roman" w:eastAsia="Courier New" w:hAnsi="Times New Roman" w:cs="Times New Roman"/>
          <w:sz w:val="6"/>
          <w:szCs w:val="24"/>
        </w:rPr>
      </w:pPr>
      <w:r w:rsidRPr="00EF11A1">
        <w:rPr>
          <w:rFonts w:ascii="Times New Roman" w:eastAsia="Courier New" w:hAnsi="Times New Roman" w:cs="Times New Roman"/>
          <w:noProof/>
          <w:sz w:val="6"/>
          <w:szCs w:val="24"/>
          <w:lang w:eastAsia="ru-RU"/>
        </w:rPr>
        <mc:AlternateContent>
          <mc:Choice Requires="wps">
            <w:drawing>
              <wp:anchor distT="0" distB="0" distL="0" distR="0" simplePos="0" relativeHeight="252317696" behindDoc="1" locked="0" layoutInCell="1" allowOverlap="1" wp14:anchorId="128F31EE" wp14:editId="1A7B2399">
                <wp:simplePos x="0" y="0"/>
                <wp:positionH relativeFrom="page">
                  <wp:posOffset>609600</wp:posOffset>
                </wp:positionH>
                <wp:positionV relativeFrom="paragraph">
                  <wp:posOffset>64311</wp:posOffset>
                </wp:positionV>
                <wp:extent cx="6324600" cy="237490"/>
                <wp:effectExtent l="0" t="0" r="0" b="0"/>
                <wp:wrapTopAndBottom/>
                <wp:docPr id="1978" name="Textbox 1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78" o:spid="_x0000_s1995" type="#_x0000_t202" style="position:absolute;margin-left:48pt;margin-top:5.05pt;width:498pt;height:18.7pt;z-index:-2509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633FD" w:rsidRPr="00EF11A1" w:rsidRDefault="00F633FD" w:rsidP="00F633FD">
      <w:pPr>
        <w:widowControl w:val="0"/>
        <w:tabs>
          <w:tab w:val="left" w:pos="2129"/>
        </w:tabs>
        <w:autoSpaceDE w:val="0"/>
        <w:autoSpaceDN w:val="0"/>
        <w:spacing w:before="65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b/>
          <w:sz w:val="18"/>
        </w:rPr>
        <w:t xml:space="preserve">Primary </w:t>
      </w:r>
      <w:r w:rsidRPr="00EF11A1">
        <w:rPr>
          <w:rFonts w:ascii="Times New Roman" w:eastAsia="Courier New" w:hAnsi="Times New Roman" w:cs="Times New Roman"/>
          <w:b/>
          <w:spacing w:val="-5"/>
          <w:sz w:val="18"/>
        </w:rPr>
        <w:t>Key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4"/>
          <w:sz w:val="18"/>
        </w:rPr>
        <w:t>true</w:t>
      </w:r>
    </w:p>
    <w:p w:rsidR="00F633FD" w:rsidRPr="00EF11A1" w:rsidRDefault="00F633FD" w:rsidP="00F633FD">
      <w:pPr>
        <w:widowControl w:val="0"/>
        <w:autoSpaceDE w:val="0"/>
        <w:autoSpaceDN w:val="0"/>
        <w:spacing w:before="142" w:after="0" w:line="240" w:lineRule="auto"/>
        <w:rPr>
          <w:rFonts w:ascii="Times New Roman" w:eastAsia="Courier New" w:hAnsi="Times New Roman" w:cs="Times New Roman"/>
          <w:b/>
          <w:i/>
        </w:rPr>
      </w:pP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w:drawing>
          <wp:anchor distT="0" distB="0" distL="0" distR="0" simplePos="0" relativeHeight="252026880" behindDoc="0" locked="0" layoutInCell="1" allowOverlap="1" wp14:anchorId="0111578A" wp14:editId="1157EA08">
            <wp:simplePos x="0" y="0"/>
            <wp:positionH relativeFrom="page">
              <wp:posOffset>609600</wp:posOffset>
            </wp:positionH>
            <wp:positionV relativeFrom="paragraph">
              <wp:posOffset>85266</wp:posOffset>
            </wp:positionV>
            <wp:extent cx="165100" cy="165100"/>
            <wp:effectExtent l="0" t="0" r="0" b="0"/>
            <wp:wrapNone/>
            <wp:docPr id="2800" name="Image 19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" name="Image 197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1A1">
        <w:rPr>
          <w:rFonts w:ascii="Times New Roman" w:eastAsia="Courier New" w:hAnsi="Times New Roman" w:cs="Times New Roman"/>
          <w:b/>
          <w:i/>
          <w:noProof/>
          <w:lang w:eastAsia="ru-RU"/>
        </w:rPr>
        <mc:AlternateContent>
          <mc:Choice Requires="wps">
            <w:drawing>
              <wp:anchor distT="0" distB="0" distL="0" distR="0" simplePos="0" relativeHeight="252028928" behindDoc="0" locked="0" layoutInCell="1" allowOverlap="1" wp14:anchorId="74B9DE6A" wp14:editId="199685FA">
                <wp:simplePos x="0" y="0"/>
                <wp:positionH relativeFrom="page">
                  <wp:posOffset>609600</wp:posOffset>
                </wp:positionH>
                <wp:positionV relativeFrom="paragraph">
                  <wp:posOffset>302868</wp:posOffset>
                </wp:positionV>
                <wp:extent cx="6324600" cy="237490"/>
                <wp:effectExtent l="0" t="0" r="0" b="0"/>
                <wp:wrapNone/>
                <wp:docPr id="1980" name="Textbox 1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Type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varchar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80" o:spid="_x0000_s1996" type="#_x0000_t202" style="position:absolute;margin-left:48pt;margin-top:23.85pt;width:498pt;height:18.7pt;z-index:25202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8"/>
                        </w:rPr>
                        <w:t>Type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varchar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i/>
          <w:color w:val="4F81BD"/>
          <w:spacing w:val="-4"/>
        </w:rPr>
        <w:t>name</w:t>
      </w:r>
    </w:p>
    <w:p w:rsidR="00F633FD" w:rsidRPr="00EF11A1" w:rsidRDefault="00F633FD" w:rsidP="00F633FD">
      <w:pPr>
        <w:widowControl w:val="0"/>
        <w:tabs>
          <w:tab w:val="right" w:pos="2329"/>
        </w:tabs>
        <w:autoSpaceDE w:val="0"/>
        <w:autoSpaceDN w:val="0"/>
        <w:spacing w:before="520" w:after="0" w:line="240" w:lineRule="auto"/>
        <w:rPr>
          <w:rFonts w:ascii="Times New Roman" w:eastAsia="Courier New" w:hAnsi="Times New Roman" w:cs="Times New Roman"/>
          <w:sz w:val="18"/>
        </w:rPr>
      </w:pPr>
      <w:r w:rsidRPr="00EF11A1">
        <w:rPr>
          <w:rFonts w:ascii="Times New Roman" w:eastAsia="Courier New" w:hAnsi="Times New Roman" w:cs="Times New Roman"/>
          <w:noProof/>
          <w:sz w:val="18"/>
          <w:lang w:eastAsia="ru-RU"/>
        </w:rPr>
        <mc:AlternateContent>
          <mc:Choice Requires="wps">
            <w:drawing>
              <wp:anchor distT="0" distB="0" distL="0" distR="0" simplePos="0" relativeHeight="252027904" behindDoc="0" locked="0" layoutInCell="1" allowOverlap="1" wp14:anchorId="3E9E9479" wp14:editId="64B2B8D3">
                <wp:simplePos x="0" y="0"/>
                <wp:positionH relativeFrom="page">
                  <wp:posOffset>609600</wp:posOffset>
                </wp:positionH>
                <wp:positionV relativeFrom="paragraph">
                  <wp:posOffset>526096</wp:posOffset>
                </wp:positionV>
                <wp:extent cx="6324600" cy="237490"/>
                <wp:effectExtent l="0" t="0" r="0" b="0"/>
                <wp:wrapNone/>
                <wp:docPr id="1981" name="Textbox 1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37490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</wps:spPr>
                      <wps:txbx>
                        <w:txbxContent>
                          <w:p w:rsidR="00B077D7" w:rsidRDefault="00B077D7" w:rsidP="00F633FD">
                            <w:pPr>
                              <w:tabs>
                                <w:tab w:val="left" w:pos="2019"/>
                              </w:tabs>
                              <w:spacing w:before="6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Scale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81" o:spid="_x0000_s1997" type="#_x0000_t202" style="position:absolute;margin-left:48pt;margin-top:41.4pt;width:498pt;height:18.7pt;z-index:25202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" fillcolor="#dbe5f1" stroked="f">
                <v:path arrowok="t"/>
                <v:textbox inset="0,0,0,0">
                  <w:txbxContent>
                    <w:p w:rsidR="00B077D7" w:rsidRDefault="00B077D7" w:rsidP="00F633FD">
                      <w:pPr>
                        <w:tabs>
                          <w:tab w:val="left" w:pos="2019"/>
                        </w:tabs>
                        <w:spacing w:before="6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8"/>
                        </w:rPr>
                        <w:t>Scale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F11A1">
        <w:rPr>
          <w:rFonts w:ascii="Times New Roman" w:eastAsia="Courier New" w:hAnsi="Times New Roman" w:cs="Times New Roman"/>
          <w:b/>
          <w:spacing w:val="-2"/>
          <w:sz w:val="18"/>
        </w:rPr>
        <w:t>Length</w:t>
      </w:r>
      <w:r w:rsidRPr="00EF11A1">
        <w:rPr>
          <w:rFonts w:ascii="Times New Roman" w:eastAsia="Courier New" w:hAnsi="Times New Roman" w:cs="Times New Roman"/>
          <w:b/>
          <w:sz w:val="18"/>
        </w:rPr>
        <w:tab/>
      </w:r>
      <w:r w:rsidRPr="00EF11A1">
        <w:rPr>
          <w:rFonts w:ascii="Times New Roman" w:eastAsia="Courier New" w:hAnsi="Times New Roman" w:cs="Times New Roman"/>
          <w:spacing w:val="-5"/>
          <w:sz w:val="18"/>
        </w:rPr>
        <w:t>50</w:t>
      </w:r>
    </w:p>
    <w:p w:rsidR="00F633FD" w:rsidRPr="00EF11A1" w:rsidRDefault="00F633FD" w:rsidP="00D76197">
      <w:pPr>
        <w:widowControl w:val="0"/>
        <w:numPr>
          <w:ilvl w:val="2"/>
          <w:numId w:val="26"/>
        </w:numPr>
        <w:tabs>
          <w:tab w:val="left" w:pos="843"/>
        </w:tabs>
        <w:autoSpaceDE w:val="0"/>
        <w:autoSpaceDN w:val="0"/>
        <w:spacing w:before="659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Constraints</w:t>
      </w:r>
    </w:p>
    <w:p w:rsidR="00F633FD" w:rsidRPr="00EF11A1" w:rsidRDefault="00F633FD" w:rsidP="00F633FD">
      <w:pPr>
        <w:widowControl w:val="0"/>
        <w:autoSpaceDE w:val="0"/>
        <w:autoSpaceDN w:val="0"/>
        <w:spacing w:before="1" w:after="0" w:line="240" w:lineRule="auto"/>
        <w:rPr>
          <w:rFonts w:ascii="Times New Roman" w:eastAsia="Courier New" w:hAnsi="Times New Roman" w:cs="Times New Roman"/>
          <w:b/>
          <w:sz w:val="7"/>
          <w:szCs w:val="24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716"/>
        <w:gridCol w:w="2590"/>
        <w:gridCol w:w="4655"/>
      </w:tblGrid>
      <w:tr w:rsidR="00F633FD" w:rsidRPr="00EF11A1" w:rsidTr="00F633FD">
        <w:trPr>
          <w:trHeight w:val="373"/>
        </w:trPr>
        <w:tc>
          <w:tcPr>
            <w:tcW w:w="2716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590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4"/>
                <w:sz w:val="18"/>
              </w:rPr>
              <w:t>Type</w:t>
            </w:r>
          </w:p>
        </w:tc>
        <w:tc>
          <w:tcPr>
            <w:tcW w:w="4655" w:type="dxa"/>
            <w:shd w:val="clear" w:color="auto" w:fill="B8CCE4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b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b/>
                <w:spacing w:val="-2"/>
                <w:sz w:val="18"/>
              </w:rPr>
              <w:t>Constraint</w:t>
            </w:r>
          </w:p>
        </w:tc>
      </w:tr>
      <w:tr w:rsidR="00F633FD" w:rsidRPr="00EF11A1" w:rsidTr="00F633FD">
        <w:trPr>
          <w:trHeight w:val="373"/>
        </w:trPr>
        <w:tc>
          <w:tcPr>
            <w:tcW w:w="2716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supply_status_name_key</w:t>
            </w:r>
          </w:p>
        </w:tc>
        <w:tc>
          <w:tcPr>
            <w:tcW w:w="2590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</w:t>
            </w:r>
          </w:p>
        </w:tc>
        <w:tc>
          <w:tcPr>
            <w:tcW w:w="4655" w:type="dxa"/>
            <w:shd w:val="clear" w:color="auto" w:fill="DBE5F1"/>
          </w:tcPr>
          <w:p w:rsidR="00F633FD" w:rsidRPr="00EF11A1" w:rsidRDefault="00F633FD" w:rsidP="00F633FD">
            <w:pPr>
              <w:spacing w:before="65"/>
              <w:rPr>
                <w:rFonts w:ascii="Times New Roman" w:eastAsia="Times New Roman" w:hAnsi="Times New Roman" w:cs="Times New Roman"/>
                <w:sz w:val="18"/>
              </w:rPr>
            </w:pPr>
            <w:r w:rsidRPr="00EF11A1">
              <w:rPr>
                <w:rFonts w:ascii="Times New Roman" w:eastAsia="Times New Roman" w:hAnsi="Times New Roman" w:cs="Times New Roman"/>
                <w:spacing w:val="-2"/>
                <w:sz w:val="18"/>
              </w:rPr>
              <w:t>UNIQUE(name)</w:t>
            </w:r>
          </w:p>
        </w:tc>
      </w:tr>
    </w:tbl>
    <w:p w:rsidR="00F633FD" w:rsidRPr="00EF11A1" w:rsidRDefault="00F633FD" w:rsidP="00D76197">
      <w:pPr>
        <w:widowControl w:val="0"/>
        <w:numPr>
          <w:ilvl w:val="2"/>
          <w:numId w:val="26"/>
        </w:numPr>
        <w:tabs>
          <w:tab w:val="left" w:pos="843"/>
        </w:tabs>
        <w:autoSpaceDE w:val="0"/>
        <w:autoSpaceDN w:val="0"/>
        <w:spacing w:before="185" w:after="0" w:line="240" w:lineRule="auto"/>
        <w:ind w:hanging="733"/>
        <w:rPr>
          <w:rFonts w:ascii="Times New Roman" w:eastAsia="Arial" w:hAnsi="Times New Roman" w:cs="Times New Roman"/>
          <w:b/>
        </w:rPr>
      </w:pPr>
      <w:r w:rsidRPr="00EF11A1">
        <w:rPr>
          <w:rFonts w:ascii="Times New Roman" w:eastAsia="Arial" w:hAnsi="Times New Roman" w:cs="Times New Roman"/>
          <w:b/>
          <w:color w:val="4F81BD"/>
          <w:spacing w:val="-2"/>
        </w:rPr>
        <w:t>Relationships</w:t>
      </w:r>
    </w:p>
    <w:p w:rsidR="00990FE5" w:rsidRPr="00EF11A1" w:rsidRDefault="00F633FD" w:rsidP="001C3299">
      <w:pPr>
        <w:widowControl w:val="0"/>
        <w:autoSpaceDE w:val="0"/>
        <w:autoSpaceDN w:val="0"/>
        <w:spacing w:after="0" w:line="240" w:lineRule="auto"/>
        <w:rPr>
          <w:rFonts w:ascii="Times New Roman" w:eastAsia="Courier New" w:hAnsi="Times New Roman" w:cs="Times New Roman"/>
          <w:b/>
          <w:sz w:val="5"/>
          <w:szCs w:val="24"/>
        </w:rPr>
        <w:sectPr w:rsidR="00990FE5" w:rsidRPr="00EF11A1">
          <w:pgSz w:w="11910" w:h="16840"/>
          <w:pgMar w:top="1060" w:right="705" w:bottom="280" w:left="850" w:header="720" w:footer="720" w:gutter="0"/>
          <w:cols w:space="720"/>
        </w:sectPr>
      </w:pPr>
      <w:r w:rsidRPr="00EF11A1">
        <w:rPr>
          <w:rFonts w:ascii="Times New Roman" w:eastAsia="Courier New" w:hAnsi="Times New Roman" w:cs="Times New Roman"/>
          <w:b/>
          <w:noProof/>
          <w:sz w:val="5"/>
          <w:szCs w:val="24"/>
          <w:lang w:eastAsia="ru-RU"/>
        </w:rPr>
        <mc:AlternateContent>
          <mc:Choice Requires="wpg">
            <w:drawing>
              <wp:anchor distT="0" distB="0" distL="0" distR="0" simplePos="0" relativeHeight="252318720" behindDoc="1" locked="0" layoutInCell="1" allowOverlap="1" wp14:anchorId="376972CF" wp14:editId="63664836">
                <wp:simplePos x="0" y="0"/>
                <wp:positionH relativeFrom="page">
                  <wp:posOffset>609600</wp:posOffset>
                </wp:positionH>
                <wp:positionV relativeFrom="paragraph">
                  <wp:posOffset>51749</wp:posOffset>
                </wp:positionV>
                <wp:extent cx="6311900" cy="534035"/>
                <wp:effectExtent l="0" t="0" r="0" b="0"/>
                <wp:wrapTopAndBottom/>
                <wp:docPr id="1982" name="Group 1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1900" cy="534035"/>
                          <a:chOff x="0" y="0"/>
                          <a:chExt cx="6311900" cy="534035"/>
                        </a:xfrm>
                      </wpg:grpSpPr>
                      <wps:wsp>
                        <wps:cNvPr id="1983" name="Graphic 1983"/>
                        <wps:cNvSpPr/>
                        <wps:spPr>
                          <a:xfrm>
                            <a:off x="0" y="0"/>
                            <a:ext cx="6311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0" h="237490">
                                <a:moveTo>
                                  <a:pt x="6311493" y="0"/>
                                </a:moveTo>
                                <a:lnTo>
                                  <a:pt x="4419346" y="0"/>
                                </a:lnTo>
                                <a:lnTo>
                                  <a:pt x="25271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20"/>
                                </a:lnTo>
                                <a:lnTo>
                                  <a:pt x="2527198" y="237020"/>
                                </a:lnTo>
                                <a:lnTo>
                                  <a:pt x="4419346" y="237020"/>
                                </a:lnTo>
                                <a:lnTo>
                                  <a:pt x="6311493" y="237020"/>
                                </a:lnTo>
                                <a:lnTo>
                                  <a:pt x="631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0" y="237020"/>
                            <a:ext cx="2527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96545">
                                <a:moveTo>
                                  <a:pt x="2527198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2527198" y="0"/>
                                </a:lnTo>
                                <a:lnTo>
                                  <a:pt x="2527198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5" name="Image 1985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6" name="Graphic 1986"/>
                        <wps:cNvSpPr/>
                        <wps:spPr>
                          <a:xfrm>
                            <a:off x="2527198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7" name="Image 198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598" y="303529"/>
                            <a:ext cx="165099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8" name="Graphic 1988"/>
                        <wps:cNvSpPr/>
                        <wps:spPr>
                          <a:xfrm>
                            <a:off x="4419346" y="237020"/>
                            <a:ext cx="18923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296545">
                                <a:moveTo>
                                  <a:pt x="1892147" y="296392"/>
                                </a:moveTo>
                                <a:lnTo>
                                  <a:pt x="0" y="296392"/>
                                </a:lnTo>
                                <a:lnTo>
                                  <a:pt x="0" y="0"/>
                                </a:lnTo>
                                <a:lnTo>
                                  <a:pt x="1892147" y="0"/>
                                </a:lnTo>
                                <a:lnTo>
                                  <a:pt x="1892147" y="296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9" name="Image 1989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746" y="30352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0" name="Textbox 1990"/>
                        <wps:cNvSpPr txBox="1"/>
                        <wps:spPr>
                          <a:xfrm>
                            <a:off x="4609846" y="341497"/>
                            <a:ext cx="343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6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1" name="Textbox 1991"/>
                        <wps:cNvSpPr txBox="1"/>
                        <wps:spPr>
                          <a:xfrm>
                            <a:off x="2717698" y="341497"/>
                            <a:ext cx="711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935821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w:anchor="_bookmark29" w:history="1">
                                <w:r w:rsidR="00B077D7">
                                  <w:rPr>
                                    <w:rFonts w:ascii="Arial MT"/>
                                    <w:color w:val="303DBD"/>
                                    <w:spacing w:val="-2"/>
                                    <w:sz w:val="18"/>
                                    <w:u w:val="single" w:color="303DBD"/>
                                  </w:rPr>
                                  <w:t>supply_status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2" name="Textbox 1992"/>
                        <wps:cNvSpPr txBox="1"/>
                        <wps:spPr>
                          <a:xfrm>
                            <a:off x="190500" y="341497"/>
                            <a:ext cx="7499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fksupply23249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3" name="Textbox 1993"/>
                        <wps:cNvSpPr txBox="1"/>
                        <wps:spPr>
                          <a:xfrm>
                            <a:off x="4444746" y="45104"/>
                            <a:ext cx="1524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4" name="Textbox 1994"/>
                        <wps:cNvSpPr txBox="1"/>
                        <wps:spPr>
                          <a:xfrm>
                            <a:off x="2552598" y="45104"/>
                            <a:ext cx="298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5" name="Textbox 1995"/>
                        <wps:cNvSpPr txBox="1"/>
                        <wps:spPr>
                          <a:xfrm>
                            <a:off x="25400" y="45104"/>
                            <a:ext cx="699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077D7" w:rsidRDefault="00B077D7" w:rsidP="00F633FD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2" o:spid="_x0000_s1998" style="position:absolute;margin-left:48pt;margin-top:4.05pt;width:497pt;height:42.05pt;z-index:-250997760;mso-wrap-distance-left:0;mso-wrap-distance-right:0;mso-position-horizontal-relative:page;mso-position-vertical-relative:text" coordsize="63119,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">
                <v:shape id="Graphic 1983" o:spid="_x0000_s1999" style="position:absolute;width:63119;height:2374;visibility:visible;mso-wrap-style:square;v-text-anchor:top" coordsize="6311900,237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iupMQA&#10;AADdAAAADwAAAGRycy9kb3ducmV2LnhtbERPTWvCQBC9F/wPyxR6Kbqximh0FWsp5NiqIN7G7JgN&#10;zc6G7GpSf71bEHqbx/ucxaqzlbhS40vHCoaDBARx7nTJhYL97rM/BeEDssbKMSn4JQ+rZe9pgal2&#10;LX/TdRsKEUPYp6jAhFCnUvrckEU/cDVx5M6usRgibAqpG2xjuK3kW5JMpMWSY4PBmjaG8p/txSo4&#10;vcp3M7p9XNZJ+8XnwyEbb46ZUi/P3XoOIlAX/sUPd6bj/Nl0BH/fxB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4rqTEAAAA3QAAAA8AAAAAAAAAAAAAAAAAmAIAAGRycy9k&#10;b3ducmV2LnhtbFBLBQYAAAAABAAEAPUAAACJAwAAAAA=&#10;" path="m6311493,l4419346,,2527198,,,,,237020r2527198,l4419346,237020r1892147,l6311493,xe" fillcolor="#b8cce4" stroked="f">
                  <v:path arrowok="t"/>
                </v:shape>
                <v:shape id="Graphic 1984" o:spid="_x0000_s2000" style="position:absolute;top:2370;width:25273;height:2965;visibility:visible;mso-wrap-style:square;v-text-anchor:top" coordsize="2527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WG18UA&#10;AADdAAAADwAAAGRycy9kb3ducmV2LnhtbERPTUsDMRC9C/6HMII3m7VYqWvTsgiCikhdC8XbdDPd&#10;LN1MliRtY399Iwje5vE+Z7ZIthcH8qFzrOB2VIAgbpzuuFWw+nq+mYIIEVlj75gU/FCAxfzyYoal&#10;dkf+pEMdW5FDOJSowMQ4lFKGxpDFMHIDcea2zluMGfpWao/HHG57OS6Ke2mx49xgcKAnQ82u3lsF&#10;u6Wv39/G3eZ7kvbp1ayr0+SjUur6KlWPICKl+C/+c7/oPP9hege/3+QT5Pw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5YbXxQAAAN0AAAAPAAAAAAAAAAAAAAAAAJgCAABkcnMv&#10;ZG93bnJldi54bWxQSwUGAAAAAAQABAD1AAAAigMAAAAA&#10;" path="m2527198,296392l,296392,,,2527198,r,296392xe" fillcolor="#dbe5f1" stroked="f">
                  <v:path arrowok="t"/>
                </v:shape>
                <v:shape id="Image 1985" o:spid="_x0000_s2001" type="#_x0000_t75" style="position:absolute;left:254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0GVnDAAAA3QAAAA8AAABkcnMvZG93bnJldi54bWxET02LwjAQvQv+hzCCN0112UWrUUSQ9bDI&#10;bq14HZqxLTaT0kSt/nojCHubx/uc+bI1lbhS40rLCkbDCARxZnXJuYJ0vxlMQDiPrLGyTAru5GC5&#10;6HbmGGt74z+6Jj4XIYRdjAoK7+tYSpcVZNANbU0cuJNtDPoAm1zqBm8h3FRyHEVf0mDJoaHAmtYF&#10;ZefkYhRs08tjn+t0ethVx4+f87c5/JZGqX6vXc1AeGr9v/jt3uowfzr5hNc34QS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PQZWcMAAADdAAAADwAAAAAAAAAAAAAAAACf&#10;AgAAZHJzL2Rvd25yZXYueG1sUEsFBgAAAAAEAAQA9wAAAI8DAAAAAA==&#10;">
                  <v:imagedata r:id="rId254" o:title=""/>
                </v:shape>
                <v:shape id="Graphic 1986" o:spid="_x0000_s2002" style="position:absolute;left:25271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e5zsIA&#10;AADdAAAADwAAAGRycy9kb3ducmV2LnhtbERPTYvCMBC9C/sfwix4WTRVRNxqlEUUPGp1xePQjGnZ&#10;ZlKaqNVfb4QFb/N4nzNbtLYSV2p86VjBoJ+AIM6dLtkoOOzXvQkIH5A1Vo5JwZ08LOYfnRmm2t14&#10;R9csGBFD2KeooAihTqX0eUEWfd/VxJE7u8ZiiLAxUjd4i+G2ksMkGUuLJceGAmtaFpT/ZRer4GH0&#10;ES+DkTn+tl+7cmtPq3W2Uar72f5MQQRqw1v8797oOP97MobXN/EE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7nOwgAAAN0AAAAPAAAAAAAAAAAAAAAAAJgCAABkcnMvZG93&#10;bnJldi54bWxQSwUGAAAAAAQABAD1AAAAhwMAAAAA&#10;" path="m1892147,296392l,296392,,,1892147,r,296392xe" fillcolor="#dbe5f1" stroked="f">
                  <v:path arrowok="t"/>
                </v:shape>
                <v:shape id="Image 1987" o:spid="_x0000_s2003" type="#_x0000_t75" style="position:absolute;left:25525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usWXDAAAA3QAAAA8AAABkcnMvZG93bnJldi54bWxET91qwjAUvhf2DuEMvFtTpdtsbZQxEBzD&#10;wZwPcGyObbE5KUm09e2XwcC78/H9nnI9mk5cyfnWsoJZkoIgrqxuuVZw+Nk8LUD4gKyxs0wKbuRh&#10;vXqYlFhoO/A3XfehFjGEfYEKmhD6QkpfNWTQJ7YnjtzJOoMhQldL7XCI4aaT8zR9kQZbjg0N9vTe&#10;UHXeX4yC3afN8nH+9TH4PDvmzzLbXVym1PRxfFuCCDSGu/jfvdVxfr54hb9v4gly9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O6xZcMAAADdAAAADwAAAAAAAAAAAAAAAACf&#10;AgAAZHJzL2Rvd25yZXYueG1sUEsFBgAAAAAEAAQA9wAAAI8DAAAAAA==&#10;">
                  <v:imagedata r:id="rId255" o:title=""/>
                </v:shape>
                <v:shape id="Graphic 1988" o:spid="_x0000_s2004" style="position:absolute;left:44193;top:2370;width:18923;height:2965;visibility:visible;mso-wrap-style:square;v-text-anchor:top" coordsize="1892300,29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SIJ8YA&#10;AADdAAAADwAAAGRycy9kb3ducmV2LnhtbESPQWvCQBCF7wX/wzKFXkrdWKSkqauIKHjUtJUeh+x0&#10;E5qdDdlVo7/eOQi9zfDevPfNbDH4Vp2oj01gA5NxBoq4CrZhZ+Drc/OSg4oJ2WIbmAxcKMJiPnqY&#10;YWHDmfd0KpNTEsKxQAN1Sl2hdaxq8hjHoSMW7Tf0HpOsvdO2x7OE+1a/Ztmb9tiwNNTY0aqm6q88&#10;egNXZw94nEzd4Xt43jc7/7PelFtjnh6H5QeoREP6N9+vt1bw33PBlW9kBD2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SIJ8YAAADdAAAADwAAAAAAAAAAAAAAAACYAgAAZHJz&#10;L2Rvd25yZXYueG1sUEsFBgAAAAAEAAQA9QAAAIsDAAAAAA==&#10;" path="m1892147,296392l,296392,,,1892147,r,296392xe" fillcolor="#dbe5f1" stroked="f">
                  <v:path arrowok="t"/>
                </v:shape>
                <v:shape id="Image 1989" o:spid="_x0000_s2005" type="#_x0000_t75" style="position:absolute;left:44447;top:3035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9gIzDAAAA3QAAAA8AAABkcnMvZG93bnJldi54bWxET91qwjAUvh/4DuEI3s1UqcN0RpHBQBkO&#10;/HmAs+asLWtOShJtfftFGOzufHy/Z7UZbCtu5EPjWMNsmoEgLp1puNJwOb8/L0GEiGywdUwa7hRg&#10;sx49rbAwrucj3U6xEimEQ4Ea6hi7QspQ1mQxTF1HnLhv5y3GBH0ljcc+hdtWzrPsRVpsODXU2NFb&#10;TeXP6Wo1HD5crob5574PKv9SC5kfrj7XejIetq8gIg3xX/zn3pk0Xy0VPL5JJ8j1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j2AjMMAAADdAAAADwAAAAAAAAAAAAAAAACf&#10;AgAAZHJzL2Rvd25yZXYueG1sUEsFBgAAAAAEAAQA9wAAAI8DAAAAAA==&#10;">
                  <v:imagedata r:id="rId255" o:title=""/>
                </v:shape>
                <v:shape id="Textbox 1990" o:spid="_x0000_s2006" type="#_x0000_t202" style="position:absolute;left:46098;top:3414;width:3435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2ikcYA&#10;AADdAAAADwAAAGRycy9kb3ducmV2LnhtbESPQWvCQBCF74X+h2UKvdVNPYhJXUVKC0KhGOOhx2l2&#10;TBazs2l2q/HfOwfB2wzvzXvfLFaj79SJhugCG3idZKCI62AdNwb21efLHFRMyBa7wGTgQhFWy8eH&#10;BRY2nLmk0y41SkI4FmigTakvtI51Sx7jJPTEoh3C4DHJOjTaDniWcN/paZbNtEfH0tBiT+8t1cfd&#10;vzew/uHyw/19/27LQ+mqKs/4a3Y05vlpXL+BSjSmu/l2vbGCn+fCL9/ICHp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22ikcYAAADdAAAADwAAAAAAAAAAAAAAAACYAgAAZHJz&#10;L2Rvd25yZXYueG1sUEsFBgAAAAAEAAQA9QAAAIs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6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supply</w:t>
                          </w:r>
                        </w:hyperlink>
                      </w:p>
                    </w:txbxContent>
                  </v:textbox>
                </v:shape>
                <v:shape id="Textbox 1991" o:spid="_x0000_s2007" type="#_x0000_t202" style="position:absolute;left:27176;top:3414;width:7119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EHCsQA&#10;AADdAAAADwAAAGRycy9kb3ducmV2LnhtbERPTWvCQBC9F/wPywje6sYepEndBCkWBEEa46HHaXZM&#10;FrOzMbtq/PfdQqG3ebzPWRWj7cSNBm8cK1jMExDEtdOGGwXH6uP5FYQPyBo7x6TgQR6KfPK0wky7&#10;O5d0O4RGxBD2GSpoQ+gzKX3dkkU/dz1x5E5usBgiHBqpB7zHcNvJlyRZSouGY0OLPb23VJ8PV6tg&#10;/cXlxlz235/lqTRVlSa8W56Vmk3H9RuIQGP4F/+5tzrOT9MF/H4TT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hBwrEAAAA3QAAAA8AAAAAAAAAAAAAAAAAmAIAAGRycy9k&#10;b3ducmV2LnhtbFBLBQYAAAAABAAEAPUAAACJAwAAAAA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w:anchor="_bookmark29" w:history="1">
                          <w:r>
                            <w:rPr>
                              <w:rFonts w:ascii="Arial MT"/>
                              <w:color w:val="303DBD"/>
                              <w:spacing w:val="-2"/>
                              <w:sz w:val="18"/>
                              <w:u w:val="single" w:color="303DBD"/>
                            </w:rPr>
                            <w:t>supply_status</w:t>
                          </w:r>
                        </w:hyperlink>
                      </w:p>
                    </w:txbxContent>
                  </v:textbox>
                </v:shape>
                <v:shape id="Textbox 1992" o:spid="_x0000_s2008" type="#_x0000_t202" style="position:absolute;left:1905;top:3414;width:7499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OZfcMA&#10;AADdAAAADwAAAGRycy9kb3ducmV2LnhtbERPTYvCMBC9L/gfwgh7W1M9iK1GEXFBWFi21oPHsRnb&#10;YDPpNlG7/34jCN7m8T5nseptI27UeeNYwXiUgCAunTZcKTgUnx8zED4ga2wck4I/8rBaDt4WmGl3&#10;55xu+1CJGMI+QwV1CG0mpS9rsuhHriWO3Nl1FkOEXSV1h/cYbhs5SZKptGg4NtTY0qam8rK/WgXr&#10;I+db8/t9+snPuSmKNOGv6UWp92G/noMI1IeX+One6Tg/TSfw+Cae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OZf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fksupply23249</w:t>
                        </w:r>
                      </w:p>
                    </w:txbxContent>
                  </v:textbox>
                </v:shape>
                <v:shape id="Textbox 1993" o:spid="_x0000_s2009" type="#_x0000_t202" style="position:absolute;left:44447;top:451;width:1524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885sMA&#10;AADdAAAADwAAAGRycy9kb3ducmV2LnhtbERPTWvCQBC9F/wPywje6sYK0kRXEWmhIBRjPHgcs2Oy&#10;mJ1Ns1uN/74rFLzN433OYtXbRlyp88axgsk4AUFcOm24UnAoPl/fQfiArLFxTAru5GG1HLwsMNPu&#10;xjld96ESMYR9hgrqENpMSl/WZNGPXUscubPrLIYIu0rqDm8x3DbyLUlm0qLh2FBjS5uaysv+1ypY&#10;Hzn/MD/fp11+zk1RpAlvZxelRsN+PQcRqA9P8b/7S8f5aTq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7885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To</w:t>
                        </w:r>
                      </w:p>
                    </w:txbxContent>
                  </v:textbox>
                </v:shape>
                <v:shape id="Textbox 1994" o:spid="_x0000_s2010" type="#_x0000_t202" style="position:absolute;left:25525;top:451;width:2985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akksMA&#10;AADdAAAADwAAAGRycy9kb3ducmV2LnhtbERPTWvCQBC9F/wPywje6sYi0kRXEWmhIBRjPHgcs2Oy&#10;mJ1Ns1uN/74rFLzN433OYtXbRlyp88axgsk4AUFcOm24UnAoPl/fQfiArLFxTAru5GG1HLwsMNPu&#10;xjld96ESMYR9hgrqENpMSl/WZNGPXUscubPrLIYIu0rqDm8x3DbyLUlm0qLh2FBjS5uaysv+1ypY&#10;Hzn/MD/fp11+zk1RpAlvZxelRsN+PQcRqA9P8b/7S8f5aTq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akks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From</w:t>
                        </w:r>
                      </w:p>
                    </w:txbxContent>
                  </v:textbox>
                </v:shape>
                <v:shape id="Textbox 1995" o:spid="_x0000_s2011" type="#_x0000_t202" style="position:absolute;left:254;top:451;width:6991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oBCcMA&#10;AADdAAAADwAAAGRycy9kb3ducmV2LnhtbERPTWvCQBC9F/wPywje6saC0kRXEWmhIBRjPHgcs2Oy&#10;mJ1Ns1uN/74rFLzN433OYtXbRlyp88axgsk4AUFcOm24UnAoPl/fQfiArLFxTAru5GG1HLwsMNPu&#10;xjld96ESMYR9hgrqENpMSl/WZNGPXUscubPrLIYIu0rqDm8x3DbyLUlm0qLh2FBjS5uaysv+1ypY&#10;Hzn/MD/fp11+zk1RpAlvZxelRsN+PQcRqA9P8b/7S8f5aTq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oBCcMAAADdAAAADwAAAAAAAAAAAAAAAACYAgAAZHJzL2Rv&#10;d25yZXYueG1sUEsFBgAAAAAEAAQA9QAAAIgDAAAAAA==&#10;" filled="f" stroked="f">
                  <v:textbox inset="0,0,0,0">
                    <w:txbxContent>
                      <w:p w:rsidR="00B077D7" w:rsidRDefault="00B077D7" w:rsidP="00F633FD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Relationship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E1894" w:rsidRPr="00EF11A1" w:rsidRDefault="003E1894" w:rsidP="00EF11A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61" w:name="_Toc216866968"/>
      <w:r w:rsidRPr="00EF11A1">
        <w:rPr>
          <w:rFonts w:ascii="Times New Roman" w:eastAsia="Times New Roman" w:hAnsi="Times New Roman" w:cs="Times New Roman"/>
          <w:color w:val="auto"/>
        </w:rPr>
        <w:t>Приложение Г</w:t>
      </w:r>
      <w:bookmarkEnd w:id="61"/>
    </w:p>
    <w:p w:rsidR="003E1894" w:rsidRPr="00EF11A1" w:rsidRDefault="003E1894" w:rsidP="003E1894">
      <w:pPr>
        <w:pStyle w:val="a8"/>
        <w:spacing w:line="276" w:lineRule="auto"/>
        <w:jc w:val="center"/>
        <w:rPr>
          <w:szCs w:val="28"/>
        </w:rPr>
      </w:pPr>
      <w:r w:rsidRPr="00EF11A1">
        <w:rPr>
          <w:szCs w:val="28"/>
        </w:rPr>
        <w:t>Скрипты (исходные коды) для создания объектов базы данных</w:t>
      </w:r>
    </w:p>
    <w:p w:rsidR="003E1894" w:rsidRPr="00EF11A1" w:rsidRDefault="003E1894" w:rsidP="003E1894">
      <w:pPr>
        <w:spacing w:line="360" w:lineRule="auto"/>
        <w:jc w:val="center"/>
        <w:rPr>
          <w:rFonts w:ascii="Times New Roman" w:hAnsi="Times New Roman" w:cs="Times New Roman"/>
          <w:sz w:val="28"/>
        </w:rPr>
        <w:sectPr w:rsidR="003E1894" w:rsidRPr="00EF11A1" w:rsidSect="001C3299">
          <w:pgSz w:w="11910" w:h="16840"/>
          <w:pgMar w:top="1134" w:right="851" w:bottom="1134" w:left="1701" w:header="720" w:footer="720" w:gutter="0"/>
          <w:cols w:space="720"/>
        </w:sect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>-- Справочные таблицы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library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varchar(255)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street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varchar(100)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building_number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varchar(10)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phone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varchar(20)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genre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position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varchar(100)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author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last_name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varchar(100)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first_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  varchar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(100)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middle_name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varchar(100),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supplier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varchar(200)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city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varchar(50)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street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varchar(100)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building_number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varchar(10)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phone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varchar(20)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rating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int4 default 3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Таблицы статусов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reader_status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issue_item_status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book_copy_status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purchase_request_status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purchase_request_item_status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supply_item_status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manager_request_status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fine_status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fine_reason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Основные таблицы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reader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last_name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varchar(100)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first_name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varchar(100)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middle_name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varchar(100),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phone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varchar(20)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password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varchar(255)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registration_date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date default CURRENT_DATE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reader_statusid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libraryid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book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title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varchar(255)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total_quantity     int4 not null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check(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total_quantity &gt;= 0),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available_quantity int4 not null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check(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available_quantity &gt;= 0),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genreid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book_copy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inventory_number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varchar(50) not null unique,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arrival_date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date default CURRENT_DATE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bookid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book_copy_statusid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employee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last_name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varchar(100)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first_name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varchar(100)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middle_name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varchar(100)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employment_date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date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positionid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libraryid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request_date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date default CURRENT_DATE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planned_return_date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date,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readerid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  issue_statusid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employeeid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issue_item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actual_return_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date  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issueid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issue_item_statusid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bookid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purchase_request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creation_date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date default CURRENT_DATE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supplierid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purchase_request_statusid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purchase_request_item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quantity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      int4 not null check(quantity &gt; 0),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purchase_request_item_statusid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purchase_requestid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bookid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order_date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date default CURRENT_DATE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delivery_date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date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total_cost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numeric(12, 2)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supplierid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supply_statusid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supply_item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quantity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int4 not null check(quantity &gt;= 0),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price_per_unit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numeric(10, 2) not null check(price_per_unit &gt;= 0),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supplyid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supply_item_statusid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bookid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purchase_request_itemid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lastRenderedPageBreak/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fine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amount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numeric(10, 2) not null check(amount &gt;= 0),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imposition_date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date default CURRENT_DATE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payment_date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date,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readerid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issue_itemid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fine_statusid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fine_reasonid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manager_request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      serial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creation_date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date default CURRENT_DATE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employeeid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manager_request_statusid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bookid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             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book_author (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bookid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 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authorid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int4 not null,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primary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(bookid, authorid)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Внешние ключи с явными стратегиями ссылочной целостности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reader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FKreader264946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(reader_statusid)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reader_status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reader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FKreader5851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(libraryid)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library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book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FKbook500794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(genreid)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genre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book_copy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FKbook_copy961686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(bookid)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book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book_copy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FKbook_copy587427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(book_copy_statusid)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book_copy_status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employee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FKemployee650198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(positionid)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position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employee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FKemployee514608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(libraryid)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library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FKissue492432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(readerid)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reader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FKissue236550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(issue_statusid)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issue_status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FKissue18721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(employeeid)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employee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FKissue_item657321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(issueid)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issue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cascade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FKissue_item139245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(issue_item_statusid)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issue_item_status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issue_item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FKissue_item694591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(bookid)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book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purchase_request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FKpurchase_r909394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(supplierid)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supplier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purchase_request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FKpurchase_r536362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(purchase_request_statusid)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purchase_request_status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purchase_request_item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FKpurchase_r643340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(purchase_request_item_statusid)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purchase_request_item_status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purchase_request_item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FKpurchase_r25238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(purchase_requestid)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purchase_request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cascade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purchase_request_item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FKpurchase_r396518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(bookid)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book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FKsupply26053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(supplierid)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supplier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FKsupply23249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(supply_statusid)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supply_status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FKsupply_ite394142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(supplyid)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supply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cascade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FKsupply_ite653301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(supply_item_statusid)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supply_item_status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FKsupply_ite528158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(bookid)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book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supply_item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FKsupply_ite368767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(purchase_request_itemid)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purchase_request_item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fine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FKfine859344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(readerid)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reader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fine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FKfine6543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(issue_itemid)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issue_item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fine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FKfine160352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(fine_statusid)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fine_status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fine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FKfine244827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(fine_reasonid)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fine_reason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manager_request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FKmanager_re940456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(employeeid)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employee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manager_request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FKmanager_re173053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(manager_request_statusid)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manager_request_status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manager_request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FKmanager_re167454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(bookid)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book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restrict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book_author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FKbook_autho786924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(bookid)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book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cascade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alter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table book_author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add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constraint FKbook_autho683369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foreign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key (authorid)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references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author (id)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delete cascade 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on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update cascade;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Индексы для внешних ключей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lastRenderedPageBreak/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idx_reader_statusid on reader(reader_statusid);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idx_reader_libraryid on reader(libraryid);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idx_book_genreid on book(genreid);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idx_book_copy_bookid on book_copy(bookid);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idx_book_copy_statusid on book_copy(book_copy_statusid);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idx_employee_positionid on employee(positionid);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idx_employee_libraryid on employee(libraryid);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idx_issue_readerid on issue(readerid);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idx_issue_statusid on issue(issue_statusid);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idx_issue_employeeid on issue(employeeid);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idx_issue_item_issueid on issue_item(issueid);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idx_issue_item_statusid on issue_item(issue_item_statusid);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idx_issue_item_bookid on issue_item(bookid);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idx_purchase_request_supplierid on purchase_request(supplierid);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idx_purchase_request_statusid on purchase_request(purchase_request_statusid);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idx_purchase_request_item_statusid on purchase_request_item(purchase_request_item_statusid);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idx_purchase_request_item_requestid on purchase_request_item(purchase_requestid);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idx_purchase_request_item_bookid on purchase_request_item(bookid);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idx_supply_supplierid on supply(supplierid);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idx_supply_statusid on supply(supply_statusid);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idx_supply_item_supplyid on supply_item(supplyid);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idx_supply_item_statusid on supply_item(supply_item_statusid);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idx_supply_item_bookid on supply_item(bookid);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idx_supply_item_request_itemid on supply_item(purchase_request_itemid);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idx_fine_readerid on fine(readerid);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idx_fine_issue_itemid on fine(issue_itemid);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idx_fine_statusid on fine(fine_statusid);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idx_fine_reasonid on fine(fine_reasonid);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idx_manager_request_employeeid on manager_request(employeeid);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idx_manager_request_statusid on manager_request(manager_request_statusid);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idx_manager_request_bookid on manager_request(bookid);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idx_book_author_authorid on book_author(authorid);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Индексы для часто используемых полей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idx_reader_phone on reader(phone);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idx_reader_last_name on reader(last_name);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idx_reader_registration_date on reader(registration_date);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idx_book_title on book(title);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idx_author_last_name on author(last_name);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idx_employee_last_name on employee(last_name);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idx_issue_request_date on issue(request_date);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idx_issue_planned_return_date on issue(planned_return_date);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idx_issue_item_actual_return_date on issue_item(actual_return_date);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idx_purchase_request_creation_date on purchase_request(creation_date);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idx_supply_order_date on supply(order_date);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idx_supply_delivery_date on supply(delivery_date);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idx_fine_imposition_date on fine(imposition_date);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idx_fine_payment_date on fine(payment_date);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idx_manager_request_creation_date on manager_request(creation_date);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idx_supplier_phone on supplier(phone);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lastRenderedPageBreak/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idx_supplier_name on supplier(name);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idx_library_phone on library(phone);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Составные индексы для сложных запросов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idx_reader_name_search on reader(last_name, first_name);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idx_employee_name_search on employee(last_name, first_name);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idx_issue_dates on issue(request_date, planned_return_date);</w:t>
      </w:r>
    </w:p>
    <w:p w:rsidR="003E1894" w:rsidRPr="00EF11A1" w:rsidRDefault="003E1894" w:rsidP="003E189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  <w:sectPr w:rsidR="003E1894" w:rsidRPr="00EF11A1" w:rsidSect="001C3299">
          <w:pgSz w:w="11910" w:h="16840"/>
          <w:pgMar w:top="1134" w:right="851" w:bottom="1134" w:left="1701" w:header="720" w:footer="720" w:gutter="0"/>
          <w:cols w:space="720"/>
        </w:sect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create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index idx_fine_dates on fine(imposition_date, payment_date);</w:t>
      </w: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3E1894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E1894" w:rsidRPr="00EF11A1" w:rsidRDefault="003E1894" w:rsidP="00EF11A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62" w:name="_Toc216866969"/>
      <w:r w:rsidRPr="00EF11A1">
        <w:rPr>
          <w:rFonts w:ascii="Times New Roman" w:eastAsia="Times New Roman" w:hAnsi="Times New Roman" w:cs="Times New Roman"/>
          <w:color w:val="auto"/>
        </w:rPr>
        <w:t>Приложение</w:t>
      </w:r>
      <w:proofErr w:type="gramStart"/>
      <w:r w:rsidRPr="00EF11A1">
        <w:rPr>
          <w:rFonts w:ascii="Times New Roman" w:eastAsia="Times New Roman" w:hAnsi="Times New Roman" w:cs="Times New Roman"/>
          <w:color w:val="auto"/>
        </w:rPr>
        <w:t xml:space="preserve"> Д</w:t>
      </w:r>
      <w:bookmarkEnd w:id="62"/>
      <w:proofErr w:type="gramEnd"/>
    </w:p>
    <w:p w:rsidR="00675246" w:rsidRPr="00EF11A1" w:rsidRDefault="003E1894" w:rsidP="003E18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1A1">
        <w:rPr>
          <w:rFonts w:ascii="Times New Roman" w:hAnsi="Times New Roman" w:cs="Times New Roman"/>
          <w:sz w:val="28"/>
          <w:szCs w:val="28"/>
        </w:rPr>
        <w:t>Скрипты (исходные коды) для наполнения базы данных тестовыми данными</w:t>
      </w:r>
    </w:p>
    <w:p w:rsidR="003E1894" w:rsidRPr="00EF11A1" w:rsidRDefault="003E1894" w:rsidP="003E1894">
      <w:pPr>
        <w:spacing w:after="0" w:line="360" w:lineRule="auto"/>
        <w:jc w:val="center"/>
        <w:rPr>
          <w:rFonts w:ascii="Times New Roman" w:hAnsi="Times New Roman" w:cs="Times New Roman"/>
          <w:sz w:val="32"/>
        </w:rPr>
        <w:sectPr w:rsidR="003E1894" w:rsidRPr="00EF11A1" w:rsidSect="001C3299">
          <w:pgSz w:w="11910" w:h="16840"/>
          <w:pgMar w:top="1134" w:right="851" w:bottom="1134" w:left="1701" w:header="720" w:footer="720" w:gutter="0"/>
          <w:cols w:space="720"/>
        </w:sect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>SET session_replication_role = 'replica';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1: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LIBRARY (</w:t>
      </w:r>
      <w:r w:rsidRPr="00EF11A1">
        <w:rPr>
          <w:rFonts w:ascii="Times New Roman" w:hAnsi="Times New Roman" w:cs="Times New Roman"/>
          <w:sz w:val="24"/>
        </w:rPr>
        <w:t>БИБЛИОТЕКИ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library (name, street, building_number,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phone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)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'</w:t>
      </w:r>
      <w:r w:rsidRPr="00EF11A1">
        <w:rPr>
          <w:rFonts w:ascii="Times New Roman" w:hAnsi="Times New Roman" w:cs="Times New Roman"/>
          <w:sz w:val="24"/>
        </w:rPr>
        <w:t>Библиотека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№' || i,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CASE (i % 10)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0 THEN '</w:t>
      </w:r>
      <w:r w:rsidRPr="00EF11A1">
        <w:rPr>
          <w:rFonts w:ascii="Times New Roman" w:hAnsi="Times New Roman" w:cs="Times New Roman"/>
          <w:sz w:val="24"/>
        </w:rPr>
        <w:t>Ленина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1 THEN '</w:t>
      </w:r>
      <w:r w:rsidRPr="00EF11A1">
        <w:rPr>
          <w:rFonts w:ascii="Times New Roman" w:hAnsi="Times New Roman" w:cs="Times New Roman"/>
          <w:sz w:val="24"/>
        </w:rPr>
        <w:t>Пушкина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2 THEN '</w:t>
      </w:r>
      <w:r w:rsidRPr="00EF11A1">
        <w:rPr>
          <w:rFonts w:ascii="Times New Roman" w:hAnsi="Times New Roman" w:cs="Times New Roman"/>
          <w:sz w:val="24"/>
        </w:rPr>
        <w:t>Гагарина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3 THEN '</w:t>
      </w:r>
      <w:r w:rsidRPr="00EF11A1">
        <w:rPr>
          <w:rFonts w:ascii="Times New Roman" w:hAnsi="Times New Roman" w:cs="Times New Roman"/>
          <w:sz w:val="24"/>
        </w:rPr>
        <w:t>Советская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4 THEN '</w:t>
      </w:r>
      <w:r w:rsidRPr="00EF11A1">
        <w:rPr>
          <w:rFonts w:ascii="Times New Roman" w:hAnsi="Times New Roman" w:cs="Times New Roman"/>
          <w:sz w:val="24"/>
        </w:rPr>
        <w:t>Мира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5 THEN '</w:t>
      </w:r>
      <w:r w:rsidRPr="00EF11A1">
        <w:rPr>
          <w:rFonts w:ascii="Times New Roman" w:hAnsi="Times New Roman" w:cs="Times New Roman"/>
          <w:sz w:val="24"/>
        </w:rPr>
        <w:t>Кирова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6 THEN '</w:t>
      </w:r>
      <w:r w:rsidRPr="00EF11A1">
        <w:rPr>
          <w:rFonts w:ascii="Times New Roman" w:hAnsi="Times New Roman" w:cs="Times New Roman"/>
          <w:sz w:val="24"/>
        </w:rPr>
        <w:t>Чехова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7 THEN '</w:t>
      </w:r>
      <w:r w:rsidRPr="00EF11A1">
        <w:rPr>
          <w:rFonts w:ascii="Times New Roman" w:hAnsi="Times New Roman" w:cs="Times New Roman"/>
          <w:sz w:val="24"/>
        </w:rPr>
        <w:t>Толстого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8 THEN '</w:t>
      </w:r>
      <w:r w:rsidRPr="00EF11A1">
        <w:rPr>
          <w:rFonts w:ascii="Times New Roman" w:hAnsi="Times New Roman" w:cs="Times New Roman"/>
          <w:sz w:val="24"/>
        </w:rPr>
        <w:t>Горького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9 THEN '</w:t>
      </w:r>
      <w:r w:rsidRPr="00EF11A1">
        <w:rPr>
          <w:rFonts w:ascii="Times New Roman" w:hAnsi="Times New Roman" w:cs="Times New Roman"/>
          <w:sz w:val="24"/>
        </w:rPr>
        <w:t>Центральная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END,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(10 + (i % 90)):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:text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'+7910' ||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lpad(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(1000000 + i)::text, 7, '0')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50)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2: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GENRE (</w:t>
      </w:r>
      <w:r w:rsidRPr="00EF11A1">
        <w:rPr>
          <w:rFonts w:ascii="Times New Roman" w:hAnsi="Times New Roman" w:cs="Times New Roman"/>
          <w:sz w:val="24"/>
        </w:rPr>
        <w:t>ЖАНРЫ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genre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>('Фантастика'), ('Детектив'), ('Роман'), ('Научная литература'),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('Историческая проза'), ('Приключения'), ('Поэзия'), ('Драма'),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('Детская литература'), ('Биография');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3: ТАБЛИЦА POSITION (ДОЛЖНОСТИ)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position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Библиотекарь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>('Работник книжного фонда'),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('Менеджер по поставкам');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4: ТАБЛИЦА READER_STATUS (СТАТУСЫ ЧИТАТЕЛЯ)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reader_status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 xml:space="preserve">('Активный'),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('Заблокирован');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lastRenderedPageBreak/>
        <w:t>-- БЛОК 5: ТАБЛИЦА ISSUE_STATUS (СТАТУСЫ ВЫДАЧИ)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issue_status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Активна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Завершена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Просрочена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Отменена</w:t>
      </w:r>
      <w:r w:rsidRPr="00EF11A1">
        <w:rPr>
          <w:rFonts w:ascii="Times New Roman" w:hAnsi="Times New Roman" w:cs="Times New Roman"/>
          <w:sz w:val="24"/>
          <w:lang w:val="en-US"/>
        </w:rPr>
        <w:t>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6: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ISSUE_ITEM_STATUS (</w:t>
      </w:r>
      <w:r w:rsidRPr="00EF11A1">
        <w:rPr>
          <w:rFonts w:ascii="Times New Roman" w:hAnsi="Times New Roman" w:cs="Times New Roman"/>
          <w:sz w:val="24"/>
        </w:rPr>
        <w:t>СТАТУСЫ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ПОЗИЦИЙ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issue_item_status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Выдана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Возвращена</w:t>
      </w:r>
      <w:r w:rsidRPr="00EF11A1">
        <w:rPr>
          <w:rFonts w:ascii="Times New Roman" w:hAnsi="Times New Roman" w:cs="Times New Roman"/>
          <w:sz w:val="24"/>
          <w:lang w:val="en-US"/>
        </w:rPr>
        <w:t>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7: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BOOK_COPY_STATUS (</w:t>
      </w:r>
      <w:r w:rsidRPr="00EF11A1">
        <w:rPr>
          <w:rFonts w:ascii="Times New Roman" w:hAnsi="Times New Roman" w:cs="Times New Roman"/>
          <w:sz w:val="24"/>
        </w:rPr>
        <w:t>СТАТУСЫ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ЭКЗЕМПЛЯРОВ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book_copy_status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Доступна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Выдана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Списана</w:t>
      </w:r>
      <w:r w:rsidRPr="00EF11A1">
        <w:rPr>
          <w:rFonts w:ascii="Times New Roman" w:hAnsi="Times New Roman" w:cs="Times New Roman"/>
          <w:sz w:val="24"/>
          <w:lang w:val="en-US"/>
        </w:rPr>
        <w:t>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8: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PURCHASE_REQUEST_STATUS (</w:t>
      </w:r>
      <w:r w:rsidRPr="00EF11A1">
        <w:rPr>
          <w:rFonts w:ascii="Times New Roman" w:hAnsi="Times New Roman" w:cs="Times New Roman"/>
          <w:sz w:val="24"/>
        </w:rPr>
        <w:t>СТАТУСЫ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ЗАЯВОК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purchase_request_status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Новая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Одобрена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Выполнена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Отклонена</w:t>
      </w:r>
      <w:r w:rsidRPr="00EF11A1">
        <w:rPr>
          <w:rFonts w:ascii="Times New Roman" w:hAnsi="Times New Roman" w:cs="Times New Roman"/>
          <w:sz w:val="24"/>
          <w:lang w:val="en-US"/>
        </w:rPr>
        <w:t>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9: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PURCHASE_REQUEST_ITEM_STATUS (</w:t>
      </w:r>
      <w:r w:rsidRPr="00EF11A1">
        <w:rPr>
          <w:rFonts w:ascii="Times New Roman" w:hAnsi="Times New Roman" w:cs="Times New Roman"/>
          <w:sz w:val="24"/>
        </w:rPr>
        <w:t>СТАТУСЫ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ПОЗ</w:t>
      </w:r>
      <w:r w:rsidRPr="00EF11A1">
        <w:rPr>
          <w:rFonts w:ascii="Times New Roman" w:hAnsi="Times New Roman" w:cs="Times New Roman"/>
          <w:sz w:val="24"/>
          <w:lang w:val="en-US"/>
        </w:rPr>
        <w:t>.)</w:t>
      </w:r>
      <w:proofErr w:type="gramEnd"/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purchase_request_item_status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 xml:space="preserve">('Новая'),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('Одобрена'),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('Выполнена'),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('Отклонена');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10: ТАБЛИЦА SUPPLY_STATUS (СТАТУСЫ ПОСТАВОК)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supply_status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Ожидает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Получена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    ('</w:t>
      </w:r>
      <w:r w:rsidRPr="00EF11A1">
        <w:rPr>
          <w:rFonts w:ascii="Times New Roman" w:hAnsi="Times New Roman" w:cs="Times New Roman"/>
          <w:sz w:val="24"/>
        </w:rPr>
        <w:t>Проверена</w:t>
      </w:r>
      <w:r w:rsidRPr="00EF11A1">
        <w:rPr>
          <w:rFonts w:ascii="Times New Roman" w:hAnsi="Times New Roman" w:cs="Times New Roman"/>
          <w:sz w:val="24"/>
          <w:lang w:val="en-US"/>
        </w:rPr>
        <w:t>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11: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SUPPLY_ITEM_STATUS (</w:t>
      </w:r>
      <w:r w:rsidRPr="00EF11A1">
        <w:rPr>
          <w:rFonts w:ascii="Times New Roman" w:hAnsi="Times New Roman" w:cs="Times New Roman"/>
          <w:sz w:val="24"/>
        </w:rPr>
        <w:t>СТАТУСЫ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ПОЗ</w:t>
      </w:r>
      <w:r w:rsidRPr="00EF11A1">
        <w:rPr>
          <w:rFonts w:ascii="Times New Roman" w:hAnsi="Times New Roman" w:cs="Times New Roman"/>
          <w:sz w:val="24"/>
          <w:lang w:val="en-US"/>
        </w:rPr>
        <w:t>.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EF11A1">
        <w:rPr>
          <w:rFonts w:ascii="Times New Roman" w:hAnsi="Times New Roman" w:cs="Times New Roman"/>
          <w:sz w:val="24"/>
        </w:rPr>
        <w:t>ПОСТАВОК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  <w:proofErr w:type="gramEnd"/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supply_item_status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Получена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('</w:t>
      </w:r>
      <w:r w:rsidRPr="00EF11A1">
        <w:rPr>
          <w:rFonts w:ascii="Times New Roman" w:hAnsi="Times New Roman" w:cs="Times New Roman"/>
          <w:sz w:val="24"/>
        </w:rPr>
        <w:t>Проверена</w:t>
      </w:r>
      <w:r w:rsidRPr="00EF11A1">
        <w:rPr>
          <w:rFonts w:ascii="Times New Roman" w:hAnsi="Times New Roman" w:cs="Times New Roman"/>
          <w:sz w:val="24"/>
          <w:lang w:val="en-US"/>
        </w:rPr>
        <w:t>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12: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MANAGER_REQUEST_STATUS (</w:t>
      </w:r>
      <w:r w:rsidRPr="00EF11A1">
        <w:rPr>
          <w:rFonts w:ascii="Times New Roman" w:hAnsi="Times New Roman" w:cs="Times New Roman"/>
          <w:sz w:val="24"/>
        </w:rPr>
        <w:t>СТАТУСЫ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ЗАЯВОК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МЕН</w:t>
      </w:r>
      <w:r w:rsidRPr="00EF11A1">
        <w:rPr>
          <w:rFonts w:ascii="Times New Roman" w:hAnsi="Times New Roman" w:cs="Times New Roman"/>
          <w:sz w:val="24"/>
          <w:lang w:val="en-US"/>
        </w:rPr>
        <w:t>.)</w:t>
      </w:r>
      <w:proofErr w:type="gramEnd"/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manager_request_status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 xml:space="preserve">('Новая'),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('Отменена'),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('Выполнена');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13: ТАБЛИЦА FINE_STATUS (СТАТУСЫ ШТРАФОВ)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fine_status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 xml:space="preserve">('Активен'),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('Оплачен');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14: ТАБЛИЦА FINE_REASON (ПРИЧИНЫ ШТРАФОВ)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fine_reason (name) VALUES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 xml:space="preserve">('Просрочка возврата'),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('Порча книги');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15: ТАБЛИЦА SUPPLIER (ПОСТАВЩИКИ)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INSERT INTO supplier (name, city, street, building_number, phone,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rating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'</w:t>
      </w:r>
      <w:r w:rsidRPr="00EF11A1">
        <w:rPr>
          <w:rFonts w:ascii="Times New Roman" w:hAnsi="Times New Roman" w:cs="Times New Roman"/>
          <w:sz w:val="24"/>
        </w:rPr>
        <w:t>Поставщик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' || i,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CASE (i % 5)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0 THEN '</w:t>
      </w:r>
      <w:r w:rsidRPr="00EF11A1">
        <w:rPr>
          <w:rFonts w:ascii="Times New Roman" w:hAnsi="Times New Roman" w:cs="Times New Roman"/>
          <w:sz w:val="24"/>
        </w:rPr>
        <w:t>Москва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1 THEN '</w:t>
      </w:r>
      <w:r w:rsidRPr="00EF11A1">
        <w:rPr>
          <w:rFonts w:ascii="Times New Roman" w:hAnsi="Times New Roman" w:cs="Times New Roman"/>
          <w:sz w:val="24"/>
        </w:rPr>
        <w:t>Санкт</w:t>
      </w:r>
      <w:r w:rsidRPr="00EF11A1">
        <w:rPr>
          <w:rFonts w:ascii="Times New Roman" w:hAnsi="Times New Roman" w:cs="Times New Roman"/>
          <w:sz w:val="24"/>
          <w:lang w:val="en-US"/>
        </w:rPr>
        <w:t>-</w:t>
      </w:r>
      <w:r w:rsidRPr="00EF11A1">
        <w:rPr>
          <w:rFonts w:ascii="Times New Roman" w:hAnsi="Times New Roman" w:cs="Times New Roman"/>
          <w:sz w:val="24"/>
        </w:rPr>
        <w:t>Петербург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2 THEN '</w:t>
      </w:r>
      <w:r w:rsidRPr="00EF11A1">
        <w:rPr>
          <w:rFonts w:ascii="Times New Roman" w:hAnsi="Times New Roman" w:cs="Times New Roman"/>
          <w:sz w:val="24"/>
        </w:rPr>
        <w:t>Пенза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3 THEN '</w:t>
      </w:r>
      <w:r w:rsidRPr="00EF11A1">
        <w:rPr>
          <w:rFonts w:ascii="Times New Roman" w:hAnsi="Times New Roman" w:cs="Times New Roman"/>
          <w:sz w:val="24"/>
        </w:rPr>
        <w:t>Самара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WHEN 4 THEN '</w:t>
      </w:r>
      <w:r w:rsidRPr="00EF11A1">
        <w:rPr>
          <w:rFonts w:ascii="Times New Roman" w:hAnsi="Times New Roman" w:cs="Times New Roman"/>
          <w:sz w:val="24"/>
        </w:rPr>
        <w:t>Казань</w:t>
      </w:r>
      <w:r w:rsidRPr="00EF11A1">
        <w:rPr>
          <w:rFonts w:ascii="Times New Roman" w:hAnsi="Times New Roman" w:cs="Times New Roman"/>
          <w:sz w:val="24"/>
          <w:lang w:val="en-US"/>
        </w:rPr>
        <w:t>'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>END,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'Улица Поставщиков',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(i % 100)::text,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</w:rPr>
        <w:t xml:space="preserve">    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'+7800' ||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lpad(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(1000000 + i)::text, 7, '0'),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2 + 3)::int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100)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16: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AUTHOR (</w:t>
      </w:r>
      <w:r w:rsidRPr="00EF11A1">
        <w:rPr>
          <w:rFonts w:ascii="Times New Roman" w:hAnsi="Times New Roman" w:cs="Times New Roman"/>
          <w:sz w:val="24"/>
        </w:rPr>
        <w:t>АВТОРЫ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author (last_name, first_name, middle_name)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'</w:t>
      </w:r>
      <w:r w:rsidRPr="00EF11A1">
        <w:rPr>
          <w:rFonts w:ascii="Times New Roman" w:hAnsi="Times New Roman" w:cs="Times New Roman"/>
          <w:sz w:val="24"/>
        </w:rPr>
        <w:t>Авторов</w:t>
      </w:r>
      <w:r w:rsidRPr="00EF11A1">
        <w:rPr>
          <w:rFonts w:ascii="Times New Roman" w:hAnsi="Times New Roman" w:cs="Times New Roman"/>
          <w:sz w:val="24"/>
          <w:lang w:val="en-US"/>
        </w:rPr>
        <w:t>' || (i % 100),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CASE (i % 10) WHEN 0 THEN '</w:t>
      </w:r>
      <w:r w:rsidRPr="00EF11A1">
        <w:rPr>
          <w:rFonts w:ascii="Times New Roman" w:hAnsi="Times New Roman" w:cs="Times New Roman"/>
          <w:sz w:val="24"/>
        </w:rPr>
        <w:t>Александр</w:t>
      </w:r>
      <w:r w:rsidRPr="00EF11A1">
        <w:rPr>
          <w:rFonts w:ascii="Times New Roman" w:hAnsi="Times New Roman" w:cs="Times New Roman"/>
          <w:sz w:val="24"/>
          <w:lang w:val="en-US"/>
        </w:rPr>
        <w:t>' WHEN 1 THEN '</w:t>
      </w:r>
      <w:r w:rsidRPr="00EF11A1">
        <w:rPr>
          <w:rFonts w:ascii="Times New Roman" w:hAnsi="Times New Roman" w:cs="Times New Roman"/>
          <w:sz w:val="24"/>
        </w:rPr>
        <w:t>Алексей</w:t>
      </w:r>
      <w:r w:rsidRPr="00EF11A1">
        <w:rPr>
          <w:rFonts w:ascii="Times New Roman" w:hAnsi="Times New Roman" w:cs="Times New Roman"/>
          <w:sz w:val="24"/>
          <w:lang w:val="en-US"/>
        </w:rPr>
        <w:t>' WHEN 2 THEN '</w:t>
      </w:r>
      <w:r w:rsidRPr="00EF11A1">
        <w:rPr>
          <w:rFonts w:ascii="Times New Roman" w:hAnsi="Times New Roman" w:cs="Times New Roman"/>
          <w:sz w:val="24"/>
        </w:rPr>
        <w:t>Андрей</w:t>
      </w:r>
      <w:r w:rsidRPr="00EF11A1">
        <w:rPr>
          <w:rFonts w:ascii="Times New Roman" w:hAnsi="Times New Roman" w:cs="Times New Roman"/>
          <w:sz w:val="24"/>
          <w:lang w:val="en-US"/>
        </w:rPr>
        <w:t>' WHEN 3 THEN '</w:t>
      </w:r>
      <w:r w:rsidRPr="00EF11A1">
        <w:rPr>
          <w:rFonts w:ascii="Times New Roman" w:hAnsi="Times New Roman" w:cs="Times New Roman"/>
          <w:sz w:val="24"/>
        </w:rPr>
        <w:t>Дмитрий</w:t>
      </w:r>
      <w:r w:rsidRPr="00EF11A1">
        <w:rPr>
          <w:rFonts w:ascii="Times New Roman" w:hAnsi="Times New Roman" w:cs="Times New Roman"/>
          <w:sz w:val="24"/>
          <w:lang w:val="en-US"/>
        </w:rPr>
        <w:t>' WHEN 4 THEN '</w:t>
      </w:r>
      <w:r w:rsidRPr="00EF11A1">
        <w:rPr>
          <w:rFonts w:ascii="Times New Roman" w:hAnsi="Times New Roman" w:cs="Times New Roman"/>
          <w:sz w:val="24"/>
        </w:rPr>
        <w:t>Сергей</w:t>
      </w:r>
      <w:r w:rsidRPr="00EF11A1">
        <w:rPr>
          <w:rFonts w:ascii="Times New Roman" w:hAnsi="Times New Roman" w:cs="Times New Roman"/>
          <w:sz w:val="24"/>
          <w:lang w:val="en-US"/>
        </w:rPr>
        <w:t>' WHEN 5 THEN '</w:t>
      </w:r>
      <w:r w:rsidRPr="00EF11A1">
        <w:rPr>
          <w:rFonts w:ascii="Times New Roman" w:hAnsi="Times New Roman" w:cs="Times New Roman"/>
          <w:sz w:val="24"/>
        </w:rPr>
        <w:t>Иван</w:t>
      </w:r>
      <w:r w:rsidRPr="00EF11A1">
        <w:rPr>
          <w:rFonts w:ascii="Times New Roman" w:hAnsi="Times New Roman" w:cs="Times New Roman"/>
          <w:sz w:val="24"/>
          <w:lang w:val="en-US"/>
        </w:rPr>
        <w:t>' WHEN 6 THEN '</w:t>
      </w:r>
      <w:r w:rsidRPr="00EF11A1">
        <w:rPr>
          <w:rFonts w:ascii="Times New Roman" w:hAnsi="Times New Roman" w:cs="Times New Roman"/>
          <w:sz w:val="24"/>
        </w:rPr>
        <w:t>Михаил</w:t>
      </w:r>
      <w:r w:rsidRPr="00EF11A1">
        <w:rPr>
          <w:rFonts w:ascii="Times New Roman" w:hAnsi="Times New Roman" w:cs="Times New Roman"/>
          <w:sz w:val="24"/>
          <w:lang w:val="en-US"/>
        </w:rPr>
        <w:t>' WHEN 7 THEN '</w:t>
      </w:r>
      <w:r w:rsidRPr="00EF11A1">
        <w:rPr>
          <w:rFonts w:ascii="Times New Roman" w:hAnsi="Times New Roman" w:cs="Times New Roman"/>
          <w:sz w:val="24"/>
        </w:rPr>
        <w:t>Владимир</w:t>
      </w:r>
      <w:r w:rsidRPr="00EF11A1">
        <w:rPr>
          <w:rFonts w:ascii="Times New Roman" w:hAnsi="Times New Roman" w:cs="Times New Roman"/>
          <w:sz w:val="24"/>
          <w:lang w:val="en-US"/>
        </w:rPr>
        <w:t>' WHEN 8 THEN '</w:t>
      </w:r>
      <w:r w:rsidRPr="00EF11A1">
        <w:rPr>
          <w:rFonts w:ascii="Times New Roman" w:hAnsi="Times New Roman" w:cs="Times New Roman"/>
          <w:sz w:val="24"/>
        </w:rPr>
        <w:t>Николай</w:t>
      </w:r>
      <w:r w:rsidRPr="00EF11A1">
        <w:rPr>
          <w:rFonts w:ascii="Times New Roman" w:hAnsi="Times New Roman" w:cs="Times New Roman"/>
          <w:sz w:val="24"/>
          <w:lang w:val="en-US"/>
        </w:rPr>
        <w:t>' WHEN 9 THEN '</w:t>
      </w:r>
      <w:r w:rsidRPr="00EF11A1">
        <w:rPr>
          <w:rFonts w:ascii="Times New Roman" w:hAnsi="Times New Roman" w:cs="Times New Roman"/>
          <w:sz w:val="24"/>
        </w:rPr>
        <w:t>Евгений</w:t>
      </w:r>
      <w:r w:rsidRPr="00EF11A1">
        <w:rPr>
          <w:rFonts w:ascii="Times New Roman" w:hAnsi="Times New Roman" w:cs="Times New Roman"/>
          <w:sz w:val="24"/>
          <w:lang w:val="en-US"/>
        </w:rPr>
        <w:t>' END,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CASE (i % 10) WHEN 0 THEN '</w:t>
      </w:r>
      <w:r w:rsidRPr="00EF11A1">
        <w:rPr>
          <w:rFonts w:ascii="Times New Roman" w:hAnsi="Times New Roman" w:cs="Times New Roman"/>
          <w:sz w:val="24"/>
        </w:rPr>
        <w:t>Александрович</w:t>
      </w:r>
      <w:r w:rsidRPr="00EF11A1">
        <w:rPr>
          <w:rFonts w:ascii="Times New Roman" w:hAnsi="Times New Roman" w:cs="Times New Roman"/>
          <w:sz w:val="24"/>
          <w:lang w:val="en-US"/>
        </w:rPr>
        <w:t>' WHEN 1 THEN '</w:t>
      </w:r>
      <w:r w:rsidRPr="00EF11A1">
        <w:rPr>
          <w:rFonts w:ascii="Times New Roman" w:hAnsi="Times New Roman" w:cs="Times New Roman"/>
          <w:sz w:val="24"/>
        </w:rPr>
        <w:t>Алексеевич</w:t>
      </w:r>
      <w:r w:rsidRPr="00EF11A1">
        <w:rPr>
          <w:rFonts w:ascii="Times New Roman" w:hAnsi="Times New Roman" w:cs="Times New Roman"/>
          <w:sz w:val="24"/>
          <w:lang w:val="en-US"/>
        </w:rPr>
        <w:t>' WHEN 2 THEN '</w:t>
      </w:r>
      <w:r w:rsidRPr="00EF11A1">
        <w:rPr>
          <w:rFonts w:ascii="Times New Roman" w:hAnsi="Times New Roman" w:cs="Times New Roman"/>
          <w:sz w:val="24"/>
        </w:rPr>
        <w:t>Андреевич</w:t>
      </w:r>
      <w:r w:rsidRPr="00EF11A1">
        <w:rPr>
          <w:rFonts w:ascii="Times New Roman" w:hAnsi="Times New Roman" w:cs="Times New Roman"/>
          <w:sz w:val="24"/>
          <w:lang w:val="en-US"/>
        </w:rPr>
        <w:t>' WHEN 3 THEN '</w:t>
      </w:r>
      <w:r w:rsidRPr="00EF11A1">
        <w:rPr>
          <w:rFonts w:ascii="Times New Roman" w:hAnsi="Times New Roman" w:cs="Times New Roman"/>
          <w:sz w:val="24"/>
        </w:rPr>
        <w:t>Дмитриевич</w:t>
      </w:r>
      <w:r w:rsidRPr="00EF11A1">
        <w:rPr>
          <w:rFonts w:ascii="Times New Roman" w:hAnsi="Times New Roman" w:cs="Times New Roman"/>
          <w:sz w:val="24"/>
          <w:lang w:val="en-US"/>
        </w:rPr>
        <w:t>' WHEN 4 THEN '</w:t>
      </w:r>
      <w:r w:rsidRPr="00EF11A1">
        <w:rPr>
          <w:rFonts w:ascii="Times New Roman" w:hAnsi="Times New Roman" w:cs="Times New Roman"/>
          <w:sz w:val="24"/>
        </w:rPr>
        <w:t>Сергеевич</w:t>
      </w:r>
      <w:r w:rsidRPr="00EF11A1">
        <w:rPr>
          <w:rFonts w:ascii="Times New Roman" w:hAnsi="Times New Roman" w:cs="Times New Roman"/>
          <w:sz w:val="24"/>
          <w:lang w:val="en-US"/>
        </w:rPr>
        <w:t>' WHEN 5 THEN '</w:t>
      </w:r>
      <w:r w:rsidRPr="00EF11A1">
        <w:rPr>
          <w:rFonts w:ascii="Times New Roman" w:hAnsi="Times New Roman" w:cs="Times New Roman"/>
          <w:sz w:val="24"/>
        </w:rPr>
        <w:t>Иванович</w:t>
      </w:r>
      <w:r w:rsidRPr="00EF11A1">
        <w:rPr>
          <w:rFonts w:ascii="Times New Roman" w:hAnsi="Times New Roman" w:cs="Times New Roman"/>
          <w:sz w:val="24"/>
          <w:lang w:val="en-US"/>
        </w:rPr>
        <w:t>' WHEN 6 THEN '</w:t>
      </w:r>
      <w:r w:rsidRPr="00EF11A1">
        <w:rPr>
          <w:rFonts w:ascii="Times New Roman" w:hAnsi="Times New Roman" w:cs="Times New Roman"/>
          <w:sz w:val="24"/>
        </w:rPr>
        <w:t>Михайлович</w:t>
      </w:r>
      <w:r w:rsidRPr="00EF11A1">
        <w:rPr>
          <w:rFonts w:ascii="Times New Roman" w:hAnsi="Times New Roman" w:cs="Times New Roman"/>
          <w:sz w:val="24"/>
          <w:lang w:val="en-US"/>
        </w:rPr>
        <w:t>' WHEN 7 THEN '</w:t>
      </w:r>
      <w:r w:rsidRPr="00EF11A1">
        <w:rPr>
          <w:rFonts w:ascii="Times New Roman" w:hAnsi="Times New Roman" w:cs="Times New Roman"/>
          <w:sz w:val="24"/>
        </w:rPr>
        <w:t>Владимирович</w:t>
      </w:r>
      <w:r w:rsidRPr="00EF11A1">
        <w:rPr>
          <w:rFonts w:ascii="Times New Roman" w:hAnsi="Times New Roman" w:cs="Times New Roman"/>
          <w:sz w:val="24"/>
          <w:lang w:val="en-US"/>
        </w:rPr>
        <w:t>' WHEN 8 THEN '</w:t>
      </w:r>
      <w:r w:rsidRPr="00EF11A1">
        <w:rPr>
          <w:rFonts w:ascii="Times New Roman" w:hAnsi="Times New Roman" w:cs="Times New Roman"/>
          <w:sz w:val="24"/>
        </w:rPr>
        <w:t>Николаевич</w:t>
      </w:r>
      <w:r w:rsidRPr="00EF11A1">
        <w:rPr>
          <w:rFonts w:ascii="Times New Roman" w:hAnsi="Times New Roman" w:cs="Times New Roman"/>
          <w:sz w:val="24"/>
          <w:lang w:val="en-US"/>
        </w:rPr>
        <w:t>' WHEN 9 THEN '</w:t>
      </w:r>
      <w:r w:rsidRPr="00EF11A1">
        <w:rPr>
          <w:rFonts w:ascii="Times New Roman" w:hAnsi="Times New Roman" w:cs="Times New Roman"/>
          <w:sz w:val="24"/>
        </w:rPr>
        <w:t>Евгеньевич</w:t>
      </w:r>
      <w:r w:rsidRPr="00EF11A1">
        <w:rPr>
          <w:rFonts w:ascii="Times New Roman" w:hAnsi="Times New Roman" w:cs="Times New Roman"/>
          <w:sz w:val="24"/>
          <w:lang w:val="en-US"/>
        </w:rPr>
        <w:t>' END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20000)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17: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BOOK (</w:t>
      </w:r>
      <w:r w:rsidRPr="00EF11A1">
        <w:rPr>
          <w:rFonts w:ascii="Times New Roman" w:hAnsi="Times New Roman" w:cs="Times New Roman"/>
          <w:sz w:val="24"/>
        </w:rPr>
        <w:t>КНИГИ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book (title, total_quantity, available_quantity, genreid)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'</w:t>
      </w:r>
      <w:r w:rsidRPr="00EF11A1">
        <w:rPr>
          <w:rFonts w:ascii="Times New Roman" w:hAnsi="Times New Roman" w:cs="Times New Roman"/>
          <w:sz w:val="24"/>
        </w:rPr>
        <w:t>Книга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' || i,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20 + 5)::int,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15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9 + 1)::int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50000)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18: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EMPLOYEE (</w:t>
      </w:r>
      <w:r w:rsidRPr="00EF11A1">
        <w:rPr>
          <w:rFonts w:ascii="Times New Roman" w:hAnsi="Times New Roman" w:cs="Times New Roman"/>
          <w:sz w:val="24"/>
        </w:rPr>
        <w:t>СОТРУДНИКИ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employee (last_name, first_name, middle_name, employment_date, positionid, libraryid)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'</w:t>
      </w:r>
      <w:r w:rsidRPr="00EF11A1">
        <w:rPr>
          <w:rFonts w:ascii="Times New Roman" w:hAnsi="Times New Roman" w:cs="Times New Roman"/>
          <w:sz w:val="24"/>
        </w:rPr>
        <w:t>Сотрудников</w:t>
      </w:r>
      <w:r w:rsidRPr="00EF11A1">
        <w:rPr>
          <w:rFonts w:ascii="Times New Roman" w:hAnsi="Times New Roman" w:cs="Times New Roman"/>
          <w:sz w:val="24"/>
          <w:lang w:val="en-US"/>
        </w:rPr>
        <w:t>' || (i % 50),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CASE (i % 10) WHEN 0 THEN '</w:t>
      </w:r>
      <w:r w:rsidRPr="00EF11A1">
        <w:rPr>
          <w:rFonts w:ascii="Times New Roman" w:hAnsi="Times New Roman" w:cs="Times New Roman"/>
          <w:sz w:val="24"/>
        </w:rPr>
        <w:t>Анна</w:t>
      </w:r>
      <w:r w:rsidRPr="00EF11A1">
        <w:rPr>
          <w:rFonts w:ascii="Times New Roman" w:hAnsi="Times New Roman" w:cs="Times New Roman"/>
          <w:sz w:val="24"/>
          <w:lang w:val="en-US"/>
        </w:rPr>
        <w:t>' WHEN 1 THEN '</w:t>
      </w:r>
      <w:r w:rsidRPr="00EF11A1">
        <w:rPr>
          <w:rFonts w:ascii="Times New Roman" w:hAnsi="Times New Roman" w:cs="Times New Roman"/>
          <w:sz w:val="24"/>
        </w:rPr>
        <w:t>Елена</w:t>
      </w:r>
      <w:r w:rsidRPr="00EF11A1">
        <w:rPr>
          <w:rFonts w:ascii="Times New Roman" w:hAnsi="Times New Roman" w:cs="Times New Roman"/>
          <w:sz w:val="24"/>
          <w:lang w:val="en-US"/>
        </w:rPr>
        <w:t>' WHEN 2 THEN '</w:t>
      </w:r>
      <w:r w:rsidRPr="00EF11A1">
        <w:rPr>
          <w:rFonts w:ascii="Times New Roman" w:hAnsi="Times New Roman" w:cs="Times New Roman"/>
          <w:sz w:val="24"/>
        </w:rPr>
        <w:t>Ольга</w:t>
      </w:r>
      <w:r w:rsidRPr="00EF11A1">
        <w:rPr>
          <w:rFonts w:ascii="Times New Roman" w:hAnsi="Times New Roman" w:cs="Times New Roman"/>
          <w:sz w:val="24"/>
          <w:lang w:val="en-US"/>
        </w:rPr>
        <w:t>' WHEN 3 THEN '</w:t>
      </w:r>
      <w:r w:rsidRPr="00EF11A1">
        <w:rPr>
          <w:rFonts w:ascii="Times New Roman" w:hAnsi="Times New Roman" w:cs="Times New Roman"/>
          <w:sz w:val="24"/>
        </w:rPr>
        <w:t>Татьяна</w:t>
      </w:r>
      <w:r w:rsidRPr="00EF11A1">
        <w:rPr>
          <w:rFonts w:ascii="Times New Roman" w:hAnsi="Times New Roman" w:cs="Times New Roman"/>
          <w:sz w:val="24"/>
          <w:lang w:val="en-US"/>
        </w:rPr>
        <w:t>' WHEN 4 THEN '</w:t>
      </w:r>
      <w:r w:rsidRPr="00EF11A1">
        <w:rPr>
          <w:rFonts w:ascii="Times New Roman" w:hAnsi="Times New Roman" w:cs="Times New Roman"/>
          <w:sz w:val="24"/>
        </w:rPr>
        <w:t>Ирина</w:t>
      </w:r>
      <w:r w:rsidRPr="00EF11A1">
        <w:rPr>
          <w:rFonts w:ascii="Times New Roman" w:hAnsi="Times New Roman" w:cs="Times New Roman"/>
          <w:sz w:val="24"/>
          <w:lang w:val="en-US"/>
        </w:rPr>
        <w:t>' WHEN 5 THEN '</w:t>
      </w:r>
      <w:r w:rsidRPr="00EF11A1">
        <w:rPr>
          <w:rFonts w:ascii="Times New Roman" w:hAnsi="Times New Roman" w:cs="Times New Roman"/>
          <w:sz w:val="24"/>
        </w:rPr>
        <w:t>Наталья</w:t>
      </w:r>
      <w:r w:rsidRPr="00EF11A1">
        <w:rPr>
          <w:rFonts w:ascii="Times New Roman" w:hAnsi="Times New Roman" w:cs="Times New Roman"/>
          <w:sz w:val="24"/>
          <w:lang w:val="en-US"/>
        </w:rPr>
        <w:t>' WHEN 6 THEN '</w:t>
      </w:r>
      <w:r w:rsidRPr="00EF11A1">
        <w:rPr>
          <w:rFonts w:ascii="Times New Roman" w:hAnsi="Times New Roman" w:cs="Times New Roman"/>
          <w:sz w:val="24"/>
        </w:rPr>
        <w:t>Мария</w:t>
      </w:r>
      <w:r w:rsidRPr="00EF11A1">
        <w:rPr>
          <w:rFonts w:ascii="Times New Roman" w:hAnsi="Times New Roman" w:cs="Times New Roman"/>
          <w:sz w:val="24"/>
          <w:lang w:val="en-US"/>
        </w:rPr>
        <w:t>' WHEN 7 THEN '</w:t>
      </w:r>
      <w:r w:rsidRPr="00EF11A1">
        <w:rPr>
          <w:rFonts w:ascii="Times New Roman" w:hAnsi="Times New Roman" w:cs="Times New Roman"/>
          <w:sz w:val="24"/>
        </w:rPr>
        <w:t>Светлана</w:t>
      </w:r>
      <w:r w:rsidRPr="00EF11A1">
        <w:rPr>
          <w:rFonts w:ascii="Times New Roman" w:hAnsi="Times New Roman" w:cs="Times New Roman"/>
          <w:sz w:val="24"/>
          <w:lang w:val="en-US"/>
        </w:rPr>
        <w:t>' WHEN 8 THEN '</w:t>
      </w:r>
      <w:r w:rsidRPr="00EF11A1">
        <w:rPr>
          <w:rFonts w:ascii="Times New Roman" w:hAnsi="Times New Roman" w:cs="Times New Roman"/>
          <w:sz w:val="24"/>
        </w:rPr>
        <w:t>Юлия</w:t>
      </w:r>
      <w:r w:rsidRPr="00EF11A1">
        <w:rPr>
          <w:rFonts w:ascii="Times New Roman" w:hAnsi="Times New Roman" w:cs="Times New Roman"/>
          <w:sz w:val="24"/>
          <w:lang w:val="en-US"/>
        </w:rPr>
        <w:t>' WHEN 9 THEN '</w:t>
      </w:r>
      <w:r w:rsidRPr="00EF11A1">
        <w:rPr>
          <w:rFonts w:ascii="Times New Roman" w:hAnsi="Times New Roman" w:cs="Times New Roman"/>
          <w:sz w:val="24"/>
        </w:rPr>
        <w:t>Екатерина</w:t>
      </w:r>
      <w:r w:rsidRPr="00EF11A1">
        <w:rPr>
          <w:rFonts w:ascii="Times New Roman" w:hAnsi="Times New Roman" w:cs="Times New Roman"/>
          <w:sz w:val="24"/>
          <w:lang w:val="en-US"/>
        </w:rPr>
        <w:t>' END,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'</w:t>
      </w:r>
      <w:r w:rsidRPr="00EF11A1">
        <w:rPr>
          <w:rFonts w:ascii="Times New Roman" w:hAnsi="Times New Roman" w:cs="Times New Roman"/>
          <w:sz w:val="24"/>
        </w:rPr>
        <w:t>Ивановна</w:t>
      </w:r>
      <w:r w:rsidRPr="00EF11A1">
        <w:rPr>
          <w:rFonts w:ascii="Times New Roman" w:hAnsi="Times New Roman" w:cs="Times New Roman"/>
          <w:sz w:val="24"/>
          <w:lang w:val="en-US"/>
        </w:rPr>
        <w:t>',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3650)::int,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2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49 + 1)::int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500)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19: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READER (</w:t>
      </w:r>
      <w:r w:rsidRPr="00EF11A1">
        <w:rPr>
          <w:rFonts w:ascii="Times New Roman" w:hAnsi="Times New Roman" w:cs="Times New Roman"/>
          <w:sz w:val="24"/>
        </w:rPr>
        <w:t>ЧИТАТЕЛИ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reader (last_name, first_name, middle_name, phone, password, registration_date, reader_statusid, libraryid)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'Читателев' || (i % 100),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'Алексей', 'Петрович',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</w:rPr>
        <w:t xml:space="preserve">    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'+7916' ||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lpad(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(1000000 + i)::text, 7, '0'),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md5(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random()::text),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365 * 3)::int,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1,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49 + 1)::int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10000)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20: ТАБЛИЦА BOOK_COPY (ЭКЗЕМПЛЯРЫ КНИГ)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book_copy (inventory_number, arrival_date, bookid, book_copy_statusid)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'INV-' ||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lpad(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i::text, 8, '0'),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365 * 5)::int,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49999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CASE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100)::int WHEN 0 THEN 3 WHEN 1 THEN 2 ELSE 1 END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150000)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21: ТАБЛИЦА BOOK_AUTHOR (СВЯЗЬ КНИГА-АВТОР)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book_author (bookid, authorid)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(1 +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floor(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random() * 50000)::integer),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(1 +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floor(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random() * 20000)::integer)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80000) ON CONFLICT DO NOTHING;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22: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ISSUE (</w:t>
      </w:r>
      <w:r w:rsidRPr="00EF11A1">
        <w:rPr>
          <w:rFonts w:ascii="Times New Roman" w:hAnsi="Times New Roman" w:cs="Times New Roman"/>
          <w:sz w:val="24"/>
        </w:rPr>
        <w:t>ВЫДАЧИ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issue (request_date, planned_return_date, readerid, issue_statusid, employeeid)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365)::int,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300)::int + 14,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9999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1,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499 + 1)::int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20000)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23: ТАБЛИЦА ISSUE_ITEM (ПОЗИЦИИ ВЫДАЧИ</w:t>
      </w:r>
      <w:proofErr w:type="gramStart"/>
      <w:r w:rsidRPr="00EF11A1">
        <w:rPr>
          <w:rFonts w:ascii="Times New Roman" w:hAnsi="Times New Roman" w:cs="Times New Roman"/>
          <w:sz w:val="24"/>
        </w:rPr>
        <w:t>)</w:t>
      </w:r>
      <w:proofErr w:type="gramEnd"/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lastRenderedPageBreak/>
        <w:t>-- ВАЖНО: Реализация логики 80/20. Только 20% читателей нарушают.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DO $$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DECLARE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book_ids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int[];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BEGIN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ARRAY(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SELECT DISTINCT bookid FROM book_copy) INTO book_ids;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INSERT INTO issue_item (actual_return_date, issueid, issue_item_statusid, bookid)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CASE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    WHEN (((SELECT readerid FROM issue WHERE id = sub.issue_id_gen) % 5) = 0) AND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) &gt; 0.3)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EF11A1">
        <w:rPr>
          <w:rFonts w:ascii="Times New Roman" w:hAnsi="Times New Roman" w:cs="Times New Roman"/>
          <w:sz w:val="24"/>
        </w:rPr>
        <w:t>THEN NULL -- "Плохой" читатель (20% базы)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</w:rPr>
        <w:t xml:space="preserve">            </w:t>
      </w:r>
      <w:r w:rsidRPr="00EF11A1">
        <w:rPr>
          <w:rFonts w:ascii="Times New Roman" w:hAnsi="Times New Roman" w:cs="Times New Roman"/>
          <w:sz w:val="24"/>
          <w:lang w:val="en-US"/>
        </w:rPr>
        <w:t>ELSE CURRENT_DATE - 1 -- "</w:t>
      </w:r>
      <w:r w:rsidRPr="00EF11A1">
        <w:rPr>
          <w:rFonts w:ascii="Times New Roman" w:hAnsi="Times New Roman" w:cs="Times New Roman"/>
          <w:sz w:val="24"/>
        </w:rPr>
        <w:t>Хороший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" </w:t>
      </w:r>
      <w:r w:rsidRPr="00EF11A1">
        <w:rPr>
          <w:rFonts w:ascii="Times New Roman" w:hAnsi="Times New Roman" w:cs="Times New Roman"/>
          <w:sz w:val="24"/>
        </w:rPr>
        <w:t>читатель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(80% </w:t>
      </w:r>
      <w:r w:rsidRPr="00EF11A1">
        <w:rPr>
          <w:rFonts w:ascii="Times New Roman" w:hAnsi="Times New Roman" w:cs="Times New Roman"/>
          <w:sz w:val="24"/>
        </w:rPr>
        <w:t>базы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END,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sub.issue_id_gen,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CASE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     WHEN (((SELECT readerid FROM issue WHERE id = sub.issue_id_gen) % 5) = 0) AND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) &gt; 0.3)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     THEN 1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     ELSE 2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END,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book_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ids[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floor(random() * array_length(book_ids, 1) + 1)]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FROM (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SELECT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floor(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random()*20000)+1)::int as issue_id_gen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1, 40000)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) as sub;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END $$;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24: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FINE (</w:t>
      </w:r>
      <w:r w:rsidRPr="00EF11A1">
        <w:rPr>
          <w:rFonts w:ascii="Times New Roman" w:hAnsi="Times New Roman" w:cs="Times New Roman"/>
          <w:sz w:val="24"/>
        </w:rPr>
        <w:t>ШТРАФЫ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ВАЖНО: Штрафы назначаются только 20% читателей (ID кратно 5).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fine (amount, imposition_date, payment_date, readerid, issue_itemid, fine_statusid, fine_reasonid)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5000 + 100)::numeric(10,2),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- 10,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>NULL, -- Не оплачен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</w:rPr>
        <w:t xml:space="preserve">    i * 5, -- ID: 5, 10, 15... </w:t>
      </w:r>
      <w:r w:rsidRPr="00EF11A1">
        <w:rPr>
          <w:rFonts w:ascii="Times New Roman" w:hAnsi="Times New Roman" w:cs="Times New Roman"/>
          <w:sz w:val="24"/>
          <w:lang w:val="en-US"/>
        </w:rPr>
        <w:t>(</w:t>
      </w:r>
      <w:r w:rsidRPr="00EF11A1">
        <w:rPr>
          <w:rFonts w:ascii="Times New Roman" w:hAnsi="Times New Roman" w:cs="Times New Roman"/>
          <w:sz w:val="24"/>
        </w:rPr>
        <w:t>Только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20% </w:t>
      </w:r>
      <w:r w:rsidRPr="00EF11A1">
        <w:rPr>
          <w:rFonts w:ascii="Times New Roman" w:hAnsi="Times New Roman" w:cs="Times New Roman"/>
          <w:sz w:val="24"/>
        </w:rPr>
        <w:t>базы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floor(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random()*40000)+1)::int,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1,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1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2000)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25: ТАБЛИЦА PURCHASE_REQUEST (ЗАЯВКИ НА ЗАКУПКУ)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purchase_request (creation_date, supplierid, purchase_request_statusid)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365 * 2)::int,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99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 + 1)::int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5000)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26: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PURCHASE_REQUEST_ITEM (</w:t>
      </w:r>
      <w:r w:rsidRPr="00EF11A1">
        <w:rPr>
          <w:rFonts w:ascii="Times New Roman" w:hAnsi="Times New Roman" w:cs="Times New Roman"/>
          <w:sz w:val="24"/>
        </w:rPr>
        <w:t>ПОЗИЦИИ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ЗАЯВОК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purchase_request_item (quantity, purchase_request_item_statusid, purchase_requestid, bookid)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20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4999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49999 + 1)::int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15000)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-- </w:t>
      </w:r>
      <w:r w:rsidRPr="00EF11A1">
        <w:rPr>
          <w:rFonts w:ascii="Times New Roman" w:hAnsi="Times New Roman" w:cs="Times New Roman"/>
          <w:sz w:val="24"/>
        </w:rPr>
        <w:t>БЛОК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27: </w:t>
      </w:r>
      <w:r w:rsidRPr="00EF11A1">
        <w:rPr>
          <w:rFonts w:ascii="Times New Roman" w:hAnsi="Times New Roman" w:cs="Times New Roman"/>
          <w:sz w:val="24"/>
        </w:rPr>
        <w:t>ТАБЛИЦА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SUPPLY (</w:t>
      </w:r>
      <w:r w:rsidRPr="00EF11A1">
        <w:rPr>
          <w:rFonts w:ascii="Times New Roman" w:hAnsi="Times New Roman" w:cs="Times New Roman"/>
          <w:sz w:val="24"/>
        </w:rPr>
        <w:t>ПОСТАВКИ</w:t>
      </w:r>
      <w:r w:rsidRPr="00EF11A1">
        <w:rPr>
          <w:rFonts w:ascii="Times New Roman" w:hAnsi="Times New Roman" w:cs="Times New Roman"/>
          <w:sz w:val="24"/>
          <w:lang w:val="en-US"/>
        </w:rPr>
        <w:t>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supply (order_date, delivery_date, total_cost, supplierid, supply_statusid)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365 * 2)::int,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365 * 2 - 30)::int,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100000 + 1000)::numeric(12,2),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99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CASE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100)::int WHEN 0 THEN 3 WHEN 1 THEN 1 ELSE 2 END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3000)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28: ТАБЛИЦА SUPPLY_ITEM (ПОЗИЦИИ ПОСТАВОК)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supply_item (quantity, price_per_unit, supplyid, supply_item_statusid, bookid, purchase_request_itemid)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50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1000 + 100)::numeric(10,2),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2999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CASE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100)::int WHEN 0 THEN 1 ELSE 2 END,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49999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14999 + 1)::int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10000)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БЛОК 29: ТАБЛИЦА MANAGER_REQUEST (ЗАЯВКИ МЕНЕДЖЕРА)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-- ============================================================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INSERT INTO manager_request (creation_date, employeeid, manager_request_statusid, bookid)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lastRenderedPageBreak/>
        <w:t xml:space="preserve">SELECT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CURRENT_DATE -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180)::int,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499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2 + 1)::int,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(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random(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) * 49999 + 1)::int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FROM generate_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series(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1, 2000) AS i;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SET session_replication_role = 'origin';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ЗАВЕРШЕНИЕ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DO $$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BEGIN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RAISE NOTICE 'Все 29 таблиц успешно заполнены!';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END $$;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-- 16. ПРОВЕРКА И СТАТИСТИКА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----------------------------------------------------------------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Статистика по количеству записей в основных таблицах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DO $$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BEGIN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'================================================';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>RAISE NOTICE 'СТАТИСТИКА ЗАПОЛНЕНИЯ БАЗЫ ДАННЫХ';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RAISE NOTICE '================================================';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Библиотеки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library);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Читатели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reader);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Книги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(</w:t>
      </w:r>
      <w:r w:rsidRPr="00EF11A1">
        <w:rPr>
          <w:rFonts w:ascii="Times New Roman" w:hAnsi="Times New Roman" w:cs="Times New Roman"/>
          <w:sz w:val="24"/>
        </w:rPr>
        <w:t>каталог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):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book);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Авторы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author);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Экземпляры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книг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book_copy);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Сотрудники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employee);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Выдачи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issue);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Позиции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выдач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issue_item);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Связи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книги</w:t>
      </w:r>
      <w:r w:rsidRPr="00EF11A1">
        <w:rPr>
          <w:rFonts w:ascii="Times New Roman" w:hAnsi="Times New Roman" w:cs="Times New Roman"/>
          <w:sz w:val="24"/>
          <w:lang w:val="en-US"/>
        </w:rPr>
        <w:t>-</w:t>
      </w:r>
      <w:r w:rsidRPr="00EF11A1">
        <w:rPr>
          <w:rFonts w:ascii="Times New Roman" w:hAnsi="Times New Roman" w:cs="Times New Roman"/>
          <w:sz w:val="24"/>
        </w:rPr>
        <w:t>авторы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book_author);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Заявки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на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закупку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purchase_request);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Позиции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заявок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purchase_request_item);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Поставки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supply);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Позиции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поставок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supply_item);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Штрафы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fine);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</w:t>
      </w:r>
      <w:r w:rsidRPr="00EF11A1">
        <w:rPr>
          <w:rFonts w:ascii="Times New Roman" w:hAnsi="Times New Roman" w:cs="Times New Roman"/>
          <w:sz w:val="24"/>
        </w:rPr>
        <w:t>Заявки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менеджера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: %', (SELECT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>*) FROM manager_request);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'================================================';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END $$;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>-- Проверка целостности данных (простые проверки)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DO $$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BEGIN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'================================================';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  <w:r w:rsidRPr="00EF11A1">
        <w:rPr>
          <w:rFonts w:ascii="Times New Roman" w:hAnsi="Times New Roman" w:cs="Times New Roman"/>
          <w:sz w:val="24"/>
        </w:rPr>
        <w:t>RAISE NOTICE 'ПРОВЕРКА ЦЕЛОСТНОСТИ ДАННЫХ';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RAISE NOTICE '================================================';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-- Проверка читателей без библиотек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</w:rPr>
        <w:lastRenderedPageBreak/>
        <w:t xml:space="preserve">    </w:t>
      </w:r>
      <w:r w:rsidRPr="00EF11A1">
        <w:rPr>
          <w:rFonts w:ascii="Times New Roman" w:hAnsi="Times New Roman" w:cs="Times New Roman"/>
          <w:sz w:val="24"/>
          <w:lang w:val="en-US"/>
        </w:rPr>
        <w:t>IF EXISTS (SELECT 1 FROM reader r LEFT JOIN library l ON r.libraryid = l.id WHERE l.id IS NULL) THEN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EF11A1">
        <w:rPr>
          <w:rFonts w:ascii="Times New Roman" w:hAnsi="Times New Roman" w:cs="Times New Roman"/>
          <w:sz w:val="24"/>
        </w:rPr>
        <w:t>RAISE NOTICE '</w:t>
      </w:r>
      <w:r w:rsidRPr="00EF11A1">
        <w:rPr>
          <w:rFonts w:ascii="MS Gothic" w:eastAsia="MS Gothic" w:hAnsi="MS Gothic" w:cs="MS Gothic" w:hint="eastAsia"/>
          <w:sz w:val="24"/>
        </w:rPr>
        <w:t>✗</w:t>
      </w:r>
      <w:r w:rsidRPr="00EF11A1">
        <w:rPr>
          <w:rFonts w:ascii="Times New Roman" w:hAnsi="Times New Roman" w:cs="Times New Roman"/>
          <w:sz w:val="24"/>
        </w:rPr>
        <w:t xml:space="preserve"> Найдены читатели без библиотек';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ELSE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    RAISE NOTICE '</w:t>
      </w:r>
      <w:r w:rsidRPr="00EF11A1">
        <w:rPr>
          <w:rFonts w:ascii="MS Gothic" w:eastAsia="MS Gothic" w:hAnsi="MS Gothic" w:cs="MS Gothic" w:hint="eastAsia"/>
          <w:sz w:val="24"/>
        </w:rPr>
        <w:t>✓</w:t>
      </w:r>
      <w:r w:rsidRPr="00EF11A1">
        <w:rPr>
          <w:rFonts w:ascii="Times New Roman" w:hAnsi="Times New Roman" w:cs="Times New Roman"/>
          <w:sz w:val="24"/>
        </w:rPr>
        <w:t xml:space="preserve"> Все читатели имеют библиотеки';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END IF;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-- Проверка выданных книг без экземпляров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</w:rPr>
        <w:t xml:space="preserve">    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IF EXISTS (SELECT 1 FROM issue_item ii LEFT JOIN book_copy </w:t>
      </w:r>
      <w:proofErr w:type="gramStart"/>
      <w:r w:rsidRPr="00EF11A1">
        <w:rPr>
          <w:rFonts w:ascii="Times New Roman" w:hAnsi="Times New Roman" w:cs="Times New Roman"/>
          <w:sz w:val="24"/>
          <w:lang w:val="en-US"/>
        </w:rPr>
        <w:t>bc</w:t>
      </w:r>
      <w:proofErr w:type="gramEnd"/>
      <w:r w:rsidRPr="00EF11A1">
        <w:rPr>
          <w:rFonts w:ascii="Times New Roman" w:hAnsi="Times New Roman" w:cs="Times New Roman"/>
          <w:sz w:val="24"/>
          <w:lang w:val="en-US"/>
        </w:rPr>
        <w:t xml:space="preserve"> ON ii.bookid = bc.bookid WHERE bc.id IS NULL) THEN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EF11A1">
        <w:rPr>
          <w:rFonts w:ascii="Times New Roman" w:hAnsi="Times New Roman" w:cs="Times New Roman"/>
          <w:sz w:val="24"/>
        </w:rPr>
        <w:t>RAISE NOTICE '</w:t>
      </w:r>
      <w:r w:rsidRPr="00EF11A1">
        <w:rPr>
          <w:rFonts w:ascii="MS Gothic" w:eastAsia="MS Gothic" w:hAnsi="MS Gothic" w:cs="MS Gothic" w:hint="eastAsia"/>
          <w:sz w:val="24"/>
        </w:rPr>
        <w:t>✗</w:t>
      </w:r>
      <w:r w:rsidRPr="00EF11A1">
        <w:rPr>
          <w:rFonts w:ascii="Times New Roman" w:hAnsi="Times New Roman" w:cs="Times New Roman"/>
          <w:sz w:val="24"/>
        </w:rPr>
        <w:t xml:space="preserve"> Найдены выданные книги без экземпляров';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ELSE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    RAISE NOTICE '</w:t>
      </w:r>
      <w:r w:rsidRPr="00EF11A1">
        <w:rPr>
          <w:rFonts w:ascii="MS Gothic" w:eastAsia="MS Gothic" w:hAnsi="MS Gothic" w:cs="MS Gothic" w:hint="eastAsia"/>
          <w:sz w:val="24"/>
        </w:rPr>
        <w:t>✓</w:t>
      </w:r>
      <w:r w:rsidRPr="00EF11A1">
        <w:rPr>
          <w:rFonts w:ascii="Times New Roman" w:hAnsi="Times New Roman" w:cs="Times New Roman"/>
          <w:sz w:val="24"/>
        </w:rPr>
        <w:t xml:space="preserve"> Все выданные книги имеют экземпляры';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END IF;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</w:rPr>
        <w:t xml:space="preserve">    -- Проверка штрафов без читателей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</w:rPr>
        <w:t xml:space="preserve">    </w:t>
      </w:r>
      <w:r w:rsidRPr="00EF11A1">
        <w:rPr>
          <w:rFonts w:ascii="Times New Roman" w:hAnsi="Times New Roman" w:cs="Times New Roman"/>
          <w:sz w:val="24"/>
          <w:lang w:val="en-US"/>
        </w:rPr>
        <w:t>IF EXISTS (SELECT 1 FROM fine f LEFT JOIN reader r ON f.readerid = r.id WHERE r.id IS NULL) THEN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EF11A1">
        <w:rPr>
          <w:rFonts w:ascii="Times New Roman" w:hAnsi="Times New Roman" w:cs="Times New Roman"/>
          <w:sz w:val="24"/>
        </w:rPr>
        <w:t>RAISE NOTICE '</w:t>
      </w:r>
      <w:r w:rsidRPr="00EF11A1">
        <w:rPr>
          <w:rFonts w:ascii="MS Gothic" w:eastAsia="MS Gothic" w:hAnsi="MS Gothic" w:cs="MS Gothic" w:hint="eastAsia"/>
          <w:sz w:val="24"/>
        </w:rPr>
        <w:t>✗</w:t>
      </w:r>
      <w:r w:rsidRPr="00EF11A1">
        <w:rPr>
          <w:rFonts w:ascii="Times New Roman" w:hAnsi="Times New Roman" w:cs="Times New Roman"/>
          <w:sz w:val="24"/>
        </w:rPr>
        <w:t xml:space="preserve"> Найдены штрафы без читателей';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</w:rPr>
        <w:t xml:space="preserve">    </w:t>
      </w:r>
      <w:r w:rsidRPr="00EF11A1">
        <w:rPr>
          <w:rFonts w:ascii="Times New Roman" w:hAnsi="Times New Roman" w:cs="Times New Roman"/>
          <w:sz w:val="24"/>
          <w:lang w:val="en-US"/>
        </w:rPr>
        <w:t>ELSE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    RAISE NOTICE '</w:t>
      </w:r>
      <w:r w:rsidRPr="00EF11A1">
        <w:rPr>
          <w:rFonts w:ascii="MS Gothic" w:eastAsia="MS Gothic" w:hAnsi="MS Gothic" w:cs="MS Gothic" w:hint="eastAsia"/>
          <w:sz w:val="24"/>
          <w:lang w:val="en-US"/>
        </w:rPr>
        <w:t>✓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Все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штрафы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имеют</w:t>
      </w:r>
      <w:r w:rsidRPr="00EF11A1">
        <w:rPr>
          <w:rFonts w:ascii="Times New Roman" w:hAnsi="Times New Roman" w:cs="Times New Roman"/>
          <w:sz w:val="24"/>
          <w:lang w:val="en-US"/>
        </w:rPr>
        <w:t xml:space="preserve"> </w:t>
      </w:r>
      <w:r w:rsidRPr="00EF11A1">
        <w:rPr>
          <w:rFonts w:ascii="Times New Roman" w:hAnsi="Times New Roman" w:cs="Times New Roman"/>
          <w:sz w:val="24"/>
        </w:rPr>
        <w:t>читателей</w:t>
      </w:r>
      <w:r w:rsidRPr="00EF11A1">
        <w:rPr>
          <w:rFonts w:ascii="Times New Roman" w:hAnsi="Times New Roman" w:cs="Times New Roman"/>
          <w:sz w:val="24"/>
          <w:lang w:val="en-US"/>
        </w:rPr>
        <w:t>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END IF;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 xml:space="preserve">    RAISE NOTICE '================================================';</w:t>
      </w:r>
    </w:p>
    <w:p w:rsidR="00D76197" w:rsidRPr="00EF11A1" w:rsidRDefault="00D76197" w:rsidP="00D76197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t>END $$;</w:t>
      </w:r>
    </w:p>
    <w:p w:rsidR="00EF11A1" w:rsidRPr="00EF11A1" w:rsidRDefault="00EF11A1">
      <w:pPr>
        <w:rPr>
          <w:rFonts w:ascii="Times New Roman" w:hAnsi="Times New Roman" w:cs="Times New Roman"/>
          <w:sz w:val="24"/>
          <w:lang w:val="en-US"/>
        </w:rPr>
      </w:pPr>
      <w:r w:rsidRPr="00EF11A1">
        <w:rPr>
          <w:rFonts w:ascii="Times New Roman" w:hAnsi="Times New Roman" w:cs="Times New Roman"/>
          <w:sz w:val="24"/>
          <w:lang w:val="en-US"/>
        </w:rPr>
        <w:br w:type="page"/>
      </w: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autoSpaceDE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F11A1" w:rsidRPr="00EF11A1" w:rsidRDefault="00EF11A1" w:rsidP="00EF11A1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3" w:name="_Toc216866970"/>
      <w:r w:rsidRPr="00EF11A1"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Приложение</w:t>
      </w:r>
      <w:proofErr w:type="gramStart"/>
      <w:r w:rsidRPr="00EF11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Е</w:t>
      </w:r>
      <w:bookmarkEnd w:id="63"/>
      <w:proofErr w:type="gramEnd"/>
    </w:p>
    <w:p w:rsidR="006E62EF" w:rsidRDefault="00EF11A1" w:rsidP="00EF11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1A1">
        <w:rPr>
          <w:rFonts w:ascii="Times New Roman" w:hAnsi="Times New Roman" w:cs="Times New Roman"/>
          <w:sz w:val="28"/>
          <w:szCs w:val="28"/>
        </w:rPr>
        <w:t>Исходные коды программных средств ведения данных</w:t>
      </w:r>
    </w:p>
    <w:p w:rsidR="006E62EF" w:rsidRDefault="006E62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E1894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b/>
          <w:sz w:val="32"/>
          <w:lang w:val="en-US"/>
        </w:rPr>
      </w:pPr>
      <w:r w:rsidRPr="006E62EF">
        <w:rPr>
          <w:rFonts w:ascii="Courier New" w:hAnsi="Courier New" w:cs="Courier New"/>
          <w:b/>
          <w:sz w:val="32"/>
          <w:lang w:val="en-US"/>
        </w:rPr>
        <w:lastRenderedPageBreak/>
        <w:t>Appsettings.json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>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"Logging":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"LogLevel":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"Default": "Information",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"Microsoft.AspNetCore": "Warning"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},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"AllowedHosts": "*",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"ConnectionStrings":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"LibraryDb": "Host=localhost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;Database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=city_libraries_db;Username=postgres;Password=1234"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}</w:t>
      </w:r>
    </w:p>
    <w:p w:rsid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>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b/>
          <w:sz w:val="32"/>
          <w:lang w:val="en-US"/>
        </w:rPr>
      </w:pPr>
      <w:r w:rsidRPr="006E62EF">
        <w:rPr>
          <w:rFonts w:ascii="Courier New" w:hAnsi="Courier New" w:cs="Courier New"/>
          <w:b/>
          <w:sz w:val="32"/>
          <w:lang w:val="en-US"/>
        </w:rPr>
        <w:t>Program.cs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using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CityLibrary.Models;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using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Microsoft.EntityFrameworkCore;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var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builder = WebApplication.CreateBuilder(args);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Add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services to the container.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builder.Services.AddControllers(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Learn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more about configuring Swagger/OpenAPI at https://aka.ms/aspnetcore/swashbuckle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builder.Services.AddEndpointsApiExplorer(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builder.Services.AddSwaggerGen(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builder.Services.AddDbContext&lt;LibraryDbContext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options =&gt;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options.UseNpgsql(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builder.Configuration.GetConnectionString("LibraryDb")));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var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 = builder.Build();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//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Configure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the HTTP request pipeline.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if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(app.Environment.IsDevelopment())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app.UseSwagger(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app.UseSwaggerUI(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app.UseHttpsRedirection(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app.UseAuthorization(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D04FF0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FF0">
        <w:rPr>
          <w:rFonts w:ascii="Cascadia Mono" w:hAnsi="Cascadia Mono" w:cs="Cascadia Mono"/>
          <w:color w:val="000000"/>
          <w:sz w:val="19"/>
          <w:szCs w:val="19"/>
          <w:lang w:val="en-US"/>
        </w:rPr>
        <w:t>app.MapControllers();</w:t>
      </w:r>
    </w:p>
    <w:p w:rsidR="006E62EF" w:rsidRPr="00D04FF0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D04FF0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4FF0">
        <w:rPr>
          <w:rFonts w:ascii="Cascadia Mono" w:hAnsi="Cascadia Mono" w:cs="Cascadia Mono"/>
          <w:color w:val="000000"/>
          <w:sz w:val="19"/>
          <w:szCs w:val="19"/>
          <w:lang w:val="en-US"/>
        </w:rPr>
        <w:t>app.Run();</w:t>
      </w:r>
    </w:p>
    <w:p w:rsid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b/>
          <w:sz w:val="32"/>
          <w:lang w:val="en-US"/>
        </w:rPr>
      </w:pPr>
      <w:r w:rsidRPr="006E62EF">
        <w:rPr>
          <w:rFonts w:ascii="Courier New" w:hAnsi="Courier New" w:cs="Courier New"/>
          <w:b/>
          <w:sz w:val="32"/>
          <w:lang w:val="en-US"/>
        </w:rPr>
        <w:t>SqlDtos.cs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namespace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CityLibrary.DTO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class ReaderStatusCheck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bool IsBlocked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bool HasOverdue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ActiveIssuesCount { get; set; }</w:t>
      </w:r>
    </w:p>
    <w:p w:rsid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class ReturnInfo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ItemId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IssueId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ReaderId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BookId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DateOnly PlannedReturnDate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DateOnly? ActualReturnDate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class GenreReportItem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string GenreName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 BorrowCount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class OverdueReportItem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Year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Month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 DebtorsCount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class ReaderInfoDTO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Id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string FullName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string Phone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string StatusName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ActiveIssues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UnpaidFines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class BookInfoDTO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Id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string Title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string Genre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AvailableCount { get; set; }</w:t>
      </w:r>
    </w:p>
    <w:p w:rsidR="006E62EF" w:rsidRP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 TotalCount { get; set; }</w:t>
      </w:r>
    </w:p>
    <w:p w:rsid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E62E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E62EF" w:rsidRDefault="006E62EF" w:rsidP="006E62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b/>
          <w:sz w:val="32"/>
          <w:lang w:val="en-US"/>
        </w:rPr>
      </w:pPr>
    </w:p>
    <w:p w:rsid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b/>
          <w:sz w:val="32"/>
          <w:lang w:val="en-US"/>
        </w:rPr>
      </w:pPr>
      <w:r>
        <w:rPr>
          <w:rFonts w:ascii="Courier New" w:hAnsi="Courier New" w:cs="Courier New"/>
          <w:b/>
          <w:sz w:val="32"/>
          <w:lang w:val="en-US"/>
        </w:rPr>
        <w:t>LibrianController.cs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6E62EF">
        <w:rPr>
          <w:rFonts w:ascii="Courier New" w:hAnsi="Courier New" w:cs="Courier New"/>
          <w:sz w:val="24"/>
          <w:lang w:val="en-US"/>
        </w:rPr>
        <w:t>using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CityLibrary.Models;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6E62EF">
        <w:rPr>
          <w:rFonts w:ascii="Courier New" w:hAnsi="Courier New" w:cs="Courier New"/>
          <w:sz w:val="24"/>
          <w:lang w:val="en-US"/>
        </w:rPr>
        <w:t>using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CityLibrary.DTO;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6E62EF">
        <w:rPr>
          <w:rFonts w:ascii="Courier New" w:hAnsi="Courier New" w:cs="Courier New"/>
          <w:sz w:val="24"/>
          <w:lang w:val="en-US"/>
        </w:rPr>
        <w:t>using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Microsoft.AspNetCore.Mvc;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6E62EF">
        <w:rPr>
          <w:rFonts w:ascii="Courier New" w:hAnsi="Courier New" w:cs="Courier New"/>
          <w:sz w:val="24"/>
          <w:lang w:val="en-US"/>
        </w:rPr>
        <w:t>using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Microsoft.EntityFrameworkCore;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6E62EF">
        <w:rPr>
          <w:rFonts w:ascii="Courier New" w:hAnsi="Courier New" w:cs="Courier New"/>
          <w:sz w:val="24"/>
          <w:lang w:val="en-US"/>
        </w:rPr>
        <w:t>using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System.Runtime.CompilerServices;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proofErr w:type="gramStart"/>
      <w:r w:rsidRPr="006E62EF">
        <w:rPr>
          <w:rFonts w:ascii="Courier New" w:hAnsi="Courier New" w:cs="Courier New"/>
          <w:sz w:val="24"/>
          <w:lang w:val="en-US"/>
        </w:rPr>
        <w:t>namespace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CityLibrary.LibrarianApi.Controllers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>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[ApiController]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[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Route(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"api/[controller]")]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public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class LibrarianController : ControllerBase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private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readonly LibraryDbContext _context;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public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LibrarianController(LibraryDbContext context)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</w:t>
      </w:r>
      <w:r w:rsidRPr="006E62EF">
        <w:rPr>
          <w:rFonts w:ascii="Courier New" w:hAnsi="Courier New" w:cs="Courier New"/>
          <w:sz w:val="24"/>
        </w:rPr>
        <w:t>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_</w:t>
      </w:r>
      <w:r w:rsidRPr="006E62EF">
        <w:rPr>
          <w:rFonts w:ascii="Courier New" w:hAnsi="Courier New" w:cs="Courier New"/>
          <w:sz w:val="24"/>
          <w:lang w:val="en-US"/>
        </w:rPr>
        <w:t>context</w:t>
      </w:r>
      <w:r w:rsidRPr="006E62EF">
        <w:rPr>
          <w:rFonts w:ascii="Courier New" w:hAnsi="Courier New" w:cs="Courier New"/>
          <w:sz w:val="24"/>
        </w:rPr>
        <w:t xml:space="preserve"> = </w:t>
      </w:r>
      <w:r w:rsidRPr="006E62EF">
        <w:rPr>
          <w:rFonts w:ascii="Courier New" w:hAnsi="Courier New" w:cs="Courier New"/>
          <w:sz w:val="24"/>
          <w:lang w:val="en-US"/>
        </w:rPr>
        <w:t>context</w:t>
      </w:r>
      <w:r w:rsidRPr="006E62EF">
        <w:rPr>
          <w:rFonts w:ascii="Courier New" w:hAnsi="Courier New" w:cs="Courier New"/>
          <w:sz w:val="24"/>
        </w:rPr>
        <w:t>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=================================================================================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ВСПОМОГАТЕЛЬНЫЕ МЕТОДЫ (Скрыты из </w:t>
      </w:r>
      <w:r w:rsidRPr="006E62EF">
        <w:rPr>
          <w:rFonts w:ascii="Courier New" w:hAnsi="Courier New" w:cs="Courier New"/>
          <w:sz w:val="24"/>
          <w:lang w:val="en-US"/>
        </w:rPr>
        <w:t>Swagger</w:t>
      </w:r>
      <w:r w:rsidRPr="006E62EF">
        <w:rPr>
          <w:rFonts w:ascii="Courier New" w:hAnsi="Courier New" w:cs="Courier New"/>
          <w:sz w:val="24"/>
        </w:rPr>
        <w:t>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Реализуют </w:t>
      </w:r>
      <w:r w:rsidRPr="006E62EF">
        <w:rPr>
          <w:rFonts w:ascii="Courier New" w:hAnsi="Courier New" w:cs="Courier New"/>
          <w:sz w:val="24"/>
          <w:lang w:val="en-US"/>
        </w:rPr>
        <w:t>Use</w:t>
      </w:r>
      <w:r w:rsidRPr="006E62EF">
        <w:rPr>
          <w:rFonts w:ascii="Courier New" w:hAnsi="Courier New" w:cs="Courier New"/>
          <w:sz w:val="24"/>
        </w:rPr>
        <w:t xml:space="preserve"> </w:t>
      </w:r>
      <w:r w:rsidRPr="006E62EF">
        <w:rPr>
          <w:rFonts w:ascii="Courier New" w:hAnsi="Courier New" w:cs="Courier New"/>
          <w:sz w:val="24"/>
          <w:lang w:val="en-US"/>
        </w:rPr>
        <w:t>Cases</w:t>
      </w:r>
      <w:r w:rsidRPr="006E62EF">
        <w:rPr>
          <w:rFonts w:ascii="Courier New" w:hAnsi="Courier New" w:cs="Courier New"/>
          <w:sz w:val="24"/>
        </w:rPr>
        <w:t>: "Прочитать данные читателя" и "Проверить наличие книги"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</w:t>
      </w:r>
      <w:r w:rsidRPr="006E62EF">
        <w:rPr>
          <w:rFonts w:ascii="Courier New" w:hAnsi="Courier New" w:cs="Courier New"/>
          <w:sz w:val="24"/>
          <w:lang w:val="en-US"/>
        </w:rPr>
        <w:t>// =================================================================================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[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HttpGet(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"reader/{id}")]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[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ApiExplorerSettings(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IgnoreApi = true)] // &lt;--- Скрывает метод из Swagger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public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async Task&lt;IActionResult&gt; GetReaderInfo(int id)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query = 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SELECT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r.id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""Id"",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r.last_name || ' ' || r.first_name || ' ' || r.middle_name AS ""FullName"",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r.phone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""Phone"",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rs.name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""StatusName"",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(SELECT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COUNT(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*) FROM issue WHERE readerid = r.id AND issue_statusid = 1) AS ""ActiveIssues"",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(SELECT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COUNT(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*) FROM fine WHERE readerid = r.id AND fine_statusid = 1) AS ""UnpaidFines""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FROM reader r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JOIN reader_status rs ON r.reader_statusid = rs.id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WHERE r.id = {0}";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reader = await _context.Database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.SqlQuery&lt;ReaderInfoDTO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&gt;(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FormattableStringFactory.Create(query, id))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FirstOrDefaultAsync(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(reader == null) return NotFound("Читатель не найден");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Ok(reader);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[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HttpGet(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"book/{id}")]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[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ApiExplorerSettings(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IgnoreApi = true)] // &lt;--- Скрывает метод из Swagger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public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async Task&lt;IActionResult&gt; GetBookInfo(int id)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query = 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SELECT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b.id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""Id"",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b.title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""Title"",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g.name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""Genre"",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b.available_quantity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""AvailableCount"",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b.total_quantity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""TotalCount""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FROM book b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JOIN genre g ON b.genreid = g.id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WHERE b.id = {0}";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book = await _context.Database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.SqlQuery&lt;BookInfoDTO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&gt;(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FormattableStringFactory.Create(query, id))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FirstOrDefaultAsync(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(book == null) return NotFound("Книга не найдена");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6E62EF">
        <w:rPr>
          <w:rFonts w:ascii="Courier New" w:hAnsi="Courier New" w:cs="Courier New"/>
          <w:sz w:val="24"/>
        </w:rPr>
        <w:t xml:space="preserve"> </w:t>
      </w:r>
      <w:r w:rsidRPr="006E62EF">
        <w:rPr>
          <w:rFonts w:ascii="Courier New" w:hAnsi="Courier New" w:cs="Courier New"/>
          <w:sz w:val="24"/>
          <w:lang w:val="en-US"/>
        </w:rPr>
        <w:t>Ok</w:t>
      </w:r>
      <w:r w:rsidRPr="006E62EF">
        <w:rPr>
          <w:rFonts w:ascii="Courier New" w:hAnsi="Courier New" w:cs="Courier New"/>
          <w:sz w:val="24"/>
        </w:rPr>
        <w:t>(</w:t>
      </w:r>
      <w:r w:rsidRPr="006E62EF">
        <w:rPr>
          <w:rFonts w:ascii="Courier New" w:hAnsi="Courier New" w:cs="Courier New"/>
          <w:sz w:val="24"/>
          <w:lang w:val="en-US"/>
        </w:rPr>
        <w:t>book</w:t>
      </w:r>
      <w:r w:rsidRPr="006E62EF">
        <w:rPr>
          <w:rFonts w:ascii="Courier New" w:hAnsi="Courier New" w:cs="Courier New"/>
          <w:sz w:val="24"/>
        </w:rPr>
        <w:t>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=================================================================================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ОСНОВНЫЕ ПРОЦЕССЫ (Видны в </w:t>
      </w:r>
      <w:r w:rsidRPr="006E62EF">
        <w:rPr>
          <w:rFonts w:ascii="Courier New" w:hAnsi="Courier New" w:cs="Courier New"/>
          <w:sz w:val="24"/>
          <w:lang w:val="en-US"/>
        </w:rPr>
        <w:t>Swagger</w:t>
      </w:r>
      <w:r w:rsidRPr="006E62EF">
        <w:rPr>
          <w:rFonts w:ascii="Courier New" w:hAnsi="Courier New" w:cs="Courier New"/>
          <w:sz w:val="24"/>
        </w:rPr>
        <w:t>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=================================================================================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1. Оформление выдачи книги (Процесс №1 + №6)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[</w:t>
      </w:r>
      <w:r w:rsidRPr="006E62EF">
        <w:rPr>
          <w:rFonts w:ascii="Courier New" w:hAnsi="Courier New" w:cs="Courier New"/>
          <w:sz w:val="24"/>
          <w:lang w:val="en-US"/>
        </w:rPr>
        <w:t>HttpPost</w:t>
      </w:r>
      <w:r w:rsidRPr="006E62EF">
        <w:rPr>
          <w:rFonts w:ascii="Courier New" w:hAnsi="Courier New" w:cs="Courier New"/>
          <w:sz w:val="24"/>
        </w:rPr>
        <w:t>("</w:t>
      </w:r>
      <w:r w:rsidRPr="006E62EF">
        <w:rPr>
          <w:rFonts w:ascii="Courier New" w:hAnsi="Courier New" w:cs="Courier New"/>
          <w:sz w:val="24"/>
          <w:lang w:val="en-US"/>
        </w:rPr>
        <w:t>issue</w:t>
      </w:r>
      <w:r w:rsidRPr="006E62EF">
        <w:rPr>
          <w:rFonts w:ascii="Courier New" w:hAnsi="Courier New" w:cs="Courier New"/>
          <w:sz w:val="24"/>
        </w:rPr>
        <w:t>-</w:t>
      </w:r>
      <w:r w:rsidRPr="006E62EF">
        <w:rPr>
          <w:rFonts w:ascii="Courier New" w:hAnsi="Courier New" w:cs="Courier New"/>
          <w:sz w:val="24"/>
          <w:lang w:val="en-US"/>
        </w:rPr>
        <w:t>book</w:t>
      </w:r>
      <w:r w:rsidRPr="006E62EF">
        <w:rPr>
          <w:rFonts w:ascii="Courier New" w:hAnsi="Courier New" w:cs="Courier New"/>
          <w:sz w:val="24"/>
        </w:rPr>
        <w:t>")]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public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async Task&lt;IActionResult&gt; IssueBook(int readerId, int bookId, int librarianId)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</w:t>
      </w:r>
      <w:r w:rsidRPr="006E62EF">
        <w:rPr>
          <w:rFonts w:ascii="Courier New" w:hAnsi="Courier New" w:cs="Courier New"/>
          <w:sz w:val="24"/>
        </w:rPr>
        <w:t>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// ШАГ 1: Проверка лимитов (</w:t>
      </w:r>
      <w:r w:rsidRPr="006E62EF">
        <w:rPr>
          <w:rFonts w:ascii="Courier New" w:hAnsi="Courier New" w:cs="Courier New"/>
          <w:sz w:val="24"/>
          <w:lang w:val="en-US"/>
        </w:rPr>
        <w:t>SQL</w:t>
      </w:r>
      <w:r w:rsidRPr="006E62EF">
        <w:rPr>
          <w:rFonts w:ascii="Courier New" w:hAnsi="Courier New" w:cs="Courier New"/>
          <w:sz w:val="24"/>
        </w:rPr>
        <w:t>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// Используем кавычки "", чтобы </w:t>
      </w:r>
      <w:r w:rsidRPr="006E62EF">
        <w:rPr>
          <w:rFonts w:ascii="Courier New" w:hAnsi="Courier New" w:cs="Courier New"/>
          <w:sz w:val="24"/>
          <w:lang w:val="en-US"/>
        </w:rPr>
        <w:t>Postgres</w:t>
      </w:r>
      <w:r w:rsidRPr="006E62EF">
        <w:rPr>
          <w:rFonts w:ascii="Courier New" w:hAnsi="Courier New" w:cs="Courier New"/>
          <w:sz w:val="24"/>
        </w:rPr>
        <w:t xml:space="preserve"> не понижал регистр букв в названиях колонок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checkQuery = 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SELECT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(r.reader_statusid = 2) AS ""IsBlocked"",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EXISTS (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SELECT 1 FROM issue i_sub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JOIN issue_item ii_sub ON i_sub.id = ii_sub.issueid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WHERE i_sub.readerid = r.id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  AND ii_sub.actual_return_date IS NULL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  AND i_sub.planned_return_date &lt; CURRENT_DATE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) AS ""HasOverdue"",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(SELECT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COUNT(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*) FROM issue WHERE readerid = r.id AND issue_statusid = 1) AS ""ActiveIssuesCount""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FROM reader r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lastRenderedPageBreak/>
        <w:t xml:space="preserve">                WHERE r.id = {0}";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status = await _context.Database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.SqlQuery&lt;ReaderStatusCheck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&gt;(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FormattableStringFactory.Create(checkQuery, readerId))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FirstOrDefaultAsync(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(status == null) return NotFound("Читатель не найден");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(status.IsBlocked) return BadRequest("ОТКАЗ: Читатель заблокирован.");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(status.HasOverdue) return BadRequest("ОТКАЗ: У читателя есть просроченные книги.");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(status.ActiveIssuesCount &gt;= 3) return BadRequest("ОТКАЗ: Превышен лимит активных выдач (макс. 3).");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// ШАГ 2: Выполнение транзакции выдачи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using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var transaction = await _context.Database.BeginTransactionAsync();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try</w:t>
      </w:r>
      <w:proofErr w:type="gramEnd"/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requestDate = DateOnly.FromDateTime(DateTime.Now);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plannedDate = DateOnly.FromDateTime(DateTime.Now.AddDays(14));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r w:rsidRPr="006E62EF">
        <w:rPr>
          <w:rFonts w:ascii="Courier New" w:hAnsi="Courier New" w:cs="Courier New"/>
          <w:sz w:val="24"/>
        </w:rPr>
        <w:t xml:space="preserve">// Вставка в </w:t>
      </w:r>
      <w:r w:rsidRPr="006E62EF">
        <w:rPr>
          <w:rFonts w:ascii="Courier New" w:hAnsi="Courier New" w:cs="Courier New"/>
          <w:sz w:val="24"/>
          <w:lang w:val="en-US"/>
        </w:rPr>
        <w:t>issue</w:t>
      </w:r>
      <w:r w:rsidRPr="006E62EF">
        <w:rPr>
          <w:rFonts w:ascii="Courier New" w:hAnsi="Courier New" w:cs="Courier New"/>
          <w:sz w:val="24"/>
        </w:rPr>
        <w:t xml:space="preserve"> и получение </w:t>
      </w:r>
      <w:r w:rsidRPr="006E62EF">
        <w:rPr>
          <w:rFonts w:ascii="Courier New" w:hAnsi="Courier New" w:cs="Courier New"/>
          <w:sz w:val="24"/>
          <w:lang w:val="en-US"/>
        </w:rPr>
        <w:t>ID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issueIds = _context.Database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            .SqlQuery&lt;int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&gt;(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$@"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INSERT INTO issue (readerid, employeeid, request_date, planned_return_date, issue_statusid)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VALUES ({readerId}, {librarianId}, {requestDate}, {plannedDate}, 1)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RETURNING id")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            .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AsEnumerable(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); // &lt;--- ЭТО РЕШАЕТ ОШИБКУ "Non-composable SQL"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</w:rPr>
        <w:t xml:space="preserve"> </w:t>
      </w:r>
      <w:r w:rsidRPr="006E62EF">
        <w:rPr>
          <w:rFonts w:ascii="Courier New" w:hAnsi="Courier New" w:cs="Courier New"/>
          <w:sz w:val="24"/>
          <w:lang w:val="en-US"/>
        </w:rPr>
        <w:t>issueId</w:t>
      </w:r>
      <w:r w:rsidRPr="006E62EF">
        <w:rPr>
          <w:rFonts w:ascii="Courier New" w:hAnsi="Courier New" w:cs="Courier New"/>
          <w:sz w:val="24"/>
        </w:rPr>
        <w:t xml:space="preserve"> = </w:t>
      </w:r>
      <w:r w:rsidRPr="006E62EF">
        <w:rPr>
          <w:rFonts w:ascii="Courier New" w:hAnsi="Courier New" w:cs="Courier New"/>
          <w:sz w:val="24"/>
          <w:lang w:val="en-US"/>
        </w:rPr>
        <w:t>issueIds</w:t>
      </w:r>
      <w:r w:rsidRPr="006E62EF">
        <w:rPr>
          <w:rFonts w:ascii="Courier New" w:hAnsi="Courier New" w:cs="Courier New"/>
          <w:sz w:val="24"/>
        </w:rPr>
        <w:t>.</w:t>
      </w:r>
      <w:r w:rsidRPr="006E62EF">
        <w:rPr>
          <w:rFonts w:ascii="Courier New" w:hAnsi="Courier New" w:cs="Courier New"/>
          <w:sz w:val="24"/>
          <w:lang w:val="en-US"/>
        </w:rPr>
        <w:t>Single</w:t>
      </w:r>
      <w:r w:rsidRPr="006E62EF">
        <w:rPr>
          <w:rFonts w:ascii="Courier New" w:hAnsi="Courier New" w:cs="Courier New"/>
          <w:sz w:val="24"/>
        </w:rPr>
        <w:t>();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    // Вставка позиции выдачи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_context.Database.ExecuteSqlAsync($@"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INSERT INTO issue_item (issueid, bookid, issue_item_statusid)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VALUES</w:t>
      </w:r>
      <w:r w:rsidRPr="006E62EF">
        <w:rPr>
          <w:rFonts w:ascii="Courier New" w:hAnsi="Courier New" w:cs="Courier New"/>
          <w:sz w:val="24"/>
        </w:rPr>
        <w:t xml:space="preserve"> ({</w:t>
      </w:r>
      <w:r w:rsidRPr="006E62EF">
        <w:rPr>
          <w:rFonts w:ascii="Courier New" w:hAnsi="Courier New" w:cs="Courier New"/>
          <w:sz w:val="24"/>
          <w:lang w:val="en-US"/>
        </w:rPr>
        <w:t>issueId</w:t>
      </w:r>
      <w:r w:rsidRPr="006E62EF">
        <w:rPr>
          <w:rFonts w:ascii="Courier New" w:hAnsi="Courier New" w:cs="Courier New"/>
          <w:sz w:val="24"/>
        </w:rPr>
        <w:t>}, {</w:t>
      </w:r>
      <w:r w:rsidRPr="006E62EF">
        <w:rPr>
          <w:rFonts w:ascii="Courier New" w:hAnsi="Courier New" w:cs="Courier New"/>
          <w:sz w:val="24"/>
          <w:lang w:val="en-US"/>
        </w:rPr>
        <w:t>bookId</w:t>
      </w:r>
      <w:r w:rsidRPr="006E62EF">
        <w:rPr>
          <w:rFonts w:ascii="Courier New" w:hAnsi="Courier New" w:cs="Courier New"/>
          <w:sz w:val="24"/>
        </w:rPr>
        <w:t>}, 1)");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    // Обновление количества книг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rowsAffected = await _context.Database.ExecuteSqlAsync($@"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UPDATE book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SET available_quantity = available_quantity - 1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WHERE id = {bookId} AND available_quantity &gt; 0");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(rowsAffected == 0)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transaction.RollbackAsync();</w:t>
      </w:r>
    </w:p>
    <w:p w:rsidR="006E62EF" w:rsidRPr="00D04FF0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D04FF0">
        <w:rPr>
          <w:rFonts w:ascii="Courier New" w:hAnsi="Courier New" w:cs="Courier New"/>
          <w:sz w:val="24"/>
          <w:lang w:val="en-US"/>
        </w:rPr>
        <w:t xml:space="preserve"> </w:t>
      </w:r>
      <w:r w:rsidRPr="006E62EF">
        <w:rPr>
          <w:rFonts w:ascii="Courier New" w:hAnsi="Courier New" w:cs="Courier New"/>
          <w:sz w:val="24"/>
          <w:lang w:val="en-US"/>
        </w:rPr>
        <w:t>BadRequest</w:t>
      </w:r>
      <w:r w:rsidRPr="00D04FF0">
        <w:rPr>
          <w:rFonts w:ascii="Courier New" w:hAnsi="Courier New" w:cs="Courier New"/>
          <w:sz w:val="24"/>
          <w:lang w:val="en-US"/>
        </w:rPr>
        <w:t>("</w:t>
      </w:r>
      <w:r w:rsidRPr="006E62EF">
        <w:rPr>
          <w:rFonts w:ascii="Courier New" w:hAnsi="Courier New" w:cs="Courier New"/>
          <w:sz w:val="24"/>
        </w:rPr>
        <w:t>ОТКАЗ</w:t>
      </w:r>
      <w:r w:rsidRPr="00D04FF0">
        <w:rPr>
          <w:rFonts w:ascii="Courier New" w:hAnsi="Courier New" w:cs="Courier New"/>
          <w:sz w:val="24"/>
          <w:lang w:val="en-US"/>
        </w:rPr>
        <w:t xml:space="preserve">: </w:t>
      </w:r>
      <w:r w:rsidRPr="006E62EF">
        <w:rPr>
          <w:rFonts w:ascii="Courier New" w:hAnsi="Courier New" w:cs="Courier New"/>
          <w:sz w:val="24"/>
        </w:rPr>
        <w:t>Книги</w:t>
      </w:r>
      <w:r w:rsidRPr="00D04FF0">
        <w:rPr>
          <w:rFonts w:ascii="Courier New" w:hAnsi="Courier New" w:cs="Courier New"/>
          <w:sz w:val="24"/>
          <w:lang w:val="en-US"/>
        </w:rPr>
        <w:t xml:space="preserve"> </w:t>
      </w:r>
      <w:r w:rsidRPr="006E62EF">
        <w:rPr>
          <w:rFonts w:ascii="Courier New" w:hAnsi="Courier New" w:cs="Courier New"/>
          <w:sz w:val="24"/>
        </w:rPr>
        <w:t>нет</w:t>
      </w:r>
      <w:r w:rsidRPr="00D04FF0">
        <w:rPr>
          <w:rFonts w:ascii="Courier New" w:hAnsi="Courier New" w:cs="Courier New"/>
          <w:sz w:val="24"/>
          <w:lang w:val="en-US"/>
        </w:rPr>
        <w:t xml:space="preserve"> </w:t>
      </w:r>
      <w:r w:rsidRPr="006E62EF">
        <w:rPr>
          <w:rFonts w:ascii="Courier New" w:hAnsi="Courier New" w:cs="Courier New"/>
          <w:sz w:val="24"/>
        </w:rPr>
        <w:t>в</w:t>
      </w:r>
      <w:r w:rsidRPr="00D04FF0">
        <w:rPr>
          <w:rFonts w:ascii="Courier New" w:hAnsi="Courier New" w:cs="Courier New"/>
          <w:sz w:val="24"/>
          <w:lang w:val="en-US"/>
        </w:rPr>
        <w:t xml:space="preserve"> </w:t>
      </w:r>
      <w:r w:rsidRPr="006E62EF">
        <w:rPr>
          <w:rFonts w:ascii="Courier New" w:hAnsi="Courier New" w:cs="Courier New"/>
          <w:sz w:val="24"/>
        </w:rPr>
        <w:t>наличии</w:t>
      </w:r>
      <w:r w:rsidRPr="00D04FF0">
        <w:rPr>
          <w:rFonts w:ascii="Courier New" w:hAnsi="Courier New" w:cs="Courier New"/>
          <w:sz w:val="24"/>
          <w:lang w:val="en-US"/>
        </w:rPr>
        <w:t>.");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D04FF0">
        <w:rPr>
          <w:rFonts w:ascii="Courier New" w:hAnsi="Courier New" w:cs="Courier New"/>
          <w:sz w:val="24"/>
          <w:lang w:val="en-US"/>
        </w:rPr>
        <w:t xml:space="preserve">                </w:t>
      </w:r>
      <w:r w:rsidRPr="006E62EF">
        <w:rPr>
          <w:rFonts w:ascii="Courier New" w:hAnsi="Courier New" w:cs="Courier New"/>
          <w:sz w:val="24"/>
          <w:lang w:val="en-US"/>
        </w:rPr>
        <w:t>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transaction.CommitAsync();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Ok(new { Message = "Книга успешно выдана", IssueId = issueId });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catch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(Exception ex)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transaction.RollbackAsync();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StatusCode(500, $"Ошибка БД: {ex.Message}");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r w:rsidRPr="006E62EF">
        <w:rPr>
          <w:rFonts w:ascii="Courier New" w:hAnsi="Courier New" w:cs="Courier New"/>
          <w:sz w:val="24"/>
        </w:rPr>
        <w:t>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2. Оформление возврата книги (Процесс №2 + №3 + №7)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[</w:t>
      </w:r>
      <w:r w:rsidRPr="006E62EF">
        <w:rPr>
          <w:rFonts w:ascii="Courier New" w:hAnsi="Courier New" w:cs="Courier New"/>
          <w:sz w:val="24"/>
          <w:lang w:val="en-US"/>
        </w:rPr>
        <w:t>HttpPost</w:t>
      </w:r>
      <w:r w:rsidRPr="006E62EF">
        <w:rPr>
          <w:rFonts w:ascii="Courier New" w:hAnsi="Courier New" w:cs="Courier New"/>
          <w:sz w:val="24"/>
        </w:rPr>
        <w:t>("</w:t>
      </w:r>
      <w:r w:rsidRPr="006E62EF">
        <w:rPr>
          <w:rFonts w:ascii="Courier New" w:hAnsi="Courier New" w:cs="Courier New"/>
          <w:sz w:val="24"/>
          <w:lang w:val="en-US"/>
        </w:rPr>
        <w:t>return</w:t>
      </w:r>
      <w:r w:rsidRPr="006E62EF">
        <w:rPr>
          <w:rFonts w:ascii="Courier New" w:hAnsi="Courier New" w:cs="Courier New"/>
          <w:sz w:val="24"/>
        </w:rPr>
        <w:t>-</w:t>
      </w:r>
      <w:r w:rsidRPr="006E62EF">
        <w:rPr>
          <w:rFonts w:ascii="Courier New" w:hAnsi="Courier New" w:cs="Courier New"/>
          <w:sz w:val="24"/>
          <w:lang w:val="en-US"/>
        </w:rPr>
        <w:t>book</w:t>
      </w:r>
      <w:r w:rsidRPr="006E62EF">
        <w:rPr>
          <w:rFonts w:ascii="Courier New" w:hAnsi="Courier New" w:cs="Courier New"/>
          <w:sz w:val="24"/>
        </w:rPr>
        <w:t>")]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public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async Task&lt;IActionResult&gt; ReturnBook(int issueItemId, bool isDamaged)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</w:t>
      </w:r>
      <w:r w:rsidRPr="006E62EF">
        <w:rPr>
          <w:rFonts w:ascii="Courier New" w:hAnsi="Courier New" w:cs="Courier New"/>
          <w:sz w:val="24"/>
        </w:rPr>
        <w:t>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// Получаем информацию о выдаче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</w:rPr>
        <w:t xml:space="preserve"> </w:t>
      </w:r>
      <w:r w:rsidRPr="006E62EF">
        <w:rPr>
          <w:rFonts w:ascii="Courier New" w:hAnsi="Courier New" w:cs="Courier New"/>
          <w:sz w:val="24"/>
          <w:lang w:val="en-US"/>
        </w:rPr>
        <w:t>infoQuery</w:t>
      </w:r>
      <w:r w:rsidRPr="006E62EF">
        <w:rPr>
          <w:rFonts w:ascii="Courier New" w:hAnsi="Courier New" w:cs="Courier New"/>
          <w:sz w:val="24"/>
        </w:rPr>
        <w:t xml:space="preserve"> = @"</w:t>
      </w:r>
    </w:p>
    <w:p w:rsidR="006E62EF" w:rsidRPr="00D04FF0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    </w:t>
      </w:r>
      <w:r w:rsidRPr="006E62EF">
        <w:rPr>
          <w:rFonts w:ascii="Courier New" w:hAnsi="Courier New" w:cs="Courier New"/>
          <w:sz w:val="24"/>
          <w:lang w:val="en-US"/>
        </w:rPr>
        <w:t>SELECT</w:t>
      </w:r>
      <w:r w:rsidRPr="00D04FF0">
        <w:rPr>
          <w:rFonts w:ascii="Courier New" w:hAnsi="Courier New" w:cs="Courier New"/>
          <w:sz w:val="24"/>
        </w:rPr>
        <w:t xml:space="preserve">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D04FF0">
        <w:rPr>
          <w:rFonts w:ascii="Courier New" w:hAnsi="Courier New" w:cs="Courier New"/>
          <w:sz w:val="24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ii.id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""ItemId"",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ii.issueid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""IssueId"",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ii.bookid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""BookId"",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i.readerid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""ReaderId"",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i.planned_return_date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""PlannedReturnDate"",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ii.actual_return_date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""ActualReturnDate""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FROM issue_item ii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JOIN issue i ON ii.issueid = i.id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WHERE ii.id = {0}";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info = await _context.Database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.SqlQuery&lt;ReturnInfo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&gt;(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FormattableStringFactory.Create(infoQuery, issueItemId))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FirstOrDefaultAsync(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(info == null) return NotFound("Запись о выдаче не найдена");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(info.ActualReturnDate != null) return BadRequest("Эта книга уже возвращена.");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using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var transaction = await _context.Database.BeginTransactionAsync();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try</w:t>
      </w:r>
      <w:proofErr w:type="gramEnd"/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today = DateOnly.FromDateTime(DateTime.Now);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D04FF0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r w:rsidRPr="00D04FF0">
        <w:rPr>
          <w:rFonts w:ascii="Courier New" w:hAnsi="Courier New" w:cs="Courier New"/>
          <w:sz w:val="24"/>
          <w:lang w:val="en-US"/>
        </w:rPr>
        <w:t xml:space="preserve">// </w:t>
      </w:r>
      <w:r w:rsidRPr="006E62EF">
        <w:rPr>
          <w:rFonts w:ascii="Courier New" w:hAnsi="Courier New" w:cs="Courier New"/>
          <w:sz w:val="24"/>
        </w:rPr>
        <w:t>Фиксация</w:t>
      </w:r>
      <w:r w:rsidRPr="00D04FF0">
        <w:rPr>
          <w:rFonts w:ascii="Courier New" w:hAnsi="Courier New" w:cs="Courier New"/>
          <w:sz w:val="24"/>
          <w:lang w:val="en-US"/>
        </w:rPr>
        <w:t xml:space="preserve"> </w:t>
      </w:r>
      <w:r w:rsidRPr="006E62EF">
        <w:rPr>
          <w:rFonts w:ascii="Courier New" w:hAnsi="Courier New" w:cs="Courier New"/>
          <w:sz w:val="24"/>
        </w:rPr>
        <w:t>возврата</w:t>
      </w:r>
    </w:p>
    <w:p w:rsidR="006E62EF" w:rsidRPr="00D04FF0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D04FF0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D04FF0">
        <w:rPr>
          <w:rFonts w:ascii="Courier New" w:hAnsi="Courier New" w:cs="Courier New"/>
          <w:sz w:val="24"/>
          <w:lang w:val="en-US"/>
        </w:rPr>
        <w:t xml:space="preserve"> _</w:t>
      </w:r>
      <w:r w:rsidRPr="006E62EF">
        <w:rPr>
          <w:rFonts w:ascii="Courier New" w:hAnsi="Courier New" w:cs="Courier New"/>
          <w:sz w:val="24"/>
          <w:lang w:val="en-US"/>
        </w:rPr>
        <w:t>context</w:t>
      </w:r>
      <w:r w:rsidRPr="00D04FF0">
        <w:rPr>
          <w:rFonts w:ascii="Courier New" w:hAnsi="Courier New" w:cs="Courier New"/>
          <w:sz w:val="24"/>
          <w:lang w:val="en-US"/>
        </w:rPr>
        <w:t>.</w:t>
      </w:r>
      <w:r w:rsidRPr="006E62EF">
        <w:rPr>
          <w:rFonts w:ascii="Courier New" w:hAnsi="Courier New" w:cs="Courier New"/>
          <w:sz w:val="24"/>
          <w:lang w:val="en-US"/>
        </w:rPr>
        <w:t>Database</w:t>
      </w:r>
      <w:r w:rsidRPr="00D04FF0">
        <w:rPr>
          <w:rFonts w:ascii="Courier New" w:hAnsi="Courier New" w:cs="Courier New"/>
          <w:sz w:val="24"/>
          <w:lang w:val="en-US"/>
        </w:rPr>
        <w:t>.</w:t>
      </w:r>
      <w:r w:rsidRPr="006E62EF">
        <w:rPr>
          <w:rFonts w:ascii="Courier New" w:hAnsi="Courier New" w:cs="Courier New"/>
          <w:sz w:val="24"/>
          <w:lang w:val="en-US"/>
        </w:rPr>
        <w:t>ExecuteSqlAsync</w:t>
      </w:r>
      <w:r w:rsidRPr="00D04FF0">
        <w:rPr>
          <w:rFonts w:ascii="Courier New" w:hAnsi="Courier New" w:cs="Courier New"/>
          <w:sz w:val="24"/>
          <w:lang w:val="en-US"/>
        </w:rPr>
        <w:t>($@"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D04FF0">
        <w:rPr>
          <w:rFonts w:ascii="Courier New" w:hAnsi="Courier New" w:cs="Courier New"/>
          <w:sz w:val="24"/>
          <w:lang w:val="en-US"/>
        </w:rPr>
        <w:t xml:space="preserve">                    </w:t>
      </w:r>
      <w:r w:rsidRPr="006E62EF">
        <w:rPr>
          <w:rFonts w:ascii="Courier New" w:hAnsi="Courier New" w:cs="Courier New"/>
          <w:sz w:val="24"/>
          <w:lang w:val="en-US"/>
        </w:rPr>
        <w:t xml:space="preserve">UPDATE issue_item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SET actual_return_date = {today},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issue_item_statusid = 2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WHERE id = {issueItemId}");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r w:rsidRPr="006E62EF">
        <w:rPr>
          <w:rFonts w:ascii="Courier New" w:hAnsi="Courier New" w:cs="Courier New"/>
          <w:sz w:val="24"/>
        </w:rPr>
        <w:t>// Автообновление статуса книги (на полку или списание)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(!isDamaged)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_context.Database.ExecuteSqlAsync($@"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UPDATE book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SET available_quantity = available_quantity + 1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WHERE id = {info.BookId}");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else</w:t>
      </w:r>
      <w:proofErr w:type="gramEnd"/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r w:rsidRPr="006E62EF">
        <w:rPr>
          <w:rFonts w:ascii="Courier New" w:hAnsi="Courier New" w:cs="Courier New"/>
          <w:sz w:val="24"/>
        </w:rPr>
        <w:t>// Штраф за порчу (1500 руб, причина 2)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_context.Database.ExecuteSqlAsync($@"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INSERT INTO fine (readerid, issue_itemid, fine_reasonid, fine_statusid, amount, imposition_date)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VALUES ({info.ReaderId}, {issueItemId}, 2, 1, 1500.00, {today})");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// Штраф за просрочку (автоматически)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(info.PlannedReturnDate &lt; today)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_context.Database.ExecuteSqlAsync($@"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INSERT INTO fine (readerid, issue_itemid, fine_reasonid, fine_statusid, amount, imposition_date)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VALUES ({info.ReaderId}, {issueItemId}, 1, 1, 100.00, {today})");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r w:rsidRPr="006E62EF">
        <w:rPr>
          <w:rFonts w:ascii="Courier New" w:hAnsi="Courier New" w:cs="Courier New"/>
          <w:sz w:val="24"/>
        </w:rPr>
        <w:t>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    // Закрытие выдачи (если все книги возвращены)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pendingCount = await _context.Database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.SqlQuery&lt;int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&gt;(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$"SELECT COUNT(*) AS \"Value\" FROM issue_item WHERE issueid = {info.IssueId} AND actual_return_date IS NULL")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.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SingleAsync(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if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(pendingCount == 0)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_context.Database.ExecuteSqlAsync($@"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lastRenderedPageBreak/>
        <w:t xml:space="preserve">                        UPDATE issue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SET issue_statusid = 2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    WHERE id = {info.IssueId}");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transaction.CommitAsync();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Ok(new { Message = isDamaged ? </w:t>
      </w:r>
      <w:proofErr w:type="gramStart"/>
      <w:r w:rsidRPr="006E62EF">
        <w:rPr>
          <w:rFonts w:ascii="Courier New" w:hAnsi="Courier New" w:cs="Courier New"/>
          <w:sz w:val="24"/>
        </w:rPr>
        <w:t xml:space="preserve">"Книга принята с пометкой 'Повреждена'." : "Книга успешно возвращена." </w:t>
      </w:r>
      <w:r w:rsidRPr="006E62EF">
        <w:rPr>
          <w:rFonts w:ascii="Courier New" w:hAnsi="Courier New" w:cs="Courier New"/>
          <w:sz w:val="24"/>
          <w:lang w:val="en-US"/>
        </w:rPr>
        <w:t>});</w:t>
      </w:r>
      <w:proofErr w:type="gramEnd"/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catch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(Exception ex)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await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transaction.RollbackAsync();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StatusCode(500, $"Ошибка БД: {ex.Message}");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r w:rsidRPr="006E62EF">
        <w:rPr>
          <w:rFonts w:ascii="Courier New" w:hAnsi="Courier New" w:cs="Courier New"/>
          <w:sz w:val="24"/>
        </w:rPr>
        <w:t>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3. Отчет по популярным жанрам (Процесс №4)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</w:t>
      </w:r>
      <w:r w:rsidRPr="006E62EF">
        <w:rPr>
          <w:rFonts w:ascii="Courier New" w:hAnsi="Courier New" w:cs="Courier New"/>
          <w:sz w:val="24"/>
          <w:lang w:val="en-US"/>
        </w:rPr>
        <w:t>[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HttpGet(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"popular-genres")]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public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async Task&lt;IActionResult&gt; GetPopularGenres()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query = 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SELECT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g.name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 ""GenreName"",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COUNT(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ii.id) AS ""BorrowCount""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FROM issue_item ii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JOIN book b ON ii.bookid = b.id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JOIN genre g ON b.genreid = g.id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GROUP BY g.name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ORDER BY ""BorrowCount"" DESC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LIMIT 10";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report = await _context.Database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.SqlQuery&lt;GenreReportItem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&gt;(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FormattableStringFactory.Create(query))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</w:t>
      </w:r>
      <w:r w:rsidRPr="006E62EF">
        <w:rPr>
          <w:rFonts w:ascii="Courier New" w:hAnsi="Courier New" w:cs="Courier New"/>
          <w:sz w:val="24"/>
        </w:rPr>
        <w:t>.</w:t>
      </w:r>
      <w:r w:rsidRPr="006E62EF">
        <w:rPr>
          <w:rFonts w:ascii="Courier New" w:hAnsi="Courier New" w:cs="Courier New"/>
          <w:sz w:val="24"/>
          <w:lang w:val="en-US"/>
        </w:rPr>
        <w:t>ToListAsync</w:t>
      </w:r>
      <w:r w:rsidRPr="006E62EF">
        <w:rPr>
          <w:rFonts w:ascii="Courier New" w:hAnsi="Courier New" w:cs="Courier New"/>
          <w:sz w:val="24"/>
        </w:rPr>
        <w:t>();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6E62EF">
        <w:rPr>
          <w:rFonts w:ascii="Courier New" w:hAnsi="Courier New" w:cs="Courier New"/>
          <w:sz w:val="24"/>
        </w:rPr>
        <w:t xml:space="preserve"> </w:t>
      </w:r>
      <w:r w:rsidRPr="006E62EF">
        <w:rPr>
          <w:rFonts w:ascii="Courier New" w:hAnsi="Courier New" w:cs="Courier New"/>
          <w:sz w:val="24"/>
          <w:lang w:val="en-US"/>
        </w:rPr>
        <w:t>Ok</w:t>
      </w:r>
      <w:r w:rsidRPr="006E62EF">
        <w:rPr>
          <w:rFonts w:ascii="Courier New" w:hAnsi="Courier New" w:cs="Courier New"/>
          <w:sz w:val="24"/>
        </w:rPr>
        <w:t>(</w:t>
      </w:r>
      <w:r w:rsidRPr="006E62EF">
        <w:rPr>
          <w:rFonts w:ascii="Courier New" w:hAnsi="Courier New" w:cs="Courier New"/>
          <w:sz w:val="24"/>
          <w:lang w:val="en-US"/>
        </w:rPr>
        <w:t>report</w:t>
      </w:r>
      <w:r w:rsidRPr="006E62EF">
        <w:rPr>
          <w:rFonts w:ascii="Courier New" w:hAnsi="Courier New" w:cs="Courier New"/>
          <w:sz w:val="24"/>
        </w:rPr>
        <w:t>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</w:rPr>
      </w:pPr>
      <w:r w:rsidRPr="006E62EF">
        <w:rPr>
          <w:rFonts w:ascii="Courier New" w:hAnsi="Courier New" w:cs="Courier New"/>
          <w:sz w:val="24"/>
        </w:rPr>
        <w:t xml:space="preserve">        // 4. Отчет по должникам (Процесс №5)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</w:rPr>
        <w:t xml:space="preserve">        </w:t>
      </w:r>
      <w:r w:rsidRPr="006E62EF">
        <w:rPr>
          <w:rFonts w:ascii="Courier New" w:hAnsi="Courier New" w:cs="Courier New"/>
          <w:sz w:val="24"/>
          <w:lang w:val="en-US"/>
        </w:rPr>
        <w:t>[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HttpGet(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"overdue-stats")]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public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async Task&lt;IActionResult&gt; GetOverdueStats()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{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query = @"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SELECT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CAST(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EXTRACT(YEAR FROM i.planned_return_date) AS INTEGER) AS ""Year"",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CAST(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EXTRACT(MONTH FROM i.planned_return_date) AS INTEGER) AS ""Month"",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lastRenderedPageBreak/>
        <w:t xml:space="preserve">        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COUNT(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DISTINCT i.readerid) AS ""DebtorsCount""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FROM issue i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JOIN issue_item ii ON i.id = ii.issueid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WHERE ii.actual_return_date IS NULL 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  AND i.planned_return_date &lt; CURRENT_DATE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GROUP BY ""Year"", ""Month""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ORDER BY ""Year"", ""Month""";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var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stats = await _context.Database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.SqlQuery&lt;OverdueReportItem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&gt;(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FormattableStringFactory.Create(query))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    .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ToListAsync(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>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6E62EF">
        <w:rPr>
          <w:rFonts w:ascii="Courier New" w:hAnsi="Courier New" w:cs="Courier New"/>
          <w:sz w:val="24"/>
          <w:lang w:val="en-US"/>
        </w:rPr>
        <w:t>return</w:t>
      </w:r>
      <w:proofErr w:type="gramEnd"/>
      <w:r w:rsidRPr="006E62EF">
        <w:rPr>
          <w:rFonts w:ascii="Courier New" w:hAnsi="Courier New" w:cs="Courier New"/>
          <w:sz w:val="24"/>
          <w:lang w:val="en-US"/>
        </w:rPr>
        <w:t xml:space="preserve"> Ok(stats);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 xml:space="preserve">    }</w:t>
      </w: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</w:p>
    <w:p w:rsidR="006E62EF" w:rsidRPr="006E62EF" w:rsidRDefault="006E62EF" w:rsidP="006E62EF">
      <w:pPr>
        <w:spacing w:after="0" w:line="240" w:lineRule="auto"/>
        <w:jc w:val="both"/>
        <w:rPr>
          <w:rFonts w:ascii="Courier New" w:hAnsi="Courier New" w:cs="Courier New"/>
          <w:sz w:val="24"/>
          <w:lang w:val="en-US"/>
        </w:rPr>
      </w:pPr>
      <w:r w:rsidRPr="006E62EF">
        <w:rPr>
          <w:rFonts w:ascii="Courier New" w:hAnsi="Courier New" w:cs="Courier New"/>
          <w:sz w:val="24"/>
          <w:lang w:val="en-US"/>
        </w:rPr>
        <w:t>}</w:t>
      </w:r>
    </w:p>
    <w:sectPr w:rsidR="006E62EF" w:rsidRPr="006E62EF" w:rsidSect="001C3299">
      <w:pgSz w:w="11910" w:h="16840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5821" w:rsidRDefault="00935821" w:rsidP="00EF11A1">
      <w:pPr>
        <w:spacing w:after="0" w:line="240" w:lineRule="auto"/>
      </w:pPr>
      <w:r>
        <w:separator/>
      </w:r>
    </w:p>
  </w:endnote>
  <w:endnote w:type="continuationSeparator" w:id="0">
    <w:p w:rsidR="00935821" w:rsidRDefault="00935821" w:rsidP="00EF1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5821" w:rsidRDefault="00935821" w:rsidP="00EF11A1">
      <w:pPr>
        <w:spacing w:after="0" w:line="240" w:lineRule="auto"/>
      </w:pPr>
      <w:r>
        <w:separator/>
      </w:r>
    </w:p>
  </w:footnote>
  <w:footnote w:type="continuationSeparator" w:id="0">
    <w:p w:rsidR="00935821" w:rsidRDefault="00935821" w:rsidP="00EF1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16721888"/>
      <w:docPartObj>
        <w:docPartGallery w:val="Page Numbers (Top of Page)"/>
        <w:docPartUnique/>
      </w:docPartObj>
    </w:sdtPr>
    <w:sdtEndPr/>
    <w:sdtContent>
      <w:p w:rsidR="00B077D7" w:rsidRDefault="00B077D7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4FF0">
          <w:rPr>
            <w:noProof/>
          </w:rPr>
          <w:t>143</w:t>
        </w:r>
        <w:r>
          <w:fldChar w:fldCharType="end"/>
        </w:r>
      </w:p>
    </w:sdtContent>
  </w:sdt>
  <w:p w:rsidR="00B077D7" w:rsidRDefault="00B077D7">
    <w:pPr>
      <w:pStyle w:val="af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sz w:val="24"/>
      </w:r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>
    <w:nsid w:val="007E128D"/>
    <w:multiLevelType w:val="multilevel"/>
    <w:tmpl w:val="16E25D10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4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4">
    <w:nsid w:val="075A437A"/>
    <w:multiLevelType w:val="hybridMultilevel"/>
    <w:tmpl w:val="B5B0A6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FE0AA8"/>
    <w:multiLevelType w:val="multilevel"/>
    <w:tmpl w:val="9F86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15795E"/>
    <w:multiLevelType w:val="hybridMultilevel"/>
    <w:tmpl w:val="C6AAFD78"/>
    <w:lvl w:ilvl="0" w:tplc="655A9B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0A705E"/>
    <w:multiLevelType w:val="multilevel"/>
    <w:tmpl w:val="9C4A3C7E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1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8">
    <w:nsid w:val="0DE258F7"/>
    <w:multiLevelType w:val="multilevel"/>
    <w:tmpl w:val="26305F64"/>
    <w:lvl w:ilvl="0">
      <w:start w:val="1"/>
      <w:numFmt w:val="decimal"/>
      <w:lvlText w:val="%1."/>
      <w:lvlJc w:val="left"/>
      <w:pPr>
        <w:ind w:left="42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365F91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75" w:hanging="506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063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47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31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15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8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2" w:hanging="612"/>
      </w:pPr>
      <w:rPr>
        <w:rFonts w:hint="default"/>
        <w:lang w:val="ru-RU" w:eastAsia="en-US" w:bidi="ar-SA"/>
      </w:rPr>
    </w:lvl>
  </w:abstractNum>
  <w:abstractNum w:abstractNumId="9">
    <w:nsid w:val="11371FDE"/>
    <w:multiLevelType w:val="hybridMultilevel"/>
    <w:tmpl w:val="7FC87D36"/>
    <w:lvl w:ilvl="0" w:tplc="655A9B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2933AAA"/>
    <w:multiLevelType w:val="multilevel"/>
    <w:tmpl w:val="998275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AB59C2"/>
    <w:multiLevelType w:val="multilevel"/>
    <w:tmpl w:val="F2A67984"/>
    <w:lvl w:ilvl="0">
      <w:start w:val="1"/>
      <w:numFmt w:val="decimal"/>
      <w:lvlText w:val="%1"/>
      <w:lvlJc w:val="left"/>
      <w:pPr>
        <w:ind w:left="875" w:hanging="506"/>
        <w:jc w:val="left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875" w:hanging="506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984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6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8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1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93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5" w:hanging="612"/>
      </w:pPr>
      <w:rPr>
        <w:rFonts w:hint="default"/>
        <w:lang w:val="ru-RU" w:eastAsia="en-US" w:bidi="ar-SA"/>
      </w:rPr>
    </w:lvl>
  </w:abstractNum>
  <w:abstractNum w:abstractNumId="12">
    <w:nsid w:val="15FD4AD3"/>
    <w:multiLevelType w:val="multilevel"/>
    <w:tmpl w:val="48869DD2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13">
    <w:nsid w:val="183142AC"/>
    <w:multiLevelType w:val="multilevel"/>
    <w:tmpl w:val="18361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A933486"/>
    <w:multiLevelType w:val="multilevel"/>
    <w:tmpl w:val="048E2AC0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6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15">
    <w:nsid w:val="20F6344F"/>
    <w:multiLevelType w:val="multilevel"/>
    <w:tmpl w:val="4B28AE9A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8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16">
    <w:nsid w:val="2696027B"/>
    <w:multiLevelType w:val="multilevel"/>
    <w:tmpl w:val="8A84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7FF2A63"/>
    <w:multiLevelType w:val="multilevel"/>
    <w:tmpl w:val="E06882C2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7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18">
    <w:nsid w:val="313920CC"/>
    <w:multiLevelType w:val="multilevel"/>
    <w:tmpl w:val="EAB2543C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8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19">
    <w:nsid w:val="34060EFF"/>
    <w:multiLevelType w:val="hybridMultilevel"/>
    <w:tmpl w:val="0CE62756"/>
    <w:lvl w:ilvl="0" w:tplc="861695F2">
      <w:start w:val="1"/>
      <w:numFmt w:val="decimal"/>
      <w:lvlText w:val="%1."/>
      <w:lvlJc w:val="left"/>
      <w:pPr>
        <w:ind w:left="1559" w:hanging="3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968210">
      <w:numFmt w:val="bullet"/>
      <w:lvlText w:val=""/>
      <w:lvlJc w:val="left"/>
      <w:pPr>
        <w:ind w:left="15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43C8C82C">
      <w:numFmt w:val="bullet"/>
      <w:lvlText w:val="•"/>
      <w:lvlJc w:val="left"/>
      <w:pPr>
        <w:ind w:left="2554" w:hanging="361"/>
      </w:pPr>
      <w:rPr>
        <w:rFonts w:hint="default"/>
        <w:lang w:val="ru-RU" w:eastAsia="en-US" w:bidi="ar-SA"/>
      </w:rPr>
    </w:lvl>
    <w:lvl w:ilvl="3" w:tplc="F83CDBA6">
      <w:numFmt w:val="bullet"/>
      <w:lvlText w:val="•"/>
      <w:lvlJc w:val="left"/>
      <w:pPr>
        <w:ind w:left="3528" w:hanging="361"/>
      </w:pPr>
      <w:rPr>
        <w:rFonts w:hint="default"/>
        <w:lang w:val="ru-RU" w:eastAsia="en-US" w:bidi="ar-SA"/>
      </w:rPr>
    </w:lvl>
    <w:lvl w:ilvl="4" w:tplc="F3E400CE">
      <w:numFmt w:val="bullet"/>
      <w:lvlText w:val="•"/>
      <w:lvlJc w:val="left"/>
      <w:pPr>
        <w:ind w:left="4503" w:hanging="361"/>
      </w:pPr>
      <w:rPr>
        <w:rFonts w:hint="default"/>
        <w:lang w:val="ru-RU" w:eastAsia="en-US" w:bidi="ar-SA"/>
      </w:rPr>
    </w:lvl>
    <w:lvl w:ilvl="5" w:tplc="1614798A">
      <w:numFmt w:val="bullet"/>
      <w:lvlText w:val="•"/>
      <w:lvlJc w:val="left"/>
      <w:pPr>
        <w:ind w:left="5477" w:hanging="361"/>
      </w:pPr>
      <w:rPr>
        <w:rFonts w:hint="default"/>
        <w:lang w:val="ru-RU" w:eastAsia="en-US" w:bidi="ar-SA"/>
      </w:rPr>
    </w:lvl>
    <w:lvl w:ilvl="6" w:tplc="15C22660">
      <w:numFmt w:val="bullet"/>
      <w:lvlText w:val="•"/>
      <w:lvlJc w:val="left"/>
      <w:pPr>
        <w:ind w:left="6452" w:hanging="361"/>
      </w:pPr>
      <w:rPr>
        <w:rFonts w:hint="default"/>
        <w:lang w:val="ru-RU" w:eastAsia="en-US" w:bidi="ar-SA"/>
      </w:rPr>
    </w:lvl>
    <w:lvl w:ilvl="7" w:tplc="BB5A1FEE">
      <w:numFmt w:val="bullet"/>
      <w:lvlText w:val="•"/>
      <w:lvlJc w:val="left"/>
      <w:pPr>
        <w:ind w:left="7426" w:hanging="361"/>
      </w:pPr>
      <w:rPr>
        <w:rFonts w:hint="default"/>
        <w:lang w:val="ru-RU" w:eastAsia="en-US" w:bidi="ar-SA"/>
      </w:rPr>
    </w:lvl>
    <w:lvl w:ilvl="8" w:tplc="5F1874AA">
      <w:numFmt w:val="bullet"/>
      <w:lvlText w:val="•"/>
      <w:lvlJc w:val="left"/>
      <w:pPr>
        <w:ind w:left="8401" w:hanging="361"/>
      </w:pPr>
      <w:rPr>
        <w:rFonts w:hint="default"/>
        <w:lang w:val="ru-RU" w:eastAsia="en-US" w:bidi="ar-SA"/>
      </w:rPr>
    </w:lvl>
  </w:abstractNum>
  <w:abstractNum w:abstractNumId="20">
    <w:nsid w:val="34A02CAF"/>
    <w:multiLevelType w:val="multilevel"/>
    <w:tmpl w:val="DF7415BE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21">
    <w:nsid w:val="35117B42"/>
    <w:multiLevelType w:val="multilevel"/>
    <w:tmpl w:val="81702A30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0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22">
    <w:nsid w:val="37B272AA"/>
    <w:multiLevelType w:val="multilevel"/>
    <w:tmpl w:val="52AA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9D27340"/>
    <w:multiLevelType w:val="multilevel"/>
    <w:tmpl w:val="D8DAAAA6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24">
    <w:nsid w:val="3EB97543"/>
    <w:multiLevelType w:val="multilevel"/>
    <w:tmpl w:val="31060C32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6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25">
    <w:nsid w:val="3F3B7101"/>
    <w:multiLevelType w:val="multilevel"/>
    <w:tmpl w:val="F0E2C7A6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2"/>
      <w:numFmt w:val="decimal"/>
      <w:isLgl/>
      <w:lvlText w:val="%1.%2"/>
      <w:lvlJc w:val="left"/>
      <w:pPr>
        <w:ind w:left="185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8" w:hanging="2160"/>
      </w:pPr>
      <w:rPr>
        <w:rFonts w:hint="default"/>
      </w:rPr>
    </w:lvl>
  </w:abstractNum>
  <w:abstractNum w:abstractNumId="26">
    <w:nsid w:val="429F00CD"/>
    <w:multiLevelType w:val="multilevel"/>
    <w:tmpl w:val="A4361EE0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713" w:hanging="720"/>
      </w:pPr>
      <w:rPr>
        <w:rFonts w:hint="default"/>
        <w:b/>
      </w:rPr>
    </w:lvl>
    <w:lvl w:ilvl="2">
      <w:start w:val="2"/>
      <w:numFmt w:val="decimal"/>
      <w:isLgl/>
      <w:lvlText w:val="%1.%2.%3."/>
      <w:lvlJc w:val="left"/>
      <w:pPr>
        <w:ind w:left="1713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073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433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793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79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153" w:hanging="2160"/>
      </w:pPr>
      <w:rPr>
        <w:rFonts w:hint="default"/>
        <w:b/>
      </w:rPr>
    </w:lvl>
  </w:abstractNum>
  <w:abstractNum w:abstractNumId="27">
    <w:nsid w:val="42EE7937"/>
    <w:multiLevelType w:val="multilevel"/>
    <w:tmpl w:val="EC3A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7096B50"/>
    <w:multiLevelType w:val="hybridMultilevel"/>
    <w:tmpl w:val="44668106"/>
    <w:lvl w:ilvl="0" w:tplc="655A9B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47583CE3"/>
    <w:multiLevelType w:val="multilevel"/>
    <w:tmpl w:val="22243F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>
    <w:nsid w:val="4ADE6F42"/>
    <w:multiLevelType w:val="multilevel"/>
    <w:tmpl w:val="F2762A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4CA479BD"/>
    <w:multiLevelType w:val="multilevel"/>
    <w:tmpl w:val="2056D1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4EEB445F"/>
    <w:multiLevelType w:val="hybridMultilevel"/>
    <w:tmpl w:val="4552A9FC"/>
    <w:lvl w:ilvl="0" w:tplc="40546B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0632956"/>
    <w:multiLevelType w:val="multilevel"/>
    <w:tmpl w:val="3F422030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8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34">
    <w:nsid w:val="52112B21"/>
    <w:multiLevelType w:val="multilevel"/>
    <w:tmpl w:val="2AECEE4C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35">
    <w:nsid w:val="52FD72EA"/>
    <w:multiLevelType w:val="multilevel"/>
    <w:tmpl w:val="8F8C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903997"/>
    <w:multiLevelType w:val="multilevel"/>
    <w:tmpl w:val="71E27C58"/>
    <w:lvl w:ilvl="0">
      <w:start w:val="1"/>
      <w:numFmt w:val="decimal"/>
      <w:lvlText w:val="%1"/>
      <w:lvlJc w:val="left"/>
      <w:pPr>
        <w:ind w:left="1020" w:hanging="651"/>
        <w:jc w:val="left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1020" w:hanging="651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0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0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6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734"/>
      </w:pPr>
      <w:rPr>
        <w:rFonts w:hint="default"/>
        <w:lang w:val="ru-RU" w:eastAsia="en-US" w:bidi="ar-SA"/>
      </w:rPr>
    </w:lvl>
  </w:abstractNum>
  <w:abstractNum w:abstractNumId="37">
    <w:nsid w:val="566B0B3A"/>
    <w:multiLevelType w:val="multilevel"/>
    <w:tmpl w:val="A83476FA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4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38">
    <w:nsid w:val="5764701A"/>
    <w:multiLevelType w:val="multilevel"/>
    <w:tmpl w:val="CB864ACC"/>
    <w:lvl w:ilvl="0">
      <w:start w:val="1"/>
      <w:numFmt w:val="decimal"/>
      <w:lvlText w:val="%1"/>
      <w:lvlJc w:val="left"/>
      <w:pPr>
        <w:ind w:left="1020" w:hanging="651"/>
        <w:jc w:val="left"/>
      </w:pPr>
      <w:rPr>
        <w:rFonts w:hint="default"/>
        <w:lang w:val="ru-RU" w:eastAsia="en-US" w:bidi="ar-SA"/>
      </w:rPr>
    </w:lvl>
    <w:lvl w:ilvl="1">
      <w:start w:val="17"/>
      <w:numFmt w:val="decimal"/>
      <w:lvlText w:val="%1.%2."/>
      <w:lvlJc w:val="left"/>
      <w:pPr>
        <w:ind w:left="1020" w:hanging="651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0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0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6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734"/>
      </w:pPr>
      <w:rPr>
        <w:rFonts w:hint="default"/>
        <w:lang w:val="ru-RU" w:eastAsia="en-US" w:bidi="ar-SA"/>
      </w:rPr>
    </w:lvl>
  </w:abstractNum>
  <w:abstractNum w:abstractNumId="39">
    <w:nsid w:val="5C200B2F"/>
    <w:multiLevelType w:val="multilevel"/>
    <w:tmpl w:val="9F86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DAA030C"/>
    <w:multiLevelType w:val="multilevel"/>
    <w:tmpl w:val="418CF6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E5E0ED1"/>
    <w:multiLevelType w:val="hybridMultilevel"/>
    <w:tmpl w:val="30A824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5EBE5F11"/>
    <w:multiLevelType w:val="multilevel"/>
    <w:tmpl w:val="E5465B86"/>
    <w:lvl w:ilvl="0">
      <w:start w:val="1"/>
      <w:numFmt w:val="decimal"/>
      <w:lvlText w:val="%1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721" w:hanging="612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721" w:hanging="612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09" w:hanging="6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2" w:hanging="6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5" w:hanging="6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8" w:hanging="6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1" w:hanging="6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4" w:hanging="612"/>
      </w:pPr>
      <w:rPr>
        <w:rFonts w:hint="default"/>
        <w:lang w:val="ru-RU" w:eastAsia="en-US" w:bidi="ar-SA"/>
      </w:rPr>
    </w:lvl>
  </w:abstractNum>
  <w:abstractNum w:abstractNumId="43">
    <w:nsid w:val="5FF32CD4"/>
    <w:multiLevelType w:val="hybridMultilevel"/>
    <w:tmpl w:val="DD22F3E8"/>
    <w:lvl w:ilvl="0" w:tplc="655A9B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60D34B1B"/>
    <w:multiLevelType w:val="multilevel"/>
    <w:tmpl w:val="A94AFA14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9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45">
    <w:nsid w:val="646B38D7"/>
    <w:multiLevelType w:val="hybridMultilevel"/>
    <w:tmpl w:val="801C29FA"/>
    <w:lvl w:ilvl="0" w:tplc="655A9B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85558D5"/>
    <w:multiLevelType w:val="multilevel"/>
    <w:tmpl w:val="906E489E"/>
    <w:lvl w:ilvl="0">
      <w:start w:val="1"/>
      <w:numFmt w:val="decimal"/>
      <w:lvlText w:val="%1"/>
      <w:lvlJc w:val="left"/>
      <w:pPr>
        <w:ind w:left="1020" w:hanging="651"/>
        <w:jc w:val="left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1020" w:hanging="651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0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0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6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734"/>
      </w:pPr>
      <w:rPr>
        <w:rFonts w:hint="default"/>
        <w:lang w:val="ru-RU" w:eastAsia="en-US" w:bidi="ar-SA"/>
      </w:rPr>
    </w:lvl>
  </w:abstractNum>
  <w:abstractNum w:abstractNumId="47">
    <w:nsid w:val="689A2078"/>
    <w:multiLevelType w:val="multilevel"/>
    <w:tmpl w:val="975E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A0B75C5"/>
    <w:multiLevelType w:val="multilevel"/>
    <w:tmpl w:val="8C68D28C"/>
    <w:lvl w:ilvl="0">
      <w:start w:val="3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5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8" w:hanging="2160"/>
      </w:pPr>
      <w:rPr>
        <w:rFonts w:hint="default"/>
      </w:rPr>
    </w:lvl>
  </w:abstractNum>
  <w:abstractNum w:abstractNumId="49">
    <w:nsid w:val="6CC460CF"/>
    <w:multiLevelType w:val="multilevel"/>
    <w:tmpl w:val="64CE9A0C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3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50">
    <w:nsid w:val="6E341B39"/>
    <w:multiLevelType w:val="multilevel"/>
    <w:tmpl w:val="30581BD2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25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51">
    <w:nsid w:val="7392796A"/>
    <w:multiLevelType w:val="hybridMultilevel"/>
    <w:tmpl w:val="4F529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>
    <w:nsid w:val="783972E8"/>
    <w:multiLevelType w:val="hybridMultilevel"/>
    <w:tmpl w:val="F53A3EC6"/>
    <w:lvl w:ilvl="0" w:tplc="655A9B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8A11C39"/>
    <w:multiLevelType w:val="multilevel"/>
    <w:tmpl w:val="6BBC9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54">
    <w:nsid w:val="7A031754"/>
    <w:multiLevelType w:val="multilevel"/>
    <w:tmpl w:val="D3DA12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BBE07D5"/>
    <w:multiLevelType w:val="multilevel"/>
    <w:tmpl w:val="8A066F90"/>
    <w:lvl w:ilvl="0">
      <w:start w:val="1"/>
      <w:numFmt w:val="decimal"/>
      <w:lvlText w:val="%1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1">
      <w:start w:val="15"/>
      <w:numFmt w:val="decimal"/>
      <w:lvlText w:val="%1.%2"/>
      <w:lvlJc w:val="left"/>
      <w:pPr>
        <w:ind w:left="843" w:hanging="73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4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6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7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8" w:hanging="734"/>
      </w:pPr>
      <w:rPr>
        <w:rFonts w:hint="default"/>
        <w:lang w:val="ru-RU" w:eastAsia="en-US" w:bidi="ar-SA"/>
      </w:rPr>
    </w:lvl>
  </w:abstractNum>
  <w:abstractNum w:abstractNumId="56">
    <w:nsid w:val="7DAB4C2B"/>
    <w:multiLevelType w:val="hybridMultilevel"/>
    <w:tmpl w:val="8C6460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>
    <w:nsid w:val="7E7E712E"/>
    <w:multiLevelType w:val="multilevel"/>
    <w:tmpl w:val="79121512"/>
    <w:lvl w:ilvl="0">
      <w:start w:val="1"/>
      <w:numFmt w:val="decimal"/>
      <w:lvlText w:val="%1"/>
      <w:lvlJc w:val="left"/>
      <w:pPr>
        <w:ind w:left="1020" w:hanging="651"/>
        <w:jc w:val="left"/>
      </w:pPr>
      <w:rPr>
        <w:rFonts w:hint="default"/>
        <w:lang w:val="ru-RU" w:eastAsia="en-US" w:bidi="ar-SA"/>
      </w:rPr>
    </w:lvl>
    <w:lvl w:ilvl="1">
      <w:start w:val="29"/>
      <w:numFmt w:val="decimal"/>
      <w:lvlText w:val="%1.%2."/>
      <w:lvlJc w:val="left"/>
      <w:pPr>
        <w:ind w:left="1020" w:hanging="651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3" w:hanging="734"/>
        <w:jc w:val="left"/>
      </w:pPr>
      <w:rPr>
        <w:rFonts w:ascii="Arial" w:eastAsia="Arial" w:hAnsi="Arial" w:cs="Arial" w:hint="default"/>
        <w:b/>
        <w:bCs/>
        <w:i w:val="0"/>
        <w:iCs w:val="0"/>
        <w:color w:val="4F81BD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093" w:hanging="7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0" w:hanging="7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6" w:hanging="7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3" w:hanging="7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0" w:hanging="7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734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29"/>
  </w:num>
  <w:num w:numId="3">
    <w:abstractNumId w:val="45"/>
  </w:num>
  <w:num w:numId="4">
    <w:abstractNumId w:val="31"/>
  </w:num>
  <w:num w:numId="5">
    <w:abstractNumId w:val="52"/>
  </w:num>
  <w:num w:numId="6">
    <w:abstractNumId w:val="43"/>
  </w:num>
  <w:num w:numId="7">
    <w:abstractNumId w:val="30"/>
  </w:num>
  <w:num w:numId="8">
    <w:abstractNumId w:val="47"/>
  </w:num>
  <w:num w:numId="9">
    <w:abstractNumId w:val="40"/>
  </w:num>
  <w:num w:numId="10">
    <w:abstractNumId w:val="35"/>
  </w:num>
  <w:num w:numId="11">
    <w:abstractNumId w:val="51"/>
  </w:num>
  <w:num w:numId="12">
    <w:abstractNumId w:val="9"/>
  </w:num>
  <w:num w:numId="13">
    <w:abstractNumId w:val="53"/>
  </w:num>
  <w:num w:numId="14">
    <w:abstractNumId w:val="54"/>
  </w:num>
  <w:num w:numId="15">
    <w:abstractNumId w:val="4"/>
  </w:num>
  <w:num w:numId="16">
    <w:abstractNumId w:val="41"/>
  </w:num>
  <w:num w:numId="17">
    <w:abstractNumId w:val="25"/>
  </w:num>
  <w:num w:numId="18">
    <w:abstractNumId w:val="16"/>
  </w:num>
  <w:num w:numId="19">
    <w:abstractNumId w:val="10"/>
  </w:num>
  <w:num w:numId="20">
    <w:abstractNumId w:val="56"/>
  </w:num>
  <w:num w:numId="21">
    <w:abstractNumId w:val="26"/>
  </w:num>
  <w:num w:numId="22">
    <w:abstractNumId w:val="19"/>
  </w:num>
  <w:num w:numId="23">
    <w:abstractNumId w:val="6"/>
  </w:num>
  <w:num w:numId="24">
    <w:abstractNumId w:val="22"/>
  </w:num>
  <w:num w:numId="25">
    <w:abstractNumId w:val="28"/>
  </w:num>
  <w:num w:numId="26">
    <w:abstractNumId w:val="57"/>
  </w:num>
  <w:num w:numId="27">
    <w:abstractNumId w:val="15"/>
  </w:num>
  <w:num w:numId="28">
    <w:abstractNumId w:val="17"/>
  </w:num>
  <w:num w:numId="29">
    <w:abstractNumId w:val="24"/>
  </w:num>
  <w:num w:numId="30">
    <w:abstractNumId w:val="50"/>
  </w:num>
  <w:num w:numId="31">
    <w:abstractNumId w:val="3"/>
  </w:num>
  <w:num w:numId="32">
    <w:abstractNumId w:val="49"/>
  </w:num>
  <w:num w:numId="33">
    <w:abstractNumId w:val="46"/>
  </w:num>
  <w:num w:numId="34">
    <w:abstractNumId w:val="44"/>
  </w:num>
  <w:num w:numId="35">
    <w:abstractNumId w:val="18"/>
  </w:num>
  <w:num w:numId="36">
    <w:abstractNumId w:val="38"/>
  </w:num>
  <w:num w:numId="37">
    <w:abstractNumId w:val="14"/>
  </w:num>
  <w:num w:numId="38">
    <w:abstractNumId w:val="55"/>
  </w:num>
  <w:num w:numId="39">
    <w:abstractNumId w:val="37"/>
  </w:num>
  <w:num w:numId="40">
    <w:abstractNumId w:val="36"/>
  </w:num>
  <w:num w:numId="41">
    <w:abstractNumId w:val="7"/>
  </w:num>
  <w:num w:numId="42">
    <w:abstractNumId w:val="21"/>
  </w:num>
  <w:num w:numId="43">
    <w:abstractNumId w:val="12"/>
  </w:num>
  <w:num w:numId="44">
    <w:abstractNumId w:val="33"/>
  </w:num>
  <w:num w:numId="45">
    <w:abstractNumId w:val="11"/>
  </w:num>
  <w:num w:numId="46">
    <w:abstractNumId w:val="42"/>
  </w:num>
  <w:num w:numId="47">
    <w:abstractNumId w:val="20"/>
  </w:num>
  <w:num w:numId="48">
    <w:abstractNumId w:val="34"/>
  </w:num>
  <w:num w:numId="49">
    <w:abstractNumId w:val="23"/>
  </w:num>
  <w:num w:numId="50">
    <w:abstractNumId w:val="8"/>
  </w:num>
  <w:num w:numId="51">
    <w:abstractNumId w:val="13"/>
  </w:num>
  <w:num w:numId="52">
    <w:abstractNumId w:val="5"/>
  </w:num>
  <w:num w:numId="53">
    <w:abstractNumId w:val="39"/>
  </w:num>
  <w:num w:numId="54">
    <w:abstractNumId w:val="0"/>
  </w:num>
  <w:num w:numId="55">
    <w:abstractNumId w:val="1"/>
  </w:num>
  <w:num w:numId="56">
    <w:abstractNumId w:val="2"/>
  </w:num>
  <w:num w:numId="57">
    <w:abstractNumId w:val="32"/>
  </w:num>
  <w:num w:numId="58">
    <w:abstractNumId w:val="48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3F7"/>
    <w:rsid w:val="00002BA1"/>
    <w:rsid w:val="00004AA7"/>
    <w:rsid w:val="0002356E"/>
    <w:rsid w:val="0004368D"/>
    <w:rsid w:val="000652E6"/>
    <w:rsid w:val="000E76D9"/>
    <w:rsid w:val="00124047"/>
    <w:rsid w:val="00154698"/>
    <w:rsid w:val="001C3299"/>
    <w:rsid w:val="001C381A"/>
    <w:rsid w:val="001E57FA"/>
    <w:rsid w:val="001F5AD6"/>
    <w:rsid w:val="00205055"/>
    <w:rsid w:val="00213CBD"/>
    <w:rsid w:val="002256A8"/>
    <w:rsid w:val="0025665B"/>
    <w:rsid w:val="00256AF5"/>
    <w:rsid w:val="0028608C"/>
    <w:rsid w:val="002966B6"/>
    <w:rsid w:val="002F54AF"/>
    <w:rsid w:val="00333A7F"/>
    <w:rsid w:val="00366109"/>
    <w:rsid w:val="003714E9"/>
    <w:rsid w:val="003905C4"/>
    <w:rsid w:val="00392F68"/>
    <w:rsid w:val="003948A5"/>
    <w:rsid w:val="003A3F3C"/>
    <w:rsid w:val="003E1894"/>
    <w:rsid w:val="003E2C12"/>
    <w:rsid w:val="00432F36"/>
    <w:rsid w:val="00457A41"/>
    <w:rsid w:val="004704E7"/>
    <w:rsid w:val="00475D7D"/>
    <w:rsid w:val="004853EA"/>
    <w:rsid w:val="004C656C"/>
    <w:rsid w:val="004F5640"/>
    <w:rsid w:val="005009A2"/>
    <w:rsid w:val="00526E93"/>
    <w:rsid w:val="0055386E"/>
    <w:rsid w:val="005A1D38"/>
    <w:rsid w:val="005C1AF5"/>
    <w:rsid w:val="005D7F33"/>
    <w:rsid w:val="00675246"/>
    <w:rsid w:val="006E0E1C"/>
    <w:rsid w:val="006E62EF"/>
    <w:rsid w:val="00771A61"/>
    <w:rsid w:val="00822171"/>
    <w:rsid w:val="008474D1"/>
    <w:rsid w:val="008C39FB"/>
    <w:rsid w:val="009055CD"/>
    <w:rsid w:val="00912B71"/>
    <w:rsid w:val="00935821"/>
    <w:rsid w:val="009810B1"/>
    <w:rsid w:val="00990FE5"/>
    <w:rsid w:val="009C42B0"/>
    <w:rsid w:val="009D021C"/>
    <w:rsid w:val="009E509B"/>
    <w:rsid w:val="00A30434"/>
    <w:rsid w:val="00A47BFB"/>
    <w:rsid w:val="00B03CFA"/>
    <w:rsid w:val="00B04097"/>
    <w:rsid w:val="00B077D7"/>
    <w:rsid w:val="00B13CC8"/>
    <w:rsid w:val="00B60A3F"/>
    <w:rsid w:val="00BA66AF"/>
    <w:rsid w:val="00C371E5"/>
    <w:rsid w:val="00C4707C"/>
    <w:rsid w:val="00C669F0"/>
    <w:rsid w:val="00C923C8"/>
    <w:rsid w:val="00CE0687"/>
    <w:rsid w:val="00D04FF0"/>
    <w:rsid w:val="00D713F7"/>
    <w:rsid w:val="00D76197"/>
    <w:rsid w:val="00DB348D"/>
    <w:rsid w:val="00DB7949"/>
    <w:rsid w:val="00DD5289"/>
    <w:rsid w:val="00E07F71"/>
    <w:rsid w:val="00E3075F"/>
    <w:rsid w:val="00E83DF9"/>
    <w:rsid w:val="00EB310A"/>
    <w:rsid w:val="00ED2FE7"/>
    <w:rsid w:val="00ED6CAE"/>
    <w:rsid w:val="00EF11A1"/>
    <w:rsid w:val="00F25C10"/>
    <w:rsid w:val="00F32E95"/>
    <w:rsid w:val="00F47931"/>
    <w:rsid w:val="00F633FD"/>
    <w:rsid w:val="00F91EB9"/>
    <w:rsid w:val="00FA6A3C"/>
    <w:rsid w:val="00FD7913"/>
    <w:rsid w:val="00FE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11A1"/>
  </w:style>
  <w:style w:type="paragraph" w:styleId="1">
    <w:name w:val="heading 1"/>
    <w:basedOn w:val="a"/>
    <w:next w:val="a"/>
    <w:link w:val="10"/>
    <w:uiPriority w:val="1"/>
    <w:qFormat/>
    <w:rsid w:val="00002B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1"/>
    <w:unhideWhenUsed/>
    <w:qFormat/>
    <w:rsid w:val="00F633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F11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02B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002BA1"/>
    <w:pPr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02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02BA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1"/>
    <w:qFormat/>
    <w:rsid w:val="00ED6CAE"/>
    <w:pPr>
      <w:ind w:left="720"/>
      <w:contextualSpacing/>
    </w:pPr>
  </w:style>
  <w:style w:type="table" w:styleId="a7">
    <w:name w:val="Table Grid"/>
    <w:basedOn w:val="a1"/>
    <w:uiPriority w:val="59"/>
    <w:rsid w:val="009E50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7"/>
    <w:uiPriority w:val="39"/>
    <w:rsid w:val="005C1A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ody Text Indent"/>
    <w:basedOn w:val="a"/>
    <w:link w:val="a9"/>
    <w:semiHidden/>
    <w:unhideWhenUsed/>
    <w:rsid w:val="00B04097"/>
    <w:pPr>
      <w:suppressAutoHyphens/>
      <w:spacing w:after="0" w:line="360" w:lineRule="auto"/>
      <w:ind w:firstLine="540"/>
      <w:jc w:val="both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character" w:customStyle="1" w:styleId="a9">
    <w:name w:val="Основной текст с отступом Знак"/>
    <w:basedOn w:val="a0"/>
    <w:link w:val="a8"/>
    <w:semiHidden/>
    <w:rsid w:val="00B04097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21">
    <w:name w:val="Основной текст с отступом 21"/>
    <w:basedOn w:val="a"/>
    <w:rsid w:val="00B04097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a">
    <w:name w:val="Body Text"/>
    <w:basedOn w:val="a"/>
    <w:link w:val="ab"/>
    <w:uiPriority w:val="1"/>
    <w:unhideWhenUsed/>
    <w:qFormat/>
    <w:rsid w:val="00912B71"/>
    <w:pPr>
      <w:spacing w:after="120"/>
    </w:pPr>
  </w:style>
  <w:style w:type="character" w:customStyle="1" w:styleId="ab">
    <w:name w:val="Основной текст Знак"/>
    <w:basedOn w:val="a0"/>
    <w:link w:val="aa"/>
    <w:uiPriority w:val="1"/>
    <w:rsid w:val="00912B71"/>
  </w:style>
  <w:style w:type="table" w:customStyle="1" w:styleId="TableNormal">
    <w:name w:val="Table Normal"/>
    <w:uiPriority w:val="2"/>
    <w:semiHidden/>
    <w:unhideWhenUsed/>
    <w:qFormat/>
    <w:rsid w:val="00912B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12B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c">
    <w:name w:val="Hyperlink"/>
    <w:basedOn w:val="a0"/>
    <w:uiPriority w:val="99"/>
    <w:unhideWhenUsed/>
    <w:rsid w:val="009D021C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4F5640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1"/>
    <w:rsid w:val="00F633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numbering" w:customStyle="1" w:styleId="12">
    <w:name w:val="Нет списка1"/>
    <w:next w:val="a2"/>
    <w:uiPriority w:val="99"/>
    <w:semiHidden/>
    <w:unhideWhenUsed/>
    <w:rsid w:val="00F633FD"/>
  </w:style>
  <w:style w:type="table" w:customStyle="1" w:styleId="TableNormal1">
    <w:name w:val="Table Normal1"/>
    <w:uiPriority w:val="2"/>
    <w:semiHidden/>
    <w:unhideWhenUsed/>
    <w:qFormat/>
    <w:rsid w:val="00F633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Сетка таблицы2"/>
    <w:basedOn w:val="a1"/>
    <w:next w:val="a7"/>
    <w:uiPriority w:val="39"/>
    <w:rsid w:val="00F633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Strong"/>
    <w:basedOn w:val="a0"/>
    <w:uiPriority w:val="22"/>
    <w:qFormat/>
    <w:rsid w:val="00F25C10"/>
    <w:rPr>
      <w:b/>
      <w:bCs/>
    </w:rPr>
  </w:style>
  <w:style w:type="character" w:styleId="HTML">
    <w:name w:val="HTML Code"/>
    <w:basedOn w:val="a0"/>
    <w:uiPriority w:val="99"/>
    <w:semiHidden/>
    <w:unhideWhenUsed/>
    <w:rsid w:val="00F25C1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F11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3">
    <w:name w:val="toc 1"/>
    <w:basedOn w:val="a"/>
    <w:next w:val="a"/>
    <w:autoRedefine/>
    <w:uiPriority w:val="39"/>
    <w:unhideWhenUsed/>
    <w:rsid w:val="00EF11A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F11A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F11A1"/>
    <w:pPr>
      <w:spacing w:after="100"/>
      <w:ind w:left="440"/>
    </w:pPr>
  </w:style>
  <w:style w:type="paragraph" w:styleId="af">
    <w:name w:val="header"/>
    <w:basedOn w:val="a"/>
    <w:link w:val="af0"/>
    <w:uiPriority w:val="99"/>
    <w:unhideWhenUsed/>
    <w:rsid w:val="00EF11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F11A1"/>
  </w:style>
  <w:style w:type="paragraph" w:styleId="af1">
    <w:name w:val="footer"/>
    <w:basedOn w:val="a"/>
    <w:link w:val="af2"/>
    <w:uiPriority w:val="99"/>
    <w:unhideWhenUsed/>
    <w:rsid w:val="00EF11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F11A1"/>
  </w:style>
  <w:style w:type="character" w:customStyle="1" w:styleId="af3">
    <w:name w:val="Без интервала Знак"/>
    <w:aliases w:val="Осн. текст Знак"/>
    <w:basedOn w:val="a0"/>
    <w:link w:val="af4"/>
    <w:uiPriority w:val="1"/>
    <w:locked/>
    <w:rsid w:val="0025665B"/>
  </w:style>
  <w:style w:type="paragraph" w:styleId="af4">
    <w:name w:val="No Spacing"/>
    <w:aliases w:val="Осн. текст"/>
    <w:link w:val="af3"/>
    <w:uiPriority w:val="1"/>
    <w:qFormat/>
    <w:rsid w:val="0025665B"/>
    <w:pPr>
      <w:spacing w:after="0" w:line="240" w:lineRule="auto"/>
    </w:pPr>
  </w:style>
  <w:style w:type="character" w:customStyle="1" w:styleId="ISOCPEUR11K">
    <w:name w:val="ISOCPEUR 11 K Знак"/>
    <w:basedOn w:val="af3"/>
    <w:link w:val="ISOCPEUR11K0"/>
    <w:locked/>
    <w:rsid w:val="0025665B"/>
    <w:rPr>
      <w:rFonts w:ascii="ISOCPEUR" w:eastAsiaTheme="minorEastAsia" w:hAnsi="ISOCPEUR"/>
      <w:i/>
      <w:lang w:eastAsia="ru-RU"/>
    </w:rPr>
  </w:style>
  <w:style w:type="paragraph" w:customStyle="1" w:styleId="ISOCPEUR11K0">
    <w:name w:val="ISOCPEUR 11 K"/>
    <w:basedOn w:val="af4"/>
    <w:link w:val="ISOCPEUR11K"/>
    <w:qFormat/>
    <w:rsid w:val="0025665B"/>
    <w:rPr>
      <w:rFonts w:ascii="ISOCPEUR" w:eastAsiaTheme="minorEastAsia" w:hAnsi="ISOCPEUR"/>
      <w:i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11A1"/>
  </w:style>
  <w:style w:type="paragraph" w:styleId="1">
    <w:name w:val="heading 1"/>
    <w:basedOn w:val="a"/>
    <w:next w:val="a"/>
    <w:link w:val="10"/>
    <w:uiPriority w:val="1"/>
    <w:qFormat/>
    <w:rsid w:val="00002B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1"/>
    <w:unhideWhenUsed/>
    <w:qFormat/>
    <w:rsid w:val="00F633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F11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02B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002BA1"/>
    <w:pPr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02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02BA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1"/>
    <w:qFormat/>
    <w:rsid w:val="00ED6CAE"/>
    <w:pPr>
      <w:ind w:left="720"/>
      <w:contextualSpacing/>
    </w:pPr>
  </w:style>
  <w:style w:type="table" w:styleId="a7">
    <w:name w:val="Table Grid"/>
    <w:basedOn w:val="a1"/>
    <w:uiPriority w:val="59"/>
    <w:rsid w:val="009E50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7"/>
    <w:uiPriority w:val="39"/>
    <w:rsid w:val="005C1A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ody Text Indent"/>
    <w:basedOn w:val="a"/>
    <w:link w:val="a9"/>
    <w:semiHidden/>
    <w:unhideWhenUsed/>
    <w:rsid w:val="00B04097"/>
    <w:pPr>
      <w:suppressAutoHyphens/>
      <w:spacing w:after="0" w:line="360" w:lineRule="auto"/>
      <w:ind w:firstLine="540"/>
      <w:jc w:val="both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character" w:customStyle="1" w:styleId="a9">
    <w:name w:val="Основной текст с отступом Знак"/>
    <w:basedOn w:val="a0"/>
    <w:link w:val="a8"/>
    <w:semiHidden/>
    <w:rsid w:val="00B04097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21">
    <w:name w:val="Основной текст с отступом 21"/>
    <w:basedOn w:val="a"/>
    <w:rsid w:val="00B04097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a">
    <w:name w:val="Body Text"/>
    <w:basedOn w:val="a"/>
    <w:link w:val="ab"/>
    <w:uiPriority w:val="1"/>
    <w:unhideWhenUsed/>
    <w:qFormat/>
    <w:rsid w:val="00912B71"/>
    <w:pPr>
      <w:spacing w:after="120"/>
    </w:pPr>
  </w:style>
  <w:style w:type="character" w:customStyle="1" w:styleId="ab">
    <w:name w:val="Основной текст Знак"/>
    <w:basedOn w:val="a0"/>
    <w:link w:val="aa"/>
    <w:uiPriority w:val="1"/>
    <w:rsid w:val="00912B71"/>
  </w:style>
  <w:style w:type="table" w:customStyle="1" w:styleId="TableNormal">
    <w:name w:val="Table Normal"/>
    <w:uiPriority w:val="2"/>
    <w:semiHidden/>
    <w:unhideWhenUsed/>
    <w:qFormat/>
    <w:rsid w:val="00912B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12B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c">
    <w:name w:val="Hyperlink"/>
    <w:basedOn w:val="a0"/>
    <w:uiPriority w:val="99"/>
    <w:unhideWhenUsed/>
    <w:rsid w:val="009D021C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4F5640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1"/>
    <w:rsid w:val="00F633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numbering" w:customStyle="1" w:styleId="12">
    <w:name w:val="Нет списка1"/>
    <w:next w:val="a2"/>
    <w:uiPriority w:val="99"/>
    <w:semiHidden/>
    <w:unhideWhenUsed/>
    <w:rsid w:val="00F633FD"/>
  </w:style>
  <w:style w:type="table" w:customStyle="1" w:styleId="TableNormal1">
    <w:name w:val="Table Normal1"/>
    <w:uiPriority w:val="2"/>
    <w:semiHidden/>
    <w:unhideWhenUsed/>
    <w:qFormat/>
    <w:rsid w:val="00F633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Сетка таблицы2"/>
    <w:basedOn w:val="a1"/>
    <w:next w:val="a7"/>
    <w:uiPriority w:val="39"/>
    <w:rsid w:val="00F633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Strong"/>
    <w:basedOn w:val="a0"/>
    <w:uiPriority w:val="22"/>
    <w:qFormat/>
    <w:rsid w:val="00F25C10"/>
    <w:rPr>
      <w:b/>
      <w:bCs/>
    </w:rPr>
  </w:style>
  <w:style w:type="character" w:styleId="HTML">
    <w:name w:val="HTML Code"/>
    <w:basedOn w:val="a0"/>
    <w:uiPriority w:val="99"/>
    <w:semiHidden/>
    <w:unhideWhenUsed/>
    <w:rsid w:val="00F25C1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F11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3">
    <w:name w:val="toc 1"/>
    <w:basedOn w:val="a"/>
    <w:next w:val="a"/>
    <w:autoRedefine/>
    <w:uiPriority w:val="39"/>
    <w:unhideWhenUsed/>
    <w:rsid w:val="00EF11A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F11A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F11A1"/>
    <w:pPr>
      <w:spacing w:after="100"/>
      <w:ind w:left="440"/>
    </w:pPr>
  </w:style>
  <w:style w:type="paragraph" w:styleId="af">
    <w:name w:val="header"/>
    <w:basedOn w:val="a"/>
    <w:link w:val="af0"/>
    <w:uiPriority w:val="99"/>
    <w:unhideWhenUsed/>
    <w:rsid w:val="00EF11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F11A1"/>
  </w:style>
  <w:style w:type="paragraph" w:styleId="af1">
    <w:name w:val="footer"/>
    <w:basedOn w:val="a"/>
    <w:link w:val="af2"/>
    <w:uiPriority w:val="99"/>
    <w:unhideWhenUsed/>
    <w:rsid w:val="00EF11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F11A1"/>
  </w:style>
  <w:style w:type="character" w:customStyle="1" w:styleId="af3">
    <w:name w:val="Без интервала Знак"/>
    <w:aliases w:val="Осн. текст Знак"/>
    <w:basedOn w:val="a0"/>
    <w:link w:val="af4"/>
    <w:uiPriority w:val="1"/>
    <w:locked/>
    <w:rsid w:val="0025665B"/>
  </w:style>
  <w:style w:type="paragraph" w:styleId="af4">
    <w:name w:val="No Spacing"/>
    <w:aliases w:val="Осн. текст"/>
    <w:link w:val="af3"/>
    <w:uiPriority w:val="1"/>
    <w:qFormat/>
    <w:rsid w:val="0025665B"/>
    <w:pPr>
      <w:spacing w:after="0" w:line="240" w:lineRule="auto"/>
    </w:pPr>
  </w:style>
  <w:style w:type="character" w:customStyle="1" w:styleId="ISOCPEUR11K">
    <w:name w:val="ISOCPEUR 11 K Знак"/>
    <w:basedOn w:val="af3"/>
    <w:link w:val="ISOCPEUR11K0"/>
    <w:locked/>
    <w:rsid w:val="0025665B"/>
    <w:rPr>
      <w:rFonts w:ascii="ISOCPEUR" w:eastAsiaTheme="minorEastAsia" w:hAnsi="ISOCPEUR"/>
      <w:i/>
      <w:lang w:eastAsia="ru-RU"/>
    </w:rPr>
  </w:style>
  <w:style w:type="paragraph" w:customStyle="1" w:styleId="ISOCPEUR11K0">
    <w:name w:val="ISOCPEUR 11 K"/>
    <w:basedOn w:val="af4"/>
    <w:link w:val="ISOCPEUR11K"/>
    <w:qFormat/>
    <w:rsid w:val="0025665B"/>
    <w:rPr>
      <w:rFonts w:ascii="ISOCPEUR" w:eastAsiaTheme="minorEastAsia" w:hAnsi="ISOCPEUR"/>
      <w:i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10.png"/><Relationship Id="rId159" Type="http://schemas.openxmlformats.org/officeDocument/2006/relationships/image" Target="media/image142.png"/><Relationship Id="rId170" Type="http://schemas.openxmlformats.org/officeDocument/2006/relationships/image" Target="media/image153.png"/><Relationship Id="rId191" Type="http://schemas.openxmlformats.org/officeDocument/2006/relationships/image" Target="media/image174.png"/><Relationship Id="rId205" Type="http://schemas.openxmlformats.org/officeDocument/2006/relationships/image" Target="media/image188.png"/><Relationship Id="rId226" Type="http://schemas.openxmlformats.org/officeDocument/2006/relationships/image" Target="media/image209.png"/><Relationship Id="rId247" Type="http://schemas.openxmlformats.org/officeDocument/2006/relationships/image" Target="media/image230.png"/><Relationship Id="rId107" Type="http://schemas.openxmlformats.org/officeDocument/2006/relationships/image" Target="media/image98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32.png"/><Relationship Id="rId5" Type="http://schemas.openxmlformats.org/officeDocument/2006/relationships/settings" Target="settings.xml"/><Relationship Id="rId95" Type="http://schemas.openxmlformats.org/officeDocument/2006/relationships/image" Target="media/image86.png"/><Relationship Id="rId160" Type="http://schemas.openxmlformats.org/officeDocument/2006/relationships/image" Target="media/image143.png"/><Relationship Id="rId181" Type="http://schemas.openxmlformats.org/officeDocument/2006/relationships/image" Target="media/image164.png"/><Relationship Id="rId216" Type="http://schemas.openxmlformats.org/officeDocument/2006/relationships/image" Target="media/image199.png"/><Relationship Id="rId237" Type="http://schemas.openxmlformats.org/officeDocument/2006/relationships/image" Target="media/image220.png"/><Relationship Id="rId258" Type="http://schemas.openxmlformats.org/officeDocument/2006/relationships/image" Target="media/image2360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220.png"/><Relationship Id="rId85" Type="http://schemas.openxmlformats.org/officeDocument/2006/relationships/image" Target="media/image76.png"/><Relationship Id="rId150" Type="http://schemas.openxmlformats.org/officeDocument/2006/relationships/image" Target="media/image133.png"/><Relationship Id="rId171" Type="http://schemas.openxmlformats.org/officeDocument/2006/relationships/image" Target="media/image154.png"/><Relationship Id="rId192" Type="http://schemas.openxmlformats.org/officeDocument/2006/relationships/image" Target="media/image175.png"/><Relationship Id="rId206" Type="http://schemas.openxmlformats.org/officeDocument/2006/relationships/image" Target="media/image189.png"/><Relationship Id="rId227" Type="http://schemas.openxmlformats.org/officeDocument/2006/relationships/image" Target="media/image210.png"/><Relationship Id="rId248" Type="http://schemas.openxmlformats.org/officeDocument/2006/relationships/image" Target="media/image231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png"/><Relationship Id="rId140" Type="http://schemas.openxmlformats.org/officeDocument/2006/relationships/image" Target="media/image1230.png"/><Relationship Id="rId161" Type="http://schemas.openxmlformats.org/officeDocument/2006/relationships/image" Target="media/image144.png"/><Relationship Id="rId182" Type="http://schemas.openxmlformats.org/officeDocument/2006/relationships/image" Target="media/image165.png"/><Relationship Id="rId217" Type="http://schemas.openxmlformats.org/officeDocument/2006/relationships/image" Target="media/image200.png"/><Relationship Id="rId6" Type="http://schemas.openxmlformats.org/officeDocument/2006/relationships/webSettings" Target="webSettings.xml"/><Relationship Id="rId238" Type="http://schemas.openxmlformats.org/officeDocument/2006/relationships/image" Target="media/image221.png"/><Relationship Id="rId259" Type="http://schemas.openxmlformats.org/officeDocument/2006/relationships/image" Target="media/image2370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34.png"/><Relationship Id="rId156" Type="http://schemas.openxmlformats.org/officeDocument/2006/relationships/image" Target="media/image139.png"/><Relationship Id="rId177" Type="http://schemas.openxmlformats.org/officeDocument/2006/relationships/image" Target="media/image160.png"/><Relationship Id="rId198" Type="http://schemas.openxmlformats.org/officeDocument/2006/relationships/image" Target="media/image181.png"/><Relationship Id="rId172" Type="http://schemas.openxmlformats.org/officeDocument/2006/relationships/image" Target="media/image155.png"/><Relationship Id="rId193" Type="http://schemas.openxmlformats.org/officeDocument/2006/relationships/image" Target="media/image176.png"/><Relationship Id="rId202" Type="http://schemas.openxmlformats.org/officeDocument/2006/relationships/image" Target="media/image185.png"/><Relationship Id="rId207" Type="http://schemas.openxmlformats.org/officeDocument/2006/relationships/image" Target="media/image190.png"/><Relationship Id="rId223" Type="http://schemas.openxmlformats.org/officeDocument/2006/relationships/image" Target="media/image206.png"/><Relationship Id="rId228" Type="http://schemas.openxmlformats.org/officeDocument/2006/relationships/image" Target="media/image211.png"/><Relationship Id="rId244" Type="http://schemas.openxmlformats.org/officeDocument/2006/relationships/image" Target="media/image227.png"/><Relationship Id="rId249" Type="http://schemas.openxmlformats.org/officeDocument/2006/relationships/image" Target="media/image23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260" Type="http://schemas.openxmlformats.org/officeDocument/2006/relationships/image" Target="media/image240.png"/><Relationship Id="rId265" Type="http://schemas.openxmlformats.org/officeDocument/2006/relationships/theme" Target="theme/theme1.xml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240.png"/><Relationship Id="rId146" Type="http://schemas.openxmlformats.org/officeDocument/2006/relationships/image" Target="media/image129.png"/><Relationship Id="rId167" Type="http://schemas.openxmlformats.org/officeDocument/2006/relationships/image" Target="media/image150.png"/><Relationship Id="rId188" Type="http://schemas.openxmlformats.org/officeDocument/2006/relationships/image" Target="media/image171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45.png"/><Relationship Id="rId183" Type="http://schemas.openxmlformats.org/officeDocument/2006/relationships/image" Target="media/image166.png"/><Relationship Id="rId213" Type="http://schemas.openxmlformats.org/officeDocument/2006/relationships/image" Target="media/image196.png"/><Relationship Id="rId218" Type="http://schemas.openxmlformats.org/officeDocument/2006/relationships/image" Target="media/image201.png"/><Relationship Id="rId234" Type="http://schemas.openxmlformats.org/officeDocument/2006/relationships/image" Target="media/image217.png"/><Relationship Id="rId239" Type="http://schemas.openxmlformats.org/officeDocument/2006/relationships/image" Target="media/image222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50" Type="http://schemas.openxmlformats.org/officeDocument/2006/relationships/image" Target="media/image233.png"/><Relationship Id="rId255" Type="http://schemas.openxmlformats.org/officeDocument/2006/relationships/image" Target="media/image238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0.png"/><Relationship Id="rId178" Type="http://schemas.openxmlformats.org/officeDocument/2006/relationships/image" Target="media/image161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35.png"/><Relationship Id="rId173" Type="http://schemas.openxmlformats.org/officeDocument/2006/relationships/image" Target="media/image156.png"/><Relationship Id="rId194" Type="http://schemas.openxmlformats.org/officeDocument/2006/relationships/image" Target="media/image177.png"/><Relationship Id="rId199" Type="http://schemas.openxmlformats.org/officeDocument/2006/relationships/image" Target="media/image182.png"/><Relationship Id="rId203" Type="http://schemas.openxmlformats.org/officeDocument/2006/relationships/image" Target="media/image186.png"/><Relationship Id="rId208" Type="http://schemas.openxmlformats.org/officeDocument/2006/relationships/image" Target="media/image191.png"/><Relationship Id="rId229" Type="http://schemas.openxmlformats.org/officeDocument/2006/relationships/image" Target="media/image212.png"/><Relationship Id="rId19" Type="http://schemas.openxmlformats.org/officeDocument/2006/relationships/image" Target="media/image10.png"/><Relationship Id="rId224" Type="http://schemas.openxmlformats.org/officeDocument/2006/relationships/image" Target="media/image207.png"/><Relationship Id="rId240" Type="http://schemas.openxmlformats.org/officeDocument/2006/relationships/image" Target="media/image223.png"/><Relationship Id="rId245" Type="http://schemas.openxmlformats.org/officeDocument/2006/relationships/image" Target="media/image228.png"/><Relationship Id="rId261" Type="http://schemas.openxmlformats.org/officeDocument/2006/relationships/image" Target="media/image241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0.png"/><Relationship Id="rId168" Type="http://schemas.openxmlformats.org/officeDocument/2006/relationships/image" Target="media/image151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250.png"/><Relationship Id="rId163" Type="http://schemas.openxmlformats.org/officeDocument/2006/relationships/image" Target="media/image146.png"/><Relationship Id="rId184" Type="http://schemas.openxmlformats.org/officeDocument/2006/relationships/image" Target="media/image167.png"/><Relationship Id="rId189" Type="http://schemas.openxmlformats.org/officeDocument/2006/relationships/image" Target="media/image172.png"/><Relationship Id="rId219" Type="http://schemas.openxmlformats.org/officeDocument/2006/relationships/image" Target="media/image202.png"/><Relationship Id="rId3" Type="http://schemas.openxmlformats.org/officeDocument/2006/relationships/styles" Target="styles.xml"/><Relationship Id="rId214" Type="http://schemas.openxmlformats.org/officeDocument/2006/relationships/image" Target="media/image197.png"/><Relationship Id="rId230" Type="http://schemas.openxmlformats.org/officeDocument/2006/relationships/image" Target="media/image213.png"/><Relationship Id="rId235" Type="http://schemas.openxmlformats.org/officeDocument/2006/relationships/image" Target="media/image218.png"/><Relationship Id="rId251" Type="http://schemas.openxmlformats.org/officeDocument/2006/relationships/image" Target="media/image234.png"/><Relationship Id="rId256" Type="http://schemas.openxmlformats.org/officeDocument/2006/relationships/image" Target="media/image239.png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1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36.png"/><Relationship Id="rId174" Type="http://schemas.openxmlformats.org/officeDocument/2006/relationships/image" Target="media/image157.png"/><Relationship Id="rId179" Type="http://schemas.openxmlformats.org/officeDocument/2006/relationships/image" Target="media/image162.png"/><Relationship Id="rId195" Type="http://schemas.openxmlformats.org/officeDocument/2006/relationships/image" Target="media/image178.png"/><Relationship Id="rId209" Type="http://schemas.openxmlformats.org/officeDocument/2006/relationships/image" Target="media/image192.png"/><Relationship Id="rId190" Type="http://schemas.openxmlformats.org/officeDocument/2006/relationships/image" Target="media/image173.png"/><Relationship Id="rId204" Type="http://schemas.openxmlformats.org/officeDocument/2006/relationships/image" Target="media/image187.png"/><Relationship Id="rId220" Type="http://schemas.openxmlformats.org/officeDocument/2006/relationships/image" Target="media/image203.png"/><Relationship Id="rId225" Type="http://schemas.openxmlformats.org/officeDocument/2006/relationships/image" Target="media/image208.png"/><Relationship Id="rId241" Type="http://schemas.openxmlformats.org/officeDocument/2006/relationships/image" Target="media/image224.png"/><Relationship Id="rId246" Type="http://schemas.openxmlformats.org/officeDocument/2006/relationships/image" Target="media/image229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262" Type="http://schemas.openxmlformats.org/officeDocument/2006/relationships/image" Target="media/image242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260.png"/><Relationship Id="rId148" Type="http://schemas.openxmlformats.org/officeDocument/2006/relationships/image" Target="media/image131.png"/><Relationship Id="rId164" Type="http://schemas.openxmlformats.org/officeDocument/2006/relationships/image" Target="media/image147.png"/><Relationship Id="rId169" Type="http://schemas.openxmlformats.org/officeDocument/2006/relationships/image" Target="media/image152.png"/><Relationship Id="rId185" Type="http://schemas.openxmlformats.org/officeDocument/2006/relationships/image" Target="media/image168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80" Type="http://schemas.openxmlformats.org/officeDocument/2006/relationships/image" Target="media/image163.png"/><Relationship Id="rId210" Type="http://schemas.openxmlformats.org/officeDocument/2006/relationships/image" Target="media/image193.png"/><Relationship Id="rId215" Type="http://schemas.openxmlformats.org/officeDocument/2006/relationships/image" Target="media/image198.png"/><Relationship Id="rId236" Type="http://schemas.openxmlformats.org/officeDocument/2006/relationships/image" Target="media/image219.png"/><Relationship Id="rId257" Type="http://schemas.openxmlformats.org/officeDocument/2006/relationships/image" Target="media/image2380.png"/><Relationship Id="rId26" Type="http://schemas.openxmlformats.org/officeDocument/2006/relationships/image" Target="media/image17.png"/><Relationship Id="rId231" Type="http://schemas.openxmlformats.org/officeDocument/2006/relationships/image" Target="media/image214.png"/><Relationship Id="rId252" Type="http://schemas.openxmlformats.org/officeDocument/2006/relationships/image" Target="media/image235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37.png"/><Relationship Id="rId175" Type="http://schemas.openxmlformats.org/officeDocument/2006/relationships/image" Target="media/image158.png"/><Relationship Id="rId196" Type="http://schemas.openxmlformats.org/officeDocument/2006/relationships/image" Target="media/image179.png"/><Relationship Id="rId200" Type="http://schemas.openxmlformats.org/officeDocument/2006/relationships/image" Target="media/image183.png"/><Relationship Id="rId16" Type="http://schemas.openxmlformats.org/officeDocument/2006/relationships/image" Target="media/image7.png"/><Relationship Id="rId221" Type="http://schemas.openxmlformats.org/officeDocument/2006/relationships/image" Target="media/image204.png"/><Relationship Id="rId242" Type="http://schemas.openxmlformats.org/officeDocument/2006/relationships/image" Target="media/image225.png"/><Relationship Id="rId263" Type="http://schemas.openxmlformats.org/officeDocument/2006/relationships/image" Target="media/image2410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270.png"/><Relationship Id="rId90" Type="http://schemas.openxmlformats.org/officeDocument/2006/relationships/image" Target="media/image81.png"/><Relationship Id="rId165" Type="http://schemas.openxmlformats.org/officeDocument/2006/relationships/image" Target="media/image148.png"/><Relationship Id="rId186" Type="http://schemas.openxmlformats.org/officeDocument/2006/relationships/image" Target="media/image169.png"/><Relationship Id="rId211" Type="http://schemas.openxmlformats.org/officeDocument/2006/relationships/image" Target="media/image194.png"/><Relationship Id="rId232" Type="http://schemas.openxmlformats.org/officeDocument/2006/relationships/image" Target="media/image215.png"/><Relationship Id="rId253" Type="http://schemas.openxmlformats.org/officeDocument/2006/relationships/image" Target="media/image236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80" Type="http://schemas.openxmlformats.org/officeDocument/2006/relationships/image" Target="media/image71.png"/><Relationship Id="rId155" Type="http://schemas.openxmlformats.org/officeDocument/2006/relationships/image" Target="media/image138.png"/><Relationship Id="rId176" Type="http://schemas.openxmlformats.org/officeDocument/2006/relationships/image" Target="media/image159.png"/><Relationship Id="rId197" Type="http://schemas.openxmlformats.org/officeDocument/2006/relationships/image" Target="media/image180.png"/><Relationship Id="rId201" Type="http://schemas.openxmlformats.org/officeDocument/2006/relationships/image" Target="media/image184.png"/><Relationship Id="rId222" Type="http://schemas.openxmlformats.org/officeDocument/2006/relationships/image" Target="media/image205.png"/><Relationship Id="rId243" Type="http://schemas.openxmlformats.org/officeDocument/2006/relationships/image" Target="media/image226.png"/><Relationship Id="rId264" Type="http://schemas.openxmlformats.org/officeDocument/2006/relationships/fontTable" Target="fontTable.xml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280.png"/><Relationship Id="rId166" Type="http://schemas.openxmlformats.org/officeDocument/2006/relationships/image" Target="media/image149.png"/><Relationship Id="rId187" Type="http://schemas.openxmlformats.org/officeDocument/2006/relationships/image" Target="media/image170.png"/><Relationship Id="rId1" Type="http://schemas.openxmlformats.org/officeDocument/2006/relationships/customXml" Target="../customXml/item1.xml"/><Relationship Id="rId212" Type="http://schemas.openxmlformats.org/officeDocument/2006/relationships/image" Target="media/image195.png"/><Relationship Id="rId233" Type="http://schemas.openxmlformats.org/officeDocument/2006/relationships/image" Target="media/image216.png"/><Relationship Id="rId254" Type="http://schemas.openxmlformats.org/officeDocument/2006/relationships/image" Target="media/image2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DA8F6-E653-42AD-A72D-068F3F0A7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19936</Words>
  <Characters>113637</Characters>
  <Application>Microsoft Office Word</Application>
  <DocSecurity>0</DocSecurity>
  <Lines>946</Lines>
  <Paragraphs>266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</dc:creator>
  <cp:lastModifiedBy>Максим</cp:lastModifiedBy>
  <cp:revision>32</cp:revision>
  <cp:lastPrinted>2025-12-17T19:34:00Z</cp:lastPrinted>
  <dcterms:created xsi:type="dcterms:W3CDTF">2025-12-16T16:37:00Z</dcterms:created>
  <dcterms:modified xsi:type="dcterms:W3CDTF">2025-12-17T19:36:00Z</dcterms:modified>
</cp:coreProperties>
</file>